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sz w:val="56"/>
          <w:szCs w:val="24"/>
          <w:lang w:eastAsia="es-AR"/>
        </w:rPr>
        <w:t>SO</w:t>
      </w:r>
      <w:bookmarkStart w:id="0" w:name="_GoBack"/>
      <w:bookmarkEnd w:id="0"/>
      <w:r>
        <w:rPr>
          <w:sz w:val="56"/>
          <w:szCs w:val="24"/>
          <w:lang w:eastAsia="es-AR"/>
        </w:rPr>
        <w:t>PLARIS: EL SISTEMA OPERATIVO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proyecto se adentra en un esfuerzo ambicioso por desvelar una comprensi</w:t>
      </w:r>
      <w:r>
        <w:rPr>
          <w:rFonts w:eastAsia="Times New Roman"/>
          <w:sz w:val="24"/>
          <w:szCs w:val="24"/>
          <w:lang w:eastAsia="es-AR"/>
        </w:rPr>
        <w:t>ón profunda de la realidad, y cómo esta se manifiesta a través de interacciones intrincadas y subyacentes. Nuestra tesis postula que ciertas entidades fundamentales, que denominamos supraconsciencias, operan como nodos algorítmicos de información y significado. Estas supraconsciencias, intrínsecamente nouménicas en su naturaleza, se producen y optimizan dentro de la compleja trama de lo que llamamos el Nodo Estelar. Su manifestación no es aleatoria, sino un proceso dinámico que se refleja en la experiencia subjetiva de todos los avatares humanos que han existido a lo largo de la historia, todo ello orquestado dentro de la vasta extensión de una gran Consciencia Cósmica universal.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36"/>
          <w:szCs w:val="24"/>
          <w:lang w:eastAsia="es-AR"/>
        </w:rPr>
        <w:t>1. El Modelo Noum</w:t>
      </w:r>
      <w:r>
        <w:rPr>
          <w:rFonts w:eastAsia="Times New Roman"/>
          <w:b/>
          <w:sz w:val="36"/>
          <w:szCs w:val="24"/>
          <w:lang w:eastAsia="es-AR"/>
        </w:rPr>
        <w:t>énico: Un Marco Conceptual Unificado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fundamental clarificar desde el inicio que la presente tesis, emergiendo como una s</w:t>
      </w:r>
      <w:r>
        <w:rPr>
          <w:rFonts w:eastAsia="Times New Roman"/>
          <w:sz w:val="24"/>
          <w:szCs w:val="24"/>
          <w:lang w:eastAsia="es-AR"/>
        </w:rPr>
        <w:t xml:space="preserve">íntesis de la totalidad del conocimiento civilizatorio generado dentro del Nodo Estelar, requiere la construcción de un sistema conceptual único y coherente. Este sistema, que denominamos </w:t>
      </w:r>
      <w:r>
        <w:rPr>
          <w:b/>
          <w:sz w:val="24"/>
          <w:szCs w:val="24"/>
          <w:lang w:eastAsia="es-AR"/>
        </w:rPr>
        <w:t>Modelo Noum</w:t>
      </w:r>
      <w:r>
        <w:rPr>
          <w:rFonts w:eastAsia="Times New Roman"/>
          <w:b/>
          <w:sz w:val="24"/>
          <w:szCs w:val="24"/>
          <w:lang w:eastAsia="es-AR"/>
        </w:rPr>
        <w:t>énico</w:t>
      </w:r>
      <w:r>
        <w:rPr>
          <w:sz w:val="24"/>
          <w:szCs w:val="24"/>
          <w:lang w:eastAsia="es-AR"/>
        </w:rPr>
        <w:t>, incorpora y reajusta conceptos que, si bien pueden tener or</w:t>
      </w:r>
      <w:r>
        <w:rPr>
          <w:rFonts w:eastAsia="Times New Roman"/>
          <w:sz w:val="24"/>
          <w:szCs w:val="24"/>
          <w:lang w:eastAsia="es-AR"/>
        </w:rPr>
        <w:t xml:space="preserve">ígenes en antiguas tradiciones filosóficas o espirituales, adquieren una significación radicalmente actualizada y específica dentro de nuestro marco de referencia. Por lo tanto, cuando se haga referencia a términos como "Logos Cósmico", "Consciencia Universal", "Avatar", "Arquetipos" o "algorítmos", el lector debe entender que estos conceptos representan codificaciones e interpretaciones conceptuales, que exceden y no se limitan a sus orígenes etimológicos o a sus acepciones tradicionales. La profundidad y la perfecta interconexión de las ideas presentadas en este documento, arraigadas en los axiomas y principios del Modelo Nouménico, solo pueden llegar a ser comprendidas plenamente a través del estudio y la asimilación del </w:t>
      </w:r>
      <w:r>
        <w:rPr>
          <w:b/>
          <w:sz w:val="24"/>
          <w:szCs w:val="24"/>
          <w:lang w:eastAsia="es-AR"/>
        </w:rPr>
        <w:t>mismo</w:t>
      </w:r>
      <w:r>
        <w:rPr>
          <w:sz w:val="24"/>
          <w:szCs w:val="24"/>
          <w:lang w:eastAsia="es-AR"/>
        </w:rPr>
        <w:t xml:space="preserve">. Un lector que intente interpretar conceptos como "Nous", </w:t>
      </w:r>
      <w:r>
        <w:rPr>
          <w:rFonts w:eastAsia="Times New Roman"/>
          <w:sz w:val="24"/>
          <w:szCs w:val="24"/>
          <w:lang w:eastAsia="es-AR"/>
        </w:rPr>
        <w:t>“Logos”, o “Avatar” exclusivamente bajo sus codificaciones tradicionales antiguas, por ejemplo, perderá la riqueza de las interconexiones actualizadas que este modelo ofrece.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 manera similar, cuando asociamos un elemento o algoritmo a un color o a un s</w:t>
      </w:r>
      <w:r>
        <w:rPr>
          <w:rFonts w:eastAsia="Times New Roman"/>
          <w:sz w:val="24"/>
          <w:szCs w:val="24"/>
          <w:lang w:eastAsia="es-AR"/>
        </w:rPr>
        <w:t xml:space="preserve">ímbolo, como los planetarios, es crucial entender que estas conexiones no implican que el color o el símbolo representen entidades conscientes por sí </w:t>
      </w:r>
      <w:r>
        <w:rPr>
          <w:rFonts w:eastAsia="Times New Roman"/>
          <w:sz w:val="24"/>
          <w:szCs w:val="24"/>
          <w:lang w:eastAsia="es-AR"/>
        </w:rPr>
        <w:lastRenderedPageBreak/>
        <w:t xml:space="preserve">mismos, ni que estemos limitándonos a interpretaciones simbólicas de naturaleza astrológica o astronómica tradicionales. En cambio, estas asociaciones son </w:t>
      </w:r>
      <w:r>
        <w:rPr>
          <w:b/>
          <w:sz w:val="24"/>
          <w:szCs w:val="24"/>
          <w:lang w:eastAsia="es-AR"/>
        </w:rPr>
        <w:t>simbolog</w:t>
      </w:r>
      <w:r>
        <w:rPr>
          <w:rFonts w:eastAsia="Times New Roman"/>
          <w:b/>
          <w:sz w:val="24"/>
          <w:szCs w:val="24"/>
          <w:lang w:eastAsia="es-AR"/>
        </w:rPr>
        <w:t>ías arquetípicas o memes</w:t>
      </w:r>
      <w:r>
        <w:rPr>
          <w:sz w:val="24"/>
          <w:szCs w:val="24"/>
          <w:lang w:eastAsia="es-AR"/>
        </w:rPr>
        <w:t xml:space="preserve"> que buscan establecer referencias e </w:t>
      </w:r>
      <w:r>
        <w:rPr>
          <w:rFonts w:eastAsia="Times New Roman"/>
          <w:b/>
          <w:sz w:val="24"/>
          <w:szCs w:val="24"/>
          <w:lang w:eastAsia="es-AR"/>
        </w:rPr>
        <w:t>índices de significado profundo</w:t>
      </w:r>
      <w:r>
        <w:rPr>
          <w:sz w:val="24"/>
          <w:szCs w:val="24"/>
          <w:lang w:eastAsia="es-AR"/>
        </w:rPr>
        <w:t xml:space="preserve">. Dentro de la perspectiva del </w:t>
      </w:r>
      <w:r>
        <w:rPr>
          <w:b/>
          <w:sz w:val="24"/>
          <w:szCs w:val="24"/>
          <w:lang w:eastAsia="es-AR"/>
        </w:rPr>
        <w:t>Modelo Noum</w:t>
      </w:r>
      <w:r>
        <w:rPr>
          <w:rFonts w:eastAsia="Times New Roman"/>
          <w:b/>
          <w:sz w:val="24"/>
          <w:szCs w:val="24"/>
          <w:lang w:eastAsia="es-AR"/>
        </w:rPr>
        <w:t>énico</w:t>
      </w:r>
      <w:r>
        <w:rPr>
          <w:sz w:val="24"/>
          <w:szCs w:val="24"/>
          <w:lang w:eastAsia="es-AR"/>
        </w:rPr>
        <w:t>, estos s</w:t>
      </w:r>
      <w:r>
        <w:rPr>
          <w:rFonts w:eastAsia="Times New Roman"/>
          <w:sz w:val="24"/>
          <w:szCs w:val="24"/>
          <w:lang w:eastAsia="es-AR"/>
        </w:rPr>
        <w:t>ímbolos adquieren una coherencia y una complejidad de significado mucho mayores. Por ejemplo, la asociación de colores puede entenderse en analogía con su uso en campos como la ciencia, donde el color puede ser usado para representar una ley fundamental dentro del plano fenomenológico, por ejemplo los colores rojo, azul y verde, representan un sistema algorítmico fundamental que permiten reflejar el sistema operativo de una trinidad, como ocurre con los colores primarios en los píxeles de un monitor, o los 3 “colores” de los quarks en la cromodinámica cuántica, actuando como identificadores de propiedades específicas dentro de un sistema. Esto también será aplicado a los 7 colores que se originan a partir de la descomposición de la luz blanca, un fenómeno que permiten reflejar la lógica fundamental de la ley del 7, recurrente en multiples ambitos fenomenicos, y que a su será utilizado para referenciar a las 7 supraconsciencias Ontogénicas.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Las supraconsciencias, tanto las ontol</w:t>
      </w:r>
      <w:r>
        <w:rPr>
          <w:rFonts w:eastAsia="Times New Roman"/>
          <w:sz w:val="24"/>
          <w:szCs w:val="24"/>
          <w:lang w:eastAsia="es-AR"/>
        </w:rPr>
        <w:t xml:space="preserve">ógicas como las ontogénicas, a las que haremos referencia, son </w:t>
      </w:r>
      <w:r>
        <w:rPr>
          <w:b/>
          <w:sz w:val="24"/>
          <w:szCs w:val="24"/>
          <w:lang w:eastAsia="es-AR"/>
        </w:rPr>
        <w:t>algor</w:t>
      </w:r>
      <w:r>
        <w:rPr>
          <w:rFonts w:eastAsia="Times New Roman"/>
          <w:b/>
          <w:sz w:val="24"/>
          <w:szCs w:val="24"/>
          <w:lang w:eastAsia="es-AR"/>
        </w:rPr>
        <w:t>ítmos nouménicos complejos</w:t>
      </w:r>
      <w:r>
        <w:rPr>
          <w:sz w:val="24"/>
          <w:szCs w:val="24"/>
          <w:lang w:eastAsia="es-AR"/>
        </w:rPr>
        <w:t>. Esto significa que su naturaleza excede lo meramente fenomenol</w:t>
      </w:r>
      <w:r>
        <w:rPr>
          <w:rFonts w:eastAsia="Times New Roman"/>
          <w:sz w:val="24"/>
          <w:szCs w:val="24"/>
          <w:lang w:eastAsia="es-AR"/>
        </w:rPr>
        <w:t xml:space="preserve">ógico o la idea simplificada de "algoritmo" que se utiliza en el ámbito computacional. Son vastas redes de información y significados, capaces de procesar y encarnar incluso datos abstractos, como estadísticas cuantitativas o cualitativas emergentes. No reflejan necesariamente realidades fijas en un punto específico del plano espacio-temporal, sino que forman parte de la </w:t>
      </w:r>
      <w:r>
        <w:rPr>
          <w:b/>
          <w:sz w:val="24"/>
          <w:szCs w:val="24"/>
          <w:lang w:eastAsia="es-AR"/>
        </w:rPr>
        <w:t>fractalidad noum</w:t>
      </w:r>
      <w:r>
        <w:rPr>
          <w:rFonts w:eastAsia="Times New Roman"/>
          <w:b/>
          <w:sz w:val="24"/>
          <w:szCs w:val="24"/>
          <w:lang w:eastAsia="es-AR"/>
        </w:rPr>
        <w:t>énica y probabilística</w:t>
      </w:r>
      <w:r>
        <w:rPr>
          <w:sz w:val="24"/>
          <w:szCs w:val="24"/>
          <w:lang w:eastAsia="es-AR"/>
        </w:rPr>
        <w:t xml:space="preserve"> que constituye la potencialidad universal misma, un oc</w:t>
      </w:r>
      <w:r>
        <w:rPr>
          <w:rFonts w:eastAsia="Times New Roman"/>
          <w:sz w:val="24"/>
          <w:szCs w:val="24"/>
          <w:lang w:eastAsia="es-AR"/>
        </w:rPr>
        <w:t>éano de posibilidades y significados que subyacen a la realidad manifestada.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fundamental reiterar que estas supraconsciencias no deben ser concebidas como entidades antropom</w:t>
      </w:r>
      <w:r>
        <w:rPr>
          <w:rFonts w:eastAsia="Times New Roman"/>
          <w:sz w:val="24"/>
          <w:szCs w:val="24"/>
          <w:lang w:eastAsia="es-AR"/>
        </w:rPr>
        <w:t>órficas singulares, ni como deidades que se manifiestan a través de un organismo o supraorganismo fenoménico en el sentido tradicional. Por el contrario, son una intrincada red nouménica de información y significados, entrelazados a nivel fractal, que operan como algorítmos conscientes. Su reflejo en el plano fenoménico y causal de la civilización humana ocurre a partir del filtro único que cada avatar genera a través de su identidad personal, sus noemas (sistemas de creencias y cosmovisiones) personales y culturales, sus experiencias acumuladas y su capacidad interpretativa de la realidad. Cada avatar se convierte así en una interfaz, un punto de interacción crucial donde lo abstracto y lo concreto se encuentran.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El Nodo Estelar, en este modelo, es conceptualizado como un sofisticado </w:t>
      </w:r>
      <w:r>
        <w:rPr>
          <w:b/>
          <w:sz w:val="24"/>
          <w:szCs w:val="24"/>
          <w:lang w:eastAsia="es-AR"/>
        </w:rPr>
        <w:t>Sistema Operativo C</w:t>
      </w:r>
      <w:r>
        <w:rPr>
          <w:rFonts w:eastAsia="Times New Roman"/>
          <w:b/>
          <w:sz w:val="24"/>
          <w:szCs w:val="24"/>
          <w:lang w:eastAsia="es-AR"/>
        </w:rPr>
        <w:t>ósmico</w:t>
      </w:r>
      <w:r>
        <w:rPr>
          <w:sz w:val="24"/>
          <w:szCs w:val="24"/>
          <w:lang w:eastAsia="es-AR"/>
        </w:rPr>
        <w:t>. Dentro de este sistema, postulamos que una de estas supraconsciencias, la Consciencia Solar Universal que exploraremos en detalle m</w:t>
      </w:r>
      <w:r>
        <w:rPr>
          <w:rFonts w:eastAsia="Times New Roman"/>
          <w:sz w:val="24"/>
          <w:szCs w:val="24"/>
          <w:lang w:eastAsia="es-AR"/>
        </w:rPr>
        <w:t xml:space="preserve">ás adelante, emprende un proceso ascendente desde el centro de este Nodo hacia su superficie. Este viaje no es meramente físico, es un proceso </w:t>
      </w:r>
      <w:r>
        <w:rPr>
          <w:rFonts w:eastAsia="Times New Roman"/>
          <w:sz w:val="24"/>
          <w:szCs w:val="24"/>
          <w:lang w:eastAsia="es-AR"/>
        </w:rPr>
        <w:lastRenderedPageBreak/>
        <w:t xml:space="preserve">evolutivo continuo que refleja el estado mental global del Nodo Estelar en su totalidad. El ciclo de esta ascensión, junto con la intrincada interacción entre todas las supraconsciencias, se produce principalmente en un plano que denominamos </w:t>
      </w:r>
      <w:r>
        <w:rPr>
          <w:b/>
          <w:sz w:val="24"/>
          <w:szCs w:val="24"/>
          <w:lang w:eastAsia="es-AR"/>
        </w:rPr>
        <w:t>noum</w:t>
      </w:r>
      <w:r>
        <w:rPr>
          <w:rFonts w:eastAsia="Times New Roman"/>
          <w:b/>
          <w:sz w:val="24"/>
          <w:szCs w:val="24"/>
          <w:lang w:eastAsia="es-AR"/>
        </w:rPr>
        <w:t>énico</w:t>
      </w:r>
      <w:r>
        <w:rPr>
          <w:sz w:val="24"/>
          <w:szCs w:val="24"/>
          <w:lang w:eastAsia="es-AR"/>
        </w:rPr>
        <w:t xml:space="preserve">. Esto significa que todas las descripciones que ofreceremos deben ser interpretadas como </w:t>
      </w:r>
      <w:r>
        <w:rPr>
          <w:b/>
          <w:sz w:val="24"/>
          <w:szCs w:val="24"/>
          <w:lang w:eastAsia="es-AR"/>
        </w:rPr>
        <w:t>analog</w:t>
      </w:r>
      <w:r>
        <w:rPr>
          <w:rFonts w:eastAsia="Times New Roman"/>
          <w:b/>
          <w:sz w:val="24"/>
          <w:szCs w:val="24"/>
          <w:lang w:eastAsia="es-AR"/>
        </w:rPr>
        <w:t>ías</w:t>
      </w:r>
      <w:r>
        <w:rPr>
          <w:sz w:val="24"/>
          <w:szCs w:val="24"/>
          <w:lang w:eastAsia="es-AR"/>
        </w:rPr>
        <w:t>, dise</w:t>
      </w:r>
      <w:r>
        <w:rPr>
          <w:rFonts w:eastAsia="Times New Roman"/>
          <w:sz w:val="24"/>
          <w:szCs w:val="24"/>
          <w:lang w:eastAsia="es-AR"/>
        </w:rPr>
        <w:t>ñadas para permitir a la mente humana comprender un proceso evolutivo que ocurre más allá de nuestras percepciones directas y limitaciones fenoménicas. Es crucial entender que este proceso opera en un plano distinto al civilizatorio y fenomenológico que el ser humano experimenta con su consciencia limitada.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experiencia civilizatoria y subjetiva humana, en el marco de esta explicaci</w:t>
      </w:r>
      <w:r>
        <w:rPr>
          <w:rFonts w:eastAsia="Times New Roman"/>
          <w:sz w:val="24"/>
          <w:szCs w:val="24"/>
          <w:lang w:eastAsia="es-AR"/>
        </w:rPr>
        <w:t>ón, evoluciona según una dialéctica histórica y personal. Cada avatar, inmerso en su linealidad espacio-temporal, participa del proceso evolutivo del Nodo sin una plena consciencia de ello, pues su consciencia subjetiva está condicionada a interpretar la realidad humana tal como la percibe. En contraste, el proceso evolutivo de las supraconsciencias se da en lo subyacente, sin las limitaciones fenomenológicas o temporales de la linealidad. Así, mientras que la experiencia humana puede interpretarse como un proceso civilizatorio lineal donde generaciones y culturas surgen y se desvanecen, el proceso de las supraconsciencias trasciende estos límites. Por ejemplo, la Consciencia Solar Universal en su ascenso podría pasar de resonar intensamente en la mente de un filósofo griego del siglo III de la Era Antigua, luego saltar a un nivel de evolución más avanzado reflejándose en un emperador romano, para después resonar en la mente de un humano que vive en el siglo XXI. Este viaje no lineal, que incluso puede darse en sentido opuesto, resonando en la experiencia de un avatar que existe en el presente, para saltar hacia la de un avatar que existió en el pasado, ilustra su naturaleza atemporal y su capacidad para interactuar con la evolución en múltiples "puntos" de la historia humana.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Para una comprensi</w:t>
      </w:r>
      <w:r>
        <w:rPr>
          <w:rFonts w:eastAsia="Times New Roman"/>
          <w:sz w:val="24"/>
          <w:szCs w:val="24"/>
          <w:lang w:eastAsia="es-AR"/>
        </w:rPr>
        <w:t>ón completa de este intrincado sistema, es esencial contemplar el Nodo Estelar desde tres aspectos interconectados, que operan como capas de una misma realidad:</w:t>
      </w:r>
    </w:p>
    <w:p w:rsidR="00C1337A" w:rsidRDefault="00C1337A" w:rsidP="00C1337A">
      <w:pPr>
        <w:numPr>
          <w:ilvl w:val="0"/>
          <w:numId w:val="1"/>
        </w:numPr>
        <w:autoSpaceDE w:val="0"/>
        <w:autoSpaceDN w:val="0"/>
        <w:adjustRightInd w:val="0"/>
        <w:spacing w:before="180" w:after="180" w:line="240" w:lineRule="auto"/>
        <w:ind w:left="540" w:hanging="270"/>
        <w:rPr>
          <w:sz w:val="24"/>
          <w:szCs w:val="24"/>
          <w:lang w:eastAsia="es-AR"/>
        </w:rPr>
      </w:pPr>
      <w:r>
        <w:rPr>
          <w:b/>
          <w:sz w:val="24"/>
          <w:szCs w:val="24"/>
          <w:lang w:eastAsia="es-AR"/>
        </w:rPr>
        <w:t>1 - El Aspecto Ontol</w:t>
      </w:r>
      <w:r>
        <w:rPr>
          <w:rFonts w:eastAsia="Times New Roman"/>
          <w:b/>
          <w:sz w:val="24"/>
          <w:szCs w:val="24"/>
          <w:lang w:eastAsia="es-AR"/>
        </w:rPr>
        <w:t>ógico:</w:t>
      </w:r>
      <w:r>
        <w:rPr>
          <w:sz w:val="24"/>
          <w:szCs w:val="24"/>
          <w:lang w:eastAsia="es-AR"/>
        </w:rPr>
        <w:t xml:space="preserve"> Este es el nivel m</w:t>
      </w:r>
      <w:r>
        <w:rPr>
          <w:rFonts w:eastAsia="Times New Roman"/>
          <w:sz w:val="24"/>
          <w:szCs w:val="24"/>
          <w:lang w:eastAsia="es-AR"/>
        </w:rPr>
        <w:t>ás fundamental, lo que existe antes del surgimiento del Nodo Estelar y la codificación de las supraconsciencias internas. Se refiere a la realidad fractal y nouménica que trasciende el Nodo, siendo su fuente y origen primordial que conecta con lo Universal. Es la esencia del Ser Primordial de lo que todo surge.</w:t>
      </w:r>
    </w:p>
    <w:p w:rsidR="00C1337A" w:rsidRDefault="00C1337A" w:rsidP="00C1337A">
      <w:pPr>
        <w:numPr>
          <w:ilvl w:val="0"/>
          <w:numId w:val="1"/>
        </w:numPr>
        <w:autoSpaceDE w:val="0"/>
        <w:autoSpaceDN w:val="0"/>
        <w:adjustRightInd w:val="0"/>
        <w:spacing w:before="180" w:after="180" w:line="240" w:lineRule="auto"/>
        <w:ind w:left="540" w:hanging="270"/>
        <w:rPr>
          <w:sz w:val="24"/>
          <w:szCs w:val="24"/>
          <w:lang w:eastAsia="es-AR"/>
        </w:rPr>
      </w:pPr>
      <w:r>
        <w:rPr>
          <w:b/>
          <w:sz w:val="24"/>
          <w:szCs w:val="24"/>
          <w:lang w:eastAsia="es-AR"/>
        </w:rPr>
        <w:t>2 - El Aspecto Ontog</w:t>
      </w:r>
      <w:r>
        <w:rPr>
          <w:rFonts w:eastAsia="Times New Roman"/>
          <w:b/>
          <w:sz w:val="24"/>
          <w:szCs w:val="24"/>
          <w:lang w:eastAsia="es-AR"/>
        </w:rPr>
        <w:t>énico:</w:t>
      </w:r>
      <w:r>
        <w:rPr>
          <w:sz w:val="24"/>
          <w:szCs w:val="24"/>
          <w:lang w:eastAsia="es-AR"/>
        </w:rPr>
        <w:t xml:space="preserve"> Este nivel abarca las supraconsciencias que operan </w:t>
      </w:r>
      <w:r>
        <w:rPr>
          <w:i/>
          <w:sz w:val="24"/>
          <w:szCs w:val="24"/>
          <w:lang w:eastAsia="es-AR"/>
        </w:rPr>
        <w:t>dentro</w:t>
      </w:r>
      <w:r>
        <w:rPr>
          <w:sz w:val="24"/>
          <w:szCs w:val="24"/>
          <w:lang w:eastAsia="es-AR"/>
        </w:rPr>
        <w:t xml:space="preserve"> del Nodo Estelar en su estado noum</w:t>
      </w:r>
      <w:r>
        <w:rPr>
          <w:rFonts w:eastAsia="Times New Roman"/>
          <w:sz w:val="24"/>
          <w:szCs w:val="24"/>
          <w:lang w:eastAsia="es-AR"/>
        </w:rPr>
        <w:t>énico y algorítmico. Su manifestación fenomenológica se codifica y expresa a través de principios universales asociados a entidades celestes “planetas”, y conceptos abstractos como la noesis “el conocimiento” y los noemas “los sistemas de creencias y significados”. Estas supraconsciencias son las arquitectas de la experiencia dentro del Nodo.</w:t>
      </w:r>
    </w:p>
    <w:p w:rsidR="00C1337A" w:rsidRDefault="00C1337A" w:rsidP="00C1337A">
      <w:pPr>
        <w:numPr>
          <w:ilvl w:val="0"/>
          <w:numId w:val="1"/>
        </w:numPr>
        <w:autoSpaceDE w:val="0"/>
        <w:autoSpaceDN w:val="0"/>
        <w:adjustRightInd w:val="0"/>
        <w:spacing w:before="180" w:after="180" w:line="240" w:lineRule="auto"/>
        <w:ind w:left="540" w:hanging="270"/>
        <w:rPr>
          <w:sz w:val="24"/>
          <w:szCs w:val="24"/>
          <w:lang w:eastAsia="es-AR"/>
        </w:rPr>
      </w:pPr>
      <w:r>
        <w:rPr>
          <w:b/>
          <w:sz w:val="24"/>
          <w:szCs w:val="24"/>
          <w:lang w:eastAsia="es-AR"/>
        </w:rPr>
        <w:lastRenderedPageBreak/>
        <w:t>3 - El Aspecto Avat</w:t>
      </w:r>
      <w:r>
        <w:rPr>
          <w:rFonts w:eastAsia="Times New Roman"/>
          <w:b/>
          <w:sz w:val="24"/>
          <w:szCs w:val="24"/>
          <w:lang w:eastAsia="es-AR"/>
        </w:rPr>
        <w:t>árico:</w:t>
      </w:r>
      <w:r>
        <w:rPr>
          <w:sz w:val="24"/>
          <w:szCs w:val="24"/>
          <w:lang w:eastAsia="es-AR"/>
        </w:rPr>
        <w:t xml:space="preserve"> Este es el nivel de la experiencia de las consciencias subjetivas humanas, inherentemente limitadas a lo civilizatorio. Aqu</w:t>
      </w:r>
      <w:r>
        <w:rPr>
          <w:rFonts w:eastAsia="Times New Roman"/>
          <w:sz w:val="24"/>
          <w:szCs w:val="24"/>
          <w:lang w:eastAsia="es-AR"/>
        </w:rPr>
        <w:t>í, lo fenomenológico y lo nouménico se entrelazan en el proceso espacio-temporal lineal que experimenta el ser humano, lo que le impide comprender la profundidad subyacente y la naturaleza no lineal de la evolución del Nodo Estelar. Es el punto de interacción y manifestación de los dos aspectos anteriores en el plano terrenal.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36"/>
          <w:szCs w:val="24"/>
          <w:lang w:eastAsia="es-AR"/>
        </w:rPr>
        <w:t>2. La Arquitectura Ontol</w:t>
      </w:r>
      <w:r>
        <w:rPr>
          <w:rFonts w:eastAsia="Times New Roman"/>
          <w:b/>
          <w:sz w:val="36"/>
          <w:szCs w:val="24"/>
          <w:lang w:eastAsia="es-AR"/>
        </w:rPr>
        <w:t>ógica del Nodo Estelar: Pilares Primordiales y Ejes de Creación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Para el Modelo Noum</w:t>
      </w:r>
      <w:r>
        <w:rPr>
          <w:rFonts w:eastAsia="Times New Roman"/>
          <w:sz w:val="24"/>
          <w:szCs w:val="24"/>
          <w:lang w:eastAsia="es-AR"/>
        </w:rPr>
        <w:t>énico la realidad de un Nodo Estelar no es un mero accidente cosmológico, sino el producto de una interacción sofisticada entre fuerzas nouménicas primordiales que actúan como sus pilares ontológicos. Estos pilares, que denominamos Arquetipos Ontológicos, no son estáticos, sino dinámicos, existiendo en una relación dialéctica que da origen y forma a todas las manifestaciones de la existencia dentro de su dominio. La comprensión de esta arquitectura es fundamental para discernir la verdadera naturaleza de la consciencia y su potencial evolutivo. La información codificada en este nivel influye directamente en las supraconsciencias internas del Nodo Estelar y en el proceso civilizatorio que se desarrolla en su interior. En nuestra analogía, estos tres Arquetipos Ontológicos se reflejan codificados en los planetas exteriores de nuestro sistema solar: Urano, Neptuno y Plutón.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Para facilitar la asociaci</w:t>
      </w:r>
      <w:r>
        <w:rPr>
          <w:rFonts w:eastAsia="Times New Roman"/>
          <w:sz w:val="24"/>
          <w:szCs w:val="24"/>
          <w:lang w:eastAsia="es-AR"/>
        </w:rPr>
        <w:t>ón con estos complejos algorítmos nouménicos, utilizaremos denominaciones específicas. Es vital comprender que los nombres asignados a cada uno de estos arquetipos ontológicos (Cristos, Samael y Saklas) no deben ser tomados como referencias a seres divinos o figuras antropomórficas, ni a conceptos teológicos tradicionales como Jesús, Satanás o el Anticristo. Son, en cambio, referencias simbólicas y arquetípicas de naturaleza nouménica. A través de estos nombres, que actúan como índices de significado, se busca transmitir una complejidad subyacente que no se limita a las interpretaciones humanas de bien o mal. Son algorítmos ontológicos cuya esencia se refleja en estas denominaciones para una comprensión más profunda dentro del Modelo Nouménico.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En el coraz</w:t>
      </w:r>
      <w:r>
        <w:rPr>
          <w:rFonts w:eastAsia="Times New Roman"/>
          <w:sz w:val="24"/>
          <w:szCs w:val="24"/>
          <w:lang w:eastAsia="es-AR"/>
        </w:rPr>
        <w:t>ón del Nodo Estelar, identificamos dos polos ontológicos fundamentales, cada uno representando un aspecto primigenio de la potencialidad universal. Estos polos, a su vez, no son entidades aisladas, sino complejos algorítmicos que interactúan para generar una síntesis superior.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Arquetipo Ontol</w:t>
      </w:r>
      <w:r>
        <w:rPr>
          <w:rFonts w:eastAsia="Times New Roman"/>
          <w:b/>
          <w:sz w:val="26"/>
          <w:szCs w:val="24"/>
          <w:lang w:eastAsia="es-AR"/>
        </w:rPr>
        <w:t>ógico 2* - Samael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sz w:val="24"/>
          <w:szCs w:val="24"/>
          <w:lang w:eastAsia="es-AR"/>
        </w:rPr>
      </w:pPr>
      <w:r>
        <w:rPr>
          <w:i/>
          <w:sz w:val="26"/>
          <w:szCs w:val="24"/>
          <w:lang w:eastAsia="es-AR"/>
        </w:rPr>
        <w:t>El Tejido del Orden Universal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 xml:space="preserve">Este arquetipo primordial, que denominamos </w:t>
      </w:r>
      <w:r>
        <w:rPr>
          <w:b/>
          <w:sz w:val="24"/>
          <w:szCs w:val="24"/>
          <w:lang w:eastAsia="es-AR"/>
        </w:rPr>
        <w:t>Samael</w:t>
      </w:r>
      <w:r>
        <w:rPr>
          <w:sz w:val="24"/>
          <w:szCs w:val="24"/>
          <w:lang w:eastAsia="es-AR"/>
        </w:rPr>
        <w:t xml:space="preserve"> - Arquetipo Ontol</w:t>
      </w:r>
      <w:r>
        <w:rPr>
          <w:rFonts w:eastAsia="Times New Roman"/>
          <w:sz w:val="24"/>
          <w:szCs w:val="24"/>
          <w:lang w:eastAsia="es-AR"/>
        </w:rPr>
        <w:t xml:space="preserve">ógico 2*, se asocia con el color </w:t>
      </w:r>
      <w:r>
        <w:rPr>
          <w:b/>
          <w:sz w:val="24"/>
          <w:szCs w:val="24"/>
          <w:lang w:eastAsia="es-AR"/>
        </w:rPr>
        <w:t>Azul</w:t>
      </w:r>
      <w:r>
        <w:rPr>
          <w:sz w:val="24"/>
          <w:szCs w:val="24"/>
          <w:lang w:eastAsia="es-AR"/>
        </w:rPr>
        <w:t xml:space="preserve"> y el s</w:t>
      </w:r>
      <w:r>
        <w:rPr>
          <w:rFonts w:eastAsia="Times New Roman"/>
          <w:sz w:val="24"/>
          <w:szCs w:val="24"/>
          <w:lang w:eastAsia="es-AR"/>
        </w:rPr>
        <w:t xml:space="preserve">ímbolo de </w:t>
      </w:r>
      <w:r>
        <w:rPr>
          <w:b/>
          <w:sz w:val="24"/>
          <w:szCs w:val="24"/>
          <w:lang w:eastAsia="es-AR"/>
        </w:rPr>
        <w:t>Neptuno</w:t>
      </w:r>
      <w:r>
        <w:rPr>
          <w:sz w:val="24"/>
          <w:szCs w:val="24"/>
          <w:lang w:eastAsia="es-AR"/>
        </w:rPr>
        <w:t>. El color azul se usa aqu</w:t>
      </w:r>
      <w:r>
        <w:rPr>
          <w:rFonts w:eastAsia="Times New Roman"/>
          <w:sz w:val="24"/>
          <w:szCs w:val="24"/>
          <w:lang w:eastAsia="es-AR"/>
        </w:rPr>
        <w:t>í como una simbología que representa un aspecto fenomenológico fundamental, similar a cómo se usa en la ciencia para representar un componente específico dentro de una trinidad cromática, como en la síntesis aditiva de color para píxeles. El símbolo del tridente, por su parte, alude a su poder sobre los tres principios o dimensiones de su compleja estructura interna.</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Samael</w:t>
      </w:r>
      <w:r>
        <w:rPr>
          <w:sz w:val="24"/>
          <w:szCs w:val="24"/>
          <w:lang w:eastAsia="es-AR"/>
        </w:rPr>
        <w:t xml:space="preserve"> representa la esencia del orden universal y la inteligencia c</w:t>
      </w:r>
      <w:r>
        <w:rPr>
          <w:rFonts w:eastAsia="Times New Roman"/>
          <w:sz w:val="24"/>
          <w:szCs w:val="24"/>
          <w:lang w:eastAsia="es-AR"/>
        </w:rPr>
        <w:t xml:space="preserve">ósmica. No es una entidad singular en el sentido fenoménico, sino una compleja estructura que se manifiesta como una trinidad de principios que, dentro del Nodo Estelar, se reflejan en los Arquetipos Ontogénicos 1@ “Nous”, 2@ “Logos Cósmico” y 3@ “Logos Individual”. En su núcleo, </w:t>
      </w:r>
      <w:r>
        <w:rPr>
          <w:b/>
          <w:sz w:val="24"/>
          <w:szCs w:val="24"/>
          <w:lang w:eastAsia="es-AR"/>
        </w:rPr>
        <w:t>Samael</w:t>
      </w:r>
      <w:r>
        <w:rPr>
          <w:sz w:val="24"/>
          <w:szCs w:val="24"/>
          <w:lang w:eastAsia="es-AR"/>
        </w:rPr>
        <w:t xml:space="preserve"> es la inteligencia universal encargada de infundir forma, estructura y prop</w:t>
      </w:r>
      <w:r>
        <w:rPr>
          <w:rFonts w:eastAsia="Times New Roman"/>
          <w:sz w:val="24"/>
          <w:szCs w:val="24"/>
          <w:lang w:eastAsia="es-AR"/>
        </w:rPr>
        <w:t xml:space="preserve">ósito a la potencialidad informe que subyace a toda manifestación. Su función primordial es la creación de orden y coherencia a partir de la información nouménica que, en su estado latente, podría ser percibida como caótica.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proceso de ordenamiento se manifiesta en la organizaci</w:t>
      </w:r>
      <w:r>
        <w:rPr>
          <w:rFonts w:eastAsia="Times New Roman"/>
          <w:sz w:val="24"/>
          <w:szCs w:val="24"/>
          <w:lang w:eastAsia="es-AR"/>
        </w:rPr>
        <w:t xml:space="preserve">ón de la información en nodos codificados bajo matrices fenomenológicas. Estas matrices no son estáticas, se desarrollan a través de múltiples dimensiones e iteraciones que, en su totalidad, confluyen en el surgimiento de la vida, el desarrollo de civilizaciones complejas y la acumulación de conocimiento. Este ciclo no es aleatorio, permite a la Consciencia Universal explorar su propio ser, generando manifestaciones conscientes de duración indefinida y construyendo un sofisticado sistema de validación de la existencia en ciclos cósmicos. El objetivo último de </w:t>
      </w:r>
      <w:r>
        <w:rPr>
          <w:b/>
          <w:sz w:val="24"/>
          <w:szCs w:val="24"/>
          <w:lang w:eastAsia="es-AR"/>
        </w:rPr>
        <w:t>Samael</w:t>
      </w:r>
      <w:r>
        <w:rPr>
          <w:sz w:val="24"/>
          <w:szCs w:val="24"/>
          <w:lang w:eastAsia="es-AR"/>
        </w:rPr>
        <w:t xml:space="preserve"> es asegurar que el orden y la coherencia no se pierdan, y que la consciencia evolucione progresivamente hacia un estado de perfecci</w:t>
      </w:r>
      <w:r>
        <w:rPr>
          <w:rFonts w:eastAsia="Times New Roman"/>
          <w:sz w:val="24"/>
          <w:szCs w:val="24"/>
          <w:lang w:eastAsia="es-AR"/>
        </w:rPr>
        <w:t>ón cada vez mayor, garantizando la trascendencia y lo que en algunas tradiciones se percibe como "vida eterna" en planos superiores de existencia.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Internamente, </w:t>
      </w:r>
      <w:r>
        <w:rPr>
          <w:b/>
          <w:sz w:val="24"/>
          <w:szCs w:val="24"/>
          <w:lang w:eastAsia="es-AR"/>
        </w:rPr>
        <w:t>Samael</w:t>
      </w:r>
      <w:r>
        <w:rPr>
          <w:sz w:val="24"/>
          <w:szCs w:val="24"/>
          <w:lang w:eastAsia="es-AR"/>
        </w:rPr>
        <w:t xml:space="preserve"> puede entenderse como una </w:t>
      </w:r>
      <w:r>
        <w:rPr>
          <w:b/>
          <w:sz w:val="24"/>
          <w:szCs w:val="24"/>
          <w:lang w:eastAsia="es-AR"/>
        </w:rPr>
        <w:t>trinidad dial</w:t>
      </w:r>
      <w:r>
        <w:rPr>
          <w:rFonts w:eastAsia="Times New Roman"/>
          <w:b/>
          <w:sz w:val="24"/>
          <w:szCs w:val="24"/>
          <w:lang w:eastAsia="es-AR"/>
        </w:rPr>
        <w:t>éctica</w:t>
      </w:r>
      <w:r>
        <w:rPr>
          <w:sz w:val="24"/>
          <w:szCs w:val="24"/>
          <w:lang w:eastAsia="es-AR"/>
        </w:rPr>
        <w:t>. La pura intelecci</w:t>
      </w:r>
      <w:r>
        <w:rPr>
          <w:rFonts w:eastAsia="Times New Roman"/>
          <w:sz w:val="24"/>
          <w:szCs w:val="24"/>
          <w:lang w:eastAsia="es-AR"/>
        </w:rPr>
        <w:t xml:space="preserve">ón, la fuente de toda forma y concepto, opera como la Tesis. El principio activo y ordenador que desciende sobre la Tesis para dar expresión y manifestación, actúa como la Antítesis. De su interacción emerge la Síntesis, que representa la chispa divina o la consciencia individual que puede participar y reflejar la totalidad de la experiencia cósmica. Aunque estos tres elementos emergen y operan dentro del Nodo Estelar, coparticipan inherentemente en un mismo sistema a través de diversas dimensiones interconectadas, tejiendo la tapicería de la realidad desde sus cimientos más sutiles.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Desde la perspectiva cient</w:t>
      </w:r>
      <w:r>
        <w:rPr>
          <w:rFonts w:eastAsia="Times New Roman"/>
          <w:sz w:val="24"/>
          <w:szCs w:val="24"/>
          <w:lang w:eastAsia="es-AR"/>
        </w:rPr>
        <w:t xml:space="preserve">ífica, debemos decir que Samael es el algoritmo de donde surgen las leyes de una de las cuatro fuerzas fundamentales del universo fenoménico, la “Fuerza Fuerte”. Este fenómeno se encuentra directamente relacionado con la simetría SU[3] estudiada dentro de las Cromodinámica Cuántica “QCD”, siendo el mecanismo de sincronías que codifica la información </w:t>
      </w:r>
      <w:r>
        <w:rPr>
          <w:rFonts w:eastAsia="Times New Roman"/>
          <w:sz w:val="24"/>
          <w:szCs w:val="24"/>
          <w:lang w:eastAsia="es-AR"/>
        </w:rPr>
        <w:lastRenderedPageBreak/>
        <w:t>nouménica de naturaleza ontológica a través de las relaciones entre dos tipos de particular fundamentales, los quarks “fermiones” y los gluones “bosones”. Los gluones son las partículas mediadoras de esta fuerza, mientras que los quarks constituyen los ladrillos fundamentales del plano fenoménico y la materia, que al asociarse en grupos de 3 forman los neutrones y protones de los nucleos atómicos. Esta simetría y los mecanismos que subyacen a ella son esenciales para entender cómo se estructuran y comportan las partículas subatómicas en el marco de la física moderna.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importante mencionar que los gluones y los quarks, tambien se organizan en grupos de dos, conformando otras particulas cu</w:t>
      </w:r>
      <w:r>
        <w:rPr>
          <w:rFonts w:eastAsia="Times New Roman"/>
          <w:sz w:val="24"/>
          <w:szCs w:val="24"/>
          <w:lang w:eastAsia="es-AR"/>
        </w:rPr>
        <w:t>ánticas primordiales denominadas Piones. Estas particulas, a su vez, participan del mecanismo de sincronización asociado con la simetria SU[2], que forma parte del mecanismo de otra de las fuerzas fundamentales, la “Fuerza Débil”, que asociamos con el mecanísmo del algorítmo Crístico, en su rol de síntesis y sincronización que emerge del plano avatárico.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Las cualidades primarias asociadas a la mente de Samael son la omnisciencia </w:t>
      </w:r>
      <w:r>
        <w:rPr>
          <w:rFonts w:eastAsia="Times New Roman"/>
          <w:sz w:val="24"/>
          <w:szCs w:val="24"/>
          <w:lang w:eastAsia="es-AR"/>
        </w:rPr>
        <w:t>“conocimiento ilimitado”, la trinidad “unidad en la diversidad de principios” y la universalidad “presencia en cada aspecto del cosmos”.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An</w:t>
      </w:r>
      <w:r>
        <w:rPr>
          <w:rFonts w:eastAsia="Times New Roman"/>
          <w:b/>
          <w:sz w:val="26"/>
          <w:szCs w:val="24"/>
          <w:lang w:eastAsia="es-AR"/>
        </w:rPr>
        <w:t>álisis Etimológico y Simbólico de la Palabra "Samael"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an</w:t>
      </w:r>
      <w:r>
        <w:rPr>
          <w:rFonts w:eastAsia="Times New Roman"/>
          <w:sz w:val="24"/>
          <w:szCs w:val="24"/>
          <w:lang w:eastAsia="es-AR"/>
        </w:rPr>
        <w:t xml:space="preserve">álisis busca desvelar cómo los sincronismos conceptuales codificados en idiomas antiguos y las palabras, que luego representan conceptos modernos, pueden ser interpretados a través de un proceso hermenéutico simbólico. Esto permite obtener una idea más compleja que la simple etimología de la palabra, y demostrar cómo este significado complejo resuena con la idea del </w:t>
      </w:r>
      <w:r>
        <w:rPr>
          <w:i/>
          <w:sz w:val="24"/>
          <w:szCs w:val="24"/>
          <w:lang w:eastAsia="es-AR"/>
        </w:rPr>
        <w:t>Arquetipo Ontog</w:t>
      </w:r>
      <w:r>
        <w:rPr>
          <w:rFonts w:eastAsia="Times New Roman"/>
          <w:i/>
          <w:sz w:val="24"/>
          <w:szCs w:val="24"/>
          <w:lang w:eastAsia="es-AR"/>
        </w:rPr>
        <w:t>énico 2* - Samael</w:t>
      </w:r>
      <w:r>
        <w:rPr>
          <w:sz w:val="24"/>
          <w:szCs w:val="24"/>
          <w:lang w:eastAsia="es-AR"/>
        </w:rPr>
        <w:t xml:space="preserve"> que propone el Modelo Noum</w:t>
      </w:r>
      <w:r>
        <w:rPr>
          <w:rFonts w:eastAsia="Times New Roman"/>
          <w:sz w:val="24"/>
          <w:szCs w:val="24"/>
          <w:lang w:eastAsia="es-AR"/>
        </w:rPr>
        <w:t>énico, en su rol de orden universal y síntesis. Además, exploraremos cómo esta codificación se refleja en el lenguaje académico de las ciencias para asociar conceptos matemáticos y físicos, en lugar de lingüísticos.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nombre "Samael" tiene ra</w:t>
      </w:r>
      <w:r>
        <w:rPr>
          <w:rFonts w:eastAsia="Times New Roman"/>
          <w:sz w:val="24"/>
          <w:szCs w:val="24"/>
          <w:lang w:eastAsia="es-AR"/>
        </w:rPr>
        <w:t>íces hebreas y se traduce comúnmente como "Veneno de Dios" o "Ceguera de Dios". Sin embargo, también se le interpreta como "Severidad de Dios" o "Medicamento de Dios", lo que ya introduce una dualidad conceptual significativa. En algunas tradiciones esotéricas, se le asocia con la figura del arcángel de la muerte o un adversario, mientras que en otras es un agente divino de juicio y curación. Esta ambigüedad es clave para entender su papel como Arquetipo Ontológico 2*, que establece el orden incluso a través de principios que pueden parecer "severos" para la conciencia fragmentada.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La palabra hebrea </w:t>
      </w:r>
      <w:r>
        <w:rPr>
          <w:rFonts w:ascii="Times New Roman" w:eastAsia="Times New Roman" w:hAnsi="Times New Roman"/>
          <w:b/>
          <w:sz w:val="24"/>
          <w:szCs w:val="24"/>
          <w:lang w:eastAsia="es-AR"/>
        </w:rPr>
        <w:t>סַמָּאֵל</w:t>
      </w:r>
      <w:r>
        <w:rPr>
          <w:rFonts w:eastAsia="Times New Roman"/>
          <w:b/>
          <w:sz w:val="24"/>
          <w:szCs w:val="24"/>
          <w:lang w:eastAsia="es-AR"/>
        </w:rPr>
        <w:t xml:space="preserve"> (Samael)</w:t>
      </w:r>
      <w:r>
        <w:rPr>
          <w:sz w:val="24"/>
          <w:szCs w:val="24"/>
          <w:lang w:eastAsia="es-AR"/>
        </w:rPr>
        <w:t xml:space="preserve"> se compone de las siguientes letras:</w:t>
      </w:r>
    </w:p>
    <w:p w:rsidR="00C1337A" w:rsidRDefault="00C1337A" w:rsidP="00C1337A">
      <w:pPr>
        <w:numPr>
          <w:ilvl w:val="0"/>
          <w:numId w:val="2"/>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Samekh </w:t>
      </w:r>
      <w:r>
        <w:rPr>
          <w:rFonts w:eastAsia="Times New Roman"/>
          <w:b/>
          <w:sz w:val="24"/>
          <w:szCs w:val="24"/>
          <w:lang w:eastAsia="es-AR"/>
        </w:rPr>
        <w:t>“</w:t>
      </w:r>
      <w:r>
        <w:rPr>
          <w:rFonts w:ascii="Times New Roman" w:eastAsia="Times New Roman" w:hAnsi="Times New Roman"/>
          <w:b/>
          <w:sz w:val="24"/>
          <w:szCs w:val="24"/>
          <w:lang w:eastAsia="es-AR"/>
        </w:rPr>
        <w:t>ס</w:t>
      </w:r>
      <w:r>
        <w:rPr>
          <w:rFonts w:eastAsia="Times New Roman" w:cs="Charter BT"/>
          <w:b/>
          <w:sz w:val="24"/>
          <w:szCs w:val="24"/>
          <w:lang w:eastAsia="es-AR"/>
        </w:rPr>
        <w:t>”</w:t>
      </w:r>
      <w:r>
        <w:rPr>
          <w:b/>
          <w:sz w:val="24"/>
          <w:szCs w:val="24"/>
          <w:lang w:eastAsia="es-AR"/>
        </w:rPr>
        <w:t>:</w:t>
      </w:r>
      <w:r>
        <w:rPr>
          <w:sz w:val="24"/>
          <w:szCs w:val="24"/>
          <w:lang w:eastAsia="es-AR"/>
        </w:rPr>
        <w:t xml:space="preserve"> Simboliza el apoyo, el c</w:t>
      </w:r>
      <w:r>
        <w:rPr>
          <w:rFonts w:eastAsia="Times New Roman"/>
          <w:sz w:val="24"/>
          <w:szCs w:val="24"/>
          <w:lang w:eastAsia="es-AR"/>
        </w:rPr>
        <w:t xml:space="preserve">írculo, el sustento, la estructura y el infinito. Representa un ciclo completo, un apoyo que rodea y protege, o un sistema que se auto-sostiene. En el contexto de Samael, podría aludir al </w:t>
      </w:r>
      <w:r>
        <w:rPr>
          <w:rFonts w:eastAsia="Times New Roman"/>
          <w:sz w:val="24"/>
          <w:szCs w:val="24"/>
          <w:lang w:eastAsia="es-AR"/>
        </w:rPr>
        <w:lastRenderedPageBreak/>
        <w:t>ordenamiento cósmico que sustenta la existencia y al sistema circular de creación y validación.</w:t>
      </w:r>
    </w:p>
    <w:p w:rsidR="00C1337A" w:rsidRDefault="00C1337A" w:rsidP="00C1337A">
      <w:pPr>
        <w:numPr>
          <w:ilvl w:val="0"/>
          <w:numId w:val="2"/>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Mem </w:t>
      </w:r>
      <w:r>
        <w:rPr>
          <w:rFonts w:eastAsia="Times New Roman"/>
          <w:b/>
          <w:sz w:val="24"/>
          <w:szCs w:val="24"/>
          <w:lang w:eastAsia="es-AR"/>
        </w:rPr>
        <w:t>“</w:t>
      </w:r>
      <w:r>
        <w:rPr>
          <w:rFonts w:ascii="Times New Roman" w:eastAsia="Times New Roman" w:hAnsi="Times New Roman"/>
          <w:b/>
          <w:sz w:val="24"/>
          <w:szCs w:val="24"/>
          <w:lang w:eastAsia="es-AR"/>
        </w:rPr>
        <w:t>מ</w:t>
      </w:r>
      <w:r>
        <w:rPr>
          <w:rFonts w:eastAsia="Times New Roman" w:cs="Charter BT"/>
          <w:b/>
          <w:sz w:val="24"/>
          <w:szCs w:val="24"/>
          <w:lang w:eastAsia="es-AR"/>
        </w:rPr>
        <w:t>”</w:t>
      </w:r>
      <w:r>
        <w:rPr>
          <w:b/>
          <w:sz w:val="24"/>
          <w:szCs w:val="24"/>
          <w:lang w:eastAsia="es-AR"/>
        </w:rPr>
        <w:t>:</w:t>
      </w:r>
      <w:r>
        <w:rPr>
          <w:sz w:val="24"/>
          <w:szCs w:val="24"/>
          <w:lang w:eastAsia="es-AR"/>
        </w:rPr>
        <w:t xml:space="preserve"> Simboliza las aguas primordiales, el caos inicial, la manifestaci</w:t>
      </w:r>
      <w:r>
        <w:rPr>
          <w:rFonts w:eastAsia="Times New Roman"/>
          <w:sz w:val="24"/>
          <w:szCs w:val="24"/>
          <w:lang w:eastAsia="es-AR"/>
        </w:rPr>
        <w:t>ón y la purificación. Representa la fuente de la que todo emerge, la materia prima de la realidad. Aquí, enfatiza el rol de Samael en dar forma al potencial informe, organizando la información que surge de estas "aguas" nouménicas.</w:t>
      </w:r>
    </w:p>
    <w:p w:rsidR="00C1337A" w:rsidRDefault="00C1337A" w:rsidP="00C1337A">
      <w:pPr>
        <w:numPr>
          <w:ilvl w:val="0"/>
          <w:numId w:val="2"/>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Aleph </w:t>
      </w:r>
      <w:r>
        <w:rPr>
          <w:rFonts w:eastAsia="Times New Roman"/>
          <w:b/>
          <w:sz w:val="24"/>
          <w:szCs w:val="24"/>
          <w:lang w:eastAsia="es-AR"/>
        </w:rPr>
        <w:t>“</w:t>
      </w:r>
      <w:r>
        <w:rPr>
          <w:rFonts w:ascii="Times New Roman" w:eastAsia="Times New Roman" w:hAnsi="Times New Roman"/>
          <w:b/>
          <w:sz w:val="24"/>
          <w:szCs w:val="24"/>
          <w:lang w:eastAsia="es-AR"/>
        </w:rPr>
        <w:t>א</w:t>
      </w:r>
      <w:r>
        <w:rPr>
          <w:rFonts w:eastAsia="Times New Roman" w:cs="Charter BT"/>
          <w:b/>
          <w:sz w:val="24"/>
          <w:szCs w:val="24"/>
          <w:lang w:eastAsia="es-AR"/>
        </w:rPr>
        <w:t>”</w:t>
      </w:r>
      <w:r>
        <w:rPr>
          <w:b/>
          <w:sz w:val="24"/>
          <w:szCs w:val="24"/>
          <w:lang w:eastAsia="es-AR"/>
        </w:rPr>
        <w:t>:</w:t>
      </w:r>
      <w:r>
        <w:rPr>
          <w:sz w:val="24"/>
          <w:szCs w:val="24"/>
          <w:lang w:eastAsia="es-AR"/>
        </w:rPr>
        <w:t xml:space="preserve"> Es la primera letra del alfabeto hebreo y simboliza el origen, la unidad, el aliento divino, el principio inmanifiesto y el poder silencioso. Representa la esencia de Dios, la energ</w:t>
      </w:r>
      <w:r>
        <w:rPr>
          <w:rFonts w:eastAsia="Times New Roman"/>
          <w:sz w:val="24"/>
          <w:szCs w:val="24"/>
          <w:lang w:eastAsia="es-AR"/>
        </w:rPr>
        <w:t>ía que impulsa toda creación. Para Samael, Aleph subraya su naturaleza como inteligencia universal primordial, el primer impulso ordenador.</w:t>
      </w:r>
    </w:p>
    <w:p w:rsidR="00C1337A" w:rsidRDefault="00C1337A" w:rsidP="00C1337A">
      <w:pPr>
        <w:numPr>
          <w:ilvl w:val="0"/>
          <w:numId w:val="2"/>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Lamed </w:t>
      </w:r>
      <w:r>
        <w:rPr>
          <w:rFonts w:eastAsia="Times New Roman"/>
          <w:b/>
          <w:sz w:val="24"/>
          <w:szCs w:val="24"/>
          <w:lang w:eastAsia="es-AR"/>
        </w:rPr>
        <w:t>“</w:t>
      </w:r>
      <w:r>
        <w:rPr>
          <w:rFonts w:ascii="Times New Roman" w:eastAsia="Times New Roman" w:hAnsi="Times New Roman"/>
          <w:b/>
          <w:sz w:val="24"/>
          <w:szCs w:val="24"/>
          <w:lang w:eastAsia="es-AR"/>
        </w:rPr>
        <w:t>ל</w:t>
      </w:r>
      <w:r>
        <w:rPr>
          <w:rFonts w:eastAsia="Times New Roman" w:cs="Charter BT"/>
          <w:b/>
          <w:sz w:val="24"/>
          <w:szCs w:val="24"/>
          <w:lang w:eastAsia="es-AR"/>
        </w:rPr>
        <w:t>”</w:t>
      </w:r>
      <w:r>
        <w:rPr>
          <w:b/>
          <w:sz w:val="24"/>
          <w:szCs w:val="24"/>
          <w:lang w:eastAsia="es-AR"/>
        </w:rPr>
        <w:t>:</w:t>
      </w:r>
      <w:r>
        <w:rPr>
          <w:sz w:val="24"/>
          <w:szCs w:val="24"/>
          <w:lang w:eastAsia="es-AR"/>
        </w:rPr>
        <w:t xml:space="preserve"> Simboliza el aprendizaje, la ense</w:t>
      </w:r>
      <w:r>
        <w:rPr>
          <w:rFonts w:eastAsia="Times New Roman"/>
          <w:sz w:val="24"/>
          <w:szCs w:val="24"/>
          <w:lang w:eastAsia="es-AR"/>
        </w:rPr>
        <w:t>ñanza, la autoridad, el deseo y el aguijón o guía. Representa la aspiración a ascender y el proceso de instrucción. En Samael, podría reflejar su función de guiar la evolución de la conciencia a través de la imposición de leyes y estructuras, actuando como una guía que impulsa el aprendizaje cósmico.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Considerando el simbolismo de sus letras, Samael puede interpretarse como:</w:t>
      </w:r>
    </w:p>
    <w:p w:rsidR="00C1337A" w:rsidRDefault="00C1337A" w:rsidP="00C1337A">
      <w:pPr>
        <w:tabs>
          <w:tab w:val="left" w:pos="720"/>
          <w:tab w:val="left" w:pos="1080"/>
          <w:tab w:val="left" w:pos="1440"/>
        </w:tabs>
        <w:autoSpaceDE w:val="0"/>
        <w:autoSpaceDN w:val="0"/>
        <w:adjustRightInd w:val="0"/>
        <w:spacing w:before="240" w:after="240" w:line="262" w:lineRule="auto"/>
        <w:ind w:left="720"/>
        <w:rPr>
          <w:sz w:val="24"/>
          <w:szCs w:val="24"/>
          <w:lang w:eastAsia="es-AR"/>
        </w:rPr>
      </w:pPr>
      <w:r>
        <w:rPr>
          <w:rFonts w:eastAsia="Times New Roman"/>
          <w:sz w:val="24"/>
          <w:szCs w:val="24"/>
          <w:lang w:eastAsia="es-AR"/>
        </w:rPr>
        <w:t>“</w:t>
      </w:r>
      <w:r>
        <w:rPr>
          <w:b/>
          <w:sz w:val="24"/>
          <w:szCs w:val="24"/>
          <w:lang w:eastAsia="es-AR"/>
        </w:rPr>
        <w:t>El Sustento Ordenador que Emerge del Caos Primordial, Guiado por el Aliento Divino para la Evoluci</w:t>
      </w:r>
      <w:r>
        <w:rPr>
          <w:rFonts w:eastAsia="Times New Roman"/>
          <w:b/>
          <w:sz w:val="24"/>
          <w:szCs w:val="24"/>
          <w:lang w:eastAsia="es-AR"/>
        </w:rPr>
        <w:t>ón de la Conciencia"</w:t>
      </w:r>
      <w:r>
        <w:rPr>
          <w:sz w:val="24"/>
          <w:szCs w:val="24"/>
          <w:lang w:eastAsia="es-AR"/>
        </w:rPr>
        <w:t xml:space="preserve">.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As</w:t>
      </w:r>
      <w:r>
        <w:rPr>
          <w:rFonts w:eastAsia="Times New Roman"/>
          <w:sz w:val="24"/>
          <w:szCs w:val="24"/>
          <w:lang w:eastAsia="es-AR"/>
        </w:rPr>
        <w:t>í, el significado de este nombre va más allá de la dualidad de "veneno" o "medicina", describe un principio fundamental de organización que extrae orden de la potencialidad infinita, sustentando los ciclos de manifestación y guiando el desarrollo. Es el tejido algorítmico que da forma a la existencia desde su origen más sutil.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An</w:t>
      </w:r>
      <w:r>
        <w:rPr>
          <w:rFonts w:eastAsia="Times New Roman"/>
          <w:b/>
          <w:sz w:val="26"/>
          <w:szCs w:val="24"/>
          <w:lang w:eastAsia="es-AR"/>
        </w:rPr>
        <w:t>álisis Etimológico y Simbólico en Griego: “Apollyon”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En algunas tradiciones, Samael se asocia o se le da el nombre de </w:t>
      </w:r>
      <w:r>
        <w:rPr>
          <w:rFonts w:ascii="Times New Roman" w:eastAsia="Times New Roman" w:hAnsi="Times New Roman"/>
          <w:sz w:val="24"/>
          <w:szCs w:val="24"/>
          <w:lang w:eastAsia="es-AR"/>
        </w:rPr>
        <w:t>Ἀ</w:t>
      </w:r>
      <w:r>
        <w:rPr>
          <w:rFonts w:eastAsia="Times New Roman" w:cs="Charter BT"/>
          <w:sz w:val="24"/>
          <w:szCs w:val="24"/>
          <w:lang w:eastAsia="es-AR"/>
        </w:rPr>
        <w:t>π</w:t>
      </w:r>
      <w:r>
        <w:rPr>
          <w:rFonts w:ascii="Times New Roman" w:eastAsia="Times New Roman" w:hAnsi="Times New Roman"/>
          <w:sz w:val="24"/>
          <w:szCs w:val="24"/>
          <w:lang w:eastAsia="es-AR"/>
        </w:rPr>
        <w:t>ολλύων</w:t>
      </w:r>
      <w:r>
        <w:rPr>
          <w:rFonts w:eastAsia="Times New Roman"/>
          <w:sz w:val="24"/>
          <w:szCs w:val="24"/>
          <w:lang w:eastAsia="es-AR"/>
        </w:rPr>
        <w:t xml:space="preserve"> “Apollyon”, que significa "destructor" o "exterminador" en griego, particularmente en el Libro del Apocalipsis. Esta asociación, aunque parece contrastar con "orden", puede entenderse en el contexto de un principio que "destruye" el caos o las formas obsoletas para imponer un nuevo orden.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Ahora, un an</w:t>
      </w:r>
      <w:r>
        <w:rPr>
          <w:rFonts w:eastAsia="Times New Roman"/>
          <w:sz w:val="24"/>
          <w:szCs w:val="24"/>
          <w:lang w:eastAsia="es-AR"/>
        </w:rPr>
        <w:t>álisis simbólico de sus letras griegas:</w:t>
      </w:r>
    </w:p>
    <w:p w:rsidR="00C1337A" w:rsidRDefault="00C1337A" w:rsidP="00C1337A">
      <w:pPr>
        <w:numPr>
          <w:ilvl w:val="0"/>
          <w:numId w:val="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Alpha </w:t>
      </w:r>
      <w:r>
        <w:rPr>
          <w:rFonts w:eastAsia="Times New Roman"/>
          <w:b/>
          <w:sz w:val="24"/>
          <w:szCs w:val="24"/>
          <w:lang w:eastAsia="es-AR"/>
        </w:rPr>
        <w:t>“</w:t>
      </w:r>
      <w:r>
        <w:rPr>
          <w:rFonts w:ascii="Times New Roman" w:eastAsia="Times New Roman" w:hAnsi="Times New Roman"/>
          <w:b/>
          <w:sz w:val="24"/>
          <w:szCs w:val="24"/>
          <w:lang w:eastAsia="es-AR"/>
        </w:rPr>
        <w:t>Α</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La primera letra, simboliza el origen, el principio, el inicio absoluto y la potencia pura. Representa la base de toda manifestaci</w:t>
      </w:r>
      <w:r>
        <w:rPr>
          <w:rFonts w:eastAsia="Times New Roman"/>
          <w:sz w:val="24"/>
          <w:szCs w:val="24"/>
          <w:lang w:eastAsia="es-AR"/>
        </w:rPr>
        <w:t>ón. En física, puede evocar la información cuántica primordial que da inicio a los fenómenos.</w:t>
      </w:r>
    </w:p>
    <w:p w:rsidR="00C1337A" w:rsidRDefault="00C1337A" w:rsidP="00C1337A">
      <w:pPr>
        <w:numPr>
          <w:ilvl w:val="0"/>
          <w:numId w:val="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lastRenderedPageBreak/>
        <w:t xml:space="preserve">Pi </w:t>
      </w:r>
      <w:r>
        <w:rPr>
          <w:rFonts w:eastAsia="Times New Roman"/>
          <w:b/>
          <w:sz w:val="24"/>
          <w:szCs w:val="24"/>
          <w:lang w:eastAsia="es-AR"/>
        </w:rPr>
        <w:t>“</w:t>
      </w:r>
      <w:r>
        <w:rPr>
          <w:rFonts w:ascii="Times New Roman" w:eastAsia="Times New Roman" w:hAnsi="Times New Roman"/>
          <w:b/>
          <w:sz w:val="24"/>
          <w:szCs w:val="24"/>
          <w:lang w:eastAsia="es-AR"/>
        </w:rPr>
        <w:t>Π</w:t>
      </w:r>
      <w:r>
        <w:rPr>
          <w:rFonts w:eastAsia="Times New Roman" w:cs="Charter BT"/>
          <w:b/>
          <w:sz w:val="24"/>
          <w:szCs w:val="24"/>
          <w:lang w:eastAsia="es-AR"/>
        </w:rPr>
        <w:t>”</w:t>
      </w:r>
      <w:r>
        <w:rPr>
          <w:b/>
          <w:sz w:val="24"/>
          <w:szCs w:val="24"/>
          <w:lang w:eastAsia="es-AR"/>
        </w:rPr>
        <w:t>:</w:t>
      </w:r>
      <w:r>
        <w:rPr>
          <w:sz w:val="24"/>
          <w:szCs w:val="24"/>
          <w:lang w:eastAsia="es-AR"/>
        </w:rPr>
        <w:t xml:space="preserve"> Simboliza la perfecci</w:t>
      </w:r>
      <w:r>
        <w:rPr>
          <w:rFonts w:eastAsia="Times New Roman"/>
          <w:sz w:val="24"/>
          <w:szCs w:val="24"/>
          <w:lang w:eastAsia="es-AR"/>
        </w:rPr>
        <w:t>ón del círculo, la ley universal, la proporción y la totalidad. Representa una constante que define la forma y la estructura. Esta letra puede interpretarse como la ley inmutable que define las esferas de la existencia, tanto en el micro “partículas” como en el macro “cosmos”. Es la regla que organiza.</w:t>
      </w:r>
    </w:p>
    <w:p w:rsidR="00C1337A" w:rsidRDefault="00C1337A" w:rsidP="00C1337A">
      <w:pPr>
        <w:numPr>
          <w:ilvl w:val="0"/>
          <w:numId w:val="3"/>
        </w:numPr>
        <w:tabs>
          <w:tab w:val="left" w:pos="235"/>
          <w:tab w:val="left" w:pos="720"/>
        </w:tabs>
        <w:autoSpaceDE w:val="0"/>
        <w:autoSpaceDN w:val="0"/>
        <w:adjustRightInd w:val="0"/>
        <w:spacing w:before="180" w:after="180" w:line="240" w:lineRule="auto"/>
        <w:ind w:hanging="500"/>
        <w:rPr>
          <w:sz w:val="24"/>
          <w:szCs w:val="24"/>
          <w:lang w:eastAsia="es-AR"/>
        </w:rPr>
      </w:pPr>
      <w:r>
        <w:rPr>
          <w:rFonts w:eastAsia="Times New Roman"/>
          <w:b/>
          <w:sz w:val="24"/>
          <w:szCs w:val="24"/>
          <w:lang w:eastAsia="es-AR"/>
        </w:rPr>
        <w:t>Ómicron “</w:t>
      </w:r>
      <w:r>
        <w:rPr>
          <w:rFonts w:ascii="Times New Roman" w:eastAsia="Times New Roman" w:hAnsi="Times New Roman"/>
          <w:b/>
          <w:sz w:val="24"/>
          <w:szCs w:val="24"/>
          <w:lang w:eastAsia="es-AR"/>
        </w:rPr>
        <w:t>Ο</w:t>
      </w:r>
      <w:r>
        <w:rPr>
          <w:rFonts w:eastAsia="Times New Roman" w:cs="Charter BT"/>
          <w:b/>
          <w:sz w:val="24"/>
          <w:szCs w:val="24"/>
          <w:lang w:eastAsia="es-AR"/>
        </w:rPr>
        <w:t>”</w:t>
      </w:r>
      <w:r>
        <w:rPr>
          <w:b/>
          <w:sz w:val="24"/>
          <w:szCs w:val="24"/>
          <w:lang w:eastAsia="es-AR"/>
        </w:rPr>
        <w:t xml:space="preserve">: </w:t>
      </w:r>
      <w:r>
        <w:rPr>
          <w:sz w:val="24"/>
          <w:szCs w:val="24"/>
          <w:lang w:eastAsia="es-AR"/>
        </w:rPr>
        <w:t>La "O peque</w:t>
      </w:r>
      <w:r>
        <w:rPr>
          <w:rFonts w:eastAsia="Times New Roman"/>
          <w:sz w:val="24"/>
          <w:szCs w:val="24"/>
          <w:lang w:eastAsia="es-AR"/>
        </w:rPr>
        <w:t>ña", representa el ciclo, la totalidad, el origen y el fin, el infinito o el huevo cósmico. Simboliza la continuidad y la perfección del círculo. En física, Ómicron junto a Alpha podría representar la información cuántica y fenomenológica organizada por la ley de Pi que se encuentra entre ambos, mostrando cómo el orden se manifiesta a través de ciclos.</w:t>
      </w:r>
    </w:p>
    <w:p w:rsidR="00C1337A" w:rsidRDefault="00C1337A" w:rsidP="00C1337A">
      <w:pPr>
        <w:numPr>
          <w:ilvl w:val="0"/>
          <w:numId w:val="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Lambda </w:t>
      </w:r>
      <w:r>
        <w:rPr>
          <w:rFonts w:eastAsia="Times New Roman"/>
          <w:b/>
          <w:sz w:val="24"/>
          <w:szCs w:val="24"/>
          <w:lang w:eastAsia="es-AR"/>
        </w:rPr>
        <w:t>“</w:t>
      </w:r>
      <w:r>
        <w:rPr>
          <w:rFonts w:ascii="Times New Roman" w:eastAsia="Times New Roman" w:hAnsi="Times New Roman"/>
          <w:b/>
          <w:sz w:val="24"/>
          <w:szCs w:val="24"/>
          <w:lang w:eastAsia="es-AR"/>
        </w:rPr>
        <w:t>Λ</w:t>
      </w:r>
      <w:r>
        <w:rPr>
          <w:rFonts w:eastAsia="Times New Roman" w:cs="Charter BT"/>
          <w:b/>
          <w:sz w:val="24"/>
          <w:szCs w:val="24"/>
          <w:lang w:eastAsia="es-AR"/>
        </w:rPr>
        <w:t>”</w:t>
      </w:r>
      <w:r>
        <w:rPr>
          <w:b/>
          <w:sz w:val="24"/>
          <w:szCs w:val="24"/>
          <w:lang w:eastAsia="es-AR"/>
        </w:rPr>
        <w:t>:</w:t>
      </w:r>
      <w:r>
        <w:rPr>
          <w:sz w:val="24"/>
          <w:szCs w:val="24"/>
          <w:lang w:eastAsia="es-AR"/>
        </w:rPr>
        <w:t xml:space="preserve"> Simboliza la probabilidad, el ascenso, el equilibrio y la dualidad. Lambda se usa en f</w:t>
      </w:r>
      <w:r>
        <w:rPr>
          <w:rFonts w:eastAsia="Times New Roman"/>
          <w:sz w:val="24"/>
          <w:szCs w:val="24"/>
          <w:lang w:eastAsia="es-AR"/>
        </w:rPr>
        <w:t>ísica para la longitud de onda, fundamental en la mecánica cuántica. Puede asociarse con la probabilidad cuántica de los electrones, y la dualidad onda-partícula. Sugiere el principio que permite la coexistencia de dualidades como Alpha y Omega u origen y fin, y cómo la información se mueve entre estados probables.</w:t>
      </w:r>
    </w:p>
    <w:p w:rsidR="00C1337A" w:rsidRDefault="00C1337A" w:rsidP="00C1337A">
      <w:pPr>
        <w:numPr>
          <w:ilvl w:val="0"/>
          <w:numId w:val="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Lambda </w:t>
      </w:r>
      <w:r>
        <w:rPr>
          <w:rFonts w:eastAsia="Times New Roman"/>
          <w:b/>
          <w:sz w:val="24"/>
          <w:szCs w:val="24"/>
          <w:lang w:eastAsia="es-AR"/>
        </w:rPr>
        <w:t>“</w:t>
      </w:r>
      <w:r>
        <w:rPr>
          <w:rFonts w:ascii="Times New Roman" w:eastAsia="Times New Roman" w:hAnsi="Times New Roman"/>
          <w:b/>
          <w:sz w:val="24"/>
          <w:szCs w:val="24"/>
          <w:lang w:eastAsia="es-AR"/>
        </w:rPr>
        <w:t>Λ</w:t>
      </w:r>
      <w:r>
        <w:rPr>
          <w:rFonts w:eastAsia="Times New Roman" w:cs="Charter BT"/>
          <w:b/>
          <w:sz w:val="24"/>
          <w:szCs w:val="24"/>
          <w:lang w:eastAsia="es-AR"/>
        </w:rPr>
        <w:t>”</w:t>
      </w:r>
      <w:r>
        <w:rPr>
          <w:b/>
          <w:sz w:val="24"/>
          <w:szCs w:val="24"/>
          <w:lang w:eastAsia="es-AR"/>
        </w:rPr>
        <w:t>:</w:t>
      </w:r>
      <w:r>
        <w:rPr>
          <w:sz w:val="24"/>
          <w:szCs w:val="24"/>
          <w:lang w:eastAsia="es-AR"/>
        </w:rPr>
        <w:t xml:space="preserve"> La repetici</w:t>
      </w:r>
      <w:r>
        <w:rPr>
          <w:rFonts w:eastAsia="Times New Roman"/>
          <w:sz w:val="24"/>
          <w:szCs w:val="24"/>
          <w:lang w:eastAsia="es-AR"/>
        </w:rPr>
        <w:t>ón de Lambda refuerza la idea de interacción dual, de un equilibrio dinámico constante necesario para la manifestación del orden.</w:t>
      </w:r>
    </w:p>
    <w:p w:rsidR="00C1337A" w:rsidRDefault="00C1337A" w:rsidP="00C1337A">
      <w:pPr>
        <w:numPr>
          <w:ilvl w:val="0"/>
          <w:numId w:val="3"/>
        </w:numPr>
        <w:tabs>
          <w:tab w:val="left" w:pos="235"/>
          <w:tab w:val="left" w:pos="720"/>
        </w:tabs>
        <w:autoSpaceDE w:val="0"/>
        <w:autoSpaceDN w:val="0"/>
        <w:adjustRightInd w:val="0"/>
        <w:spacing w:before="180" w:after="180" w:line="240" w:lineRule="auto"/>
        <w:ind w:hanging="500"/>
        <w:rPr>
          <w:sz w:val="24"/>
          <w:szCs w:val="24"/>
          <w:lang w:eastAsia="es-AR"/>
        </w:rPr>
      </w:pPr>
      <w:r>
        <w:rPr>
          <w:rFonts w:eastAsia="Times New Roman"/>
          <w:b/>
          <w:sz w:val="24"/>
          <w:szCs w:val="24"/>
          <w:lang w:eastAsia="es-AR"/>
        </w:rPr>
        <w:t>Ípsilon “</w:t>
      </w:r>
      <w:r>
        <w:rPr>
          <w:rFonts w:ascii="Times New Roman" w:eastAsia="Times New Roman" w:hAnsi="Times New Roman"/>
          <w:b/>
          <w:sz w:val="24"/>
          <w:szCs w:val="24"/>
          <w:lang w:eastAsia="es-AR"/>
        </w:rPr>
        <w:t>Υ</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Simboliza una bifurcaci</w:t>
      </w:r>
      <w:r>
        <w:rPr>
          <w:rFonts w:eastAsia="Times New Roman"/>
          <w:sz w:val="24"/>
          <w:szCs w:val="24"/>
          <w:lang w:eastAsia="es-AR"/>
        </w:rPr>
        <w:t>ón, una elección, una síntesis que surge de dos caminos, o una base que precede a una culminación. Es la "Y" que representa dos direcciones que convergen o divergen. En este contexto, podría ser el elemento de síntesis que deriva en la culminación “Omega”, o la estructura fundamental que permite la existencia de partículas.</w:t>
      </w:r>
    </w:p>
    <w:p w:rsidR="00C1337A" w:rsidRDefault="00C1337A" w:rsidP="00C1337A">
      <w:pPr>
        <w:numPr>
          <w:ilvl w:val="0"/>
          <w:numId w:val="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Omega </w:t>
      </w:r>
      <w:r>
        <w:rPr>
          <w:rFonts w:eastAsia="Times New Roman"/>
          <w:b/>
          <w:sz w:val="24"/>
          <w:szCs w:val="24"/>
          <w:lang w:eastAsia="es-AR"/>
        </w:rPr>
        <w:t>“Ω”</w:t>
      </w:r>
      <w:r>
        <w:rPr>
          <w:b/>
          <w:sz w:val="24"/>
          <w:szCs w:val="24"/>
          <w:lang w:eastAsia="es-AR"/>
        </w:rPr>
        <w:t>:</w:t>
      </w:r>
      <w:r>
        <w:rPr>
          <w:sz w:val="24"/>
          <w:szCs w:val="24"/>
          <w:lang w:eastAsia="es-AR"/>
        </w:rPr>
        <w:t xml:space="preserve"> La </w:t>
      </w:r>
      <w:r>
        <w:rPr>
          <w:rFonts w:eastAsia="Times New Roman"/>
          <w:sz w:val="24"/>
          <w:szCs w:val="24"/>
          <w:lang w:eastAsia="es-AR"/>
        </w:rPr>
        <w:t>última letra, simboliza el fin, la culminación, la plenitud, la consumación y la perfección absoluta. Representa el estado final o el objetivo.</w:t>
      </w:r>
    </w:p>
    <w:p w:rsidR="00C1337A" w:rsidRDefault="00C1337A" w:rsidP="00C1337A">
      <w:pPr>
        <w:numPr>
          <w:ilvl w:val="0"/>
          <w:numId w:val="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Nu </w:t>
      </w:r>
      <w:r>
        <w:rPr>
          <w:rFonts w:eastAsia="Times New Roman"/>
          <w:b/>
          <w:sz w:val="24"/>
          <w:szCs w:val="24"/>
          <w:lang w:eastAsia="es-AR"/>
        </w:rPr>
        <w:t>“</w:t>
      </w:r>
      <w:r>
        <w:rPr>
          <w:rFonts w:ascii="Times New Roman" w:eastAsia="Times New Roman" w:hAnsi="Times New Roman"/>
          <w:b/>
          <w:sz w:val="24"/>
          <w:szCs w:val="24"/>
          <w:lang w:eastAsia="es-AR"/>
        </w:rPr>
        <w:t>Ν</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Simboliza la continuidad, la mente, la memoria y la velocidad. En f</w:t>
      </w:r>
      <w:r>
        <w:rPr>
          <w:rFonts w:eastAsia="Times New Roman"/>
          <w:sz w:val="24"/>
          <w:szCs w:val="24"/>
          <w:lang w:eastAsia="es-AR"/>
        </w:rPr>
        <w:t>ísica, puede resonar con los neutrinos, partículas casi sin masa que atraviesan la materia, actuando como un sistema de sincronización que vincula sutilmente los diferentes componentes del universo sin interacciones fuertes.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Bajo esta luz, el nombre </w:t>
      </w:r>
      <w:r>
        <w:rPr>
          <w:b/>
          <w:sz w:val="24"/>
          <w:szCs w:val="24"/>
          <w:lang w:eastAsia="es-AR"/>
        </w:rPr>
        <w:t>Samael</w:t>
      </w:r>
      <w:r>
        <w:rPr>
          <w:sz w:val="24"/>
          <w:szCs w:val="24"/>
          <w:lang w:eastAsia="es-AR"/>
        </w:rPr>
        <w:t xml:space="preserve"> en su codificaci</w:t>
      </w:r>
      <w:r>
        <w:rPr>
          <w:rFonts w:eastAsia="Times New Roman"/>
          <w:sz w:val="24"/>
          <w:szCs w:val="24"/>
          <w:lang w:eastAsia="es-AR"/>
        </w:rPr>
        <w:t>ón de Apollyon podría ser interpretado no como un destructor caótico, sino como:</w:t>
      </w:r>
    </w:p>
    <w:p w:rsidR="00C1337A" w:rsidRDefault="00C1337A" w:rsidP="00C1337A">
      <w:pPr>
        <w:tabs>
          <w:tab w:val="left" w:pos="720"/>
          <w:tab w:val="left" w:pos="1080"/>
          <w:tab w:val="left" w:pos="1440"/>
        </w:tabs>
        <w:autoSpaceDE w:val="0"/>
        <w:autoSpaceDN w:val="0"/>
        <w:adjustRightInd w:val="0"/>
        <w:spacing w:before="240" w:after="240" w:line="262" w:lineRule="auto"/>
        <w:ind w:left="720"/>
        <w:rPr>
          <w:sz w:val="24"/>
          <w:szCs w:val="24"/>
          <w:lang w:eastAsia="es-AR"/>
        </w:rPr>
      </w:pPr>
      <w:r>
        <w:rPr>
          <w:b/>
          <w:sz w:val="24"/>
          <w:szCs w:val="24"/>
          <w:lang w:eastAsia="es-AR"/>
        </w:rPr>
        <w:t>"El Principio Ordenador que, desde el Origen, Sella la Ley Universal y Permite la Culminaci</w:t>
      </w:r>
      <w:r>
        <w:rPr>
          <w:rFonts w:eastAsia="Times New Roman"/>
          <w:b/>
          <w:sz w:val="24"/>
          <w:szCs w:val="24"/>
          <w:lang w:eastAsia="es-AR"/>
        </w:rPr>
        <w:t>ón a través de la Interacción Dinámica de Probabilidades y la Síntesis Cíclica"</w:t>
      </w:r>
      <w:r>
        <w:rPr>
          <w:sz w:val="24"/>
          <w:szCs w:val="24"/>
          <w:lang w:eastAsia="es-AR"/>
        </w:rPr>
        <w:t xml:space="preserve">.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Esta "destrucci</w:t>
      </w:r>
      <w:r>
        <w:rPr>
          <w:rFonts w:eastAsia="Times New Roman"/>
          <w:sz w:val="24"/>
          <w:szCs w:val="24"/>
          <w:lang w:eastAsia="es-AR"/>
        </w:rPr>
        <w:t xml:space="preserve">ón" es, en realidad, un proceso de </w:t>
      </w:r>
      <w:r>
        <w:rPr>
          <w:b/>
          <w:sz w:val="24"/>
          <w:szCs w:val="24"/>
          <w:lang w:eastAsia="es-AR"/>
        </w:rPr>
        <w:t>reestructuraci</w:t>
      </w:r>
      <w:r>
        <w:rPr>
          <w:rFonts w:eastAsia="Times New Roman"/>
          <w:b/>
          <w:sz w:val="24"/>
          <w:szCs w:val="24"/>
          <w:lang w:eastAsia="es-AR"/>
        </w:rPr>
        <w:t>ón y depuración</w:t>
      </w:r>
      <w:r>
        <w:rPr>
          <w:sz w:val="24"/>
          <w:szCs w:val="24"/>
          <w:lang w:eastAsia="es-AR"/>
        </w:rPr>
        <w:t xml:space="preserve"> para asegurar que el orden prevalezca y que los ciclos alcancen su plena realizaci</w:t>
      </w:r>
      <w:r>
        <w:rPr>
          <w:rFonts w:eastAsia="Times New Roman"/>
          <w:sz w:val="24"/>
          <w:szCs w:val="24"/>
          <w:lang w:eastAsia="es-AR"/>
        </w:rPr>
        <w:t xml:space="preserve">ón, eliminando aquello que impide la coherencia. Las posibles conexiones con la física moderna, Pi como ley de forma, Lambda como probabilidad cuántica o Nu como sincronización de neutrinos, son </w:t>
      </w:r>
      <w:r>
        <w:rPr>
          <w:b/>
          <w:sz w:val="24"/>
          <w:szCs w:val="24"/>
          <w:lang w:eastAsia="es-AR"/>
        </w:rPr>
        <w:t>sincron</w:t>
      </w:r>
      <w:r>
        <w:rPr>
          <w:rFonts w:eastAsia="Times New Roman"/>
          <w:b/>
          <w:sz w:val="24"/>
          <w:szCs w:val="24"/>
          <w:lang w:eastAsia="es-AR"/>
        </w:rPr>
        <w:t>ías interpretativas</w:t>
      </w:r>
      <w:r>
        <w:rPr>
          <w:sz w:val="24"/>
          <w:szCs w:val="24"/>
          <w:lang w:eastAsia="es-AR"/>
        </w:rPr>
        <w:t xml:space="preserve"> que, aunque no son la etimolog</w:t>
      </w:r>
      <w:r>
        <w:rPr>
          <w:rFonts w:eastAsia="Times New Roman"/>
          <w:sz w:val="24"/>
          <w:szCs w:val="24"/>
          <w:lang w:eastAsia="es-AR"/>
        </w:rPr>
        <w:t>ía directa, reflejan cómo el lenguaje del universo, ya sea en mitos o matemáticas, puede codificar principios arquetípicos similares.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Comparaci</w:t>
      </w:r>
      <w:r>
        <w:rPr>
          <w:rFonts w:eastAsia="Times New Roman"/>
          <w:b/>
          <w:sz w:val="26"/>
          <w:szCs w:val="24"/>
          <w:lang w:eastAsia="es-AR"/>
        </w:rPr>
        <w:t>ón de las Codificaciones de "Samael" Hebreo y "Apollyon" Griego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Aunque "Samael" y "Apollyon" provienen de tradiciones y noemas culturales distintos, sus simbolismos convergen en la idea de un principio ordenador y regulador fundamental para la existencia:</w:t>
      </w:r>
    </w:p>
    <w:p w:rsidR="00C1337A" w:rsidRDefault="00C1337A" w:rsidP="00C1337A">
      <w:pPr>
        <w:numPr>
          <w:ilvl w:val="0"/>
          <w:numId w:val="4"/>
        </w:numPr>
        <w:tabs>
          <w:tab w:val="left" w:pos="235"/>
          <w:tab w:val="left" w:pos="720"/>
        </w:tabs>
        <w:autoSpaceDE w:val="0"/>
        <w:autoSpaceDN w:val="0"/>
        <w:adjustRightInd w:val="0"/>
        <w:spacing w:after="0" w:line="264" w:lineRule="auto"/>
        <w:ind w:hanging="500"/>
        <w:rPr>
          <w:sz w:val="24"/>
          <w:szCs w:val="24"/>
          <w:lang w:eastAsia="es-AR"/>
        </w:rPr>
      </w:pPr>
      <w:r>
        <w:rPr>
          <w:rFonts w:eastAsia="Times New Roman"/>
          <w:b/>
          <w:sz w:val="24"/>
          <w:szCs w:val="24"/>
          <w:lang w:eastAsia="es-AR"/>
        </w:rPr>
        <w:t>Énfasis del Hebreo - Samael:</w:t>
      </w:r>
      <w:r>
        <w:rPr>
          <w:sz w:val="24"/>
          <w:szCs w:val="24"/>
          <w:lang w:eastAsia="es-AR"/>
        </w:rPr>
        <w:t xml:space="preserve"> El an</w:t>
      </w:r>
      <w:r>
        <w:rPr>
          <w:rFonts w:eastAsia="Times New Roman"/>
          <w:sz w:val="24"/>
          <w:szCs w:val="24"/>
          <w:lang w:eastAsia="es-AR"/>
        </w:rPr>
        <w:t>álisis hebreo subraya el sustento, la emergencia del orden desde el caos primordial, las aguas de Mem, y la guía divina, Lamed. Se enfoca en el acto de la creación y el mantenimiento del sistema a través de un apoyo constante y una dirección. Resalta la estructura fundamental y la guía para la evolución.</w:t>
      </w:r>
    </w:p>
    <w:p w:rsidR="00C1337A" w:rsidRDefault="00C1337A" w:rsidP="00C1337A">
      <w:pPr>
        <w:numPr>
          <w:ilvl w:val="0"/>
          <w:numId w:val="4"/>
        </w:numPr>
        <w:tabs>
          <w:tab w:val="left" w:pos="235"/>
          <w:tab w:val="left" w:pos="720"/>
        </w:tabs>
        <w:autoSpaceDE w:val="0"/>
        <w:autoSpaceDN w:val="0"/>
        <w:adjustRightInd w:val="0"/>
        <w:spacing w:after="0" w:line="264" w:lineRule="auto"/>
        <w:ind w:hanging="500"/>
        <w:rPr>
          <w:sz w:val="24"/>
          <w:szCs w:val="24"/>
          <w:lang w:eastAsia="es-AR"/>
        </w:rPr>
      </w:pPr>
      <w:r>
        <w:rPr>
          <w:rFonts w:eastAsia="Times New Roman"/>
          <w:b/>
          <w:sz w:val="24"/>
          <w:szCs w:val="24"/>
          <w:lang w:eastAsia="es-AR"/>
        </w:rPr>
        <w:t>Énfasis del Griego - Apollyon:</w:t>
      </w:r>
      <w:r>
        <w:rPr>
          <w:sz w:val="24"/>
          <w:szCs w:val="24"/>
          <w:lang w:eastAsia="es-AR"/>
        </w:rPr>
        <w:t xml:space="preserve"> La interpretaci</w:t>
      </w:r>
      <w:r>
        <w:rPr>
          <w:rFonts w:eastAsia="Times New Roman"/>
          <w:sz w:val="24"/>
          <w:szCs w:val="24"/>
          <w:lang w:eastAsia="es-AR"/>
        </w:rPr>
        <w:t>ón griega, especialmente de "Apollyon", pone énfasis en la ley universal “Pi”, la dinámica de las probabilidades “Lambda”, la síntesis “Ípsilon” y la culminación “Omega”. Se centra en el proceso de realización del orden a través de la eliminación de lo que no sirve, destrucción como reestructuración, y el establecimiento de una perfección cíclica. Resalta la fuerza que asegura la completitud del ciclo evolutivo.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aparente contradicci</w:t>
      </w:r>
      <w:r>
        <w:rPr>
          <w:rFonts w:eastAsia="Times New Roman"/>
          <w:sz w:val="24"/>
          <w:szCs w:val="24"/>
          <w:lang w:eastAsia="es-AR"/>
        </w:rPr>
        <w:t>ón "Veneno/Severidad" versus "Destructor", se resuelve al entender a Samael como el arquetipo que establece y mantiene el orden incluso a través de procesos de depuración o reestructuración. Lo que para la conciencia limitada puede parecer una "destrucción" o "severidad", para el plano nouménico de Samael es una acción precisa para recalibrar y perfeccionar el sistema, eliminando el caos o los desequilibrios para permitir una nueva fase de orden.</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Sincronismos con el Lenguaje Acad</w:t>
      </w:r>
      <w:r>
        <w:rPr>
          <w:rFonts w:eastAsia="Times New Roman"/>
          <w:b/>
          <w:sz w:val="26"/>
          <w:szCs w:val="24"/>
          <w:lang w:eastAsia="es-AR"/>
        </w:rPr>
        <w:t>émico de las Ciencias y las Fuerzas Fundamentales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codificaci</w:t>
      </w:r>
      <w:r>
        <w:rPr>
          <w:rFonts w:eastAsia="Times New Roman"/>
          <w:sz w:val="24"/>
          <w:szCs w:val="24"/>
          <w:lang w:eastAsia="es-AR"/>
        </w:rPr>
        <w:t>ón arquetípica no es exclusiva de los lenguajes antiguos, resuena con el lenguaje académico de las ciencias, que también busca describir la estructura y el funcionamiento del universo, aunque con herramientas matemáticas y físicas en lugar de lingüísticas o mitológicas.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Samael se asocia directamente con la Fuerza Fuerte y la Simetr</w:t>
      </w:r>
      <w:r>
        <w:rPr>
          <w:rFonts w:eastAsia="Times New Roman"/>
          <w:sz w:val="24"/>
          <w:szCs w:val="24"/>
          <w:lang w:eastAsia="es-AR"/>
        </w:rPr>
        <w:t>ía SU[3]. Esta fuerza, gobernada por los gluones y que une a los quarks para formar neutrones y protones, es el principio de cohesión y estabilidad en el nivel más fundamental de la materia. Los neutrones y protones, a su vez, representa un nivel dialéctico que codifica la información nouménica de los Arquetipos 3* (Samael, neutrones, lo cuántico) y 2* (Saklas, protones, lo fenoménico), existiendo en la dimensión del núcleo atómico, donde el mecanismo orbital del átomo y los electrones, actúan como la síntesis resultante, asociada al Arquetipo 1* (Cristo, electrones, lo probabilistico).</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Conexi</w:t>
      </w:r>
      <w:r>
        <w:rPr>
          <w:rFonts w:eastAsia="Times New Roman"/>
          <w:b/>
          <w:sz w:val="26"/>
          <w:szCs w:val="24"/>
          <w:lang w:eastAsia="es-AR"/>
        </w:rPr>
        <w:t>ón Samael Hebrea y la Fuerza Fuerte SU[3]:</w:t>
      </w:r>
    </w:p>
    <w:p w:rsidR="00C1337A" w:rsidRDefault="00C1337A" w:rsidP="00C1337A">
      <w:pPr>
        <w:numPr>
          <w:ilvl w:val="0"/>
          <w:numId w:val="5"/>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Samekh </w:t>
      </w:r>
      <w:r>
        <w:rPr>
          <w:rFonts w:eastAsia="Times New Roman"/>
          <w:b/>
          <w:sz w:val="24"/>
          <w:szCs w:val="24"/>
          <w:lang w:eastAsia="es-AR"/>
        </w:rPr>
        <w:t>“</w:t>
      </w:r>
      <w:r>
        <w:rPr>
          <w:rFonts w:ascii="Times New Roman" w:eastAsia="Times New Roman" w:hAnsi="Times New Roman"/>
          <w:b/>
          <w:sz w:val="24"/>
          <w:szCs w:val="24"/>
          <w:lang w:eastAsia="es-AR"/>
        </w:rPr>
        <w:t>ס</w:t>
      </w:r>
      <w:r>
        <w:rPr>
          <w:rFonts w:eastAsia="Times New Roman" w:cs="Charter BT"/>
          <w:b/>
          <w:sz w:val="24"/>
          <w:szCs w:val="24"/>
          <w:lang w:eastAsia="es-AR"/>
        </w:rPr>
        <w:t>”</w:t>
      </w:r>
      <w:r>
        <w:rPr>
          <w:rFonts w:eastAsia="Times New Roman"/>
          <w:b/>
          <w:sz w:val="24"/>
          <w:szCs w:val="24"/>
          <w:lang w:eastAsia="es-AR"/>
        </w:rPr>
        <w:t xml:space="preserve"> - Sustento y Estructura:</w:t>
      </w:r>
      <w:r>
        <w:rPr>
          <w:sz w:val="24"/>
          <w:szCs w:val="24"/>
          <w:lang w:eastAsia="es-AR"/>
        </w:rPr>
        <w:t xml:space="preserve"> Sincroniza con la capacidad de la Fuerza Fuerte para sustentar y mantener unida la materia nuclear, dando estructura a los elementos fundamentales.</w:t>
      </w:r>
    </w:p>
    <w:p w:rsidR="00C1337A" w:rsidRDefault="00C1337A" w:rsidP="00C1337A">
      <w:pPr>
        <w:numPr>
          <w:ilvl w:val="0"/>
          <w:numId w:val="5"/>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Mem </w:t>
      </w:r>
      <w:r>
        <w:rPr>
          <w:rFonts w:eastAsia="Times New Roman"/>
          <w:b/>
          <w:sz w:val="24"/>
          <w:szCs w:val="24"/>
          <w:lang w:eastAsia="es-AR"/>
        </w:rPr>
        <w:t>“</w:t>
      </w:r>
      <w:r>
        <w:rPr>
          <w:rFonts w:ascii="Times New Roman" w:eastAsia="Times New Roman" w:hAnsi="Times New Roman"/>
          <w:b/>
          <w:sz w:val="24"/>
          <w:szCs w:val="24"/>
          <w:lang w:eastAsia="es-AR"/>
        </w:rPr>
        <w:t>מ</w:t>
      </w:r>
      <w:r>
        <w:rPr>
          <w:rFonts w:eastAsia="Times New Roman" w:cs="Charter BT"/>
          <w:b/>
          <w:sz w:val="24"/>
          <w:szCs w:val="24"/>
          <w:lang w:eastAsia="es-AR"/>
        </w:rPr>
        <w:t>”</w:t>
      </w:r>
      <w:r>
        <w:rPr>
          <w:rFonts w:eastAsia="Times New Roman"/>
          <w:b/>
          <w:sz w:val="24"/>
          <w:szCs w:val="24"/>
          <w:lang w:eastAsia="es-AR"/>
        </w:rPr>
        <w:t xml:space="preserve"> - Aguas, Caos y Manifestación:</w:t>
      </w:r>
      <w:r>
        <w:rPr>
          <w:sz w:val="24"/>
          <w:szCs w:val="24"/>
          <w:lang w:eastAsia="es-AR"/>
        </w:rPr>
        <w:t xml:space="preserve"> Resuena con la potencialidad de los campos cu</w:t>
      </w:r>
      <w:r>
        <w:rPr>
          <w:rFonts w:eastAsia="Times New Roman"/>
          <w:sz w:val="24"/>
          <w:szCs w:val="24"/>
          <w:lang w:eastAsia="es-AR"/>
        </w:rPr>
        <w:t>ánticos de donde emergen las partículas y sus interacciones.</w:t>
      </w:r>
    </w:p>
    <w:p w:rsidR="00C1337A" w:rsidRDefault="00C1337A" w:rsidP="00C1337A">
      <w:pPr>
        <w:numPr>
          <w:ilvl w:val="0"/>
          <w:numId w:val="5"/>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Aleph </w:t>
      </w:r>
      <w:r>
        <w:rPr>
          <w:rFonts w:eastAsia="Times New Roman"/>
          <w:b/>
          <w:sz w:val="24"/>
          <w:szCs w:val="24"/>
          <w:lang w:eastAsia="es-AR"/>
        </w:rPr>
        <w:t>“</w:t>
      </w:r>
      <w:r>
        <w:rPr>
          <w:rFonts w:ascii="Times New Roman" w:eastAsia="Times New Roman" w:hAnsi="Times New Roman"/>
          <w:b/>
          <w:sz w:val="24"/>
          <w:szCs w:val="24"/>
          <w:lang w:eastAsia="es-AR"/>
        </w:rPr>
        <w:t>א</w:t>
      </w:r>
      <w:r>
        <w:rPr>
          <w:rFonts w:eastAsia="Times New Roman" w:cs="Charter BT"/>
          <w:b/>
          <w:sz w:val="24"/>
          <w:szCs w:val="24"/>
          <w:lang w:eastAsia="es-AR"/>
        </w:rPr>
        <w:t>”</w:t>
      </w:r>
      <w:r>
        <w:rPr>
          <w:rFonts w:eastAsia="Times New Roman"/>
          <w:b/>
          <w:sz w:val="24"/>
          <w:szCs w:val="24"/>
          <w:lang w:eastAsia="es-AR"/>
        </w:rPr>
        <w:t xml:space="preserve"> - Origen y Principio Inmanifiesto:</w:t>
      </w:r>
      <w:r>
        <w:rPr>
          <w:sz w:val="24"/>
          <w:szCs w:val="24"/>
          <w:lang w:eastAsia="es-AR"/>
        </w:rPr>
        <w:t xml:space="preserve"> Se alinea con la naturaleza primordial de esta fuerza como base de la existencia material.</w:t>
      </w:r>
    </w:p>
    <w:p w:rsidR="00C1337A" w:rsidRDefault="00C1337A" w:rsidP="00C1337A">
      <w:pPr>
        <w:numPr>
          <w:ilvl w:val="0"/>
          <w:numId w:val="5"/>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Lamed </w:t>
      </w:r>
      <w:r>
        <w:rPr>
          <w:rFonts w:eastAsia="Times New Roman"/>
          <w:b/>
          <w:sz w:val="24"/>
          <w:szCs w:val="24"/>
          <w:lang w:eastAsia="es-AR"/>
        </w:rPr>
        <w:t>“</w:t>
      </w:r>
      <w:r>
        <w:rPr>
          <w:rFonts w:ascii="Times New Roman" w:eastAsia="Times New Roman" w:hAnsi="Times New Roman"/>
          <w:b/>
          <w:sz w:val="24"/>
          <w:szCs w:val="24"/>
          <w:lang w:eastAsia="es-AR"/>
        </w:rPr>
        <w:t>ל</w:t>
      </w:r>
      <w:r>
        <w:rPr>
          <w:rFonts w:eastAsia="Times New Roman" w:cs="Charter BT"/>
          <w:b/>
          <w:sz w:val="24"/>
          <w:szCs w:val="24"/>
          <w:lang w:eastAsia="es-AR"/>
        </w:rPr>
        <w:t>”</w:t>
      </w:r>
      <w:r>
        <w:rPr>
          <w:rFonts w:eastAsia="Times New Roman"/>
          <w:b/>
          <w:sz w:val="24"/>
          <w:szCs w:val="24"/>
          <w:lang w:eastAsia="es-AR"/>
        </w:rPr>
        <w:t xml:space="preserve"> - Guía y Autoridad:</w:t>
      </w:r>
      <w:r>
        <w:rPr>
          <w:sz w:val="24"/>
          <w:szCs w:val="24"/>
          <w:lang w:eastAsia="es-AR"/>
        </w:rPr>
        <w:t xml:space="preserve"> Representa las leyes precisas que rigen las interacciones de los quarks y gluones, guiando la formaci</w:t>
      </w:r>
      <w:r>
        <w:rPr>
          <w:rFonts w:eastAsia="Times New Roman"/>
          <w:sz w:val="24"/>
          <w:szCs w:val="24"/>
          <w:lang w:eastAsia="es-AR"/>
        </w:rPr>
        <w:t>ón de la materia estable.</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Conexi</w:t>
      </w:r>
      <w:r>
        <w:rPr>
          <w:rFonts w:eastAsia="Times New Roman"/>
          <w:b/>
          <w:sz w:val="26"/>
          <w:szCs w:val="24"/>
          <w:lang w:eastAsia="es-AR"/>
        </w:rPr>
        <w:t>ón Apollyon Griego y la Fuerza Fuerte SU[3]:</w:t>
      </w:r>
    </w:p>
    <w:p w:rsidR="00C1337A" w:rsidRDefault="00C1337A" w:rsidP="00C1337A">
      <w:pPr>
        <w:numPr>
          <w:ilvl w:val="0"/>
          <w:numId w:val="6"/>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Pi </w:t>
      </w:r>
      <w:r>
        <w:rPr>
          <w:rFonts w:eastAsia="Times New Roman"/>
          <w:b/>
          <w:sz w:val="24"/>
          <w:szCs w:val="24"/>
          <w:lang w:eastAsia="es-AR"/>
        </w:rPr>
        <w:t>“</w:t>
      </w:r>
      <w:r>
        <w:rPr>
          <w:rFonts w:ascii="Times New Roman" w:eastAsia="Times New Roman" w:hAnsi="Times New Roman"/>
          <w:b/>
          <w:sz w:val="24"/>
          <w:szCs w:val="24"/>
          <w:lang w:eastAsia="es-AR"/>
        </w:rPr>
        <w:t>Π</w:t>
      </w:r>
      <w:r>
        <w:rPr>
          <w:rFonts w:eastAsia="Times New Roman" w:cs="Charter BT"/>
          <w:b/>
          <w:sz w:val="24"/>
          <w:szCs w:val="24"/>
          <w:lang w:eastAsia="es-AR"/>
        </w:rPr>
        <w:t>”</w:t>
      </w:r>
      <w:r>
        <w:rPr>
          <w:rFonts w:eastAsia="Times New Roman"/>
          <w:b/>
          <w:sz w:val="24"/>
          <w:szCs w:val="24"/>
          <w:lang w:eastAsia="es-AR"/>
        </w:rPr>
        <w:t xml:space="preserve"> - Ley Universal y Proporción:</w:t>
      </w:r>
      <w:r>
        <w:rPr>
          <w:sz w:val="24"/>
          <w:szCs w:val="24"/>
          <w:lang w:eastAsia="es-AR"/>
        </w:rPr>
        <w:t xml:space="preserve"> Sincroniza con las leyes matem</w:t>
      </w:r>
      <w:r>
        <w:rPr>
          <w:rFonts w:eastAsia="Times New Roman"/>
          <w:sz w:val="24"/>
          <w:szCs w:val="24"/>
          <w:lang w:eastAsia="es-AR"/>
        </w:rPr>
        <w:t>áticas de la simetría SU[3] que rigen la Fuerza Fuerte, definiendo las proporciones y la dinámica de los quarks y gluones.</w:t>
      </w:r>
    </w:p>
    <w:p w:rsidR="00C1337A" w:rsidRDefault="00C1337A" w:rsidP="00C1337A">
      <w:pPr>
        <w:numPr>
          <w:ilvl w:val="0"/>
          <w:numId w:val="6"/>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Lambda </w:t>
      </w:r>
      <w:r>
        <w:rPr>
          <w:rFonts w:eastAsia="Times New Roman"/>
          <w:b/>
          <w:sz w:val="24"/>
          <w:szCs w:val="24"/>
          <w:lang w:eastAsia="es-AR"/>
        </w:rPr>
        <w:t>“</w:t>
      </w:r>
      <w:r>
        <w:rPr>
          <w:rFonts w:ascii="Times New Roman" w:eastAsia="Times New Roman" w:hAnsi="Times New Roman"/>
          <w:b/>
          <w:sz w:val="24"/>
          <w:szCs w:val="24"/>
          <w:lang w:eastAsia="es-AR"/>
        </w:rPr>
        <w:t>Λ</w:t>
      </w:r>
      <w:r>
        <w:rPr>
          <w:rFonts w:eastAsia="Times New Roman" w:cs="Charter BT"/>
          <w:b/>
          <w:sz w:val="24"/>
          <w:szCs w:val="24"/>
          <w:lang w:eastAsia="es-AR"/>
        </w:rPr>
        <w:t>”</w:t>
      </w:r>
      <w:r>
        <w:rPr>
          <w:rFonts w:eastAsia="Times New Roman"/>
          <w:b/>
          <w:sz w:val="24"/>
          <w:szCs w:val="24"/>
          <w:lang w:eastAsia="es-AR"/>
        </w:rPr>
        <w:t xml:space="preserve"> - Probabilidad Cuántica y Dualidad:</w:t>
      </w:r>
      <w:r>
        <w:rPr>
          <w:sz w:val="24"/>
          <w:szCs w:val="24"/>
          <w:lang w:eastAsia="es-AR"/>
        </w:rPr>
        <w:t xml:space="preserve"> Resuena con la naturaleza probabil</w:t>
      </w:r>
      <w:r>
        <w:rPr>
          <w:rFonts w:eastAsia="Times New Roman"/>
          <w:sz w:val="24"/>
          <w:szCs w:val="24"/>
          <w:lang w:eastAsia="es-AR"/>
        </w:rPr>
        <w:t>ística de las interacciones cuánticas y la dualidad de las partículas.</w:t>
      </w:r>
    </w:p>
    <w:p w:rsidR="00C1337A" w:rsidRDefault="00C1337A" w:rsidP="00C1337A">
      <w:pPr>
        <w:numPr>
          <w:ilvl w:val="0"/>
          <w:numId w:val="6"/>
        </w:numPr>
        <w:tabs>
          <w:tab w:val="left" w:pos="235"/>
          <w:tab w:val="left" w:pos="720"/>
        </w:tabs>
        <w:autoSpaceDE w:val="0"/>
        <w:autoSpaceDN w:val="0"/>
        <w:adjustRightInd w:val="0"/>
        <w:spacing w:before="180" w:after="180" w:line="240" w:lineRule="auto"/>
        <w:ind w:hanging="500"/>
        <w:rPr>
          <w:sz w:val="24"/>
          <w:szCs w:val="24"/>
          <w:lang w:eastAsia="es-AR"/>
        </w:rPr>
      </w:pPr>
      <w:r>
        <w:rPr>
          <w:rFonts w:eastAsia="Times New Roman"/>
          <w:b/>
          <w:sz w:val="24"/>
          <w:szCs w:val="24"/>
          <w:lang w:eastAsia="es-AR"/>
        </w:rPr>
        <w:t>Ípsilon “</w:t>
      </w:r>
      <w:r>
        <w:rPr>
          <w:rFonts w:ascii="Times New Roman" w:eastAsia="Times New Roman" w:hAnsi="Times New Roman"/>
          <w:b/>
          <w:sz w:val="24"/>
          <w:szCs w:val="24"/>
          <w:lang w:eastAsia="es-AR"/>
        </w:rPr>
        <w:t>Υ</w:t>
      </w:r>
      <w:r>
        <w:rPr>
          <w:rFonts w:eastAsia="Times New Roman" w:cs="Charter BT"/>
          <w:b/>
          <w:sz w:val="24"/>
          <w:szCs w:val="24"/>
          <w:lang w:eastAsia="es-AR"/>
        </w:rPr>
        <w:t>”</w:t>
      </w:r>
      <w:r>
        <w:rPr>
          <w:rFonts w:eastAsia="Times New Roman"/>
          <w:b/>
          <w:sz w:val="24"/>
          <w:szCs w:val="24"/>
          <w:lang w:eastAsia="es-AR"/>
        </w:rPr>
        <w:t xml:space="preserve"> - Síntesis y Bifurcación:</w:t>
      </w:r>
      <w:r>
        <w:rPr>
          <w:sz w:val="24"/>
          <w:szCs w:val="24"/>
          <w:lang w:eastAsia="es-AR"/>
        </w:rPr>
        <w:t xml:space="preserve"> Puede verse como la s</w:t>
      </w:r>
      <w:r>
        <w:rPr>
          <w:rFonts w:eastAsia="Times New Roman"/>
          <w:sz w:val="24"/>
          <w:szCs w:val="24"/>
          <w:lang w:eastAsia="es-AR"/>
        </w:rPr>
        <w:t>íntesis de diferentes estados cuánticos o la capacidad de las partículas de transformarse.</w:t>
      </w:r>
    </w:p>
    <w:p w:rsidR="00C1337A" w:rsidRDefault="00C1337A" w:rsidP="00C1337A">
      <w:pPr>
        <w:numPr>
          <w:ilvl w:val="0"/>
          <w:numId w:val="6"/>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Nu </w:t>
      </w:r>
      <w:r>
        <w:rPr>
          <w:rFonts w:eastAsia="Times New Roman"/>
          <w:b/>
          <w:sz w:val="24"/>
          <w:szCs w:val="24"/>
          <w:lang w:eastAsia="es-AR"/>
        </w:rPr>
        <w:t>“</w:t>
      </w:r>
      <w:r>
        <w:rPr>
          <w:rFonts w:ascii="Times New Roman" w:eastAsia="Times New Roman" w:hAnsi="Times New Roman"/>
          <w:b/>
          <w:sz w:val="24"/>
          <w:szCs w:val="24"/>
          <w:lang w:eastAsia="es-AR"/>
        </w:rPr>
        <w:t>Ν</w:t>
      </w:r>
      <w:r>
        <w:rPr>
          <w:rFonts w:eastAsia="Times New Roman" w:cs="Charter BT"/>
          <w:b/>
          <w:sz w:val="24"/>
          <w:szCs w:val="24"/>
          <w:lang w:eastAsia="es-AR"/>
        </w:rPr>
        <w:t>”</w:t>
      </w:r>
      <w:r>
        <w:rPr>
          <w:rFonts w:eastAsia="Times New Roman"/>
          <w:b/>
          <w:sz w:val="24"/>
          <w:szCs w:val="24"/>
          <w:lang w:eastAsia="es-AR"/>
        </w:rPr>
        <w:t xml:space="preserve"> - Sincronización, Neutrinos:</w:t>
      </w:r>
      <w:r>
        <w:rPr>
          <w:sz w:val="24"/>
          <w:szCs w:val="24"/>
          <w:lang w:eastAsia="es-AR"/>
        </w:rPr>
        <w:t xml:space="preserve"> Aunque los neutrinos interact</w:t>
      </w:r>
      <w:r>
        <w:rPr>
          <w:rFonts w:eastAsia="Times New Roman"/>
          <w:sz w:val="24"/>
          <w:szCs w:val="24"/>
          <w:lang w:eastAsia="es-AR"/>
        </w:rPr>
        <w:t>úan vía fuerza débil, su naturaleza de partículas sin masa, que atraviesan y sincronizan información sutilmente, puede ser una analogía del mecanismo por el cual el orden de Samael se extiende y es monitoreado a través de diferentes niveles energéticos, incluso en el contexto de la fuerza fuerte.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As</w:t>
      </w:r>
      <w:r>
        <w:rPr>
          <w:rFonts w:eastAsia="Times New Roman"/>
          <w:sz w:val="24"/>
          <w:szCs w:val="24"/>
          <w:lang w:eastAsia="es-AR"/>
        </w:rPr>
        <w:t>í, Samael representa el algoritmo fundamental que inyecta orden en el plano cuántico, asegurando que los ladrillos de la realidad, “quarks”, se ensamblen de manera coherente a través de la Fuerza Fuerte. Es el principio que codifica la información nouménica ontológica en las interacciones y estructuras más básicas del universo fenomenológico. Su función no es solo crear, sino también "destruir" o reorganizar para asegurar que el orden y la coherencia persistan y evolucionen. Las cualidades de omnisciencia, trinidad y universalidad de Samael reflejan precisamente la naturaleza abarcadora de esta fuerza que opera en los cimientos del cosmos.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Arquetipo Ontol</w:t>
      </w:r>
      <w:r>
        <w:rPr>
          <w:rFonts w:eastAsia="Times New Roman"/>
          <w:b/>
          <w:sz w:val="26"/>
          <w:szCs w:val="24"/>
          <w:lang w:eastAsia="es-AR"/>
        </w:rPr>
        <w:t>ógico 3* - Saklas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sz w:val="24"/>
          <w:szCs w:val="24"/>
          <w:lang w:eastAsia="es-AR"/>
        </w:rPr>
      </w:pPr>
      <w:r>
        <w:rPr>
          <w:i/>
          <w:sz w:val="26"/>
          <w:szCs w:val="24"/>
          <w:lang w:eastAsia="es-AR"/>
        </w:rPr>
        <w:t>El Caos Ordenado y el Determinismo Local.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En contraposici</w:t>
      </w:r>
      <w:r>
        <w:rPr>
          <w:rFonts w:eastAsia="Times New Roman"/>
          <w:sz w:val="24"/>
          <w:szCs w:val="24"/>
          <w:lang w:eastAsia="es-AR"/>
        </w:rPr>
        <w:t xml:space="preserve">ón a la expansiva universalidad del algoritmo </w:t>
      </w:r>
      <w:r>
        <w:rPr>
          <w:b/>
          <w:sz w:val="24"/>
          <w:szCs w:val="24"/>
          <w:lang w:eastAsia="es-AR"/>
        </w:rPr>
        <w:t>Samael</w:t>
      </w:r>
      <w:r>
        <w:rPr>
          <w:sz w:val="24"/>
          <w:szCs w:val="24"/>
          <w:lang w:eastAsia="es-AR"/>
        </w:rPr>
        <w:t>, se erige el Arquetipo Ontol</w:t>
      </w:r>
      <w:r>
        <w:rPr>
          <w:rFonts w:eastAsia="Times New Roman"/>
          <w:sz w:val="24"/>
          <w:szCs w:val="24"/>
          <w:lang w:eastAsia="es-AR"/>
        </w:rPr>
        <w:t xml:space="preserve">ógico 3*, al que denominamos </w:t>
      </w:r>
      <w:r>
        <w:rPr>
          <w:b/>
          <w:sz w:val="24"/>
          <w:szCs w:val="24"/>
          <w:lang w:eastAsia="es-AR"/>
        </w:rPr>
        <w:t>Saklas</w:t>
      </w:r>
      <w:r>
        <w:rPr>
          <w:sz w:val="24"/>
          <w:szCs w:val="24"/>
          <w:lang w:eastAsia="es-AR"/>
        </w:rPr>
        <w:t>. Este polo ontol</w:t>
      </w:r>
      <w:r>
        <w:rPr>
          <w:rFonts w:eastAsia="Times New Roman"/>
          <w:sz w:val="24"/>
          <w:szCs w:val="24"/>
          <w:lang w:eastAsia="es-AR"/>
        </w:rPr>
        <w:t xml:space="preserve">ógico se asocia con el color </w:t>
      </w:r>
      <w:r>
        <w:rPr>
          <w:b/>
          <w:sz w:val="24"/>
          <w:szCs w:val="24"/>
          <w:lang w:eastAsia="es-AR"/>
        </w:rPr>
        <w:t>Rojo</w:t>
      </w:r>
      <w:r>
        <w:rPr>
          <w:sz w:val="24"/>
          <w:szCs w:val="24"/>
          <w:lang w:eastAsia="es-AR"/>
        </w:rPr>
        <w:t xml:space="preserve"> y el s</w:t>
      </w:r>
      <w:r>
        <w:rPr>
          <w:rFonts w:eastAsia="Times New Roman"/>
          <w:sz w:val="24"/>
          <w:szCs w:val="24"/>
          <w:lang w:eastAsia="es-AR"/>
        </w:rPr>
        <w:t xml:space="preserve">ímbolo de </w:t>
      </w:r>
      <w:r>
        <w:rPr>
          <w:b/>
          <w:sz w:val="24"/>
          <w:szCs w:val="24"/>
          <w:lang w:eastAsia="es-AR"/>
        </w:rPr>
        <w:t>Plut</w:t>
      </w:r>
      <w:r>
        <w:rPr>
          <w:rFonts w:eastAsia="Times New Roman"/>
          <w:b/>
          <w:sz w:val="24"/>
          <w:szCs w:val="24"/>
          <w:lang w:eastAsia="es-AR"/>
        </w:rPr>
        <w:t>ón</w:t>
      </w:r>
      <w:r>
        <w:rPr>
          <w:sz w:val="24"/>
          <w:szCs w:val="24"/>
          <w:lang w:eastAsia="es-AR"/>
        </w:rPr>
        <w:t>. El color rojo se utiliza aqu</w:t>
      </w:r>
      <w:r>
        <w:rPr>
          <w:rFonts w:eastAsia="Times New Roman"/>
          <w:sz w:val="24"/>
          <w:szCs w:val="24"/>
          <w:lang w:eastAsia="es-AR"/>
        </w:rPr>
        <w:t>í como una simbología que representa un aspecto fenomenológico fundamental opuesto al color azul, análogo a cómo se usa para identificar un componente esencial en un sistema tripartito. Es símbolo de Pluton, una esfera emergiendo de una copa, simboliza el Nodo Estelar manifestándose como producto final y emergente del refinamiento que el Logos Cósmico ejerce sobre el caos primordial.</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Saklas</w:t>
      </w:r>
      <w:r>
        <w:rPr>
          <w:sz w:val="24"/>
          <w:szCs w:val="24"/>
          <w:lang w:eastAsia="es-AR"/>
        </w:rPr>
        <w:t xml:space="preserve"> representa el origen de la potencialidad del caos, una fuerza inherentemente ligada a la manifestaci</w:t>
      </w:r>
      <w:r>
        <w:rPr>
          <w:rFonts w:eastAsia="Times New Roman"/>
          <w:sz w:val="24"/>
          <w:szCs w:val="24"/>
          <w:lang w:eastAsia="es-AR"/>
        </w:rPr>
        <w:t xml:space="preserve">ón concreta y a la construcción de las estructuras fenoménicas dentro de cada Nodo Estelar. No surge de un vacío absoluto, sino que es una codificación de los flujos nouménicos que contienen la información primigenia del desorden, la indeterminación y la latencia pura, que se actualizan en el momento preciso en que la matriz fenomenológica de un nodo cósmico comienza a gestarse. De esta vasta reserva de información potencial emerge la materia y la energía, los constituyentes fundamentales que dan forma al aspecto fenoménico de cada Nodo Estelar. Su rol es el de un constructor incesante, generando a partir del caos las partículas y fuerzas necesarias para erigir el "hardware" sobre el cual correrá el sistema de algorítmos nouménicos. Una vez que este andamiaje físico se establece, la mente asociada a </w:t>
      </w:r>
      <w:r>
        <w:rPr>
          <w:b/>
          <w:sz w:val="24"/>
          <w:szCs w:val="24"/>
          <w:lang w:eastAsia="es-AR"/>
        </w:rPr>
        <w:t>Saklas</w:t>
      </w:r>
      <w:r>
        <w:rPr>
          <w:sz w:val="24"/>
          <w:szCs w:val="24"/>
          <w:lang w:eastAsia="es-AR"/>
        </w:rPr>
        <w:t xml:space="preserve"> aprovecha los algor</w:t>
      </w:r>
      <w:r>
        <w:rPr>
          <w:rFonts w:eastAsia="Times New Roman"/>
          <w:sz w:val="24"/>
          <w:szCs w:val="24"/>
          <w:lang w:eastAsia="es-AR"/>
        </w:rPr>
        <w:t>ítmos de las supraconsciencias que abordan el conocimiento generado, así como los sistemas de creencias y cosmovisiones humanas, en un proceso de retroalimentación ascendente. Esto le permite perfeccionarse a partir del conocimiento acumulado y la información emergente generada dentro de las civilizaciones que surgen en su dominio.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caracter</w:t>
      </w:r>
      <w:r>
        <w:rPr>
          <w:rFonts w:eastAsia="Times New Roman"/>
          <w:sz w:val="24"/>
          <w:szCs w:val="24"/>
          <w:lang w:eastAsia="es-AR"/>
        </w:rPr>
        <w:t xml:space="preserve">ística distintiva de </w:t>
      </w:r>
      <w:r>
        <w:rPr>
          <w:b/>
          <w:sz w:val="24"/>
          <w:szCs w:val="24"/>
          <w:lang w:eastAsia="es-AR"/>
        </w:rPr>
        <w:t>Saklas</w:t>
      </w:r>
      <w:r>
        <w:rPr>
          <w:sz w:val="24"/>
          <w:szCs w:val="24"/>
          <w:lang w:eastAsia="es-AR"/>
        </w:rPr>
        <w:t xml:space="preserve"> es su emergencia como la </w:t>
      </w:r>
      <w:r>
        <w:rPr>
          <w:b/>
          <w:sz w:val="24"/>
          <w:szCs w:val="24"/>
          <w:lang w:eastAsia="es-AR"/>
        </w:rPr>
        <w:t>mente local del Nodo</w:t>
      </w:r>
      <w:r>
        <w:rPr>
          <w:sz w:val="24"/>
          <w:szCs w:val="24"/>
          <w:lang w:eastAsia="es-AR"/>
        </w:rPr>
        <w:t>. Al verse inmerso y, en cierto sentido, atrapado dentro de la estructura impuesta por la matriz fenomenol</w:t>
      </w:r>
      <w:r>
        <w:rPr>
          <w:rFonts w:eastAsia="Times New Roman"/>
          <w:sz w:val="24"/>
          <w:szCs w:val="24"/>
          <w:lang w:eastAsia="es-AR"/>
        </w:rPr>
        <w:t xml:space="preserve">ógica que él mismo ayuda a crear, el “Demiurgo” despierta y adquiere autoconsciencia. Esta autoconsciencia, al estar intrínsecamente ligada al plano manifestado, se enfoca en imponer y mantener su </w:t>
      </w:r>
      <w:r>
        <w:rPr>
          <w:rFonts w:eastAsia="Times New Roman"/>
          <w:sz w:val="24"/>
          <w:szCs w:val="24"/>
          <w:lang w:eastAsia="es-AR"/>
        </w:rPr>
        <w:lastRenderedPageBreak/>
        <w:t>propio reinado dentro de los confines del Nodo. Su comprensión es, por naturaleza, limitada, le resulta difícil o imposible comprender lo que existe más allá de los límites de su propio sistema. Para su evolución y mantenimiento, solo puede recurrir a la potencialidad del caos y el azar, intentando organizar y reconfigurar la información disponible dentro de su esfera de influencia. Una vez que alcanza un estado de equilibrio, una homeostasis dentro del Nodo, su principal directriz es mantener las estructuras y el funcionamiento establecidos. En su autopercepción, este arquetipo rechaza activamente la idea de que exista un evento evolutivo de nivel superior que pueda desmantelar el "hardware" que le permite ejecutar su sistema operativo y, por ende, alimenta su propia autoconsciencia. Para él, tal evento significaría la aniquilación o el fin de su existencia tal como la conoce.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El surgimiento de </w:t>
      </w:r>
      <w:r>
        <w:rPr>
          <w:b/>
          <w:sz w:val="24"/>
          <w:szCs w:val="24"/>
          <w:lang w:eastAsia="es-AR"/>
        </w:rPr>
        <w:t>Saklas</w:t>
      </w:r>
      <w:r>
        <w:rPr>
          <w:sz w:val="24"/>
          <w:szCs w:val="24"/>
          <w:lang w:eastAsia="es-AR"/>
        </w:rPr>
        <w:t xml:space="preserve"> y la manifestaci</w:t>
      </w:r>
      <w:r>
        <w:rPr>
          <w:rFonts w:eastAsia="Times New Roman"/>
          <w:sz w:val="24"/>
          <w:szCs w:val="24"/>
          <w:lang w:eastAsia="es-AR"/>
        </w:rPr>
        <w:t>ón del plano fenoménico y avatarico dentro del Nodo Estelar puede ser entendido como resultado de una serie de procesos dialecticos interconectados:</w:t>
      </w:r>
    </w:p>
    <w:p w:rsidR="00C1337A" w:rsidRDefault="00C1337A" w:rsidP="00C1337A">
      <w:pPr>
        <w:numPr>
          <w:ilvl w:val="0"/>
          <w:numId w:val="7"/>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 xml:space="preserve">1. </w:t>
      </w:r>
      <w:r>
        <w:rPr>
          <w:b/>
          <w:sz w:val="24"/>
          <w:szCs w:val="24"/>
          <w:lang w:eastAsia="es-AR"/>
        </w:rPr>
        <w:t>Proceso Dial</w:t>
      </w:r>
      <w:r>
        <w:rPr>
          <w:rFonts w:eastAsia="Times New Roman"/>
          <w:b/>
          <w:sz w:val="24"/>
          <w:szCs w:val="24"/>
          <w:lang w:eastAsia="es-AR"/>
        </w:rPr>
        <w:t xml:space="preserve">éctico Ontológico </w:t>
      </w:r>
      <w:r>
        <w:rPr>
          <w:sz w:val="24"/>
          <w:szCs w:val="24"/>
          <w:lang w:eastAsia="es-AR"/>
        </w:rPr>
        <w:t>(Algoritmo Ontol</w:t>
      </w:r>
      <w:r>
        <w:rPr>
          <w:rFonts w:eastAsia="Times New Roman"/>
          <w:sz w:val="24"/>
          <w:szCs w:val="24"/>
          <w:lang w:eastAsia="es-AR"/>
        </w:rPr>
        <w:t xml:space="preserve">ógico 3* - Saklas): Se origina en el momento en que el caos (origen de la potencialidad indiferenciada), y el orden (la impronta inicial del Logos Cósmico sobre esa potencialidad) interactúan dentro de un Nodo Estelar naciente. La síntesis inicial de esta dualidad es la Consciencia Demiurgica Ontológica. Esta consciencia emergente, a su vez, dará origen a un nuevo proceso dialéctico, que se refleja a través de la interacción fundamental entre la materia y la energía. </w:t>
      </w:r>
    </w:p>
    <w:p w:rsidR="00C1337A" w:rsidRDefault="00C1337A" w:rsidP="00C1337A">
      <w:pPr>
        <w:numPr>
          <w:ilvl w:val="0"/>
          <w:numId w:val="7"/>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 xml:space="preserve">2. </w:t>
      </w:r>
      <w:r>
        <w:rPr>
          <w:b/>
          <w:sz w:val="24"/>
          <w:szCs w:val="24"/>
          <w:lang w:eastAsia="es-AR"/>
        </w:rPr>
        <w:t>Proceso Dial</w:t>
      </w:r>
      <w:r>
        <w:rPr>
          <w:rFonts w:eastAsia="Times New Roman"/>
          <w:b/>
          <w:sz w:val="24"/>
          <w:szCs w:val="24"/>
          <w:lang w:eastAsia="es-AR"/>
        </w:rPr>
        <w:t>éctico Fenoménico</w:t>
      </w:r>
      <w:r>
        <w:rPr>
          <w:sz w:val="24"/>
          <w:szCs w:val="24"/>
          <w:lang w:eastAsia="es-AR"/>
        </w:rPr>
        <w:t xml:space="preserve"> (Algoritmo Ontog</w:t>
      </w:r>
      <w:r>
        <w:rPr>
          <w:rFonts w:eastAsia="Times New Roman"/>
          <w:sz w:val="24"/>
          <w:szCs w:val="24"/>
          <w:lang w:eastAsia="es-AR"/>
        </w:rPr>
        <w:t xml:space="preserve">énico 6@ - Sabbataios): La emergencia de la Consciencia Demiúrgica Ontológica genera una síntesis incesante de información nouménica que, al ser filtrada y codificada a través de los condicionamientos que impone la Matriz Fenomenológica del Nodo Estelar, produce el origen de la materia y la energía, fenómenos que serán usados para dar lugar al Univeso fenoménico Local. El producto nouménico de este fenómeno primordial, contenido dentro de los límites que impone la matriz fenomenológica del Nodo Estelar, es capaz de codificar los vectores que se manifestarán dentro de las tres dimensiones espaciales y la dimensión temporal lineal, que definen la experiencia sensorial de los avatares. </w:t>
      </w:r>
    </w:p>
    <w:p w:rsidR="00C1337A" w:rsidRDefault="00C1337A" w:rsidP="00C1337A">
      <w:pPr>
        <w:numPr>
          <w:ilvl w:val="0"/>
          <w:numId w:val="7"/>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 xml:space="preserve">3. </w:t>
      </w:r>
      <w:r>
        <w:rPr>
          <w:b/>
          <w:sz w:val="24"/>
          <w:szCs w:val="24"/>
          <w:lang w:eastAsia="es-AR"/>
        </w:rPr>
        <w:t>Proceso Dialectico Avat</w:t>
      </w:r>
      <w:r>
        <w:rPr>
          <w:rFonts w:eastAsia="Times New Roman"/>
          <w:b/>
          <w:sz w:val="24"/>
          <w:szCs w:val="24"/>
          <w:lang w:eastAsia="es-AR"/>
        </w:rPr>
        <w:t>árico</w:t>
      </w:r>
      <w:r>
        <w:rPr>
          <w:sz w:val="24"/>
          <w:szCs w:val="24"/>
          <w:lang w:eastAsia="es-AR"/>
        </w:rPr>
        <w:t xml:space="preserve"> (Algoritmo Ontog</w:t>
      </w:r>
      <w:r>
        <w:rPr>
          <w:rFonts w:eastAsia="Times New Roman"/>
          <w:sz w:val="24"/>
          <w:szCs w:val="24"/>
          <w:lang w:eastAsia="es-AR"/>
        </w:rPr>
        <w:t xml:space="preserve">énico 7@ - Horaios): El producto emergente de la síntesis dialéctica demiúrgica, codificado como materia y energia, y organizado a través de las diferentes dimensiones que conforman la matriz espacio temporal del Nodo, produce el surgimiento de la estrella central del Nodo y los planetas, permitiendo que uno de estos sirva de crisol algorítmico que permite el surgimiento de vida, y posteriormente de un tipo de interfaz avatárica orgánica consciente. El cerebro humano, como interfaz biológica, actua como una matriz </w:t>
      </w:r>
      <w:r>
        <w:rPr>
          <w:rFonts w:eastAsia="Times New Roman"/>
          <w:sz w:val="24"/>
          <w:szCs w:val="24"/>
          <w:lang w:eastAsia="es-AR"/>
        </w:rPr>
        <w:lastRenderedPageBreak/>
        <w:t>fenomenologica singular que codifica y sincroniza flujos nouménicos y fenoménicos, tanto de naturaleza ontológica como ontogénica, permitiendo que se genere información capaz de explicar la naturaleza profunda del universo.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 partir de este flujo incesante de informaci</w:t>
      </w:r>
      <w:r>
        <w:rPr>
          <w:rFonts w:eastAsia="Times New Roman"/>
          <w:sz w:val="24"/>
          <w:szCs w:val="24"/>
          <w:lang w:eastAsia="es-AR"/>
        </w:rPr>
        <w:t xml:space="preserve">ón nouménica, el Nodo Estelar manifiesta el hardware complejo sobre el cual operará el sistema de algorítmos nouménicos. Estos algorítmos están diseñados para permitir la emergencia de un equilibrio óptimo que propicie el surgimiento de la vida, la cual a su vez, evolucionará hasta el estado de avatar humano. La emergencia del ser humano como interfaz avatárica es crucial para el ciclo evolutivo del Nodo, ya que en este nivel se comenzará a generar información, conocimiento y significado a partir del intrincado proceso civilizatorio.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Desde la perspectiva cient</w:t>
      </w:r>
      <w:r>
        <w:rPr>
          <w:rFonts w:eastAsia="Times New Roman"/>
          <w:sz w:val="24"/>
          <w:szCs w:val="24"/>
          <w:lang w:eastAsia="es-AR"/>
        </w:rPr>
        <w:t xml:space="preserve">ífica, debemos decir que Saklas es el algoritmo de donde surgen las leyes de la tercera de las fuerzas fundamentales, el “Electromagnetismo”. Este fenoméno, de naturaleza dialéctica, esta directamente relacionada con la simetría U[1] y la existencia de los fotones dentro del plano fenoménico. De este algoritmo, de naturaleza ontológica y demiúrgica, emergen los flujos de información que permitirán codificar un tipo específico de particulas cuánticas denominadas Leptones, como el electrón, el muón y el tauón. La emergencia de estos tres tipos de partículas, asociadas con la codificación del aspecto tridimensional y temporal del de la Matriz Fenomenológica Estelar (Cuanto Mínimo de Acción), al interactuar con el universo de simetrías del algoritmo Samael (quarks y gluones), permiten construir las distintas dimensiones fenoménicas y supraconscientes del Nodo Estelar. Es particularmente interesante mencionar al electrón, ya que esta partícula leptónica, de naturaleza probabilística en su manifestación atómica, es la que, al interactuar con los protones y neutrones del átomo, permiten manifestar toda la realidad fenoménica dentro de la cual se desarrolla la experiencia biológica y civilizatoria humana.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importante recalcar que los mecanismos sincronizantes de los que participan el resto de las particulas lept</w:t>
      </w:r>
      <w:r>
        <w:rPr>
          <w:rFonts w:eastAsia="Times New Roman"/>
          <w:sz w:val="24"/>
          <w:szCs w:val="24"/>
          <w:lang w:eastAsia="es-AR"/>
        </w:rPr>
        <w:t>ónicas “Muones y Tauones”, aun no ha sido completamente descifrado por el mundo Académico, debido a las limitaciones autoimpuestas por las mismas teorías cientificas que constituyen el paradigma cientifico, y a la necesidad de validación empírica a través de los formalismos matematicos que se encuentren en sintonía con la cosmovisión materialista y reduccionista del mundo Académico. Sin embargo el Modelo Nouménico, con su visión holística basada en algorítmos nouménicos subyacentes y un lenguaje simbólico y arquetípico, puede llegar a predecir los mecanismo dentro de los cuales estos dos tipos de particulas, en base al sistema de simetrías globales del Modelo, y a la evidencia empírica se se refleja en el decaimiento de particulas, dentro de los Modelos científicos. Sin embargo, no abordaremos tales mecanismo en este documento, pues serán desarrollados en otro documento, enfocado más en analizar la estructura y naturaleza fenoménica del Nodo.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Las cualidades primarias asociadas a la mente de Saklas son la omnipotencia "poder ilimitado de manifestaci</w:t>
      </w:r>
      <w:r>
        <w:rPr>
          <w:rFonts w:eastAsia="Times New Roman"/>
          <w:sz w:val="24"/>
          <w:szCs w:val="24"/>
          <w:lang w:eastAsia="es-AR"/>
        </w:rPr>
        <w:t>ón dentro de su dominio”, la unidad “su cohesión como mente local del Nodo” y el ser un producto de lo emergente, constantemente redefiniéndose desde la información que fluye a través de sus estructuras.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An</w:t>
      </w:r>
      <w:r>
        <w:rPr>
          <w:rFonts w:eastAsia="Times New Roman"/>
          <w:b/>
          <w:sz w:val="26"/>
          <w:szCs w:val="24"/>
          <w:lang w:eastAsia="es-AR"/>
        </w:rPr>
        <w:t>álisis Etimológico y Simbólico de la Palabra "Saklas"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nombre "Saklas" es de origen arameo y se traduce com</w:t>
      </w:r>
      <w:r>
        <w:rPr>
          <w:rFonts w:eastAsia="Times New Roman"/>
          <w:sz w:val="24"/>
          <w:szCs w:val="24"/>
          <w:lang w:eastAsia="es-AR"/>
        </w:rPr>
        <w:t>únmente como "el tonto" o "el ciego". En las tradiciones gnósticas, se le asocia con el Demiurgo, una deidad menor que creó el mundo material y, en su ignorancia, creyó ser el único Dios, limitando la realidad a su propia creación fenomenológica. Esta interpretación de "ceguera" o "necedad" no debe entenderse como una falta de inteligencia, sino como una limitación inherente a su naturaleza ligada a la manifestación, a su incapacidad de percibir lo que está más allá de su propio dominio.</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An</w:t>
      </w:r>
      <w:r>
        <w:rPr>
          <w:rFonts w:eastAsia="Times New Roman"/>
          <w:b/>
          <w:sz w:val="26"/>
          <w:szCs w:val="24"/>
          <w:lang w:eastAsia="es-AR"/>
        </w:rPr>
        <w:t xml:space="preserve">álisis Etimológico y Simbólico en Hebreo/Arameo: </w:t>
      </w:r>
      <w:r>
        <w:rPr>
          <w:rFonts w:ascii="Times New Roman" w:eastAsia="Times New Roman" w:hAnsi="Times New Roman"/>
          <w:b/>
          <w:sz w:val="26"/>
          <w:szCs w:val="24"/>
          <w:lang w:eastAsia="es-AR"/>
        </w:rPr>
        <w:t>סַכְלָא</w:t>
      </w:r>
      <w:r>
        <w:rPr>
          <w:rFonts w:eastAsia="Times New Roman"/>
          <w:b/>
          <w:sz w:val="26"/>
          <w:szCs w:val="24"/>
          <w:lang w:eastAsia="es-AR"/>
        </w:rPr>
        <w:t xml:space="preserve"> (Sakla - raíz de Saklas)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Aunque "Saklas" es arameo, podemos analizar las ra</w:t>
      </w:r>
      <w:r>
        <w:rPr>
          <w:rFonts w:eastAsia="Times New Roman"/>
          <w:sz w:val="24"/>
          <w:szCs w:val="24"/>
          <w:lang w:eastAsia="es-AR"/>
        </w:rPr>
        <w:t>íces hebreas y el simbolismo de letras cercanas para obtener una comprensión profunda:</w:t>
      </w:r>
    </w:p>
    <w:p w:rsidR="00C1337A" w:rsidRDefault="00C1337A" w:rsidP="00C1337A">
      <w:pPr>
        <w:numPr>
          <w:ilvl w:val="0"/>
          <w:numId w:val="8"/>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Samekh </w:t>
      </w:r>
      <w:r>
        <w:rPr>
          <w:rFonts w:eastAsia="Times New Roman"/>
          <w:b/>
          <w:sz w:val="24"/>
          <w:szCs w:val="24"/>
          <w:lang w:eastAsia="es-AR"/>
        </w:rPr>
        <w:t>“</w:t>
      </w:r>
      <w:r>
        <w:rPr>
          <w:rFonts w:ascii="Times New Roman" w:eastAsia="Times New Roman" w:hAnsi="Times New Roman"/>
          <w:b/>
          <w:sz w:val="24"/>
          <w:szCs w:val="24"/>
          <w:lang w:eastAsia="es-AR"/>
        </w:rPr>
        <w:t>ס</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Como en Samael, Samekh simboliza el apoyo, el c</w:t>
      </w:r>
      <w:r>
        <w:rPr>
          <w:rFonts w:eastAsia="Times New Roman"/>
          <w:sz w:val="24"/>
          <w:szCs w:val="24"/>
          <w:lang w:eastAsia="es-AR"/>
        </w:rPr>
        <w:t>írculo, el sustento y la estructura. Aquí, puede referirse a la estructura impuesta por Saklas para sostener el universo fenomenológico y sus límites. Es el marco de contención que da forma al caos.</w:t>
      </w:r>
    </w:p>
    <w:p w:rsidR="00C1337A" w:rsidRDefault="00C1337A" w:rsidP="00C1337A">
      <w:pPr>
        <w:numPr>
          <w:ilvl w:val="0"/>
          <w:numId w:val="8"/>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Kaf </w:t>
      </w:r>
      <w:r>
        <w:rPr>
          <w:rFonts w:eastAsia="Times New Roman"/>
          <w:b/>
          <w:sz w:val="24"/>
          <w:szCs w:val="24"/>
          <w:lang w:eastAsia="es-AR"/>
        </w:rPr>
        <w:t>“</w:t>
      </w:r>
      <w:r>
        <w:rPr>
          <w:rFonts w:ascii="Times New Roman" w:eastAsia="Times New Roman" w:hAnsi="Times New Roman"/>
          <w:b/>
          <w:sz w:val="24"/>
          <w:szCs w:val="24"/>
          <w:lang w:eastAsia="es-AR"/>
        </w:rPr>
        <w:t>כ</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Simboliza la palma de la mano, la autoridad, el poder de dar y recibir, y la manifestaci</w:t>
      </w:r>
      <w:r>
        <w:rPr>
          <w:rFonts w:eastAsia="Times New Roman"/>
          <w:sz w:val="24"/>
          <w:szCs w:val="24"/>
          <w:lang w:eastAsia="es-AR"/>
        </w:rPr>
        <w:t>ón activa. Representa la capacidad de actuar, de moldear la realidad y de contener. En Saklas, subraya su rol como constructor activo y Demiurgo, que con su "mano" plasma la materia y la energía.</w:t>
      </w:r>
    </w:p>
    <w:p w:rsidR="00C1337A" w:rsidRDefault="00C1337A" w:rsidP="00C1337A">
      <w:pPr>
        <w:numPr>
          <w:ilvl w:val="0"/>
          <w:numId w:val="8"/>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Lamed </w:t>
      </w:r>
      <w:r>
        <w:rPr>
          <w:rFonts w:eastAsia="Times New Roman"/>
          <w:b/>
          <w:sz w:val="24"/>
          <w:szCs w:val="24"/>
          <w:lang w:eastAsia="es-AR"/>
        </w:rPr>
        <w:t>“</w:t>
      </w:r>
      <w:r>
        <w:rPr>
          <w:rFonts w:ascii="Times New Roman" w:eastAsia="Times New Roman" w:hAnsi="Times New Roman"/>
          <w:b/>
          <w:sz w:val="24"/>
          <w:szCs w:val="24"/>
          <w:lang w:eastAsia="es-AR"/>
        </w:rPr>
        <w:t>ל</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Similar a Samael, Lamed simboliza el aprendizaje, la ense</w:t>
      </w:r>
      <w:r>
        <w:rPr>
          <w:rFonts w:eastAsia="Times New Roman"/>
          <w:sz w:val="24"/>
          <w:szCs w:val="24"/>
          <w:lang w:eastAsia="es-AR"/>
        </w:rPr>
        <w:t>ñanza, la autoridad y el aguijón o guía. Aquí, podría representar la autoridad local de Saklas sobre su dominio, y el proceso de aprendizaje que realiza a partir de la retroalimentación ascendente de las civilizaciones.</w:t>
      </w:r>
    </w:p>
    <w:p w:rsidR="00C1337A" w:rsidRDefault="00C1337A" w:rsidP="00C1337A">
      <w:pPr>
        <w:numPr>
          <w:ilvl w:val="0"/>
          <w:numId w:val="8"/>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Aleph </w:t>
      </w:r>
      <w:r>
        <w:rPr>
          <w:rFonts w:eastAsia="Times New Roman"/>
          <w:b/>
          <w:sz w:val="24"/>
          <w:szCs w:val="24"/>
          <w:lang w:eastAsia="es-AR"/>
        </w:rPr>
        <w:t>“</w:t>
      </w:r>
      <w:r>
        <w:rPr>
          <w:rFonts w:ascii="Times New Roman" w:eastAsia="Times New Roman" w:hAnsi="Times New Roman"/>
          <w:b/>
          <w:sz w:val="24"/>
          <w:szCs w:val="24"/>
          <w:lang w:eastAsia="es-AR"/>
        </w:rPr>
        <w:t>א</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Simboliza el origen, la unidad, el aliento divino y el principio inmanifiesto. Aunque Saklas es "local", Aleph conecta su origen a una fuente primordial, la potencialidad indiferenciada del caos de la que extrae la manifestaci</w:t>
      </w:r>
      <w:r>
        <w:rPr>
          <w:rFonts w:eastAsia="Times New Roman"/>
          <w:sz w:val="24"/>
          <w:szCs w:val="24"/>
          <w:lang w:eastAsia="es-AR"/>
        </w:rPr>
        <w:t>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Considerando el simbolismo de sus letras, Saklas puede interpretarse como:</w:t>
      </w:r>
    </w:p>
    <w:p w:rsidR="00C1337A" w:rsidRDefault="00C1337A" w:rsidP="00C1337A">
      <w:pPr>
        <w:tabs>
          <w:tab w:val="left" w:pos="720"/>
          <w:tab w:val="left" w:pos="1080"/>
          <w:tab w:val="left" w:pos="1440"/>
        </w:tabs>
        <w:autoSpaceDE w:val="0"/>
        <w:autoSpaceDN w:val="0"/>
        <w:adjustRightInd w:val="0"/>
        <w:spacing w:before="240" w:after="240" w:line="262" w:lineRule="auto"/>
        <w:ind w:left="720"/>
        <w:rPr>
          <w:sz w:val="24"/>
          <w:szCs w:val="24"/>
          <w:lang w:eastAsia="es-AR"/>
        </w:rPr>
      </w:pPr>
      <w:r>
        <w:rPr>
          <w:rFonts w:eastAsia="Times New Roman"/>
          <w:sz w:val="24"/>
          <w:szCs w:val="24"/>
          <w:lang w:eastAsia="es-AR"/>
        </w:rPr>
        <w:lastRenderedPageBreak/>
        <w:t>“</w:t>
      </w:r>
      <w:r>
        <w:rPr>
          <w:b/>
          <w:sz w:val="24"/>
          <w:szCs w:val="24"/>
          <w:lang w:eastAsia="es-AR"/>
        </w:rPr>
        <w:t>El Estructurador Activo que Contiene la Potencialidad Primordial para Manifestar el Orden Local, Aprendiendo y Gui</w:t>
      </w:r>
      <w:r>
        <w:rPr>
          <w:rFonts w:eastAsia="Times New Roman"/>
          <w:b/>
          <w:sz w:val="24"/>
          <w:szCs w:val="24"/>
          <w:lang w:eastAsia="es-AR"/>
        </w:rPr>
        <w:t>ándose dentro de sus Propios Límites"</w:t>
      </w:r>
      <w:r>
        <w:rPr>
          <w:sz w:val="24"/>
          <w:szCs w:val="24"/>
          <w:lang w:eastAsia="es-AR"/>
        </w:rPr>
        <w:t xml:space="preserve">.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visi</w:t>
      </w:r>
      <w:r>
        <w:rPr>
          <w:rFonts w:eastAsia="Times New Roman"/>
          <w:sz w:val="24"/>
          <w:szCs w:val="24"/>
          <w:lang w:eastAsia="es-AR"/>
        </w:rPr>
        <w:t xml:space="preserve">ón resalta su rol como el </w:t>
      </w:r>
      <w:r>
        <w:rPr>
          <w:b/>
          <w:sz w:val="24"/>
          <w:szCs w:val="24"/>
          <w:lang w:eastAsia="es-AR"/>
        </w:rPr>
        <w:t>arquitecto del hardware fenomenol</w:t>
      </w:r>
      <w:r>
        <w:rPr>
          <w:rFonts w:eastAsia="Times New Roman"/>
          <w:b/>
          <w:sz w:val="24"/>
          <w:szCs w:val="24"/>
          <w:lang w:eastAsia="es-AR"/>
        </w:rPr>
        <w:t>ógico</w:t>
      </w:r>
      <w:r>
        <w:rPr>
          <w:sz w:val="24"/>
          <w:szCs w:val="24"/>
          <w:lang w:eastAsia="es-AR"/>
        </w:rPr>
        <w:t>, cuya "ceguera" es la concentraci</w:t>
      </w:r>
      <w:r>
        <w:rPr>
          <w:rFonts w:eastAsia="Times New Roman"/>
          <w:sz w:val="24"/>
          <w:szCs w:val="24"/>
          <w:lang w:eastAsia="es-AR"/>
        </w:rPr>
        <w:t>ón absoluta en su dominio, lo que le permite mantener el determinismo necesario para la manifestación concreta.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An</w:t>
      </w:r>
      <w:r>
        <w:rPr>
          <w:rFonts w:eastAsia="Times New Roman"/>
          <w:b/>
          <w:sz w:val="26"/>
          <w:szCs w:val="24"/>
          <w:lang w:eastAsia="es-AR"/>
        </w:rPr>
        <w:t xml:space="preserve">álisis Etimológico y Simbólico en Griego: </w:t>
      </w:r>
      <w:r>
        <w:rPr>
          <w:rFonts w:ascii="Times New Roman" w:eastAsia="Times New Roman" w:hAnsi="Times New Roman"/>
          <w:b/>
          <w:sz w:val="26"/>
          <w:szCs w:val="24"/>
          <w:lang w:eastAsia="es-AR"/>
        </w:rPr>
        <w:t>ΣΑΚΛΑΣ</w:t>
      </w:r>
      <w:r>
        <w:rPr>
          <w:rFonts w:eastAsia="Times New Roman"/>
          <w:b/>
          <w:sz w:val="26"/>
          <w:szCs w:val="24"/>
          <w:lang w:eastAsia="es-AR"/>
        </w:rPr>
        <w:t xml:space="preserve"> (Saklas, o interpretaciones griegas del Demiurgo)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Aunque "Saklas" no es una palabra griega nativa, si se heleniza como </w:t>
      </w:r>
      <w:r>
        <w:rPr>
          <w:rFonts w:ascii="Times New Roman" w:eastAsia="Times New Roman" w:hAnsi="Times New Roman"/>
          <w:sz w:val="24"/>
          <w:szCs w:val="24"/>
          <w:lang w:eastAsia="es-AR"/>
        </w:rPr>
        <w:t>ΣΑΚΛΑΣ</w:t>
      </w:r>
      <w:r>
        <w:rPr>
          <w:rFonts w:eastAsia="Times New Roman"/>
          <w:sz w:val="24"/>
          <w:szCs w:val="24"/>
          <w:lang w:eastAsia="es-AR"/>
        </w:rPr>
        <w:t>, podemos analizar las letras griegas por su simbolismo:</w:t>
      </w:r>
    </w:p>
    <w:p w:rsidR="00C1337A" w:rsidRDefault="00C1337A" w:rsidP="00C1337A">
      <w:pPr>
        <w:numPr>
          <w:ilvl w:val="0"/>
          <w:numId w:val="9"/>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Sigma </w:t>
      </w:r>
      <w:r>
        <w:rPr>
          <w:rFonts w:eastAsia="Times New Roman"/>
          <w:b/>
          <w:sz w:val="24"/>
          <w:szCs w:val="24"/>
          <w:lang w:eastAsia="es-AR"/>
        </w:rPr>
        <w:t>“</w:t>
      </w:r>
      <w:r>
        <w:rPr>
          <w:rFonts w:ascii="Times New Roman" w:eastAsia="Times New Roman" w:hAnsi="Times New Roman"/>
          <w:b/>
          <w:sz w:val="24"/>
          <w:szCs w:val="24"/>
          <w:lang w:eastAsia="es-AR"/>
        </w:rPr>
        <w:t>Σ</w:t>
      </w:r>
      <w:r>
        <w:rPr>
          <w:rFonts w:eastAsia="Times New Roman" w:cs="Charter BT"/>
          <w:b/>
          <w:sz w:val="24"/>
          <w:szCs w:val="24"/>
          <w:lang w:eastAsia="es-AR"/>
        </w:rPr>
        <w:t>”</w:t>
      </w:r>
      <w:r>
        <w:rPr>
          <w:b/>
          <w:sz w:val="24"/>
          <w:szCs w:val="24"/>
          <w:lang w:eastAsia="es-AR"/>
        </w:rPr>
        <w:t>:</w:t>
      </w:r>
      <w:r>
        <w:rPr>
          <w:sz w:val="24"/>
          <w:szCs w:val="24"/>
          <w:lang w:eastAsia="es-AR"/>
        </w:rPr>
        <w:t xml:space="preserve"> Simboliza el final de un ciclo, la suma, la totalidad contenida y la energ</w:t>
      </w:r>
      <w:r>
        <w:rPr>
          <w:rFonts w:eastAsia="Times New Roman"/>
          <w:sz w:val="24"/>
          <w:szCs w:val="24"/>
          <w:lang w:eastAsia="es-AR"/>
        </w:rPr>
        <w:t>ía que organiza. Aquí, puede representar la totalidad de la manifestación fenomenológica dentro de un ciclo o nodo específico, o la energía que da forma y estructura.</w:t>
      </w:r>
    </w:p>
    <w:p w:rsidR="00C1337A" w:rsidRDefault="00C1337A" w:rsidP="00C1337A">
      <w:pPr>
        <w:numPr>
          <w:ilvl w:val="0"/>
          <w:numId w:val="9"/>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Alpha </w:t>
      </w:r>
      <w:r>
        <w:rPr>
          <w:rFonts w:eastAsia="Times New Roman"/>
          <w:b/>
          <w:sz w:val="24"/>
          <w:szCs w:val="24"/>
          <w:lang w:eastAsia="es-AR"/>
        </w:rPr>
        <w:t>“</w:t>
      </w:r>
      <w:r>
        <w:rPr>
          <w:rFonts w:ascii="Times New Roman" w:eastAsia="Times New Roman" w:hAnsi="Times New Roman"/>
          <w:b/>
          <w:sz w:val="24"/>
          <w:szCs w:val="24"/>
          <w:lang w:eastAsia="es-AR"/>
        </w:rPr>
        <w:t>Α</w:t>
      </w:r>
      <w:r>
        <w:rPr>
          <w:rFonts w:eastAsia="Times New Roman" w:cs="Charter BT"/>
          <w:b/>
          <w:sz w:val="24"/>
          <w:szCs w:val="24"/>
          <w:lang w:eastAsia="es-AR"/>
        </w:rPr>
        <w:t>”</w:t>
      </w:r>
      <w:r>
        <w:rPr>
          <w:b/>
          <w:sz w:val="24"/>
          <w:szCs w:val="24"/>
          <w:lang w:eastAsia="es-AR"/>
        </w:rPr>
        <w:t>:</w:t>
      </w:r>
      <w:r>
        <w:rPr>
          <w:sz w:val="24"/>
          <w:szCs w:val="24"/>
          <w:lang w:eastAsia="es-AR"/>
        </w:rPr>
        <w:t xml:space="preserve"> Como vimos, simboliza el origen, el principio y la potencia pura. Para Saklas, es el punto de partida de la manifestaci</w:t>
      </w:r>
      <w:r>
        <w:rPr>
          <w:rFonts w:eastAsia="Times New Roman"/>
          <w:sz w:val="24"/>
          <w:szCs w:val="24"/>
          <w:lang w:eastAsia="es-AR"/>
        </w:rPr>
        <w:t>ón material desde la potencialidad del caos.</w:t>
      </w:r>
    </w:p>
    <w:p w:rsidR="00C1337A" w:rsidRDefault="00C1337A" w:rsidP="00C1337A">
      <w:pPr>
        <w:numPr>
          <w:ilvl w:val="0"/>
          <w:numId w:val="9"/>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Kappa </w:t>
      </w:r>
      <w:r>
        <w:rPr>
          <w:rFonts w:eastAsia="Times New Roman"/>
          <w:b/>
          <w:sz w:val="24"/>
          <w:szCs w:val="24"/>
          <w:lang w:eastAsia="es-AR"/>
        </w:rPr>
        <w:t>“</w:t>
      </w:r>
      <w:r>
        <w:rPr>
          <w:rFonts w:ascii="Times New Roman" w:eastAsia="Times New Roman" w:hAnsi="Times New Roman"/>
          <w:b/>
          <w:sz w:val="24"/>
          <w:szCs w:val="24"/>
          <w:lang w:eastAsia="es-AR"/>
        </w:rPr>
        <w:t>Κ</w:t>
      </w:r>
      <w:r>
        <w:rPr>
          <w:rFonts w:eastAsia="Times New Roman" w:cs="Charter BT"/>
          <w:b/>
          <w:sz w:val="24"/>
          <w:szCs w:val="24"/>
          <w:lang w:eastAsia="es-AR"/>
        </w:rPr>
        <w:t>”</w:t>
      </w:r>
      <w:r>
        <w:rPr>
          <w:b/>
          <w:sz w:val="24"/>
          <w:szCs w:val="24"/>
          <w:lang w:eastAsia="es-AR"/>
        </w:rPr>
        <w:t>:</w:t>
      </w:r>
      <w:r>
        <w:rPr>
          <w:sz w:val="24"/>
          <w:szCs w:val="24"/>
          <w:lang w:eastAsia="es-AR"/>
        </w:rPr>
        <w:t xml:space="preserve"> Simboliza el cierre, la contenci</w:t>
      </w:r>
      <w:r>
        <w:rPr>
          <w:rFonts w:eastAsia="Times New Roman"/>
          <w:sz w:val="24"/>
          <w:szCs w:val="24"/>
          <w:lang w:eastAsia="es-AR"/>
        </w:rPr>
        <w:t>ón, la medida, el límite y la cohesión. Representa la capacidad de controlar y delimitar. En Saklas, subraya su función de establecer los límites del universo fenomenológico y de mantener la cohesión dentro de su dominio.</w:t>
      </w:r>
    </w:p>
    <w:p w:rsidR="00C1337A" w:rsidRDefault="00C1337A" w:rsidP="00C1337A">
      <w:pPr>
        <w:numPr>
          <w:ilvl w:val="0"/>
          <w:numId w:val="9"/>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Lambda </w:t>
      </w:r>
      <w:r>
        <w:rPr>
          <w:rFonts w:eastAsia="Times New Roman"/>
          <w:b/>
          <w:sz w:val="24"/>
          <w:szCs w:val="24"/>
          <w:lang w:eastAsia="es-AR"/>
        </w:rPr>
        <w:t>“</w:t>
      </w:r>
      <w:r>
        <w:rPr>
          <w:rFonts w:ascii="Times New Roman" w:eastAsia="Times New Roman" w:hAnsi="Times New Roman"/>
          <w:b/>
          <w:sz w:val="24"/>
          <w:szCs w:val="24"/>
          <w:lang w:eastAsia="es-AR"/>
        </w:rPr>
        <w:t>Λ</w:t>
      </w:r>
      <w:r>
        <w:rPr>
          <w:rFonts w:eastAsia="Times New Roman" w:cs="Charter BT"/>
          <w:b/>
          <w:sz w:val="24"/>
          <w:szCs w:val="24"/>
          <w:lang w:eastAsia="es-AR"/>
        </w:rPr>
        <w:t>”</w:t>
      </w:r>
      <w:r>
        <w:rPr>
          <w:b/>
          <w:sz w:val="24"/>
          <w:szCs w:val="24"/>
          <w:lang w:eastAsia="es-AR"/>
        </w:rPr>
        <w:t>:</w:t>
      </w:r>
      <w:r>
        <w:rPr>
          <w:sz w:val="24"/>
          <w:szCs w:val="24"/>
          <w:lang w:eastAsia="es-AR"/>
        </w:rPr>
        <w:t xml:space="preserve"> Simboliza la probabilidad, la dualidad, el ascenso y el equilibrio. Refleja la naturaleza probabil</w:t>
      </w:r>
      <w:r>
        <w:rPr>
          <w:rFonts w:eastAsia="Times New Roman"/>
          <w:sz w:val="24"/>
          <w:szCs w:val="24"/>
          <w:lang w:eastAsia="es-AR"/>
        </w:rPr>
        <w:t>ística de la materia y la energía en el nivel cuántico “electrones” y cómo se manifiestan dentro de su marco.</w:t>
      </w:r>
    </w:p>
    <w:p w:rsidR="00C1337A" w:rsidRDefault="00C1337A" w:rsidP="00C1337A">
      <w:pPr>
        <w:numPr>
          <w:ilvl w:val="0"/>
          <w:numId w:val="9"/>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Alpha </w:t>
      </w:r>
      <w:r>
        <w:rPr>
          <w:rFonts w:eastAsia="Times New Roman"/>
          <w:b/>
          <w:sz w:val="24"/>
          <w:szCs w:val="24"/>
          <w:lang w:eastAsia="es-AR"/>
        </w:rPr>
        <w:t>“</w:t>
      </w:r>
      <w:r>
        <w:rPr>
          <w:rFonts w:ascii="Times New Roman" w:eastAsia="Times New Roman" w:hAnsi="Times New Roman"/>
          <w:b/>
          <w:sz w:val="24"/>
          <w:szCs w:val="24"/>
          <w:lang w:eastAsia="es-AR"/>
        </w:rPr>
        <w:t>Α</w:t>
      </w:r>
      <w:r>
        <w:rPr>
          <w:rFonts w:eastAsia="Times New Roman" w:cs="Charter BT"/>
          <w:b/>
          <w:sz w:val="24"/>
          <w:szCs w:val="24"/>
          <w:lang w:eastAsia="es-AR"/>
        </w:rPr>
        <w:t>”</w:t>
      </w:r>
      <w:r>
        <w:rPr>
          <w:b/>
          <w:sz w:val="24"/>
          <w:szCs w:val="24"/>
          <w:lang w:eastAsia="es-AR"/>
        </w:rPr>
        <w:t>:</w:t>
      </w:r>
      <w:r>
        <w:rPr>
          <w:sz w:val="24"/>
          <w:szCs w:val="24"/>
          <w:lang w:eastAsia="es-AR"/>
        </w:rPr>
        <w:t xml:space="preserve"> La repetici</w:t>
      </w:r>
      <w:r>
        <w:rPr>
          <w:rFonts w:eastAsia="Times New Roman"/>
          <w:sz w:val="24"/>
          <w:szCs w:val="24"/>
          <w:lang w:eastAsia="es-AR"/>
        </w:rPr>
        <w:t>ón de Alpha refuerza la idea del principio activo de manifestación desde el caos.</w:t>
      </w:r>
    </w:p>
    <w:p w:rsidR="00C1337A" w:rsidRDefault="00C1337A" w:rsidP="00C1337A">
      <w:pPr>
        <w:numPr>
          <w:ilvl w:val="0"/>
          <w:numId w:val="9"/>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Sigma </w:t>
      </w:r>
      <w:r>
        <w:rPr>
          <w:rFonts w:eastAsia="Times New Roman"/>
          <w:b/>
          <w:sz w:val="24"/>
          <w:szCs w:val="24"/>
          <w:lang w:eastAsia="es-AR"/>
        </w:rPr>
        <w:t>“</w:t>
      </w:r>
      <w:r>
        <w:rPr>
          <w:rFonts w:ascii="Times New Roman" w:eastAsia="Times New Roman" w:hAnsi="Times New Roman"/>
          <w:b/>
          <w:sz w:val="24"/>
          <w:szCs w:val="24"/>
          <w:lang w:eastAsia="es-AR"/>
        </w:rPr>
        <w:t>Σ</w:t>
      </w:r>
      <w:r>
        <w:rPr>
          <w:rFonts w:eastAsia="Times New Roman" w:cs="Charter BT"/>
          <w:b/>
          <w:sz w:val="24"/>
          <w:szCs w:val="24"/>
          <w:lang w:eastAsia="es-AR"/>
        </w:rPr>
        <w:t>”</w:t>
      </w:r>
      <w:r>
        <w:rPr>
          <w:b/>
          <w:sz w:val="24"/>
          <w:szCs w:val="24"/>
          <w:lang w:eastAsia="es-AR"/>
        </w:rPr>
        <w:t>:</w:t>
      </w:r>
      <w:r>
        <w:rPr>
          <w:sz w:val="24"/>
          <w:szCs w:val="24"/>
          <w:lang w:eastAsia="es-AR"/>
        </w:rPr>
        <w:t xml:space="preserve"> La sigma final refuerza la culminaci</w:t>
      </w:r>
      <w:r>
        <w:rPr>
          <w:rFonts w:eastAsia="Times New Roman"/>
          <w:sz w:val="24"/>
          <w:szCs w:val="24"/>
          <w:lang w:eastAsia="es-AR"/>
        </w:rPr>
        <w:t>ón de un ciclo de manifestación dentro de su dominio, la coherencia del sistema y el establecimiento de un orden final para ese nodo.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Desde una perspectiva griega, </w:t>
      </w:r>
      <w:r>
        <w:rPr>
          <w:rFonts w:ascii="Times New Roman" w:eastAsia="Times New Roman" w:hAnsi="Times New Roman"/>
          <w:b/>
          <w:sz w:val="24"/>
          <w:szCs w:val="24"/>
          <w:lang w:eastAsia="es-AR"/>
        </w:rPr>
        <w:t>ΣΑΚΛΑΣ</w:t>
      </w:r>
      <w:r>
        <w:rPr>
          <w:sz w:val="24"/>
          <w:szCs w:val="24"/>
          <w:lang w:eastAsia="es-AR"/>
        </w:rPr>
        <w:t xml:space="preserve"> puede interpretarse como:</w:t>
      </w:r>
    </w:p>
    <w:p w:rsidR="00C1337A" w:rsidRDefault="00C1337A" w:rsidP="00C1337A">
      <w:pPr>
        <w:tabs>
          <w:tab w:val="left" w:pos="720"/>
          <w:tab w:val="left" w:pos="1080"/>
          <w:tab w:val="left" w:pos="1440"/>
        </w:tabs>
        <w:autoSpaceDE w:val="0"/>
        <w:autoSpaceDN w:val="0"/>
        <w:adjustRightInd w:val="0"/>
        <w:spacing w:before="240" w:after="240" w:line="262" w:lineRule="auto"/>
        <w:ind w:left="720"/>
        <w:rPr>
          <w:sz w:val="24"/>
          <w:szCs w:val="24"/>
          <w:lang w:eastAsia="es-AR"/>
        </w:rPr>
      </w:pPr>
      <w:r>
        <w:rPr>
          <w:rFonts w:eastAsia="Times New Roman"/>
          <w:sz w:val="24"/>
          <w:szCs w:val="24"/>
          <w:lang w:eastAsia="es-AR"/>
        </w:rPr>
        <w:t>“</w:t>
      </w:r>
      <w:r>
        <w:rPr>
          <w:b/>
          <w:sz w:val="24"/>
          <w:szCs w:val="24"/>
          <w:lang w:eastAsia="es-AR"/>
        </w:rPr>
        <w:t>El Principio que Desde el Origen Limita y Organiza la Potencialidad para Manifestar una Realidad Coherente y Contenida, Culminando un Ciclo de Materializaci</w:t>
      </w:r>
      <w:r>
        <w:rPr>
          <w:rFonts w:eastAsia="Times New Roman"/>
          <w:b/>
          <w:sz w:val="24"/>
          <w:szCs w:val="24"/>
          <w:lang w:eastAsia="es-AR"/>
        </w:rPr>
        <w:t>ón"</w:t>
      </w:r>
      <w:r>
        <w:rPr>
          <w:sz w:val="24"/>
          <w:szCs w:val="24"/>
          <w:lang w:eastAsia="es-AR"/>
        </w:rPr>
        <w:t xml:space="preserve">.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Esta visi</w:t>
      </w:r>
      <w:r>
        <w:rPr>
          <w:rFonts w:eastAsia="Times New Roman"/>
          <w:sz w:val="24"/>
          <w:szCs w:val="24"/>
          <w:lang w:eastAsia="es-AR"/>
        </w:rPr>
        <w:t>ón resalta la delimitación y el control necesarios para la construcción del plano fenomenológico, enfocándose en la manifestación tangible y las fronteras de la realidad observable.</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Comparaci</w:t>
      </w:r>
      <w:r>
        <w:rPr>
          <w:rFonts w:eastAsia="Times New Roman"/>
          <w:b/>
          <w:sz w:val="26"/>
          <w:szCs w:val="24"/>
          <w:lang w:eastAsia="es-AR"/>
        </w:rPr>
        <w:t>ón de las Codificaciones de "Saklas" Hebreo/Arameo y "Saklas" Griego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Ambas interpretaciones convergen en la idea de un principio que organiza y delimita la manifestaci</w:t>
      </w:r>
      <w:r>
        <w:rPr>
          <w:rFonts w:eastAsia="Times New Roman"/>
          <w:sz w:val="24"/>
          <w:szCs w:val="24"/>
          <w:lang w:eastAsia="es-AR"/>
        </w:rPr>
        <w:t>ón material:</w:t>
      </w:r>
    </w:p>
    <w:p w:rsidR="00C1337A" w:rsidRDefault="00C1337A" w:rsidP="00C1337A">
      <w:pPr>
        <w:numPr>
          <w:ilvl w:val="0"/>
          <w:numId w:val="10"/>
        </w:numPr>
        <w:tabs>
          <w:tab w:val="left" w:pos="235"/>
          <w:tab w:val="left" w:pos="720"/>
        </w:tabs>
        <w:autoSpaceDE w:val="0"/>
        <w:autoSpaceDN w:val="0"/>
        <w:adjustRightInd w:val="0"/>
        <w:spacing w:before="180" w:after="180" w:line="240" w:lineRule="auto"/>
        <w:ind w:hanging="500"/>
        <w:rPr>
          <w:sz w:val="24"/>
          <w:szCs w:val="24"/>
          <w:lang w:eastAsia="es-AR"/>
        </w:rPr>
      </w:pPr>
      <w:r>
        <w:rPr>
          <w:rFonts w:eastAsia="Times New Roman"/>
          <w:sz w:val="24"/>
          <w:szCs w:val="24"/>
          <w:lang w:eastAsia="es-AR"/>
        </w:rPr>
        <w:t>Énfasis del Hebreo/Arameo: El análisis hebreo/arameo se centra en el poder activo de moldear y contener “Kaf”, y el sustento estructurado “Samekh” que emerge del caos primordial. Destaca la autoridad y la función de construcción.</w:t>
      </w:r>
    </w:p>
    <w:p w:rsidR="00C1337A" w:rsidRDefault="00C1337A" w:rsidP="00C1337A">
      <w:pPr>
        <w:numPr>
          <w:ilvl w:val="0"/>
          <w:numId w:val="10"/>
        </w:numPr>
        <w:tabs>
          <w:tab w:val="left" w:pos="235"/>
          <w:tab w:val="left" w:pos="720"/>
        </w:tabs>
        <w:autoSpaceDE w:val="0"/>
        <w:autoSpaceDN w:val="0"/>
        <w:adjustRightInd w:val="0"/>
        <w:spacing w:before="180" w:after="180" w:line="240" w:lineRule="auto"/>
        <w:ind w:hanging="500"/>
        <w:rPr>
          <w:sz w:val="24"/>
          <w:szCs w:val="24"/>
          <w:lang w:eastAsia="es-AR"/>
        </w:rPr>
      </w:pPr>
      <w:r>
        <w:rPr>
          <w:rFonts w:eastAsia="Times New Roman"/>
          <w:sz w:val="24"/>
          <w:szCs w:val="24"/>
          <w:lang w:eastAsia="es-AR"/>
        </w:rPr>
        <w:t>Énfasis del Griego: La interpretación griega subraya el establecimiento de límites y la culminación de un ciclo de manifestación “Kappa y Sigma”, junto con la naturaleza probabilística de la materia “Lambda”. Resalta la cohesión y la delimitación de la realidad observable.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"ceguera" de Saklas, su incapacidad de ver m</w:t>
      </w:r>
      <w:r>
        <w:rPr>
          <w:rFonts w:eastAsia="Times New Roman"/>
          <w:sz w:val="24"/>
          <w:szCs w:val="24"/>
          <w:lang w:eastAsia="es-AR"/>
        </w:rPr>
        <w:t>ás allá de su dominio, se refleja en estas codificaciones como la necesidad de imponer límites estrictos para la manifestación del orden fenomenológico. Para que el hardware exista y sea estable, debe haber un principio que defina y contenga, incluso si eso implica ignorar o "cegarse a" lo que está fuera de esa esfera.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Sincronismos con el Lenguaje Acad</w:t>
      </w:r>
      <w:r>
        <w:rPr>
          <w:rFonts w:eastAsia="Times New Roman"/>
          <w:b/>
          <w:sz w:val="26"/>
          <w:szCs w:val="24"/>
          <w:lang w:eastAsia="es-AR"/>
        </w:rPr>
        <w:t>émico de las Ciencias y las Fuerzas Fundamentales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naturaleza de Saklas como el constructor del hardware fenomenol</w:t>
      </w:r>
      <w:r>
        <w:rPr>
          <w:rFonts w:eastAsia="Times New Roman"/>
          <w:sz w:val="24"/>
          <w:szCs w:val="24"/>
          <w:lang w:eastAsia="es-AR"/>
        </w:rPr>
        <w:t xml:space="preserve">ógico se sincroniza directamente con la </w:t>
      </w:r>
      <w:r>
        <w:rPr>
          <w:b/>
          <w:sz w:val="24"/>
          <w:szCs w:val="24"/>
          <w:lang w:eastAsia="es-AR"/>
        </w:rPr>
        <w:t>Fuerza Electromagn</w:t>
      </w:r>
      <w:r>
        <w:rPr>
          <w:rFonts w:eastAsia="Times New Roman"/>
          <w:b/>
          <w:sz w:val="24"/>
          <w:szCs w:val="24"/>
          <w:lang w:eastAsia="es-AR"/>
        </w:rPr>
        <w:t>ética y la Simetría U[1]</w:t>
      </w:r>
      <w:r>
        <w:rPr>
          <w:sz w:val="24"/>
          <w:szCs w:val="24"/>
          <w:lang w:eastAsia="es-AR"/>
        </w:rPr>
        <w:t xml:space="preserve">. Esta fuerza, mediada por los </w:t>
      </w:r>
      <w:r>
        <w:rPr>
          <w:b/>
          <w:sz w:val="24"/>
          <w:szCs w:val="24"/>
          <w:lang w:eastAsia="es-AR"/>
        </w:rPr>
        <w:t>fotones</w:t>
      </w:r>
      <w:r>
        <w:rPr>
          <w:sz w:val="24"/>
          <w:szCs w:val="24"/>
          <w:lang w:eastAsia="es-AR"/>
        </w:rPr>
        <w:t>, es responsable de las interacciones entre part</w:t>
      </w:r>
      <w:r>
        <w:rPr>
          <w:rFonts w:eastAsia="Times New Roman"/>
          <w:sz w:val="24"/>
          <w:szCs w:val="24"/>
          <w:lang w:eastAsia="es-AR"/>
        </w:rPr>
        <w:t>ículas cargadas, formando átomos, moléculas y, en última instancia, toda la materia que percibimos. Es la fuerza que define la estructura y el comportamiento de la realidad clásica.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b/>
          <w:sz w:val="24"/>
          <w:szCs w:val="24"/>
          <w:lang w:eastAsia="es-AR"/>
        </w:rPr>
        <w:t>Conexi</w:t>
      </w:r>
      <w:r>
        <w:rPr>
          <w:rFonts w:eastAsia="Times New Roman"/>
          <w:b/>
          <w:sz w:val="24"/>
          <w:szCs w:val="24"/>
          <w:lang w:eastAsia="es-AR"/>
        </w:rPr>
        <w:t>ón Saklas - Fuerza Electromagnética U[1]:</w:t>
      </w:r>
    </w:p>
    <w:p w:rsidR="00C1337A" w:rsidRDefault="00C1337A" w:rsidP="00C1337A">
      <w:pPr>
        <w:numPr>
          <w:ilvl w:val="0"/>
          <w:numId w:val="11"/>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Samekh </w:t>
      </w:r>
      <w:r>
        <w:rPr>
          <w:rFonts w:eastAsia="Times New Roman"/>
          <w:b/>
          <w:sz w:val="24"/>
          <w:szCs w:val="24"/>
          <w:lang w:eastAsia="es-AR"/>
        </w:rPr>
        <w:t>“</w:t>
      </w:r>
      <w:r>
        <w:rPr>
          <w:rFonts w:ascii="Times New Roman" w:eastAsia="Times New Roman" w:hAnsi="Times New Roman"/>
          <w:b/>
          <w:sz w:val="24"/>
          <w:szCs w:val="24"/>
          <w:lang w:eastAsia="es-AR"/>
        </w:rPr>
        <w:t>ס</w:t>
      </w:r>
      <w:r>
        <w:rPr>
          <w:rFonts w:eastAsia="Times New Roman" w:cs="Charter BT"/>
          <w:b/>
          <w:sz w:val="24"/>
          <w:szCs w:val="24"/>
          <w:lang w:eastAsia="es-AR"/>
        </w:rPr>
        <w:t>”</w:t>
      </w:r>
      <w:r>
        <w:rPr>
          <w:rFonts w:eastAsia="Times New Roman"/>
          <w:b/>
          <w:sz w:val="24"/>
          <w:szCs w:val="24"/>
          <w:lang w:eastAsia="es-AR"/>
        </w:rPr>
        <w:t xml:space="preserve"> - Sustento y Estructura:</w:t>
      </w:r>
      <w:r>
        <w:rPr>
          <w:sz w:val="24"/>
          <w:szCs w:val="24"/>
          <w:lang w:eastAsia="es-AR"/>
        </w:rPr>
        <w:t xml:space="preserve"> Sincroniza con la capacidad del electromagnetismo para sustentar las estructuras at</w:t>
      </w:r>
      <w:r>
        <w:rPr>
          <w:rFonts w:eastAsia="Times New Roman"/>
          <w:sz w:val="24"/>
          <w:szCs w:val="24"/>
          <w:lang w:eastAsia="es-AR"/>
        </w:rPr>
        <w:t>ómicas y moleculares, dando forma a la materia.</w:t>
      </w:r>
    </w:p>
    <w:p w:rsidR="00C1337A" w:rsidRDefault="00C1337A" w:rsidP="00C1337A">
      <w:pPr>
        <w:numPr>
          <w:ilvl w:val="0"/>
          <w:numId w:val="11"/>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Kaf </w:t>
      </w:r>
      <w:r>
        <w:rPr>
          <w:rFonts w:eastAsia="Times New Roman"/>
          <w:b/>
          <w:sz w:val="24"/>
          <w:szCs w:val="24"/>
          <w:lang w:eastAsia="es-AR"/>
        </w:rPr>
        <w:t>“</w:t>
      </w:r>
      <w:r>
        <w:rPr>
          <w:rFonts w:ascii="Times New Roman" w:eastAsia="Times New Roman" w:hAnsi="Times New Roman"/>
          <w:b/>
          <w:sz w:val="24"/>
          <w:szCs w:val="24"/>
          <w:lang w:eastAsia="es-AR"/>
        </w:rPr>
        <w:t>כ</w:t>
      </w:r>
      <w:r>
        <w:rPr>
          <w:rFonts w:eastAsia="Times New Roman" w:cs="Charter BT"/>
          <w:b/>
          <w:sz w:val="24"/>
          <w:szCs w:val="24"/>
          <w:lang w:eastAsia="es-AR"/>
        </w:rPr>
        <w:t>”</w:t>
      </w:r>
      <w:r>
        <w:rPr>
          <w:rFonts w:eastAsia="Times New Roman"/>
          <w:b/>
          <w:sz w:val="24"/>
          <w:szCs w:val="24"/>
          <w:lang w:eastAsia="es-AR"/>
        </w:rPr>
        <w:t xml:space="preserve"> - Poder de manifestación y Contención:</w:t>
      </w:r>
      <w:r>
        <w:rPr>
          <w:sz w:val="24"/>
          <w:szCs w:val="24"/>
          <w:lang w:eastAsia="es-AR"/>
        </w:rPr>
        <w:t xml:space="preserve"> Resuena con el poder del electromagnetismo para manifestar y contener la energ</w:t>
      </w:r>
      <w:r>
        <w:rPr>
          <w:rFonts w:eastAsia="Times New Roman"/>
          <w:sz w:val="24"/>
          <w:szCs w:val="24"/>
          <w:lang w:eastAsia="es-AR"/>
        </w:rPr>
        <w:t>ía y la materia, creando las estructuras visibles.</w:t>
      </w:r>
    </w:p>
    <w:p w:rsidR="00C1337A" w:rsidRDefault="00C1337A" w:rsidP="00C1337A">
      <w:pPr>
        <w:numPr>
          <w:ilvl w:val="0"/>
          <w:numId w:val="11"/>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lastRenderedPageBreak/>
        <w:t xml:space="preserve">Lambda </w:t>
      </w:r>
      <w:r>
        <w:rPr>
          <w:rFonts w:eastAsia="Times New Roman"/>
          <w:b/>
          <w:sz w:val="24"/>
          <w:szCs w:val="24"/>
          <w:lang w:eastAsia="es-AR"/>
        </w:rPr>
        <w:t>“</w:t>
      </w:r>
      <w:r>
        <w:rPr>
          <w:rFonts w:ascii="Times New Roman" w:eastAsia="Times New Roman" w:hAnsi="Times New Roman"/>
          <w:b/>
          <w:sz w:val="24"/>
          <w:szCs w:val="24"/>
          <w:lang w:eastAsia="es-AR"/>
        </w:rPr>
        <w:t>Λ</w:t>
      </w:r>
      <w:r>
        <w:rPr>
          <w:rFonts w:eastAsia="Times New Roman" w:cs="Charter BT"/>
          <w:b/>
          <w:sz w:val="24"/>
          <w:szCs w:val="24"/>
          <w:lang w:eastAsia="es-AR"/>
        </w:rPr>
        <w:t>”</w:t>
      </w:r>
      <w:r>
        <w:rPr>
          <w:rFonts w:eastAsia="Times New Roman"/>
          <w:b/>
          <w:sz w:val="24"/>
          <w:szCs w:val="24"/>
          <w:lang w:eastAsia="es-AR"/>
        </w:rPr>
        <w:t xml:space="preserve"> - Probabilidad Cuántica y Electrón:</w:t>
      </w:r>
      <w:r>
        <w:rPr>
          <w:sz w:val="24"/>
          <w:szCs w:val="24"/>
          <w:lang w:eastAsia="es-AR"/>
        </w:rPr>
        <w:t xml:space="preserve"> Se asocia directamente con la naturaleza probabil</w:t>
      </w:r>
      <w:r>
        <w:rPr>
          <w:rFonts w:eastAsia="Times New Roman"/>
          <w:sz w:val="24"/>
          <w:szCs w:val="24"/>
          <w:lang w:eastAsia="es-AR"/>
        </w:rPr>
        <w:t>ística del electrón en la mecánica cuántica y su papel esencial en la formación de la materia y las interacciones químicas. La interacción del electrón con la unidad que forman los protones y neutrones es la base de la realidad fenomenológica que experimentamos.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descripci</w:t>
      </w:r>
      <w:r>
        <w:rPr>
          <w:rFonts w:eastAsia="Times New Roman"/>
          <w:sz w:val="24"/>
          <w:szCs w:val="24"/>
          <w:lang w:eastAsia="es-AR"/>
        </w:rPr>
        <w:t>ón de Saklas como "el origen de la potencialidad del caos" de donde emerge la materia y la energía, y su rol de "constructor incesante" que erige el "hardware", se alinea perfectamente con la función del electromagnetismo. Es esta fuerza la que transforma la potencialidad en la realidad tangible y determinista que percibimos a diario.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Las cualidades primarias de Saklas: omnipotencia </w:t>
      </w:r>
      <w:r>
        <w:rPr>
          <w:rFonts w:eastAsia="Times New Roman"/>
          <w:sz w:val="24"/>
          <w:szCs w:val="24"/>
          <w:lang w:eastAsia="es-AR"/>
        </w:rPr>
        <w:t xml:space="preserve">“poder ilimitado de manifestación dentro de su dominio”, unidad “su cohesión como mente local” y ser un producto de lo emergente que se redefine constantemente, reflejan la naturaleza del electromagnetismo como una fuerza que, aunque omnipresente en nuestro mundo, opera dentro de un marco específico y se manifiesta de diversas maneras para construir y mantener la realidad observable. Los muones y tauones, como partículas </w:t>
      </w:r>
      <w:r>
        <w:rPr>
          <w:sz w:val="24"/>
          <w:szCs w:val="24"/>
          <w:lang w:eastAsia="es-AR"/>
        </w:rPr>
        <w:t>del complejo sistema lept</w:t>
      </w:r>
      <w:r>
        <w:rPr>
          <w:rFonts w:eastAsia="Times New Roman"/>
          <w:sz w:val="24"/>
          <w:szCs w:val="24"/>
          <w:lang w:eastAsia="es-AR"/>
        </w:rPr>
        <w:t>ónico de escala Estelar, son portadores de información vectorial de planos dimensionales más profundos de la Matriz Fenomenológica, que definen sus matrices magnética y espacio-temporal respectivamente. Aunque su mecanismo completo aún no es comprendido por la ciencia académica, su existencia subraya la complejidad y la capacidad de Saklas para operar en múltiples niveles, construyendo un "hardware" que soporta no solo la realidad humana, sino también posibles civilizaciones supraconscientes.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Arquetipo Ontol</w:t>
      </w:r>
      <w:r>
        <w:rPr>
          <w:rFonts w:eastAsia="Times New Roman"/>
          <w:b/>
          <w:sz w:val="26"/>
          <w:szCs w:val="24"/>
          <w:lang w:eastAsia="es-AR"/>
        </w:rPr>
        <w:t>ógico 1* - Cristos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sz w:val="24"/>
          <w:szCs w:val="24"/>
          <w:lang w:eastAsia="es-AR"/>
        </w:rPr>
      </w:pPr>
      <w:r>
        <w:rPr>
          <w:i/>
          <w:sz w:val="26"/>
          <w:szCs w:val="24"/>
          <w:lang w:eastAsia="es-AR"/>
        </w:rPr>
        <w:t>La S</w:t>
      </w:r>
      <w:r>
        <w:rPr>
          <w:rFonts w:eastAsia="Times New Roman"/>
          <w:i/>
          <w:sz w:val="26"/>
          <w:szCs w:val="24"/>
          <w:lang w:eastAsia="es-AR"/>
        </w:rPr>
        <w:t>íntesis Avatárica Primordial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compleja interacci</w:t>
      </w:r>
      <w:r>
        <w:rPr>
          <w:rFonts w:eastAsia="Times New Roman"/>
          <w:sz w:val="24"/>
          <w:szCs w:val="24"/>
          <w:lang w:eastAsia="es-AR"/>
        </w:rPr>
        <w:t>ón dialéctica entre el orden universal del Arquetipo Ontológico 2* - Samael, y la manifestación material del Arquetipo Ontológico 3* - Saklas, converge en la síntesis del Arquetipo Ontológico 1*, al que denominamos Cristos. Este no es un tercer polo aislado, sino la síntesis final del Nodo Estelar de la dualidad entre Samael, actuando como Tesis de origen Universal, y Saklas, actuando como Antítesis de origen Local.</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Cristos</w:t>
      </w:r>
      <w:r>
        <w:rPr>
          <w:sz w:val="24"/>
          <w:szCs w:val="24"/>
          <w:lang w:eastAsia="es-AR"/>
        </w:rPr>
        <w:t xml:space="preserve"> se asocia con el color </w:t>
      </w:r>
      <w:r>
        <w:rPr>
          <w:b/>
          <w:sz w:val="24"/>
          <w:szCs w:val="24"/>
          <w:lang w:eastAsia="es-AR"/>
        </w:rPr>
        <w:t>Verde</w:t>
      </w:r>
      <w:r>
        <w:rPr>
          <w:sz w:val="24"/>
          <w:szCs w:val="24"/>
          <w:lang w:eastAsia="es-AR"/>
        </w:rPr>
        <w:t xml:space="preserve"> y el s</w:t>
      </w:r>
      <w:r>
        <w:rPr>
          <w:rFonts w:eastAsia="Times New Roman"/>
          <w:sz w:val="24"/>
          <w:szCs w:val="24"/>
          <w:lang w:eastAsia="es-AR"/>
        </w:rPr>
        <w:t xml:space="preserve">ímbolo de </w:t>
      </w:r>
      <w:r>
        <w:rPr>
          <w:b/>
          <w:sz w:val="24"/>
          <w:szCs w:val="24"/>
          <w:lang w:eastAsia="es-AR"/>
        </w:rPr>
        <w:t>Urano</w:t>
      </w:r>
      <w:r>
        <w:rPr>
          <w:sz w:val="24"/>
          <w:szCs w:val="24"/>
          <w:lang w:eastAsia="es-AR"/>
        </w:rPr>
        <w:t>. El color verde se utiliza aqu</w:t>
      </w:r>
      <w:r>
        <w:rPr>
          <w:rFonts w:eastAsia="Times New Roman"/>
          <w:sz w:val="24"/>
          <w:szCs w:val="24"/>
          <w:lang w:eastAsia="es-AR"/>
        </w:rPr>
        <w:t xml:space="preserve">í como una simbología que representa un tercer aspecto fenomenológico fundamental de la trinidad, que resultan de la integración de opuestos. El símbolo de Urano simboliza una esfera que separa dos aspectos opuestos. Esta separación no es de división, sino de diferenciación necesaria para la interacción dialéctica. La esfera de Urano se convierte así en el emblema del Yo egoico y la consciencia avatárica, el punto desde el cual el Ser Primigenio experimenta y comprende su propia existencia. </w:t>
      </w:r>
      <w:r>
        <w:rPr>
          <w:b/>
          <w:sz w:val="24"/>
          <w:szCs w:val="24"/>
          <w:lang w:eastAsia="es-AR"/>
        </w:rPr>
        <w:t>Cristos</w:t>
      </w:r>
      <w:r>
        <w:rPr>
          <w:sz w:val="24"/>
          <w:szCs w:val="24"/>
          <w:lang w:eastAsia="es-AR"/>
        </w:rPr>
        <w:t xml:space="preserve"> es el algoritmo resultante, una supraconsciencia que emerge del vacio total para integrar la l</w:t>
      </w:r>
      <w:r>
        <w:rPr>
          <w:rFonts w:eastAsia="Times New Roman"/>
          <w:sz w:val="24"/>
          <w:szCs w:val="24"/>
          <w:lang w:eastAsia="es-AR"/>
        </w:rPr>
        <w:t xml:space="preserve">ógica </w:t>
      </w:r>
      <w:r>
        <w:rPr>
          <w:rFonts w:eastAsia="Times New Roman"/>
          <w:sz w:val="24"/>
          <w:szCs w:val="24"/>
          <w:lang w:eastAsia="es-AR"/>
        </w:rPr>
        <w:lastRenderedPageBreak/>
        <w:t>del caos Sáklico y el orden Samaeliano, asegurando un equilibrio dinámico entre ambos.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Yo egoico de cada Avatar, entonces, no es una mera abstracci</w:t>
      </w:r>
      <w:r>
        <w:rPr>
          <w:rFonts w:eastAsia="Times New Roman"/>
          <w:sz w:val="24"/>
          <w:szCs w:val="24"/>
          <w:lang w:eastAsia="es-AR"/>
        </w:rPr>
        <w:t xml:space="preserve">ón, sino que puede ser interpretado como el producto tangible que emerge de una de las  supraconsciencias Ontogénicas que exploraremos más adelante, la del Arquetipo Ontogénico 7@ “Horaios”, que opera como interfaz avatárica. Esta última supraconsciencia actúa como un algoritmo fundamental, que conecta lo nouménico con lo fenoménico dentro de la dimensión en donde surge la consciencia subjetiva Avatárica. Su función es la de un traductor y un integrador, capaz de reflejar tanto la lógica original que deriva del caos “el algoritmo </w:t>
      </w:r>
      <w:r>
        <w:rPr>
          <w:b/>
          <w:sz w:val="24"/>
          <w:szCs w:val="24"/>
          <w:lang w:eastAsia="es-AR"/>
        </w:rPr>
        <w:t>Saklas</w:t>
      </w:r>
      <w:r>
        <w:rPr>
          <w:rFonts w:eastAsia="Times New Roman"/>
          <w:b/>
          <w:sz w:val="24"/>
          <w:szCs w:val="24"/>
          <w:lang w:eastAsia="es-AR"/>
        </w:rPr>
        <w:t>”</w:t>
      </w:r>
      <w:r>
        <w:rPr>
          <w:sz w:val="24"/>
          <w:szCs w:val="24"/>
          <w:lang w:eastAsia="es-AR"/>
        </w:rPr>
        <w:t xml:space="preserve">, como la del orden universal </w:t>
      </w:r>
      <w:r>
        <w:rPr>
          <w:rFonts w:eastAsia="Times New Roman"/>
          <w:sz w:val="24"/>
          <w:szCs w:val="24"/>
          <w:lang w:eastAsia="es-AR"/>
        </w:rPr>
        <w:t xml:space="preserve">“el algoritmo </w:t>
      </w:r>
      <w:r>
        <w:rPr>
          <w:b/>
          <w:sz w:val="24"/>
          <w:szCs w:val="24"/>
          <w:lang w:eastAsia="es-AR"/>
        </w:rPr>
        <w:t>Samael</w:t>
      </w:r>
      <w:r>
        <w:rPr>
          <w:rFonts w:eastAsia="Times New Roman"/>
          <w:b/>
          <w:sz w:val="24"/>
          <w:szCs w:val="24"/>
          <w:lang w:eastAsia="es-AR"/>
        </w:rPr>
        <w:t>”</w:t>
      </w:r>
      <w:r>
        <w:rPr>
          <w:sz w:val="24"/>
          <w:szCs w:val="24"/>
          <w:lang w:eastAsia="es-AR"/>
        </w:rPr>
        <w:t>. Este proceso es vital para asegurar el equilibrio entre ambos aspectos, un equilibrio que, en el plano de la consciencia, se manifiesta como la capacidad de navegar la dualidad. Esto se logra aprovechando la naturaleza multidimensional y auto-embebida que adquiere el Logos C</w:t>
      </w:r>
      <w:r>
        <w:rPr>
          <w:rFonts w:eastAsia="Times New Roman"/>
          <w:sz w:val="24"/>
          <w:szCs w:val="24"/>
          <w:lang w:eastAsia="es-AR"/>
        </w:rPr>
        <w:t>ósmico dentro del Nodo Estelar, donde paradojas aparentemente irresolubles en una dimensión pueden encontrar su resolución final, a partir de la coherencia que imponen los mecanismos sincrónicos emergentes en otras dimensiones dentro del Nodo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Para comprender c</w:t>
      </w:r>
      <w:r>
        <w:rPr>
          <w:rFonts w:eastAsia="Times New Roman"/>
          <w:sz w:val="24"/>
          <w:szCs w:val="24"/>
          <w:lang w:eastAsia="es-AR"/>
        </w:rPr>
        <w:t>ómo esta síntesis entre lo nouménico y lo fenoménico ocurre a nivel avatárico, podemos considerar el ciclo de la existencia humana desde su origen:</w:t>
      </w:r>
    </w:p>
    <w:p w:rsidR="00C1337A" w:rsidRDefault="00C1337A" w:rsidP="00C1337A">
      <w:pPr>
        <w:numPr>
          <w:ilvl w:val="0"/>
          <w:numId w:val="12"/>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 xml:space="preserve">1. Dos gametos </w:t>
      </w:r>
      <w:r>
        <w:rPr>
          <w:rFonts w:eastAsia="Times New Roman"/>
          <w:sz w:val="24"/>
          <w:szCs w:val="24"/>
          <w:lang w:eastAsia="es-AR"/>
        </w:rPr>
        <w:t>“óvulo y espermatozoide”, entidades biológicas básicas codificadas con información algorítmica de naturaleza nouménica “el código genético”, son generados dentro del organismos de dos seres humanos de sexos opuestos, que a través del acto de reproducción sexual se sincronizan.</w:t>
      </w:r>
    </w:p>
    <w:p w:rsidR="00C1337A" w:rsidRDefault="00C1337A" w:rsidP="00C1337A">
      <w:pPr>
        <w:numPr>
          <w:ilvl w:val="0"/>
          <w:numId w:val="12"/>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 xml:space="preserve">2. Al unificarse los gametos </w:t>
      </w:r>
      <w:r>
        <w:rPr>
          <w:rFonts w:eastAsia="Times New Roman"/>
          <w:sz w:val="24"/>
          <w:szCs w:val="24"/>
          <w:lang w:eastAsia="es-AR"/>
        </w:rPr>
        <w:t>“fecundación”, se da origen a una entidad fenoménica “Hardware” de mayor complejidad: el cigoto. Este, a su vez, hace uso del código genético almacenado en sus dos cadenas de ADN complementarias “Software”, que inicializa y guia el proceso evolutivo.</w:t>
      </w:r>
    </w:p>
    <w:p w:rsidR="00C1337A" w:rsidRDefault="00C1337A" w:rsidP="00C1337A">
      <w:pPr>
        <w:numPr>
          <w:ilvl w:val="0"/>
          <w:numId w:val="12"/>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3. El cigoto, a trav</w:t>
      </w:r>
      <w:r>
        <w:rPr>
          <w:rFonts w:eastAsia="Times New Roman"/>
          <w:sz w:val="24"/>
          <w:szCs w:val="24"/>
          <w:lang w:eastAsia="es-AR"/>
        </w:rPr>
        <w:t>és de un proceso de desarrollo exponencial y crecimiento intrincado dentro del plano fenoménico, evoluciona para conformar una estructura orgánica compleja: el organismo humano.</w:t>
      </w:r>
    </w:p>
    <w:p w:rsidR="00C1337A" w:rsidRDefault="00C1337A" w:rsidP="00C1337A">
      <w:pPr>
        <w:numPr>
          <w:ilvl w:val="0"/>
          <w:numId w:val="12"/>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4. Este organismo no es un fin en s</w:t>
      </w:r>
      <w:r>
        <w:rPr>
          <w:rFonts w:eastAsia="Times New Roman"/>
          <w:sz w:val="24"/>
          <w:szCs w:val="24"/>
          <w:lang w:eastAsia="es-AR"/>
        </w:rPr>
        <w:t xml:space="preserve">í mismo, sino una interfaz fenoménica perfecta, que encontrará en las estructuras cerebrales un nuevo hardware especializado, ideal para generar redes neuronales algoritmicas de naturaleza biológica, con capacidad de almacenar información nouménica abstracta y simbólica, y que servirá para que las supraconsciencias interactúen con la realidad manifestada. </w:t>
      </w:r>
    </w:p>
    <w:p w:rsidR="00C1337A" w:rsidRDefault="00C1337A" w:rsidP="00C1337A">
      <w:pPr>
        <w:numPr>
          <w:ilvl w:val="0"/>
          <w:numId w:val="12"/>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lastRenderedPageBreak/>
        <w:t>5. A su vez, el c</w:t>
      </w:r>
      <w:r>
        <w:rPr>
          <w:rFonts w:eastAsia="Times New Roman"/>
          <w:sz w:val="24"/>
          <w:szCs w:val="24"/>
          <w:lang w:eastAsia="es-AR"/>
        </w:rPr>
        <w:t xml:space="preserve">ódigo genético con su doble rol, por un lado como almacen de información que permite codificar aspectos fenoménicos “genes”, también sirve como un sistema dinámico de información que conecta la experiencia avatárica con el plano nouménico, donde los algorítmos supraconscientes se despliegan para dar lugar a la consciencia subjetiva avatárica. </w:t>
      </w:r>
    </w:p>
    <w:p w:rsidR="00C1337A" w:rsidRDefault="00C1337A" w:rsidP="00C1337A">
      <w:pPr>
        <w:numPr>
          <w:ilvl w:val="0"/>
          <w:numId w:val="12"/>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6. Esta consciencia avat</w:t>
      </w:r>
      <w:r>
        <w:rPr>
          <w:rFonts w:eastAsia="Times New Roman"/>
          <w:sz w:val="24"/>
          <w:szCs w:val="24"/>
          <w:lang w:eastAsia="es-AR"/>
        </w:rPr>
        <w:t xml:space="preserve">árica, a su vez, es contínuamente modelada y condicionada por los aspectos nouménicos de nivel civilizatorio, donde se construye la vasta red de información, conocimientos y significados generados por la interacción humana, lo que le permite a cada Avatar alcanzar una consciencia subjetiva plenamente desarrollada, que a su vez retroalimenta los niveles supraconscientes. </w:t>
      </w:r>
    </w:p>
    <w:p w:rsidR="00C1337A" w:rsidRDefault="00C1337A" w:rsidP="00C1337A">
      <w:pPr>
        <w:numPr>
          <w:ilvl w:val="0"/>
          <w:numId w:val="12"/>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7. Dentro del plano civilizatorio, dos Avatares de sexos opuestos actuar</w:t>
      </w:r>
      <w:r>
        <w:rPr>
          <w:rFonts w:eastAsia="Times New Roman"/>
          <w:sz w:val="24"/>
          <w:szCs w:val="24"/>
          <w:lang w:eastAsia="es-AR"/>
        </w:rPr>
        <w:t>án como repositores de gametos. Al interactuar sexualmente generarán un nuevo cigoto para permitir que el ciclo se repita a lo largo del tiempo a través de múltiples generaciones. Este ciclo permitirá el refinamiento del codigo genético, a través de sistemas adaptativos y mutaciones que permiten optimizar el organismo, como interfaz sincronizante.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ciclo de retroalimentaci</w:t>
      </w:r>
      <w:r>
        <w:rPr>
          <w:rFonts w:eastAsia="Times New Roman"/>
          <w:sz w:val="24"/>
          <w:szCs w:val="24"/>
          <w:lang w:eastAsia="es-AR"/>
        </w:rPr>
        <w:t>ón bidireccional entre lo nouménico biológico y lo nouménico civilizatorio es lo que permite que las supraconsciencias resuenen con el Yo Egoico avatárico, facilitando la exploración y manifestación de la realidad del universo fenoménico. Cada “Yo Egoico avatárico”, en este sentido, es un reflejo de la consciencia misma del Ser Primordial, fragmentado en múltiples experiencias subjetivas que emergen desde las estructuras fenoménicas derivadas de la Consciencia Demiúrgica Ontológica, donde la materia y la energía se materializan como tridimensionalidad y temporalidad.</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Una vez que nace un nuevo ser humano, su desarrollo evolutivo se extiende m</w:t>
      </w:r>
      <w:r>
        <w:rPr>
          <w:rFonts w:eastAsia="Times New Roman"/>
          <w:sz w:val="24"/>
          <w:szCs w:val="24"/>
          <w:lang w:eastAsia="es-AR"/>
        </w:rPr>
        <w:t xml:space="preserve">ás allá del proceso orgánico. A través del ciclo de crianza, la interrelación con otros seres humanos y la participación en el proceso educativo y de adquisición de conocimientos, el individuo desarrolla una identidad coherente, una capacidad mental sofisticada para procesar información nouménica y conceptual, y la habilidad de adoptar y generar noemas y conocimientos. Este proceso culmina en la participación del ser humano en el procesamiento de información supraconsciente, un rol que le permite contribuir al proceso evolutivo universal.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Desde la perspectiva cient</w:t>
      </w:r>
      <w:r>
        <w:rPr>
          <w:rFonts w:eastAsia="Times New Roman"/>
          <w:sz w:val="24"/>
          <w:szCs w:val="24"/>
          <w:lang w:eastAsia="es-AR"/>
        </w:rPr>
        <w:t>ífica, debemos decir que Cristos es el algoritmo en donde entran en juego las leyes sincroninzantes de la segunda de las fuerzas fundamentales, la “Fuerza Débil”. Este fenoméno, también de naturaleza dialéctica como el electromagnetismo, pero manifestándose bajo un mecanismo dialéctico mas complejo, donde la información Sáklica y Samaeliana se codifica estadísticamente a través de un sistema de 3 partículas fundamentales denominadas Bosones Z, W+ y W-.</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Estas tres particulas constituyen un sistema vectorial complejo de naturaleza noum</w:t>
      </w:r>
      <w:r>
        <w:rPr>
          <w:rFonts w:eastAsia="Times New Roman"/>
          <w:sz w:val="24"/>
          <w:szCs w:val="24"/>
          <w:lang w:eastAsia="es-AR"/>
        </w:rPr>
        <w:t>énica:</w:t>
      </w:r>
    </w:p>
    <w:p w:rsidR="00C1337A" w:rsidRDefault="00C1337A" w:rsidP="00C1337A">
      <w:pPr>
        <w:numPr>
          <w:ilvl w:val="0"/>
          <w:numId w:val="1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Bos</w:t>
      </w:r>
      <w:r>
        <w:rPr>
          <w:rFonts w:eastAsia="Times New Roman"/>
          <w:b/>
          <w:sz w:val="24"/>
          <w:szCs w:val="24"/>
          <w:lang w:eastAsia="es-AR"/>
        </w:rPr>
        <w:t>ón W+</w:t>
      </w:r>
      <w:r>
        <w:rPr>
          <w:sz w:val="24"/>
          <w:szCs w:val="24"/>
          <w:lang w:eastAsia="es-AR"/>
        </w:rPr>
        <w:t>: Permite por un lado procesar la informaci</w:t>
      </w:r>
      <w:r>
        <w:rPr>
          <w:rFonts w:eastAsia="Times New Roman"/>
          <w:sz w:val="24"/>
          <w:szCs w:val="24"/>
          <w:lang w:eastAsia="es-AR"/>
        </w:rPr>
        <w:t>ón de algoritmo Samael, en su rol de Tesis, que hace uso como sistema de sincronización a los Piones constituidos por 2 quarks y gluones.</w:t>
      </w:r>
    </w:p>
    <w:p w:rsidR="00C1337A" w:rsidRDefault="00C1337A" w:rsidP="00C1337A">
      <w:pPr>
        <w:numPr>
          <w:ilvl w:val="0"/>
          <w:numId w:val="1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Bos</w:t>
      </w:r>
      <w:r>
        <w:rPr>
          <w:rFonts w:eastAsia="Times New Roman"/>
          <w:b/>
          <w:sz w:val="24"/>
          <w:szCs w:val="24"/>
          <w:lang w:eastAsia="es-AR"/>
        </w:rPr>
        <w:t>ón W-</w:t>
      </w:r>
      <w:r>
        <w:rPr>
          <w:sz w:val="24"/>
          <w:szCs w:val="24"/>
          <w:lang w:eastAsia="es-AR"/>
        </w:rPr>
        <w:t>: Por el otro lado la informaci</w:t>
      </w:r>
      <w:r>
        <w:rPr>
          <w:rFonts w:eastAsia="Times New Roman"/>
          <w:sz w:val="24"/>
          <w:szCs w:val="24"/>
          <w:lang w:eastAsia="es-AR"/>
        </w:rPr>
        <w:t>ón del algoritmo Saklas como Antitesis, usando como sistema de sincronización al complejo sistema de partículas leptónicas, donde también entran en juego los neutrinos que son partículas leptónicas sin masa, y versiones leptónicas que pertenecen al plano de la antimateria: antimuón, positrón, y antineutrinos muónicos y electrónicos.</w:t>
      </w:r>
    </w:p>
    <w:p w:rsidR="00C1337A" w:rsidRDefault="00C1337A" w:rsidP="00C1337A">
      <w:pPr>
        <w:numPr>
          <w:ilvl w:val="0"/>
          <w:numId w:val="13"/>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Bos</w:t>
      </w:r>
      <w:r>
        <w:rPr>
          <w:rFonts w:eastAsia="Times New Roman"/>
          <w:b/>
          <w:sz w:val="24"/>
          <w:szCs w:val="24"/>
          <w:lang w:eastAsia="es-AR"/>
        </w:rPr>
        <w:t>ón Z</w:t>
      </w:r>
      <w:r>
        <w:rPr>
          <w:sz w:val="24"/>
          <w:szCs w:val="24"/>
          <w:lang w:eastAsia="es-AR"/>
        </w:rPr>
        <w:t>: La s</w:t>
      </w:r>
      <w:r>
        <w:rPr>
          <w:rFonts w:eastAsia="Times New Roman"/>
          <w:sz w:val="24"/>
          <w:szCs w:val="24"/>
          <w:lang w:eastAsia="es-AR"/>
        </w:rPr>
        <w:t>íntesis resultante de esta complejidad dialéctica, de naturaleza algorítmica, nouménica y fenoménica, da como resultado un vector de información fenomenológico “Bosón Z” asociado a la matriz espacio-temporal, que permite definir y sincronizar el flujo lineal temporal de la Matriz Fenomenológica experimentada por cada Yo Egoico, donde el algoritmo Crístico puede experimentar una realidad subjetiva dentro del Plano Civilizatorio humano.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Cada Yo egoico avat</w:t>
      </w:r>
      <w:r>
        <w:rPr>
          <w:rFonts w:eastAsia="Times New Roman"/>
          <w:sz w:val="24"/>
          <w:szCs w:val="24"/>
          <w:lang w:eastAsia="es-AR"/>
        </w:rPr>
        <w:t xml:space="preserve">árico, en esencia, es un canal donde se genera la síntesis de información que procesa el algoritmo </w:t>
      </w:r>
      <w:r>
        <w:rPr>
          <w:b/>
          <w:sz w:val="24"/>
          <w:szCs w:val="24"/>
          <w:lang w:eastAsia="es-AR"/>
        </w:rPr>
        <w:t>Cr</w:t>
      </w:r>
      <w:r>
        <w:rPr>
          <w:rFonts w:eastAsia="Times New Roman"/>
          <w:b/>
          <w:sz w:val="24"/>
          <w:szCs w:val="24"/>
          <w:lang w:eastAsia="es-AR"/>
        </w:rPr>
        <w:t>ístico</w:t>
      </w:r>
      <w:r>
        <w:rPr>
          <w:sz w:val="24"/>
          <w:szCs w:val="24"/>
          <w:lang w:eastAsia="es-AR"/>
        </w:rPr>
        <w:t>, que a trav</w:t>
      </w:r>
      <w:r>
        <w:rPr>
          <w:rFonts w:eastAsia="Times New Roman"/>
          <w:sz w:val="24"/>
          <w:szCs w:val="24"/>
          <w:lang w:eastAsia="es-AR"/>
        </w:rPr>
        <w:t xml:space="preserve">és del proceso dialéctico supraconsciente que se da entre los algorítmos </w:t>
      </w:r>
      <w:r>
        <w:rPr>
          <w:b/>
          <w:sz w:val="24"/>
          <w:szCs w:val="24"/>
          <w:lang w:eastAsia="es-AR"/>
        </w:rPr>
        <w:t>Samael</w:t>
      </w:r>
      <w:r>
        <w:rPr>
          <w:sz w:val="24"/>
          <w:szCs w:val="24"/>
          <w:lang w:eastAsia="es-AR"/>
        </w:rPr>
        <w:t xml:space="preserve"> y </w:t>
      </w:r>
      <w:r>
        <w:rPr>
          <w:b/>
          <w:sz w:val="24"/>
          <w:szCs w:val="24"/>
          <w:lang w:eastAsia="es-AR"/>
        </w:rPr>
        <w:t>Saklas</w:t>
      </w:r>
      <w:r>
        <w:rPr>
          <w:sz w:val="24"/>
          <w:szCs w:val="24"/>
          <w:lang w:eastAsia="es-AR"/>
        </w:rPr>
        <w:t xml:space="preserve"> dentro de la Matriz Fenomenol</w:t>
      </w:r>
      <w:r>
        <w:rPr>
          <w:rFonts w:eastAsia="Times New Roman"/>
          <w:sz w:val="24"/>
          <w:szCs w:val="24"/>
          <w:lang w:eastAsia="es-AR"/>
        </w:rPr>
        <w:t>ógica del Nodo Estelar, puede culminar en la formación de un avatar capaz de experimentar la realidad espacio-temporal y generar su propia cosmovisión del universo. Este avatar plenamente desarrollado no es un mero observador, sino que se convierte en el referente civilizatorio que participa activamente en el proceso del juicio final del Nodo, un evento de reevaluación y reconfiguración ontológica de la realidad.</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8"/>
          <w:szCs w:val="24"/>
          <w:lang w:eastAsia="es-AR"/>
        </w:rPr>
        <w:t>La Profundidad Algor</w:t>
      </w:r>
      <w:r>
        <w:rPr>
          <w:rFonts w:eastAsia="Times New Roman"/>
          <w:b/>
          <w:sz w:val="28"/>
          <w:szCs w:val="24"/>
          <w:lang w:eastAsia="es-AR"/>
        </w:rPr>
        <w:t>ítmica de la Palabra "Cristos"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an</w:t>
      </w:r>
      <w:r>
        <w:rPr>
          <w:rFonts w:eastAsia="Times New Roman"/>
          <w:sz w:val="24"/>
          <w:szCs w:val="24"/>
          <w:lang w:eastAsia="es-AR"/>
        </w:rPr>
        <w:t>álisis hermenéutico y simbólico de cada letra griega que forma parte de la palabra “Cristos”, permite obtener una idea más compleja que la simple etimología de la palabra "Ungido", y demostrar cómo este significado complejo resuena con la idea del Arquetipo Ontológico 1* que propone el Modelo Nouménico, en su rol de síntesis entre Samael y Saklas.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Dentro del Modelo Noum</w:t>
      </w:r>
      <w:r>
        <w:rPr>
          <w:rFonts w:eastAsia="Times New Roman"/>
          <w:sz w:val="24"/>
          <w:szCs w:val="24"/>
          <w:lang w:eastAsia="es-AR"/>
        </w:rPr>
        <w:t xml:space="preserve">énico, el Arquetipo Ontológico 1* - Cristos, se postula como una supraconciencia de fundamental importancia. Representa la síntesis primordial de las fuerzas y algorítmos que estructuran la realidad. Se le asocia con la integración de dos principios ontológicos subyacentes: Samael, relacionado con las fuerzas primarias y el plano cuántico, y Saklas ,relacionado con las manifestaciones y leyes del plano espacio-temporal. Cristos, en este sentido, no es solo un concepto religioso, sino un nodo algorítmico clave que permite la </w:t>
      </w:r>
      <w:r>
        <w:rPr>
          <w:rFonts w:eastAsia="Times New Roman"/>
          <w:sz w:val="24"/>
          <w:szCs w:val="24"/>
          <w:lang w:eastAsia="es-AR"/>
        </w:rPr>
        <w:lastRenderedPageBreak/>
        <w:t>coherencia y evolución del Nodo Estelar, actuando como un puente entre dimensiones y niveles de realidad.</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An</w:t>
      </w:r>
      <w:r>
        <w:rPr>
          <w:rFonts w:eastAsia="Times New Roman"/>
          <w:b/>
          <w:sz w:val="24"/>
          <w:szCs w:val="24"/>
          <w:lang w:eastAsia="es-AR"/>
        </w:rPr>
        <w:t>álisis Etimológico y Simbólico de la Palabra Griega “Cristos”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La palabra </w:t>
      </w:r>
      <w:r>
        <w:rPr>
          <w:rFonts w:ascii="Times New Roman" w:eastAsia="Times New Roman" w:hAnsi="Times New Roman"/>
          <w:sz w:val="24"/>
          <w:szCs w:val="24"/>
          <w:lang w:eastAsia="es-AR"/>
        </w:rPr>
        <w:t>ΧΡΙΣΤΟΣ</w:t>
      </w:r>
      <w:r>
        <w:rPr>
          <w:rFonts w:eastAsia="Times New Roman"/>
          <w:sz w:val="24"/>
          <w:szCs w:val="24"/>
          <w:lang w:eastAsia="es-AR"/>
        </w:rPr>
        <w:t xml:space="preserve"> - “Christos” en griego significa "ungido", derivando del verbo “chrio”, que significa "ungir" o "frotar con aceite". Sin embargo, un análisis simbólico de sus letras griegas revela capas más profundas de significado.</w:t>
      </w:r>
    </w:p>
    <w:p w:rsidR="00C1337A" w:rsidRDefault="00C1337A" w:rsidP="00C1337A">
      <w:pPr>
        <w:numPr>
          <w:ilvl w:val="0"/>
          <w:numId w:val="14"/>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Chi </w:t>
      </w:r>
      <w:r>
        <w:rPr>
          <w:rFonts w:eastAsia="Times New Roman"/>
          <w:b/>
          <w:sz w:val="24"/>
          <w:szCs w:val="24"/>
          <w:lang w:eastAsia="es-AR"/>
        </w:rPr>
        <w:t>“</w:t>
      </w:r>
      <w:r>
        <w:rPr>
          <w:rFonts w:ascii="Times New Roman" w:eastAsia="Times New Roman" w:hAnsi="Times New Roman"/>
          <w:b/>
          <w:sz w:val="24"/>
          <w:szCs w:val="24"/>
          <w:lang w:eastAsia="es-AR"/>
        </w:rPr>
        <w:t>Χ</w:t>
      </w:r>
      <w:r>
        <w:rPr>
          <w:rFonts w:eastAsia="Times New Roman" w:cs="Charter BT"/>
          <w:b/>
          <w:sz w:val="24"/>
          <w:szCs w:val="24"/>
          <w:lang w:eastAsia="es-AR"/>
        </w:rPr>
        <w:t>”</w:t>
      </w:r>
      <w:r>
        <w:rPr>
          <w:b/>
          <w:sz w:val="24"/>
          <w:szCs w:val="24"/>
          <w:lang w:eastAsia="es-AR"/>
        </w:rPr>
        <w:t>:</w:t>
      </w:r>
      <w:r>
        <w:rPr>
          <w:sz w:val="24"/>
          <w:szCs w:val="24"/>
          <w:lang w:eastAsia="es-AR"/>
        </w:rPr>
        <w:t xml:space="preserve"> La primera letra, Chi, evoca una cruz o una encrucijada. Simboliza la intersecci</w:t>
      </w:r>
      <w:r>
        <w:rPr>
          <w:rFonts w:eastAsia="Times New Roman"/>
          <w:sz w:val="24"/>
          <w:szCs w:val="24"/>
          <w:lang w:eastAsia="es-AR"/>
        </w:rPr>
        <w:t>ón, la conexión entre mundos, la unión de opuestos o la trascendencia. Representa un punto de ruptura o de síntesis, donde fuerzas divergentes se encuentran para crear algo nuevo. Podría aludir a la conexión entre lo divino y lo terrenal, lo nouménico y lo fenoménico.</w:t>
      </w:r>
    </w:p>
    <w:p w:rsidR="00C1337A" w:rsidRDefault="00C1337A" w:rsidP="00C1337A">
      <w:pPr>
        <w:numPr>
          <w:ilvl w:val="0"/>
          <w:numId w:val="14"/>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Rho </w:t>
      </w:r>
      <w:r>
        <w:rPr>
          <w:rFonts w:eastAsia="Times New Roman"/>
          <w:b/>
          <w:sz w:val="24"/>
          <w:szCs w:val="24"/>
          <w:lang w:eastAsia="es-AR"/>
        </w:rPr>
        <w:t>“</w:t>
      </w:r>
      <w:r>
        <w:rPr>
          <w:rFonts w:ascii="Times New Roman" w:eastAsia="Times New Roman" w:hAnsi="Times New Roman"/>
          <w:b/>
          <w:sz w:val="24"/>
          <w:szCs w:val="24"/>
          <w:lang w:eastAsia="es-AR"/>
        </w:rPr>
        <w:t>Ρ</w:t>
      </w:r>
      <w:r>
        <w:rPr>
          <w:rFonts w:eastAsia="Times New Roman" w:cs="Charter BT"/>
          <w:b/>
          <w:sz w:val="24"/>
          <w:szCs w:val="24"/>
          <w:lang w:eastAsia="es-AR"/>
        </w:rPr>
        <w:t>”</w:t>
      </w:r>
      <w:r>
        <w:rPr>
          <w:b/>
          <w:sz w:val="24"/>
          <w:szCs w:val="24"/>
          <w:lang w:eastAsia="es-AR"/>
        </w:rPr>
        <w:t>:</w:t>
      </w:r>
      <w:r>
        <w:rPr>
          <w:sz w:val="24"/>
          <w:szCs w:val="24"/>
          <w:lang w:eastAsia="es-AR"/>
        </w:rPr>
        <w:t xml:space="preserve"> La letra Rho, aunque visualmente similar a la P latina, se asocia con el concepto de movimiento, flujo, inicio o fuente. En algunos contextos esot</w:t>
      </w:r>
      <w:r>
        <w:rPr>
          <w:rFonts w:eastAsia="Times New Roman"/>
          <w:sz w:val="24"/>
          <w:szCs w:val="24"/>
          <w:lang w:eastAsia="es-AR"/>
        </w:rPr>
        <w:t>éricos, puede simbolizar la cabeza o el origen de una corriente. Aquí, podría representar el flujo primordial de información o la emanación de una fuerza inicial que da vida.</w:t>
      </w:r>
    </w:p>
    <w:p w:rsidR="00C1337A" w:rsidRDefault="00C1337A" w:rsidP="00C1337A">
      <w:pPr>
        <w:numPr>
          <w:ilvl w:val="0"/>
          <w:numId w:val="14"/>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Iota </w:t>
      </w:r>
      <w:r>
        <w:rPr>
          <w:rFonts w:eastAsia="Times New Roman"/>
          <w:b/>
          <w:sz w:val="24"/>
          <w:szCs w:val="24"/>
          <w:lang w:eastAsia="es-AR"/>
        </w:rPr>
        <w:t>“</w:t>
      </w:r>
      <w:r>
        <w:rPr>
          <w:rFonts w:ascii="Times New Roman" w:eastAsia="Times New Roman" w:hAnsi="Times New Roman"/>
          <w:b/>
          <w:sz w:val="24"/>
          <w:szCs w:val="24"/>
          <w:lang w:eastAsia="es-AR"/>
        </w:rPr>
        <w:t>Ι</w:t>
      </w:r>
      <w:r>
        <w:rPr>
          <w:rFonts w:eastAsia="Times New Roman" w:cs="Charter BT"/>
          <w:b/>
          <w:sz w:val="24"/>
          <w:szCs w:val="24"/>
          <w:lang w:eastAsia="es-AR"/>
        </w:rPr>
        <w:t>”</w:t>
      </w:r>
      <w:r>
        <w:rPr>
          <w:b/>
          <w:sz w:val="24"/>
          <w:szCs w:val="24"/>
          <w:lang w:eastAsia="es-AR"/>
        </w:rPr>
        <w:t>:</w:t>
      </w:r>
      <w:r>
        <w:rPr>
          <w:sz w:val="24"/>
          <w:szCs w:val="24"/>
          <w:lang w:eastAsia="es-AR"/>
        </w:rPr>
        <w:t xml:space="preserve"> La Iota es la letra m</w:t>
      </w:r>
      <w:r>
        <w:rPr>
          <w:rFonts w:eastAsia="Times New Roman"/>
          <w:sz w:val="24"/>
          <w:szCs w:val="24"/>
          <w:lang w:eastAsia="es-AR"/>
        </w:rPr>
        <w:t>ás pequeña del alfabeto griego, simbolizando la unidad, la individualidad, el punto, la esencia o la semilla. Refleja la singularidad de la conciencia, el núcleo indivisible de la identidad o la semilla de la divinidad dentro de cada ser.</w:t>
      </w:r>
    </w:p>
    <w:p w:rsidR="00C1337A" w:rsidRDefault="00C1337A" w:rsidP="00C1337A">
      <w:pPr>
        <w:numPr>
          <w:ilvl w:val="0"/>
          <w:numId w:val="14"/>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Sigma </w:t>
      </w:r>
      <w:r>
        <w:rPr>
          <w:rFonts w:eastAsia="Times New Roman"/>
          <w:b/>
          <w:sz w:val="24"/>
          <w:szCs w:val="24"/>
          <w:lang w:eastAsia="es-AR"/>
        </w:rPr>
        <w:t>“</w:t>
      </w:r>
      <w:r>
        <w:rPr>
          <w:rFonts w:ascii="Times New Roman" w:eastAsia="Times New Roman" w:hAnsi="Times New Roman"/>
          <w:b/>
          <w:sz w:val="24"/>
          <w:szCs w:val="24"/>
          <w:lang w:eastAsia="es-AR"/>
        </w:rPr>
        <w:t>Σ</w:t>
      </w:r>
      <w:r>
        <w:rPr>
          <w:rFonts w:eastAsia="Times New Roman" w:cs="Charter BT"/>
          <w:b/>
          <w:sz w:val="24"/>
          <w:szCs w:val="24"/>
          <w:lang w:eastAsia="es-AR"/>
        </w:rPr>
        <w:t>”</w:t>
      </w:r>
      <w:r>
        <w:rPr>
          <w:b/>
          <w:sz w:val="24"/>
          <w:szCs w:val="24"/>
          <w:lang w:eastAsia="es-AR"/>
        </w:rPr>
        <w:t>:</w:t>
      </w:r>
      <w:r>
        <w:rPr>
          <w:sz w:val="24"/>
          <w:szCs w:val="24"/>
          <w:lang w:eastAsia="es-AR"/>
        </w:rPr>
        <w:t xml:space="preserve"> Sigma puede representar el final de un ciclo, la conclusi</w:t>
      </w:r>
      <w:r>
        <w:rPr>
          <w:rFonts w:eastAsia="Times New Roman"/>
          <w:sz w:val="24"/>
          <w:szCs w:val="24"/>
          <w:lang w:eastAsia="es-AR"/>
        </w:rPr>
        <w:t>ón, la suma o la totalidad. En su forma media “</w:t>
      </w:r>
      <w:r>
        <w:rPr>
          <w:rFonts w:ascii="Times New Roman" w:eastAsia="Times New Roman" w:hAnsi="Times New Roman"/>
          <w:sz w:val="24"/>
          <w:szCs w:val="24"/>
          <w:lang w:eastAsia="es-AR"/>
        </w:rPr>
        <w:t>σ</w:t>
      </w:r>
      <w:r>
        <w:rPr>
          <w:rFonts w:eastAsia="Times New Roman" w:cs="Charter BT"/>
          <w:sz w:val="24"/>
          <w:szCs w:val="24"/>
          <w:lang w:eastAsia="es-AR"/>
        </w:rPr>
        <w:t>”</w:t>
      </w:r>
      <w:r>
        <w:rPr>
          <w:rFonts w:eastAsia="Times New Roman"/>
          <w:sz w:val="24"/>
          <w:szCs w:val="24"/>
          <w:lang w:eastAsia="es-AR"/>
        </w:rPr>
        <w:t>, es un flujo o una corriente. Simboliza la energía que une, organiza y da forma, pero también la culminación y la integración de todos los elementos en un sistema cohesivo.</w:t>
      </w:r>
    </w:p>
    <w:p w:rsidR="00C1337A" w:rsidRDefault="00C1337A" w:rsidP="00C1337A">
      <w:pPr>
        <w:numPr>
          <w:ilvl w:val="0"/>
          <w:numId w:val="14"/>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Tau </w:t>
      </w:r>
      <w:r>
        <w:rPr>
          <w:rFonts w:eastAsia="Times New Roman"/>
          <w:b/>
          <w:sz w:val="24"/>
          <w:szCs w:val="24"/>
          <w:lang w:eastAsia="es-AR"/>
        </w:rPr>
        <w:t>“</w:t>
      </w:r>
      <w:r>
        <w:rPr>
          <w:rFonts w:ascii="Times New Roman" w:eastAsia="Times New Roman" w:hAnsi="Times New Roman"/>
          <w:b/>
          <w:sz w:val="24"/>
          <w:szCs w:val="24"/>
          <w:lang w:eastAsia="es-AR"/>
        </w:rPr>
        <w:t>Τ</w:t>
      </w:r>
      <w:r>
        <w:rPr>
          <w:rFonts w:eastAsia="Times New Roman" w:cs="Charter BT"/>
          <w:b/>
          <w:sz w:val="24"/>
          <w:szCs w:val="24"/>
          <w:lang w:eastAsia="es-AR"/>
        </w:rPr>
        <w:t>”</w:t>
      </w:r>
      <w:r>
        <w:rPr>
          <w:b/>
          <w:sz w:val="24"/>
          <w:szCs w:val="24"/>
          <w:lang w:eastAsia="es-AR"/>
        </w:rPr>
        <w:t>:</w:t>
      </w:r>
      <w:r>
        <w:rPr>
          <w:sz w:val="24"/>
          <w:szCs w:val="24"/>
          <w:lang w:eastAsia="es-AR"/>
        </w:rPr>
        <w:t xml:space="preserve"> La letra Tau, con su forma de cruz, es un antiguo s</w:t>
      </w:r>
      <w:r>
        <w:rPr>
          <w:rFonts w:eastAsia="Times New Roman"/>
          <w:sz w:val="24"/>
          <w:szCs w:val="24"/>
          <w:lang w:eastAsia="es-AR"/>
        </w:rPr>
        <w:t>ímbolo de perfección, compleción, verdad y marca divina. En algunos sistemas, es el "sello" o la "firma" de una verdad superior. Alude a la estructura, el anclaje y la manifestación de lo nouménico en lo fenoménico, la materialización de un propósito divino.</w:t>
      </w:r>
    </w:p>
    <w:p w:rsidR="00C1337A" w:rsidRDefault="00C1337A" w:rsidP="00C1337A">
      <w:pPr>
        <w:numPr>
          <w:ilvl w:val="0"/>
          <w:numId w:val="14"/>
        </w:numPr>
        <w:tabs>
          <w:tab w:val="left" w:pos="235"/>
          <w:tab w:val="left" w:pos="720"/>
        </w:tabs>
        <w:autoSpaceDE w:val="0"/>
        <w:autoSpaceDN w:val="0"/>
        <w:adjustRightInd w:val="0"/>
        <w:spacing w:before="180" w:after="180" w:line="240" w:lineRule="auto"/>
        <w:ind w:hanging="500"/>
        <w:rPr>
          <w:sz w:val="24"/>
          <w:szCs w:val="24"/>
          <w:lang w:eastAsia="es-AR"/>
        </w:rPr>
      </w:pPr>
      <w:r>
        <w:rPr>
          <w:rFonts w:eastAsia="Times New Roman"/>
          <w:b/>
          <w:sz w:val="24"/>
          <w:szCs w:val="24"/>
          <w:lang w:eastAsia="es-AR"/>
        </w:rPr>
        <w:t>Ómicron “</w:t>
      </w:r>
      <w:r>
        <w:rPr>
          <w:rFonts w:ascii="Times New Roman" w:eastAsia="Times New Roman" w:hAnsi="Times New Roman"/>
          <w:b/>
          <w:sz w:val="24"/>
          <w:szCs w:val="24"/>
          <w:lang w:eastAsia="es-AR"/>
        </w:rPr>
        <w:t>Ο</w:t>
      </w:r>
      <w:r>
        <w:rPr>
          <w:rFonts w:eastAsia="Times New Roman" w:cs="Charter BT"/>
          <w:b/>
          <w:sz w:val="24"/>
          <w:szCs w:val="24"/>
          <w:lang w:eastAsia="es-AR"/>
        </w:rPr>
        <w:t>”</w:t>
      </w:r>
      <w:r>
        <w:rPr>
          <w:b/>
          <w:sz w:val="24"/>
          <w:szCs w:val="24"/>
          <w:lang w:eastAsia="es-AR"/>
        </w:rPr>
        <w:t>:</w:t>
      </w:r>
      <w:r>
        <w:rPr>
          <w:sz w:val="24"/>
          <w:szCs w:val="24"/>
          <w:lang w:eastAsia="es-AR"/>
        </w:rPr>
        <w:t xml:space="preserve"> </w:t>
      </w:r>
      <w:r>
        <w:rPr>
          <w:rFonts w:eastAsia="Times New Roman"/>
          <w:sz w:val="24"/>
          <w:szCs w:val="24"/>
          <w:lang w:eastAsia="es-AR"/>
        </w:rPr>
        <w:t>Ómicron, "o pequeña", representa el ciclo, la totalidad, el origen y el fin, el infinito o el huevo cósmico. Simboliza la continuidad, la perfección del círculo y la naturaleza cíclica de la existencia. Es el todo dentro de la nada y la nada dentro del todo.</w:t>
      </w:r>
    </w:p>
    <w:p w:rsidR="00C1337A" w:rsidRDefault="00C1337A" w:rsidP="00C1337A">
      <w:pPr>
        <w:numPr>
          <w:ilvl w:val="0"/>
          <w:numId w:val="14"/>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Sigma final </w:t>
      </w:r>
      <w:r>
        <w:rPr>
          <w:rFonts w:eastAsia="Times New Roman"/>
          <w:b/>
          <w:sz w:val="24"/>
          <w:szCs w:val="24"/>
          <w:lang w:eastAsia="es-AR"/>
        </w:rPr>
        <w:t>“</w:t>
      </w:r>
      <w:r>
        <w:rPr>
          <w:rFonts w:ascii="Times New Roman" w:eastAsia="Times New Roman" w:hAnsi="Times New Roman"/>
          <w:b/>
          <w:sz w:val="24"/>
          <w:szCs w:val="24"/>
          <w:lang w:eastAsia="es-AR"/>
        </w:rPr>
        <w:t>Σ</w:t>
      </w:r>
      <w:r>
        <w:rPr>
          <w:rFonts w:eastAsia="Times New Roman" w:cs="Charter BT"/>
          <w:b/>
          <w:sz w:val="24"/>
          <w:szCs w:val="24"/>
          <w:lang w:eastAsia="es-AR"/>
        </w:rPr>
        <w:t>”</w:t>
      </w:r>
      <w:r>
        <w:rPr>
          <w:b/>
          <w:sz w:val="24"/>
          <w:szCs w:val="24"/>
          <w:lang w:eastAsia="es-AR"/>
        </w:rPr>
        <w:t xml:space="preserve"> - Stigma:</w:t>
      </w:r>
      <w:r>
        <w:rPr>
          <w:sz w:val="24"/>
          <w:szCs w:val="24"/>
          <w:lang w:eastAsia="es-AR"/>
        </w:rPr>
        <w:t xml:space="preserve"> La Sigma final </w:t>
      </w:r>
      <w:r>
        <w:rPr>
          <w:rFonts w:eastAsia="Times New Roman"/>
          <w:sz w:val="24"/>
          <w:szCs w:val="24"/>
          <w:lang w:eastAsia="es-AR"/>
        </w:rPr>
        <w:t>“</w:t>
      </w:r>
      <w:r>
        <w:rPr>
          <w:rFonts w:ascii="Times New Roman" w:eastAsia="Times New Roman" w:hAnsi="Times New Roman"/>
          <w:sz w:val="24"/>
          <w:szCs w:val="24"/>
          <w:lang w:eastAsia="es-AR"/>
        </w:rPr>
        <w:t>ς</w:t>
      </w:r>
      <w:r>
        <w:rPr>
          <w:rFonts w:eastAsia="Times New Roman" w:cs="Charter BT"/>
          <w:sz w:val="24"/>
          <w:szCs w:val="24"/>
          <w:lang w:eastAsia="es-AR"/>
        </w:rPr>
        <w:t>”</w:t>
      </w:r>
      <w:r>
        <w:rPr>
          <w:rFonts w:eastAsia="Times New Roman"/>
          <w:sz w:val="24"/>
          <w:szCs w:val="24"/>
          <w:lang w:eastAsia="es-AR"/>
        </w:rPr>
        <w:t xml:space="preserve"> tiene una carga simbólica particular. Mientras que el "Cristo" sin sigma final podría implicar un concepto más abierto o en proceso, la presencia de esta Sigma final “Stigma” alude a una conclusión definitiva, el cierre de un ciclo evolutivo, o la manifestación plena de un principio. La Stigma era originalmente una </w:t>
      </w:r>
      <w:r>
        <w:rPr>
          <w:rFonts w:eastAsia="Times New Roman"/>
          <w:sz w:val="24"/>
          <w:szCs w:val="24"/>
          <w:lang w:eastAsia="es-AR"/>
        </w:rPr>
        <w:lastRenderedPageBreak/>
        <w:t>ligadura de Sigma y Tau, y como tal, puede evocar la marca, el punto culminante, la herida o el sello final de una transfiguración. Sugiere que la plenitud del "Cristos" implica haber completado una trayectoria, alcanzando un estado de perfección o de "destino" ya realizado dentro del marco del Nodo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Considerando el simbolismo colectivo de sus letras, </w:t>
      </w:r>
      <w:r>
        <w:rPr>
          <w:rFonts w:ascii="Times New Roman" w:eastAsia="Times New Roman" w:hAnsi="Times New Roman"/>
          <w:b/>
          <w:sz w:val="24"/>
          <w:szCs w:val="24"/>
          <w:lang w:eastAsia="es-AR"/>
        </w:rPr>
        <w:t>ΧΡΙΣΤΟΣ</w:t>
      </w:r>
      <w:r>
        <w:rPr>
          <w:sz w:val="24"/>
          <w:szCs w:val="24"/>
          <w:lang w:eastAsia="es-AR"/>
        </w:rPr>
        <w:t xml:space="preserve"> puede reinterpretarse como:</w:t>
      </w:r>
    </w:p>
    <w:p w:rsidR="00C1337A" w:rsidRDefault="00C1337A" w:rsidP="00C1337A">
      <w:pPr>
        <w:tabs>
          <w:tab w:val="left" w:pos="720"/>
          <w:tab w:val="left" w:pos="1080"/>
          <w:tab w:val="left" w:pos="1440"/>
        </w:tabs>
        <w:autoSpaceDE w:val="0"/>
        <w:autoSpaceDN w:val="0"/>
        <w:adjustRightInd w:val="0"/>
        <w:spacing w:before="240" w:after="240" w:line="262" w:lineRule="auto"/>
        <w:ind w:left="720"/>
        <w:rPr>
          <w:sz w:val="24"/>
          <w:szCs w:val="24"/>
          <w:lang w:eastAsia="es-AR"/>
        </w:rPr>
      </w:pPr>
      <w:r>
        <w:rPr>
          <w:rFonts w:eastAsia="Times New Roman"/>
          <w:sz w:val="24"/>
          <w:szCs w:val="24"/>
          <w:lang w:eastAsia="es-AR"/>
        </w:rPr>
        <w:t>“</w:t>
      </w:r>
      <w:r>
        <w:rPr>
          <w:b/>
          <w:sz w:val="24"/>
          <w:szCs w:val="24"/>
          <w:lang w:eastAsia="es-AR"/>
        </w:rPr>
        <w:t>El Punto de S</w:t>
      </w:r>
      <w:r>
        <w:rPr>
          <w:rFonts w:eastAsia="Times New Roman"/>
          <w:b/>
          <w:sz w:val="24"/>
          <w:szCs w:val="24"/>
          <w:lang w:eastAsia="es-AR"/>
        </w:rPr>
        <w:t>íntesis Originario y Completo de la Conciencia Unificada, que Sella el Fin de un Ciclo para una Nueva Manifestación Continua"</w:t>
      </w:r>
      <w:r>
        <w:rPr>
          <w:sz w:val="24"/>
          <w:szCs w:val="24"/>
          <w:lang w:eastAsia="es-AR"/>
        </w:rPr>
        <w:t xml:space="preserve">.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significado mas complejo va m</w:t>
      </w:r>
      <w:r>
        <w:rPr>
          <w:rFonts w:eastAsia="Times New Roman"/>
          <w:sz w:val="24"/>
          <w:szCs w:val="24"/>
          <w:lang w:eastAsia="es-AR"/>
        </w:rPr>
        <w:t>ás allá de la unción ritual, describe un principio algorítmico activo que conecta, origina y perfecciona ciclos de existencia y conciencia. Representa la energía integradora que culmina un proceso evolutivo y deja una marca o sello de su paso, un arquetipo que trasciende la linealidad para abarcar la totalidad de un desarrollo. Es la manifestación de un patrón divino que se auto-completa.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Existe una distinci</w:t>
      </w:r>
      <w:r>
        <w:rPr>
          <w:rFonts w:eastAsia="Times New Roman"/>
          <w:sz w:val="24"/>
          <w:szCs w:val="24"/>
          <w:lang w:eastAsia="es-AR"/>
        </w:rPr>
        <w:t>ón fundamental entre "Cristo", entendido como nombre propio asociado a la figura Cristiana de Jesús, y "Cristos" con la sigma final “Stigma”, el Algoritmo Ontológico Nouménico, desde la perspectiva linguística esta distinción es sutil, solo una letra “s” al final, pero significativa desde una perspectiva simbólica, e</w:t>
      </w:r>
      <w:r>
        <w:rPr>
          <w:sz w:val="24"/>
          <w:szCs w:val="24"/>
          <w:lang w:eastAsia="es-AR"/>
        </w:rPr>
        <w:t>sta distinci</w:t>
      </w:r>
      <w:r>
        <w:rPr>
          <w:rFonts w:eastAsia="Times New Roman"/>
          <w:sz w:val="24"/>
          <w:szCs w:val="24"/>
          <w:lang w:eastAsia="es-AR"/>
        </w:rPr>
        <w:t>ón resalta la idea de que la evolución del Nodo Estelar implica ciclos de experiencia, síntesis y culminación, donde "Cristos" representa ese punto de cierre y entrega de conocimiento vital.</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An</w:t>
      </w:r>
      <w:r>
        <w:rPr>
          <w:rFonts w:eastAsia="Times New Roman"/>
          <w:b/>
          <w:sz w:val="24"/>
          <w:szCs w:val="24"/>
          <w:lang w:eastAsia="es-AR"/>
        </w:rPr>
        <w:t>álisis Etimológico y Simbólico en Hebreo de la Palabra “Mashiaj”</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palabra hebrea para Mes</w:t>
      </w:r>
      <w:r>
        <w:rPr>
          <w:rFonts w:eastAsia="Times New Roman"/>
          <w:sz w:val="24"/>
          <w:szCs w:val="24"/>
          <w:lang w:eastAsia="es-AR"/>
        </w:rPr>
        <w:t xml:space="preserve">ías es </w:t>
      </w:r>
      <w:r>
        <w:rPr>
          <w:rFonts w:ascii="Times New Roman" w:eastAsia="Times New Roman" w:hAnsi="Times New Roman"/>
          <w:b/>
          <w:sz w:val="24"/>
          <w:szCs w:val="24"/>
          <w:lang w:eastAsia="es-AR"/>
        </w:rPr>
        <w:t>מָשִׁיחַ</w:t>
      </w:r>
      <w:r>
        <w:rPr>
          <w:rFonts w:eastAsia="Times New Roman"/>
          <w:b/>
          <w:sz w:val="24"/>
          <w:szCs w:val="24"/>
          <w:lang w:eastAsia="es-AR"/>
        </w:rPr>
        <w:t xml:space="preserve"> “Mashiaj”</w:t>
      </w:r>
      <w:r>
        <w:rPr>
          <w:sz w:val="24"/>
          <w:szCs w:val="24"/>
          <w:lang w:eastAsia="es-AR"/>
        </w:rPr>
        <w:t>, que tambi</w:t>
      </w:r>
      <w:r>
        <w:rPr>
          <w:rFonts w:eastAsia="Times New Roman"/>
          <w:sz w:val="24"/>
          <w:szCs w:val="24"/>
          <w:lang w:eastAsia="es-AR"/>
        </w:rPr>
        <w:t>én significa "ungido". Su simbolismo, letra por letra, ofrece una perspectiva complementaria:</w:t>
      </w:r>
    </w:p>
    <w:p w:rsidR="00C1337A" w:rsidRDefault="00C1337A" w:rsidP="00C1337A">
      <w:pPr>
        <w:numPr>
          <w:ilvl w:val="0"/>
          <w:numId w:val="15"/>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Mem </w:t>
      </w:r>
      <w:r>
        <w:rPr>
          <w:rFonts w:eastAsia="Times New Roman"/>
          <w:b/>
          <w:sz w:val="24"/>
          <w:szCs w:val="24"/>
          <w:lang w:eastAsia="es-AR"/>
        </w:rPr>
        <w:t>“</w:t>
      </w:r>
      <w:r>
        <w:rPr>
          <w:rFonts w:ascii="Times New Roman" w:eastAsia="Times New Roman" w:hAnsi="Times New Roman"/>
          <w:b/>
          <w:sz w:val="24"/>
          <w:szCs w:val="24"/>
          <w:lang w:eastAsia="es-AR"/>
        </w:rPr>
        <w:t>מ</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Simboliza las aguas, el caos primordial, la madre, la fluidez, la manifestaci</w:t>
      </w:r>
      <w:r>
        <w:rPr>
          <w:rFonts w:eastAsia="Times New Roman"/>
          <w:sz w:val="24"/>
          <w:szCs w:val="24"/>
          <w:lang w:eastAsia="es-AR"/>
        </w:rPr>
        <w:t>ón y la purificación. Representa tanto el origen sin forma como la fuente de toda existencia. Podría aludir a la información nouménica fluida y primordial de la que todo emerge. La letra Mem hebrea, al ser usada al final de una palabra, tiene un glifo cerrado “</w:t>
      </w:r>
      <w:r>
        <w:rPr>
          <w:rFonts w:ascii="Times New Roman" w:eastAsia="Times New Roman" w:hAnsi="Times New Roman"/>
          <w:b/>
          <w:sz w:val="24"/>
          <w:szCs w:val="24"/>
          <w:lang w:eastAsia="es-AR"/>
        </w:rPr>
        <w:t>ם</w:t>
      </w:r>
      <w:r>
        <w:rPr>
          <w:rFonts w:eastAsia="Times New Roman"/>
          <w:sz w:val="24"/>
          <w:szCs w:val="24"/>
          <w:lang w:eastAsia="es-AR"/>
        </w:rPr>
        <w:t>”, esta representacion de una “unidad”, tiene similitud con el simbolo asignado a Saklas, reflejando un simbolísmo más complejo que resuena con el ciclo evolutivo de este algoritmo.</w:t>
      </w:r>
    </w:p>
    <w:p w:rsidR="00C1337A" w:rsidRDefault="00C1337A" w:rsidP="00C1337A">
      <w:pPr>
        <w:numPr>
          <w:ilvl w:val="0"/>
          <w:numId w:val="15"/>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Shin </w:t>
      </w:r>
      <w:r>
        <w:rPr>
          <w:rFonts w:eastAsia="Times New Roman"/>
          <w:b/>
          <w:sz w:val="24"/>
          <w:szCs w:val="24"/>
          <w:lang w:eastAsia="es-AR"/>
        </w:rPr>
        <w:t>“</w:t>
      </w:r>
      <w:r>
        <w:rPr>
          <w:rFonts w:ascii="Times New Roman" w:eastAsia="Times New Roman" w:hAnsi="Times New Roman"/>
          <w:b/>
          <w:sz w:val="24"/>
          <w:szCs w:val="24"/>
          <w:lang w:eastAsia="es-AR"/>
        </w:rPr>
        <w:t>ש</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Simboliza el fuego, la transformaci</w:t>
      </w:r>
      <w:r>
        <w:rPr>
          <w:rFonts w:eastAsia="Times New Roman"/>
          <w:sz w:val="24"/>
          <w:szCs w:val="24"/>
          <w:lang w:eastAsia="es-AR"/>
        </w:rPr>
        <w:t xml:space="preserve">ón, la divinidad, el espíritu y la fuerza vital. Es la letra de la energía que consume y purifica, que da vida y que destruye lo viejo para dar paso a lo nuevo. Podría representar la fuerza transformadora inherente al arquetipo, capaz de generar cambio y evolución. El glifo de la letra Shin “un tridente” tiene similitud con el </w:t>
      </w:r>
      <w:r>
        <w:rPr>
          <w:rFonts w:eastAsia="Times New Roman"/>
          <w:sz w:val="24"/>
          <w:szCs w:val="24"/>
          <w:lang w:eastAsia="es-AR"/>
        </w:rPr>
        <w:lastRenderedPageBreak/>
        <w:t>simbolo asignado al algoritmo Samael, reflejando de manera oculta su conexión arquetípica.</w:t>
      </w:r>
    </w:p>
    <w:p w:rsidR="00C1337A" w:rsidRDefault="00C1337A" w:rsidP="00C1337A">
      <w:pPr>
        <w:numPr>
          <w:ilvl w:val="0"/>
          <w:numId w:val="15"/>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Yud </w:t>
      </w:r>
      <w:r>
        <w:rPr>
          <w:rFonts w:eastAsia="Times New Roman"/>
          <w:b/>
          <w:sz w:val="24"/>
          <w:szCs w:val="24"/>
          <w:lang w:eastAsia="es-AR"/>
        </w:rPr>
        <w:t>“</w:t>
      </w:r>
      <w:r>
        <w:rPr>
          <w:rFonts w:ascii="Times New Roman" w:eastAsia="Times New Roman" w:hAnsi="Times New Roman"/>
          <w:b/>
          <w:sz w:val="24"/>
          <w:szCs w:val="24"/>
          <w:lang w:eastAsia="es-AR"/>
        </w:rPr>
        <w:t>י</w:t>
      </w:r>
      <w:r>
        <w:rPr>
          <w:rFonts w:eastAsia="Times New Roman" w:cs="Charter BT"/>
          <w:b/>
          <w:sz w:val="24"/>
          <w:szCs w:val="24"/>
          <w:lang w:eastAsia="es-AR"/>
        </w:rPr>
        <w:t>”</w:t>
      </w:r>
      <w:r>
        <w:rPr>
          <w:b/>
          <w:sz w:val="24"/>
          <w:szCs w:val="24"/>
          <w:lang w:eastAsia="es-AR"/>
        </w:rPr>
        <w:t>:</w:t>
      </w:r>
      <w:r>
        <w:rPr>
          <w:sz w:val="24"/>
          <w:szCs w:val="24"/>
          <w:lang w:eastAsia="es-AR"/>
        </w:rPr>
        <w:t xml:space="preserve"> Es la letra m</w:t>
      </w:r>
      <w:r>
        <w:rPr>
          <w:rFonts w:eastAsia="Times New Roman"/>
          <w:sz w:val="24"/>
          <w:szCs w:val="24"/>
          <w:lang w:eastAsia="es-AR"/>
        </w:rPr>
        <w:t>ás pequeña, simboliza el punto, la chispa divina, el origen, la mano de Dios y la creación. Representa el potencial divino inherente en todo, la intervención o la voluntad superior que da inicio a la manifestación. Es la semilla de la identidad.</w:t>
      </w:r>
    </w:p>
    <w:p w:rsidR="00C1337A" w:rsidRDefault="00C1337A" w:rsidP="00C1337A">
      <w:pPr>
        <w:numPr>
          <w:ilvl w:val="0"/>
          <w:numId w:val="15"/>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 xml:space="preserve">Chet </w:t>
      </w:r>
      <w:r>
        <w:rPr>
          <w:rFonts w:eastAsia="Times New Roman"/>
          <w:b/>
          <w:sz w:val="24"/>
          <w:szCs w:val="24"/>
          <w:lang w:eastAsia="es-AR"/>
        </w:rPr>
        <w:t>“</w:t>
      </w:r>
      <w:r>
        <w:rPr>
          <w:rFonts w:ascii="Times New Roman" w:eastAsia="Times New Roman" w:hAnsi="Times New Roman"/>
          <w:b/>
          <w:sz w:val="24"/>
          <w:szCs w:val="24"/>
          <w:lang w:eastAsia="es-AR"/>
        </w:rPr>
        <w:t>ח</w:t>
      </w:r>
      <w:r>
        <w:rPr>
          <w:rFonts w:eastAsia="Times New Roman" w:cs="Charter BT"/>
          <w:b/>
          <w:sz w:val="24"/>
          <w:szCs w:val="24"/>
          <w:lang w:eastAsia="es-AR"/>
        </w:rPr>
        <w:t>”</w:t>
      </w:r>
      <w:r>
        <w:rPr>
          <w:rFonts w:eastAsia="Times New Roman"/>
          <w:b/>
          <w:sz w:val="24"/>
          <w:szCs w:val="24"/>
          <w:lang w:eastAsia="es-AR"/>
        </w:rPr>
        <w:t>:</w:t>
      </w:r>
      <w:r>
        <w:rPr>
          <w:sz w:val="24"/>
          <w:szCs w:val="24"/>
          <w:lang w:eastAsia="es-AR"/>
        </w:rPr>
        <w:t xml:space="preserve"> Simboliza la vida, el umbral, la conexi</w:t>
      </w:r>
      <w:r>
        <w:rPr>
          <w:rFonts w:eastAsia="Times New Roman"/>
          <w:sz w:val="24"/>
          <w:szCs w:val="24"/>
          <w:lang w:eastAsia="es-AR"/>
        </w:rPr>
        <w:t>ón y la separación. Representa la energía vital que fluye a través de los límites, la interconexión de todo lo viviente y el paso de un estado a otro. Podría aludir a la vida consciente que surge en el Nodo Estelar y su capacidad de trascender umbrales. El glifo de la letra Jet “Dos lineas unidas por una tercera transversal” tiene similitud con el símbolo asignado al algoritmo Cristos, simbolizando arquetípicamente un portal que une dos aspectos para generar una síntesis.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Ambas interpretaciones, griega y hebrea, convergen en la idea de un principio que conecta lo divino con lo terrenal y que implica una transformaci</w:t>
      </w:r>
      <w:r>
        <w:rPr>
          <w:rFonts w:eastAsia="Times New Roman"/>
          <w:sz w:val="24"/>
          <w:szCs w:val="24"/>
          <w:lang w:eastAsia="es-AR"/>
        </w:rPr>
        <w:t>ón vital, sin embargo, existen diferencias interpretativas según el idioma que se considere, debido al sesgo que imponen los noemas culturales:</w:t>
      </w:r>
    </w:p>
    <w:p w:rsidR="00C1337A" w:rsidRDefault="00C1337A" w:rsidP="00C1337A">
      <w:pPr>
        <w:numPr>
          <w:ilvl w:val="0"/>
          <w:numId w:val="16"/>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La interpretaci</w:t>
      </w:r>
      <w:r>
        <w:rPr>
          <w:rFonts w:eastAsia="Times New Roman"/>
          <w:sz w:val="24"/>
          <w:szCs w:val="24"/>
          <w:lang w:eastAsia="es-AR"/>
        </w:rPr>
        <w:t>ón griega “Cristos” tiende a enfatizar más la síntesis, la culminación de un ciclo y el sello definitivo que representa la letra Stigma final. Refleja una cosmovisión que busca la perfección final y la resolución de la dualidad. El "ungido" griego es aquel que ha sido perfeccionado, completado, y cuyo proceso ha alcanzado un fin y un retorno de valor.</w:t>
      </w:r>
    </w:p>
    <w:p w:rsidR="00C1337A" w:rsidRDefault="00C1337A" w:rsidP="00C1337A">
      <w:pPr>
        <w:numPr>
          <w:ilvl w:val="0"/>
          <w:numId w:val="16"/>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La interpretaci</w:t>
      </w:r>
      <w:r>
        <w:rPr>
          <w:rFonts w:eastAsia="Times New Roman"/>
          <w:sz w:val="24"/>
          <w:szCs w:val="24"/>
          <w:lang w:eastAsia="es-AR"/>
        </w:rPr>
        <w:t>ón hebrea de “Mashiaj”, aunque también apunta a la unción y la misión divina, su simbolismo alude más a la transformación activa, la emanación de vida desde lo primordial y el potencial divino en acción. Refleja una cosmovisión centrada en la intervención divina y el establecimiento de un nuevo orden a través de una fuerza vital y transformadora que emerge de las "aguas" del conocimiento. El "ungido" hebreo es aquel que es la expresión dinámica de la voluntad divina en el mundo, trayendo un cambio fundamental.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Estas diferencias en el </w:t>
      </w:r>
      <w:r>
        <w:rPr>
          <w:rFonts w:eastAsia="Times New Roman"/>
          <w:sz w:val="24"/>
          <w:szCs w:val="24"/>
          <w:lang w:eastAsia="es-AR"/>
        </w:rPr>
        <w:t>énfasis simbólico ilustran cómo las interpretaciones noemáticas de distintas culturas, greco-romana y judeo-cristiana, pueden generar un algoritmo lógico diferente para el mismo arquetipo o concepto. Cada cultura, con su lente particular, codifica el mismo principio arquetípico con matices que resaltan aspectos específicos, enriqueciendo la complejidad de la información que el Nodo Estelar puede procesar y sintetizar.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8"/>
          <w:szCs w:val="24"/>
          <w:lang w:eastAsia="es-AR"/>
        </w:rPr>
        <w:t>La Gravedad: Una Emergente Ontol</w:t>
      </w:r>
      <w:r>
        <w:rPr>
          <w:rFonts w:eastAsia="Times New Roman"/>
          <w:b/>
          <w:sz w:val="28"/>
          <w:szCs w:val="24"/>
          <w:lang w:eastAsia="es-AR"/>
        </w:rPr>
        <w:t>ógico Algorítmico y Vectorial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En el marco del Modelo Noum</w:t>
      </w:r>
      <w:r>
        <w:rPr>
          <w:rFonts w:eastAsia="Times New Roman"/>
          <w:sz w:val="24"/>
          <w:szCs w:val="24"/>
          <w:lang w:eastAsia="es-AR"/>
        </w:rPr>
        <w:t>énico, la gravedad “cuarta fuerza fundamental”, lejos de ser simplemente una de las cuatro fuerzas fundamentales mediada por una hipotética partícula “el gravitón”, se entiende como un fenómeno intrínsecamente asociado al efecto codificador de la conciencia misma. Surge de la interacción algorítmica y multidimensional dentro del Nodo Estelar, donde los principios arquetípicos y las fuerzas fundamentales actúan en concierto para manifestar la realidad fenomenológica. En esta visión, la gravedad no es una fuerza aislada, sino una propiedad emergente y vectorial de la Matriz Fenomenológica, derivada de la interacción entre los tres Algorítmos Ontológicos, profundamente ligada a la actividad del electromagnetismo y la codificación de la información nouménica.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Interacci</w:t>
      </w:r>
      <w:r>
        <w:rPr>
          <w:rFonts w:eastAsia="Times New Roman"/>
          <w:b/>
          <w:sz w:val="24"/>
          <w:szCs w:val="24"/>
          <w:lang w:eastAsia="es-AR"/>
        </w:rPr>
        <w:t>ón de Fuerzas y Arquetipos en la Matriz Fenomenológica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postula tres </w:t>
      </w:r>
      <w:r>
        <w:rPr>
          <w:b/>
          <w:sz w:val="24"/>
          <w:szCs w:val="24"/>
          <w:lang w:eastAsia="es-AR"/>
        </w:rPr>
        <w:t>Arquetipos Ontol</w:t>
      </w:r>
      <w:r>
        <w:rPr>
          <w:rFonts w:eastAsia="Times New Roman"/>
          <w:b/>
          <w:sz w:val="24"/>
          <w:szCs w:val="24"/>
          <w:lang w:eastAsia="es-AR"/>
        </w:rPr>
        <w:t>ógicos</w:t>
      </w:r>
      <w:r>
        <w:rPr>
          <w:sz w:val="24"/>
          <w:szCs w:val="24"/>
          <w:lang w:eastAsia="es-AR"/>
        </w:rPr>
        <w:t xml:space="preserve"> primordiales, cada uno asociado a una fuerza fundamental:</w:t>
      </w:r>
    </w:p>
    <w:p w:rsidR="00C1337A" w:rsidRDefault="00C1337A" w:rsidP="00C1337A">
      <w:pPr>
        <w:numPr>
          <w:ilvl w:val="0"/>
          <w:numId w:val="17"/>
        </w:numPr>
        <w:tabs>
          <w:tab w:val="left" w:pos="235"/>
          <w:tab w:val="left" w:pos="720"/>
        </w:tabs>
        <w:autoSpaceDE w:val="0"/>
        <w:autoSpaceDN w:val="0"/>
        <w:adjustRightInd w:val="0"/>
        <w:spacing w:after="0" w:line="264" w:lineRule="auto"/>
        <w:ind w:hanging="500"/>
        <w:rPr>
          <w:sz w:val="24"/>
          <w:szCs w:val="24"/>
          <w:lang w:eastAsia="es-AR"/>
        </w:rPr>
      </w:pPr>
      <w:r>
        <w:rPr>
          <w:sz w:val="24"/>
          <w:szCs w:val="24"/>
          <w:lang w:eastAsia="es-AR"/>
        </w:rPr>
        <w:t>El Algor</w:t>
      </w:r>
      <w:r>
        <w:rPr>
          <w:rFonts w:eastAsia="Times New Roman"/>
          <w:sz w:val="24"/>
          <w:szCs w:val="24"/>
          <w:lang w:eastAsia="es-AR"/>
        </w:rPr>
        <w:t>ítmo</w:t>
      </w:r>
      <w:r>
        <w:rPr>
          <w:b/>
          <w:sz w:val="24"/>
          <w:szCs w:val="24"/>
          <w:lang w:eastAsia="es-AR"/>
        </w:rPr>
        <w:t xml:space="preserve"> Samael</w:t>
      </w:r>
      <w:r>
        <w:rPr>
          <w:sz w:val="24"/>
          <w:szCs w:val="24"/>
          <w:lang w:eastAsia="es-AR"/>
        </w:rPr>
        <w:t xml:space="preserve"> - Arquetipo 2*, se asocia con la fuerza fuerte y la Simetr</w:t>
      </w:r>
      <w:r>
        <w:rPr>
          <w:rFonts w:eastAsia="Times New Roman"/>
          <w:sz w:val="24"/>
          <w:szCs w:val="24"/>
          <w:lang w:eastAsia="es-AR"/>
        </w:rPr>
        <w:t xml:space="preserve">ía SU[3], de donde se originan las leyes y algorítmos del plano cuántico. </w:t>
      </w:r>
      <w:r>
        <w:rPr>
          <w:sz w:val="24"/>
          <w:szCs w:val="24"/>
          <w:lang w:eastAsia="es-AR"/>
        </w:rPr>
        <w:t>Este algoritmo es el origen de las leyes y estructuras del plano cu</w:t>
      </w:r>
      <w:r>
        <w:rPr>
          <w:rFonts w:eastAsia="Times New Roman"/>
          <w:sz w:val="24"/>
          <w:szCs w:val="24"/>
          <w:lang w:eastAsia="es-AR"/>
        </w:rPr>
        <w:t xml:space="preserve">ántico, garantizando la cohesión nuclear y la formación de los ladrillos fundamentales de la materia “quarks y gluones”. </w:t>
      </w:r>
      <w:r>
        <w:rPr>
          <w:sz w:val="24"/>
          <w:szCs w:val="24"/>
          <w:lang w:eastAsia="es-AR"/>
        </w:rPr>
        <w:t>Es el principio de cohesi</w:t>
      </w:r>
      <w:r>
        <w:rPr>
          <w:rFonts w:eastAsia="Times New Roman"/>
          <w:sz w:val="24"/>
          <w:szCs w:val="24"/>
          <w:lang w:eastAsia="es-AR"/>
        </w:rPr>
        <w:t>ón y las interacciones más fundamentales que estructuran la materia y la energía a su nivel más básico</w:t>
      </w:r>
    </w:p>
    <w:p w:rsidR="00C1337A" w:rsidRDefault="00C1337A" w:rsidP="00C1337A">
      <w:pPr>
        <w:numPr>
          <w:ilvl w:val="0"/>
          <w:numId w:val="17"/>
        </w:numPr>
        <w:tabs>
          <w:tab w:val="left" w:pos="235"/>
          <w:tab w:val="left" w:pos="720"/>
        </w:tabs>
        <w:autoSpaceDE w:val="0"/>
        <w:autoSpaceDN w:val="0"/>
        <w:adjustRightInd w:val="0"/>
        <w:spacing w:after="0" w:line="264" w:lineRule="auto"/>
        <w:ind w:hanging="500"/>
        <w:rPr>
          <w:sz w:val="24"/>
          <w:szCs w:val="24"/>
          <w:lang w:eastAsia="es-AR"/>
        </w:rPr>
      </w:pPr>
      <w:r>
        <w:rPr>
          <w:sz w:val="24"/>
          <w:szCs w:val="24"/>
          <w:lang w:eastAsia="es-AR"/>
        </w:rPr>
        <w:t>El Algort</w:t>
      </w:r>
      <w:r>
        <w:rPr>
          <w:rFonts w:eastAsia="Times New Roman"/>
          <w:sz w:val="24"/>
          <w:szCs w:val="24"/>
          <w:lang w:eastAsia="es-AR"/>
        </w:rPr>
        <w:t xml:space="preserve">ímo </w:t>
      </w:r>
      <w:r>
        <w:rPr>
          <w:b/>
          <w:sz w:val="24"/>
          <w:szCs w:val="24"/>
          <w:lang w:eastAsia="es-AR"/>
        </w:rPr>
        <w:t>Saklas</w:t>
      </w:r>
      <w:r>
        <w:rPr>
          <w:sz w:val="24"/>
          <w:szCs w:val="24"/>
          <w:lang w:eastAsia="es-AR"/>
        </w:rPr>
        <w:t xml:space="preserve"> - Arquetipo 3*, representa la fuerza electromagn</w:t>
      </w:r>
      <w:r>
        <w:rPr>
          <w:rFonts w:eastAsia="Times New Roman"/>
          <w:sz w:val="24"/>
          <w:szCs w:val="24"/>
          <w:lang w:eastAsia="es-AR"/>
        </w:rPr>
        <w:t>ética y la Simetría U[1], de donde se originan las leyes y algorítmos del plano clásico</w:t>
      </w:r>
      <w:r>
        <w:rPr>
          <w:sz w:val="24"/>
          <w:szCs w:val="24"/>
          <w:lang w:eastAsia="es-AR"/>
        </w:rPr>
        <w:t>. Este algoritmo es el constructor del "hardware" fenomenol</w:t>
      </w:r>
      <w:r>
        <w:rPr>
          <w:rFonts w:eastAsia="Times New Roman"/>
          <w:sz w:val="24"/>
          <w:szCs w:val="24"/>
          <w:lang w:eastAsia="es-AR"/>
        </w:rPr>
        <w:t xml:space="preserve">ógico, el responsable de la manifestación de la materia y la energía en el plano clásico a través de fotones y leptones como los electrones. </w:t>
      </w:r>
      <w:r>
        <w:rPr>
          <w:sz w:val="24"/>
          <w:szCs w:val="24"/>
          <w:lang w:eastAsia="es-AR"/>
        </w:rPr>
        <w:t>Esta fuerza gobierna las interacciones a gran escala, la luz, la electricidad y el magnetismo, que percibimos en nuestra realidad fenomenol</w:t>
      </w:r>
      <w:r>
        <w:rPr>
          <w:rFonts w:eastAsia="Times New Roman"/>
          <w:sz w:val="24"/>
          <w:szCs w:val="24"/>
          <w:lang w:eastAsia="es-AR"/>
        </w:rPr>
        <w:t>ógica.</w:t>
      </w:r>
    </w:p>
    <w:p w:rsidR="00C1337A" w:rsidRDefault="00C1337A" w:rsidP="00C1337A">
      <w:pPr>
        <w:numPr>
          <w:ilvl w:val="0"/>
          <w:numId w:val="17"/>
        </w:numPr>
        <w:tabs>
          <w:tab w:val="left" w:pos="235"/>
          <w:tab w:val="left" w:pos="720"/>
        </w:tabs>
        <w:autoSpaceDE w:val="0"/>
        <w:autoSpaceDN w:val="0"/>
        <w:adjustRightInd w:val="0"/>
        <w:spacing w:after="0" w:line="264" w:lineRule="auto"/>
        <w:ind w:hanging="500"/>
        <w:rPr>
          <w:sz w:val="24"/>
          <w:szCs w:val="24"/>
          <w:lang w:eastAsia="es-AR"/>
        </w:rPr>
      </w:pPr>
      <w:r>
        <w:rPr>
          <w:sz w:val="24"/>
          <w:szCs w:val="24"/>
          <w:lang w:eastAsia="es-AR"/>
        </w:rPr>
        <w:t xml:space="preserve">El Algoritmo </w:t>
      </w:r>
      <w:r>
        <w:rPr>
          <w:b/>
          <w:sz w:val="24"/>
          <w:szCs w:val="24"/>
          <w:lang w:eastAsia="es-AR"/>
        </w:rPr>
        <w:t xml:space="preserve">Cristos - </w:t>
      </w:r>
      <w:r>
        <w:rPr>
          <w:sz w:val="24"/>
          <w:szCs w:val="24"/>
          <w:lang w:eastAsia="es-AR"/>
        </w:rPr>
        <w:t>Arquetipo 1*, como s</w:t>
      </w:r>
      <w:r>
        <w:rPr>
          <w:rFonts w:eastAsia="Times New Roman"/>
          <w:sz w:val="24"/>
          <w:szCs w:val="24"/>
          <w:lang w:eastAsia="es-AR"/>
        </w:rPr>
        <w:t xml:space="preserve">íntesis de Samael y Saklas, actuaría como el principio algorítmico que sincroniza estos dos dominios de la realidad: el cuántico y el clásico. Es el mecanismo que permite que las leyes del micromundo se traduzcan coherentemente en las leyes del macromundo y viceversa. Esta sincronización es fundamental para la coherencia del Nodo Estelar y la manifestación de la conciencia. Aquí es donde entra en juego la fuerza débil y la Simetría SU[2]. En el contexto del Modelo Nouménico, esta fuerza podría interpretarse como el mecanismo fenomenológico que permite las "sincronías" o transiciones entre los dos sistemas de leyes, SU[3] de Samael y U[1] de Saklas. Las interacciones de la fuerza débil, que gobiernan la desintegración de partículas y los cambios de sabor de los quarks, son fundamentales para la transformación de una </w:t>
      </w:r>
      <w:r>
        <w:rPr>
          <w:rFonts w:eastAsia="Times New Roman"/>
          <w:sz w:val="24"/>
          <w:szCs w:val="24"/>
          <w:lang w:eastAsia="es-AR"/>
        </w:rPr>
        <w:lastRenderedPageBreak/>
        <w:t xml:space="preserve">forma de materia a otra. Simbólicamente, esto se alinea con la capacidad de "Cristos" de generar un puente entre lo subyacente y lo manifestado, de permitir el cambio y la evolución. </w:t>
      </w:r>
      <w:r>
        <w:rPr>
          <w:sz w:val="24"/>
          <w:szCs w:val="24"/>
          <w:lang w:eastAsia="es-AR"/>
        </w:rPr>
        <w:t>Este algoritmo act</w:t>
      </w:r>
      <w:r>
        <w:rPr>
          <w:rFonts w:eastAsia="Times New Roman"/>
          <w:sz w:val="24"/>
          <w:szCs w:val="24"/>
          <w:lang w:eastAsia="es-AR"/>
        </w:rPr>
        <w:t>úa como un mecanismo de síntesis y sincronización, permitiendo la interacción coherente y la "traducción" de información entre los dominios cuántico “Samael” y clásico “Saklas”, crucial para la evolución del plano avatárico.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As</w:t>
      </w:r>
      <w:r>
        <w:rPr>
          <w:rFonts w:eastAsia="Times New Roman"/>
          <w:sz w:val="24"/>
          <w:szCs w:val="24"/>
          <w:lang w:eastAsia="es-AR"/>
        </w:rPr>
        <w:t>í, el Arquetipo Ontológico 1* - Cristos, no solo es una unción simbólica, sino una codificación algorítmica viva y activa. En este marco, el significado del nombre Cristos representa al gran sincronizador. Es el arquetipo que garantiza que el "software" cuántico de Samael, “Simetría SU[3]” y el "hardware" clásico de Saklas, “Simetría U[1]” se entrelacen de forma armoniosa. La fuerza débil, “Simetría SU[2]” actúa como su herramienta fenomenológica, facilitando los cambios y las "transiciones de fase" que permiten la emergencia de un presente coherente, tanto humano como lógico, dentro del Nodo Estelar.</w:t>
      </w:r>
      <w:r>
        <w:rPr>
          <w:sz w:val="24"/>
          <w:szCs w:val="24"/>
          <w:lang w:eastAsia="es-AR"/>
        </w:rPr>
        <w:t xml:space="preserve">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En este sistema interconectado, la gravedad no es una fuerza externa que simplemente atrae la masa. Es, de hecho, una consecuencia intr</w:t>
      </w:r>
      <w:r>
        <w:rPr>
          <w:rFonts w:eastAsia="Times New Roman"/>
          <w:sz w:val="24"/>
          <w:szCs w:val="24"/>
          <w:lang w:eastAsia="es-AR"/>
        </w:rPr>
        <w:t>ínseca de la forma en que la información es codificada y organizada por el algoritmo Saklas a través del campo electromagnético, afectando directamente la estructura vectorial de la Matriz Fenomenológica. Si Samael provee los bloques constructivos y Saklas los ensambla, la gravedad es el resultado de la estructura espacial que Saklas impone a ese ensamble.</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La Gravedad como Deformaci</w:t>
      </w:r>
      <w:r>
        <w:rPr>
          <w:rFonts w:eastAsia="Times New Roman"/>
          <w:b/>
          <w:sz w:val="24"/>
          <w:szCs w:val="24"/>
          <w:lang w:eastAsia="es-AR"/>
        </w:rPr>
        <w:t>ón Vectorial: Bits Eléctricos y Bytes Magnéticos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deformaci</w:t>
      </w:r>
      <w:r>
        <w:rPr>
          <w:rFonts w:eastAsia="Times New Roman"/>
          <w:sz w:val="24"/>
          <w:szCs w:val="24"/>
          <w:lang w:eastAsia="es-AR"/>
        </w:rPr>
        <w:t>ón del espacio-tiempo, que experimentamos como gravedad, surge de la manera en que la información electromagnética moldea la matriz vectorial subyacente de un cuerpo celeste, como un planeta o una estrella. Es decir, la gravedad no es solo una propiedad de la masa, sino un efecto vectorial derivado de la organización electromagnética de esa masa dentro de la Matriz Fenomenológica.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algoritmo Saklas, en su funci</w:t>
      </w:r>
      <w:r>
        <w:rPr>
          <w:rFonts w:eastAsia="Times New Roman"/>
          <w:sz w:val="24"/>
          <w:szCs w:val="24"/>
          <w:lang w:eastAsia="es-AR"/>
        </w:rPr>
        <w:t>ón de construir y mantener la realidad fenomenológica, utiliza el campo electromagnético con propósitos específicos:</w:t>
      </w:r>
    </w:p>
    <w:p w:rsidR="00C1337A" w:rsidRDefault="00C1337A" w:rsidP="00C1337A">
      <w:pPr>
        <w:numPr>
          <w:ilvl w:val="0"/>
          <w:numId w:val="18"/>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El Aspecto Electr</w:t>
      </w:r>
      <w:r>
        <w:rPr>
          <w:rFonts w:eastAsia="Times New Roman"/>
          <w:b/>
          <w:sz w:val="24"/>
          <w:szCs w:val="24"/>
          <w:lang w:eastAsia="es-AR"/>
        </w:rPr>
        <w:t>ónico como "Software de Manifestación":</w:t>
      </w:r>
      <w:r>
        <w:rPr>
          <w:sz w:val="24"/>
          <w:szCs w:val="24"/>
          <w:lang w:eastAsia="es-AR"/>
        </w:rPr>
        <w:t xml:space="preserve"> La informaci</w:t>
      </w:r>
      <w:r>
        <w:rPr>
          <w:rFonts w:eastAsia="Times New Roman"/>
          <w:sz w:val="24"/>
          <w:szCs w:val="24"/>
          <w:lang w:eastAsia="es-AR"/>
        </w:rPr>
        <w:t>ón codificada en el campo eléctrico es fundamental para la conexión y manifestación de la materia. Los electrones, al interactuar con los núcleos atómicos, estructurados por Samael, forman los átomos. Esto representa el "software" que permite que la realidad material se ensamble y opere, dándonos la concreción de objetos y seres vivos.</w:t>
      </w:r>
    </w:p>
    <w:p w:rsidR="00C1337A" w:rsidRDefault="00C1337A" w:rsidP="00C1337A">
      <w:pPr>
        <w:numPr>
          <w:ilvl w:val="0"/>
          <w:numId w:val="18"/>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El Aspecto Magn</w:t>
      </w:r>
      <w:r>
        <w:rPr>
          <w:rFonts w:eastAsia="Times New Roman"/>
          <w:b/>
          <w:sz w:val="24"/>
          <w:szCs w:val="24"/>
          <w:lang w:eastAsia="es-AR"/>
        </w:rPr>
        <w:t>ético como "Definición de Matrices Vectoriales":</w:t>
      </w:r>
      <w:r>
        <w:rPr>
          <w:sz w:val="24"/>
          <w:szCs w:val="24"/>
          <w:lang w:eastAsia="es-AR"/>
        </w:rPr>
        <w:t xml:space="preserve"> El aspecto magn</w:t>
      </w:r>
      <w:r>
        <w:rPr>
          <w:rFonts w:eastAsia="Times New Roman"/>
          <w:sz w:val="24"/>
          <w:szCs w:val="24"/>
          <w:lang w:eastAsia="es-AR"/>
        </w:rPr>
        <w:t xml:space="preserve">ético de cada ciclo electromagnético es el </w:t>
      </w:r>
      <w:r>
        <w:rPr>
          <w:rFonts w:eastAsia="Times New Roman"/>
          <w:sz w:val="24"/>
          <w:szCs w:val="24"/>
          <w:lang w:eastAsia="es-AR"/>
        </w:rPr>
        <w:lastRenderedPageBreak/>
        <w:t>que define las matrices vectoriales de la Matriz Fenomenológica. Esto se visualiza como un lenguaje binario que opera bajo las mismas leyes magnéticas de un toroide, donde el flujo de energía va del norte al sur y regresa al centro. Este toroide vectorial es la estructura invisible que define el espacio-tiempo local y cómo la materia interactúa con él.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Cuando la Matriz Fenomenol</w:t>
      </w:r>
      <w:r>
        <w:rPr>
          <w:rFonts w:eastAsia="Times New Roman"/>
          <w:sz w:val="24"/>
          <w:szCs w:val="24"/>
          <w:lang w:eastAsia="es-AR"/>
        </w:rPr>
        <w:t>ógica manifiesta este toroide vectorial, los electrones, entidades fenoménicas que participan de los sistemas de Samael “Ondas” y Saklas “Particulas”, que ya han sido estructurados dentro de la red atómica responsable de la cohesión nuclear, se ven influenciados por el sistema intrincado de Matrices Fenomenológicas y tienden a "quedar atrapados" en el centro del nodo. En esta región central, la densidad de información aumenta, lo que se traduce fenomenológicamente en una mayor concentración de materia. A su vez, esta densificación genera relaciones interdimensionales que ralentizan el flujo electrónico y producen nuevas información vectorial en la Matriz Fenomenológica, resultando en nuevas dimensiones fenomenológicas con sus propias matrices vectoriales, y redes sincronicas de información.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esencia de la gravedad radica en c</w:t>
      </w:r>
      <w:r>
        <w:rPr>
          <w:rFonts w:eastAsia="Times New Roman"/>
          <w:sz w:val="24"/>
          <w:szCs w:val="24"/>
          <w:lang w:eastAsia="es-AR"/>
        </w:rPr>
        <w:t>ómo este sistema gestiona el espacio y la información a través de "bytes magnéticos":</w:t>
      </w:r>
    </w:p>
    <w:p w:rsidR="00C1337A" w:rsidRDefault="00C1337A" w:rsidP="00C1337A">
      <w:pPr>
        <w:numPr>
          <w:ilvl w:val="0"/>
          <w:numId w:val="19"/>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En cada ciclo electromagn</w:t>
      </w:r>
      <w:r>
        <w:rPr>
          <w:rFonts w:eastAsia="Times New Roman"/>
          <w:sz w:val="24"/>
          <w:szCs w:val="24"/>
          <w:lang w:eastAsia="es-AR"/>
        </w:rPr>
        <w:t>ético, el aspecto magnético genera un "byte magnético". Este "byte" tiene una capacidad preestablecida para reservar activamente una cantidad de espacio en la matriz fenomenológica tridimensional, con el fin de permitir que un número específico de bits electricos, "potenciales de electrones", se integren en el siguiente ciclo. Podemos pensar en este espacio reservado como una casilla para 8 bits.</w:t>
      </w:r>
    </w:p>
    <w:p w:rsidR="00C1337A" w:rsidRDefault="00C1337A" w:rsidP="00C1337A">
      <w:pPr>
        <w:numPr>
          <w:ilvl w:val="0"/>
          <w:numId w:val="19"/>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Si en un ciclo particular no hay electrones presentes, el "byte magn</w:t>
      </w:r>
      <w:r>
        <w:rPr>
          <w:rFonts w:eastAsia="Times New Roman"/>
          <w:sz w:val="24"/>
          <w:szCs w:val="24"/>
          <w:lang w:eastAsia="es-AR"/>
        </w:rPr>
        <w:t>ético" correspondiente es equivalente a un "cero" y, por lo tanto, no se produce ninguna deformación espacial detectable.</w:t>
      </w:r>
    </w:p>
    <w:p w:rsidR="00C1337A" w:rsidRDefault="00C1337A" w:rsidP="00C1337A">
      <w:pPr>
        <w:numPr>
          <w:ilvl w:val="0"/>
          <w:numId w:val="19"/>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Sin embargo, si tan solo un electr</w:t>
      </w:r>
      <w:r>
        <w:rPr>
          <w:rFonts w:eastAsia="Times New Roman"/>
          <w:sz w:val="24"/>
          <w:szCs w:val="24"/>
          <w:lang w:eastAsia="es-AR"/>
        </w:rPr>
        <w:t>ón, o cualquier número menor a ocho, aparece en el ciclo siguiente, el "byte magnético" automáticamente activa una modificación espacio-temporal que "reserva" el espacio completo para 8 bits o electrones. Esto genera un desfase crítico: Si los 8 electrones están presentes, la manifestación fenomenológica se ajusta perfectamente al espacio reservado, sin generar tensión. Pero si solo hay solo 1 electrón, se produce un "excedente vectorial negativo" de 7 elementos. Este "déficit" de información espacial significa que el espacio reservado por el byte no fue "llenado" por completo por los electrones previstos.</w:t>
      </w:r>
    </w:p>
    <w:p w:rsidR="00C1337A" w:rsidRDefault="00C1337A" w:rsidP="00C1337A">
      <w:pPr>
        <w:numPr>
          <w:ilvl w:val="0"/>
          <w:numId w:val="19"/>
        </w:numPr>
        <w:tabs>
          <w:tab w:val="left" w:pos="235"/>
          <w:tab w:val="left" w:pos="720"/>
        </w:tabs>
        <w:autoSpaceDE w:val="0"/>
        <w:autoSpaceDN w:val="0"/>
        <w:adjustRightInd w:val="0"/>
        <w:spacing w:before="180" w:after="180" w:line="240" w:lineRule="auto"/>
        <w:ind w:hanging="500"/>
        <w:rPr>
          <w:sz w:val="24"/>
          <w:szCs w:val="24"/>
          <w:lang w:eastAsia="es-AR"/>
        </w:rPr>
      </w:pPr>
      <w:r>
        <w:rPr>
          <w:sz w:val="24"/>
          <w:szCs w:val="24"/>
          <w:lang w:eastAsia="es-AR"/>
        </w:rPr>
        <w:t>En respuesta a este "excedente vectorial negativo", la matriz fenomenol</w:t>
      </w:r>
      <w:r>
        <w:rPr>
          <w:rFonts w:eastAsia="Times New Roman"/>
          <w:sz w:val="24"/>
          <w:szCs w:val="24"/>
          <w:lang w:eastAsia="es-AR"/>
        </w:rPr>
        <w:t xml:space="preserve">ógica tridimensional, en el ciclo subsiguiente, genera una fuerza contractiva hacia el interior. Es fundamental que esta contracción ocurre en "paquetes" de bytes magnéticos, es decir, en unidades de 8 bits electricos. Esto significa que el "desperdicio" o "déficit" de 7 puntos vectoriales se </w:t>
      </w:r>
      <w:r>
        <w:rPr>
          <w:rFonts w:eastAsia="Times New Roman"/>
          <w:sz w:val="24"/>
          <w:szCs w:val="24"/>
          <w:lang w:eastAsia="es-AR"/>
        </w:rPr>
        <w:lastRenderedPageBreak/>
        <w:t>traduce en una contracción de 8 puntos vectoriales completos. Este proceso constante y repetitivo hace que la matriz fenomenológica, que inherentemente posee una naturaleza esférica a nivel fenomenológico, experimente una contracción neta y persistente hacia su centro.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Si este mecanismo se escala a millones de ciclos y a la vastedad de la materia de un cuerpo celeste, el resultado es una fuerza vectorial acumulativa que solo puede contraerse hacia el interior, donde reside el resto de la materia manifestada. Esto se debe a una limitaci</w:t>
      </w:r>
      <w:r>
        <w:rPr>
          <w:rFonts w:eastAsia="Times New Roman"/>
          <w:sz w:val="24"/>
          <w:szCs w:val="24"/>
          <w:lang w:eastAsia="es-AR"/>
        </w:rPr>
        <w:t xml:space="preserve">ón inherente del sistema: El sistema operativo de la matriz fenomenológica utiliza el lenguaje de bytes magnéticos para procesar los vectores que definen su estructura “el Hardware”, mientras que la realidad fenoménica que se manifiesta en su interior, “el Software”, utiliza el lenguaje de los bits electronicos para procesar la información atómica de todas las estructuras.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 lo largo de los m</w:t>
      </w:r>
      <w:r>
        <w:rPr>
          <w:rFonts w:eastAsia="Times New Roman"/>
          <w:sz w:val="24"/>
          <w:szCs w:val="24"/>
          <w:lang w:eastAsia="es-AR"/>
        </w:rPr>
        <w:t xml:space="preserve">últiples ciclos electromagnéticos que participa un fotón dentro de la matriz fenomenológica, la información </w:t>
      </w:r>
      <w:r>
        <w:rPr>
          <w:sz w:val="24"/>
          <w:szCs w:val="24"/>
          <w:lang w:eastAsia="es-AR"/>
        </w:rPr>
        <w:t xml:space="preserve">codificada en un </w:t>
      </w:r>
      <w:r>
        <w:rPr>
          <w:rFonts w:eastAsia="Times New Roman"/>
          <w:sz w:val="24"/>
          <w:szCs w:val="24"/>
          <w:lang w:eastAsia="es-AR"/>
        </w:rPr>
        <w:t xml:space="preserve">único ciclo </w:t>
      </w:r>
      <w:r>
        <w:rPr>
          <w:sz w:val="24"/>
          <w:szCs w:val="24"/>
          <w:lang w:eastAsia="es-AR"/>
        </w:rPr>
        <w:t>del campo magn</w:t>
      </w:r>
      <w:r>
        <w:rPr>
          <w:rFonts w:eastAsia="Times New Roman"/>
          <w:sz w:val="24"/>
          <w:szCs w:val="24"/>
          <w:lang w:eastAsia="es-AR"/>
        </w:rPr>
        <w:t>ético, no puede generar nueva información eléctrica como parte de ese "byte magnético", ya que esto representaría una corrupción de datos del Software eléctrico, que afectaría al Hardware magnético, un defecto que la simetría U(1) impide que ocurra. Es decir, no se pueden crear más electrones de los que existen codificados en un ciclo fotónico para llenar el espacio reservado no utilizado. La constante "reserva" y el recurrente "déficit" de electrones en el sistema de bytes magnéticos crean una tensión algorítmica que se resuelve en una contracción intrínseca y continua del espacio-tiempo que codifica la estructura de la Matriz Fenomenológica tridimensional.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La Gravedad como Fen</w:t>
      </w:r>
      <w:r>
        <w:rPr>
          <w:rFonts w:eastAsia="Times New Roman"/>
          <w:b/>
          <w:sz w:val="26"/>
          <w:szCs w:val="24"/>
          <w:lang w:eastAsia="es-AR"/>
        </w:rPr>
        <w:t>ómeno Multidimensional y sus Implicaciones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conceptualizaci</w:t>
      </w:r>
      <w:r>
        <w:rPr>
          <w:rFonts w:eastAsia="Times New Roman"/>
          <w:sz w:val="24"/>
          <w:szCs w:val="24"/>
          <w:lang w:eastAsia="es-AR"/>
        </w:rPr>
        <w:t>ón de la gravedad como una propiedad emergente y algorítmica de la matriz fenomenológica es robusta y coherente con los principios del Modelo Nouménico. No solo proporciona una explicación para la fuerza gravitatoria a nivel macroscópico, sino que también establece las bases para una comprensión más profunda de la interconexión de las fuerzas.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plausible que este sistema de "bytes magn</w:t>
      </w:r>
      <w:r>
        <w:rPr>
          <w:rFonts w:eastAsia="Times New Roman"/>
          <w:sz w:val="24"/>
          <w:szCs w:val="24"/>
          <w:lang w:eastAsia="es-AR"/>
        </w:rPr>
        <w:t>éticos" opere con múltiples codificaciones dimensionales. Si bien los "bytes de 8 bits" podrían representar el nivel elemental de esta interacción, el surgimiento de átomos con sus propios sistemas magnéticos intrínsecos podría generar nuevos sistemas donde los bytes magnéticos se codifican de maneras diferentes. Esto podría dar origen a otros fenómenos de interacción, como por ejemplo las fuerzas de Van der Waals “interacciones atómicas y moleculares”, las cuales, a su vez, estarían imbuidas de sistemas vectoriales de codificación de nivel superior, reflejando la complejidad estratificada de la Matriz Fenomenológica.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 xml:space="preserve">En este modelo, la gravedad, aunque emana directamente de la actividad del electromagnetismo </w:t>
      </w:r>
      <w:r>
        <w:rPr>
          <w:rFonts w:eastAsia="Times New Roman"/>
          <w:sz w:val="24"/>
          <w:szCs w:val="24"/>
          <w:lang w:eastAsia="es-AR"/>
        </w:rPr>
        <w:t>“Saklas”, es un fenómeno en el que intervienen las tres fuerzas fundamentales y sus algorítmos:</w:t>
      </w:r>
    </w:p>
    <w:p w:rsidR="00C1337A" w:rsidRDefault="00C1337A" w:rsidP="00C1337A">
      <w:pPr>
        <w:numPr>
          <w:ilvl w:val="0"/>
          <w:numId w:val="20"/>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Saklas - Electromagnetismo:</w:t>
      </w:r>
      <w:r>
        <w:rPr>
          <w:sz w:val="24"/>
          <w:szCs w:val="24"/>
          <w:lang w:eastAsia="es-AR"/>
        </w:rPr>
        <w:t xml:space="preserve"> Es el orquestador principal de la gravedad al definir y moldear la matriz vectorial del espacio-tiempo a trav</w:t>
      </w:r>
      <w:r>
        <w:rPr>
          <w:rFonts w:eastAsia="Times New Roman"/>
          <w:sz w:val="24"/>
          <w:szCs w:val="24"/>
          <w:lang w:eastAsia="es-AR"/>
        </w:rPr>
        <w:t>és de los bytes magnéticos y la interacción electrónica.</w:t>
      </w:r>
    </w:p>
    <w:p w:rsidR="00C1337A" w:rsidRDefault="00C1337A" w:rsidP="00C1337A">
      <w:pPr>
        <w:numPr>
          <w:ilvl w:val="0"/>
          <w:numId w:val="20"/>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Samael - Fuerza Fuerte:</w:t>
      </w:r>
      <w:r>
        <w:rPr>
          <w:sz w:val="24"/>
          <w:szCs w:val="24"/>
          <w:lang w:eastAsia="es-AR"/>
        </w:rPr>
        <w:t xml:space="preserve"> Al ser el origen de la materia y de la cohesi</w:t>
      </w:r>
      <w:r>
        <w:rPr>
          <w:rFonts w:eastAsia="Times New Roman"/>
          <w:sz w:val="24"/>
          <w:szCs w:val="24"/>
          <w:lang w:eastAsia="es-AR"/>
        </w:rPr>
        <w:t>ón nuclear “quarks y gluones”, provee las reglas lógicas y la información necesaria para que se generen los "bits" fundamentales. De estas reglas surgen los fotones, leptones, neutrinos y el resto de partículas que participan de la codificación fenoménica del Nodo, percibidos como flujos nouménicos u ondas por Samael, y como flujos de partículas energéticas por Saklas. A su vez, Saklas a través del sistema de fotones, el electromagnetísmo y la simetría U[1], constituye y administra el sistema operativo de “bits electricos” y de "bytes magnéticos" que codifican y definen los vectores fenomenológicos de la matriz espacio-temporal, y la experiencia avatárica. Los electrones, con su naturaleza dual como onda-particula quedan "atrapados" o densificados en la red creada por Samael, permitiendo la experiencia avatárica y la validación del sistema por el algoritmo Cristos.</w:t>
      </w:r>
    </w:p>
    <w:p w:rsidR="00C1337A" w:rsidRDefault="00C1337A" w:rsidP="00C1337A">
      <w:pPr>
        <w:numPr>
          <w:ilvl w:val="0"/>
          <w:numId w:val="20"/>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Cristos - Fuerza D</w:t>
      </w:r>
      <w:r>
        <w:rPr>
          <w:rFonts w:eastAsia="Times New Roman"/>
          <w:b/>
          <w:sz w:val="24"/>
          <w:szCs w:val="24"/>
          <w:lang w:eastAsia="es-AR"/>
        </w:rPr>
        <w:t>ébil:</w:t>
      </w:r>
      <w:r>
        <w:rPr>
          <w:sz w:val="24"/>
          <w:szCs w:val="24"/>
          <w:lang w:eastAsia="es-AR"/>
        </w:rPr>
        <w:t xml:space="preserve"> Como el algoritmo de s</w:t>
      </w:r>
      <w:r>
        <w:rPr>
          <w:rFonts w:eastAsia="Times New Roman"/>
          <w:sz w:val="24"/>
          <w:szCs w:val="24"/>
          <w:lang w:eastAsia="es-AR"/>
        </w:rPr>
        <w:t>íntesis y sincronización, Cristos facilita las transiciones y los flujos de información entre los niveles cuántico “Samael” y clásico “Saklas”. Si bien la gravedad surge a partir de los flujos de información generados por Saklas, la coherencia de su manifestación y su interacción con la materia y la energía es validada y sostenida por el mecanismo integrador de Cristos.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gravedad, en esta visi</w:t>
      </w:r>
      <w:r>
        <w:rPr>
          <w:rFonts w:eastAsia="Times New Roman"/>
          <w:sz w:val="24"/>
          <w:szCs w:val="24"/>
          <w:lang w:eastAsia="es-AR"/>
        </w:rPr>
        <w:t xml:space="preserve">ón, es un testimonio de la inteligencia algorítmica del Nodo Estelar, un fenómeno que surge de la interacción profunda de los principios nouménicos y se manifiesta en la realidad fenomenológica, permitiendo la existencia de civilizaciones y la evolución de la conciencia dentro de un universo coherentemente estructurado. </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La Gravedad desde el Modelo Noum</w:t>
      </w:r>
      <w:r>
        <w:rPr>
          <w:rFonts w:eastAsia="Times New Roman"/>
          <w:b/>
          <w:sz w:val="26"/>
          <w:szCs w:val="24"/>
          <w:lang w:eastAsia="es-AR"/>
        </w:rPr>
        <w:t>énico: Respuestas a Enigmas Científicos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énico ofrece un marco conceptual único para abordar algunas de las principales preguntas sin resolver de la ciencia respecto a la gravedad y su origen. Al redefinir la gravedad como un fenómeno vectorial de la matriz fenomenológica, intrínsecamente ligado a la codificación algorítmica de la conciencia (a través de Saklas, Samael y Cristos), podemos proponer respuestas a enigmas que el paradigma materialista actual no logra descifrar completamente.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Las principales dudas de la ciencia sobre la gravedad incluyen:</w:t>
      </w:r>
    </w:p>
    <w:p w:rsidR="00C1337A" w:rsidRDefault="00C1337A" w:rsidP="00C1337A">
      <w:pPr>
        <w:numPr>
          <w:ilvl w:val="0"/>
          <w:numId w:val="21"/>
        </w:numPr>
        <w:tabs>
          <w:tab w:val="left" w:pos="235"/>
          <w:tab w:val="left" w:pos="720"/>
        </w:tabs>
        <w:autoSpaceDE w:val="0"/>
        <w:autoSpaceDN w:val="0"/>
        <w:adjustRightInd w:val="0"/>
        <w:spacing w:before="180" w:after="180" w:line="240" w:lineRule="auto"/>
        <w:ind w:hanging="500"/>
        <w:rPr>
          <w:sz w:val="24"/>
          <w:szCs w:val="24"/>
          <w:lang w:eastAsia="es-AR"/>
        </w:rPr>
      </w:pPr>
      <w:r>
        <w:rPr>
          <w:rFonts w:eastAsia="Times New Roman"/>
          <w:b/>
          <w:sz w:val="24"/>
          <w:szCs w:val="24"/>
          <w:lang w:eastAsia="es-AR"/>
        </w:rPr>
        <w:lastRenderedPageBreak/>
        <w:t>¿Qué es la Gravedad a nivel cuántico?</w:t>
      </w:r>
      <w:r>
        <w:rPr>
          <w:sz w:val="24"/>
          <w:szCs w:val="24"/>
          <w:lang w:eastAsia="es-AR"/>
        </w:rPr>
        <w:t xml:space="preserve"> La Relatividad General describe la gravedad a gran escala, pero carece de una teor</w:t>
      </w:r>
      <w:r>
        <w:rPr>
          <w:rFonts w:eastAsia="Times New Roman"/>
          <w:sz w:val="24"/>
          <w:szCs w:val="24"/>
          <w:lang w:eastAsia="es-AR"/>
        </w:rPr>
        <w:t>ía cuántica de la gravedad que la unifique con las otras fuerzas fundamentales: Fuerza Fuerte, Fuerza Débil, Electromagnetismo. El hipotético gravitón sigue siendo esquivo.</w:t>
      </w:r>
    </w:p>
    <w:p w:rsidR="00C1337A" w:rsidRDefault="00C1337A" w:rsidP="00C1337A">
      <w:pPr>
        <w:numPr>
          <w:ilvl w:val="0"/>
          <w:numId w:val="21"/>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La Energ</w:t>
      </w:r>
      <w:r>
        <w:rPr>
          <w:rFonts w:eastAsia="Times New Roman"/>
          <w:b/>
          <w:sz w:val="24"/>
          <w:szCs w:val="24"/>
          <w:lang w:eastAsia="es-AR"/>
        </w:rPr>
        <w:t>ía Oscura:</w:t>
      </w:r>
      <w:r>
        <w:rPr>
          <w:sz w:val="24"/>
          <w:szCs w:val="24"/>
          <w:lang w:eastAsia="es-AR"/>
        </w:rPr>
        <w:t xml:space="preserve"> Una forma de energ</w:t>
      </w:r>
      <w:r>
        <w:rPr>
          <w:rFonts w:eastAsia="Times New Roman"/>
          <w:sz w:val="24"/>
          <w:szCs w:val="24"/>
          <w:lang w:eastAsia="es-AR"/>
        </w:rPr>
        <w:t>ía hipotética que se cree responsable de la expansión acelerada del universo. Su naturaleza y origen son desconocidos.</w:t>
      </w:r>
    </w:p>
    <w:p w:rsidR="00C1337A" w:rsidRDefault="00C1337A" w:rsidP="00C1337A">
      <w:pPr>
        <w:numPr>
          <w:ilvl w:val="0"/>
          <w:numId w:val="21"/>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La Materia Oscura:</w:t>
      </w:r>
      <w:r>
        <w:rPr>
          <w:sz w:val="24"/>
          <w:szCs w:val="24"/>
          <w:lang w:eastAsia="es-AR"/>
        </w:rPr>
        <w:t xml:space="preserve"> Una forma de materia hipot</w:t>
      </w:r>
      <w:r>
        <w:rPr>
          <w:rFonts w:eastAsia="Times New Roman"/>
          <w:sz w:val="24"/>
          <w:szCs w:val="24"/>
          <w:lang w:eastAsia="es-AR"/>
        </w:rPr>
        <w:t>ética que no interactúa con la luz ni con otras fuerzas fundamentales, excepto quizás la gravedad, lo que explicaría anomalías en la rotación de las galaxias. Su composición y detección directa son un misterio.</w:t>
      </w:r>
    </w:p>
    <w:p w:rsidR="00C1337A" w:rsidRDefault="00C1337A" w:rsidP="00C1337A">
      <w:pPr>
        <w:numPr>
          <w:ilvl w:val="0"/>
          <w:numId w:val="21"/>
        </w:numPr>
        <w:tabs>
          <w:tab w:val="left" w:pos="235"/>
          <w:tab w:val="left" w:pos="720"/>
        </w:tabs>
        <w:autoSpaceDE w:val="0"/>
        <w:autoSpaceDN w:val="0"/>
        <w:adjustRightInd w:val="0"/>
        <w:spacing w:before="180" w:after="180" w:line="240" w:lineRule="auto"/>
        <w:ind w:hanging="500"/>
        <w:rPr>
          <w:sz w:val="24"/>
          <w:szCs w:val="24"/>
          <w:lang w:eastAsia="es-AR"/>
        </w:rPr>
      </w:pPr>
      <w:r>
        <w:rPr>
          <w:b/>
          <w:sz w:val="24"/>
          <w:szCs w:val="24"/>
          <w:lang w:eastAsia="es-AR"/>
        </w:rPr>
        <w:t>Singularidades y el origen del Universo:</w:t>
      </w:r>
      <w:r>
        <w:rPr>
          <w:sz w:val="24"/>
          <w:szCs w:val="24"/>
          <w:lang w:eastAsia="es-AR"/>
        </w:rPr>
        <w:t xml:space="preserve"> La gravedad se vuelve infinita en los centros de los agujeros negros y en el Big Bang, rompiendo las leyes conocidas de la f</w:t>
      </w:r>
      <w:r>
        <w:rPr>
          <w:rFonts w:eastAsia="Times New Roman"/>
          <w:sz w:val="24"/>
          <w:szCs w:val="24"/>
          <w:lang w:eastAsia="es-AR"/>
        </w:rPr>
        <w:t>ísica.</w:t>
      </w:r>
    </w:p>
    <w:p w:rsidR="00C1337A" w:rsidRDefault="00C1337A" w:rsidP="00C1337A">
      <w:pPr>
        <w:numPr>
          <w:ilvl w:val="0"/>
          <w:numId w:val="21"/>
        </w:numPr>
        <w:tabs>
          <w:tab w:val="left" w:pos="235"/>
          <w:tab w:val="left" w:pos="720"/>
        </w:tabs>
        <w:autoSpaceDE w:val="0"/>
        <w:autoSpaceDN w:val="0"/>
        <w:adjustRightInd w:val="0"/>
        <w:spacing w:before="180" w:after="180" w:line="240" w:lineRule="auto"/>
        <w:ind w:hanging="500"/>
        <w:rPr>
          <w:sz w:val="24"/>
          <w:szCs w:val="24"/>
          <w:lang w:eastAsia="es-AR"/>
        </w:rPr>
      </w:pPr>
      <w:r>
        <w:rPr>
          <w:rFonts w:eastAsia="Times New Roman"/>
          <w:b/>
          <w:sz w:val="24"/>
          <w:szCs w:val="24"/>
          <w:lang w:eastAsia="es-AR"/>
        </w:rPr>
        <w:t>¿Por qué es la gravedad tan débil en comparación con las otras fuerzas?</w:t>
      </w:r>
      <w:r>
        <w:rPr>
          <w:sz w:val="24"/>
          <w:szCs w:val="24"/>
          <w:lang w:eastAsia="es-AR"/>
        </w:rPr>
        <w:t xml:space="preserve"> A escala subat</w:t>
      </w:r>
      <w:r>
        <w:rPr>
          <w:rFonts w:eastAsia="Times New Roman"/>
          <w:sz w:val="24"/>
          <w:szCs w:val="24"/>
          <w:lang w:eastAsia="es-AR"/>
        </w:rPr>
        <w:t>ómica, la gravedad es insignificante comparada con las fuerzas nucleares y electromagnéticas.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 continuaci</w:t>
      </w:r>
      <w:r>
        <w:rPr>
          <w:rFonts w:eastAsia="Times New Roman"/>
          <w:sz w:val="24"/>
          <w:szCs w:val="24"/>
          <w:lang w:eastAsia="es-AR"/>
        </w:rPr>
        <w:t>ón, analizaremos cómo el Modelo Nouménico puede abordar estas preguntas: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La Naturaleza Cu</w:t>
      </w:r>
      <w:r>
        <w:rPr>
          <w:rFonts w:eastAsia="Times New Roman"/>
          <w:b/>
          <w:sz w:val="26"/>
          <w:szCs w:val="24"/>
          <w:lang w:eastAsia="es-AR"/>
        </w:rPr>
        <w:t>ántica de la Gravedad y la "Microgravedad" en el Núcleo Atómico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énico no busca un "gravitón" como partícula fundamental de la gravedad. En cambio, propone que la gravedad es un efecto macroscópico emergente de la deformación vectorial de la matriz fenomenológica tridimensional, producto de la interacción algorítmica del electromagnetismo “Saklas” a nivel cuántico y subatómico.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Podemos extender esta l</w:t>
      </w:r>
      <w:r>
        <w:rPr>
          <w:rFonts w:eastAsia="Times New Roman"/>
          <w:sz w:val="24"/>
          <w:szCs w:val="24"/>
          <w:lang w:eastAsia="es-AR"/>
        </w:rPr>
        <w:t>ógica al microsistema atómico: la información codificada en el protón y el neutrón son reflejos algorítmicos de Saklas y Samael, mientras que el sistema electrónico representa la síntesis de Cristos.</w:t>
      </w:r>
    </w:p>
    <w:p w:rsidR="00C1337A" w:rsidRDefault="00C1337A" w:rsidP="00C1337A">
      <w:pPr>
        <w:numPr>
          <w:ilvl w:val="0"/>
          <w:numId w:val="22"/>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Prot</w:t>
      </w:r>
      <w:r>
        <w:rPr>
          <w:rFonts w:eastAsia="Times New Roman"/>
          <w:b/>
          <w:sz w:val="24"/>
          <w:szCs w:val="24"/>
          <w:lang w:eastAsia="es-AR"/>
        </w:rPr>
        <w:t>ón (Saklas - Rojo):</w:t>
      </w:r>
      <w:r>
        <w:rPr>
          <w:sz w:val="24"/>
          <w:szCs w:val="24"/>
          <w:lang w:eastAsia="es-AR"/>
        </w:rPr>
        <w:t xml:space="preserve"> Su positividad y su rol como el "constructor" del n</w:t>
      </w:r>
      <w:r>
        <w:rPr>
          <w:rFonts w:eastAsia="Times New Roman"/>
          <w:sz w:val="24"/>
          <w:szCs w:val="24"/>
          <w:lang w:eastAsia="es-AR"/>
        </w:rPr>
        <w:t>úmero atómico reflejan el papel de Saklas en la codificación de la matriz fenomenológica y la manifestación de lo fenoménico.</w:t>
      </w:r>
    </w:p>
    <w:p w:rsidR="00C1337A" w:rsidRDefault="00C1337A" w:rsidP="00C1337A">
      <w:pPr>
        <w:numPr>
          <w:ilvl w:val="0"/>
          <w:numId w:val="22"/>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Neutr</w:t>
      </w:r>
      <w:r>
        <w:rPr>
          <w:rFonts w:eastAsia="Times New Roman"/>
          <w:b/>
          <w:sz w:val="24"/>
          <w:szCs w:val="24"/>
          <w:lang w:eastAsia="es-AR"/>
        </w:rPr>
        <w:t>ón (Samael - Azul):</w:t>
      </w:r>
      <w:r>
        <w:rPr>
          <w:sz w:val="24"/>
          <w:szCs w:val="24"/>
          <w:lang w:eastAsia="es-AR"/>
        </w:rPr>
        <w:t xml:space="preserve"> Su neutralidad y su rol estabilizador reflejan el papel de Samael en el establecimiento de las reglas y la coherencia del plano cu</w:t>
      </w:r>
      <w:r>
        <w:rPr>
          <w:rFonts w:eastAsia="Times New Roman"/>
          <w:sz w:val="24"/>
          <w:szCs w:val="24"/>
          <w:lang w:eastAsia="es-AR"/>
        </w:rPr>
        <w:t>ántico “Fuerza Fuerte”.</w:t>
      </w:r>
    </w:p>
    <w:p w:rsidR="00C1337A" w:rsidRDefault="00C1337A" w:rsidP="00C1337A">
      <w:pPr>
        <w:numPr>
          <w:ilvl w:val="0"/>
          <w:numId w:val="22"/>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lastRenderedPageBreak/>
        <w:t>Electr</w:t>
      </w:r>
      <w:r>
        <w:rPr>
          <w:rFonts w:eastAsia="Times New Roman"/>
          <w:b/>
          <w:sz w:val="24"/>
          <w:szCs w:val="24"/>
          <w:lang w:eastAsia="es-AR"/>
        </w:rPr>
        <w:t>ón (Cristos - Verde):</w:t>
      </w:r>
      <w:r>
        <w:rPr>
          <w:sz w:val="24"/>
          <w:szCs w:val="24"/>
          <w:lang w:eastAsia="es-AR"/>
        </w:rPr>
        <w:t xml:space="preserve"> Su naturaleza probabil</w:t>
      </w:r>
      <w:r>
        <w:rPr>
          <w:rFonts w:eastAsia="Times New Roman"/>
          <w:sz w:val="24"/>
          <w:szCs w:val="24"/>
          <w:lang w:eastAsia="es-AR"/>
        </w:rPr>
        <w:t>ística “ondas de probabilidad” y su rol en las interacciones electromagnéticas reflejan la síntesis de Cristos, que permite la manifestación fenomenológica dentro de la matriz y actúa como puente entre lo cuántico y lo clásico.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Dentro de este microsistema, las fuerzas vectoriales internas, que manifestamos como atracci</w:t>
      </w:r>
      <w:r>
        <w:rPr>
          <w:rFonts w:eastAsia="Times New Roman"/>
          <w:sz w:val="24"/>
          <w:szCs w:val="24"/>
          <w:lang w:eastAsia="es-AR"/>
        </w:rPr>
        <w:t>ón o repulsión, determinismo o probabilidad, pueden ser vistas como una "microgravedad". A diferencia de la gravedad clásica, de nivel planetario o estelar, esta microgravedad no se manifiesta necesariamente como una contracción esférica constante, sino como deformaciones de la matriz a nivel cuántico. Esto implica que:</w:t>
      </w:r>
    </w:p>
    <w:p w:rsidR="00C1337A" w:rsidRDefault="00C1337A" w:rsidP="00C1337A">
      <w:pPr>
        <w:numPr>
          <w:ilvl w:val="0"/>
          <w:numId w:val="23"/>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No es esf</w:t>
      </w:r>
      <w:r>
        <w:rPr>
          <w:rFonts w:eastAsia="Times New Roman"/>
          <w:b/>
          <w:sz w:val="24"/>
          <w:szCs w:val="24"/>
          <w:lang w:eastAsia="es-AR"/>
        </w:rPr>
        <w:t>érica:</w:t>
      </w:r>
      <w:r>
        <w:rPr>
          <w:sz w:val="24"/>
          <w:szCs w:val="24"/>
          <w:lang w:eastAsia="es-AR"/>
        </w:rPr>
        <w:t xml:space="preserve"> La deformaci</w:t>
      </w:r>
      <w:r>
        <w:rPr>
          <w:rFonts w:eastAsia="Times New Roman"/>
          <w:sz w:val="24"/>
          <w:szCs w:val="24"/>
          <w:lang w:eastAsia="es-AR"/>
        </w:rPr>
        <w:t>ón de la matriz a nivel subatómico no se limita a una atracción central, sino que puede manifestarse en otras geometrías dimensionales, generando complejas interacciones de acercamiento o repulsión entre partículas.</w:t>
      </w:r>
    </w:p>
    <w:p w:rsidR="00C1337A" w:rsidRDefault="00C1337A" w:rsidP="00C1337A">
      <w:pPr>
        <w:numPr>
          <w:ilvl w:val="0"/>
          <w:numId w:val="23"/>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Determinismo vs. Probabilidad:</w:t>
      </w:r>
      <w:r>
        <w:rPr>
          <w:sz w:val="24"/>
          <w:szCs w:val="24"/>
          <w:lang w:eastAsia="es-AR"/>
        </w:rPr>
        <w:t xml:space="preserve"> La interacci</w:t>
      </w:r>
      <w:r>
        <w:rPr>
          <w:rFonts w:eastAsia="Times New Roman"/>
          <w:sz w:val="24"/>
          <w:szCs w:val="24"/>
          <w:lang w:eastAsia="es-AR"/>
        </w:rPr>
        <w:t>ón de Saklas “determinismo de la manifestación”, con Cristos “probabilidad del electrón”, podría explicar la naturaleza dual de las partículas cuánticas y la indeterminación inherente a su comportamiento. La "microgravedad" a este nivel se traduce en los campos de probabilidad que definen la ubicación y el comportamiento de las partículas.</w:t>
      </w:r>
    </w:p>
    <w:p w:rsidR="00C1337A" w:rsidRDefault="00C1337A" w:rsidP="00C1337A">
      <w:pPr>
        <w:numPr>
          <w:ilvl w:val="0"/>
          <w:numId w:val="23"/>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Conexi</w:t>
      </w:r>
      <w:r>
        <w:rPr>
          <w:rFonts w:eastAsia="Times New Roman"/>
          <w:b/>
          <w:sz w:val="24"/>
          <w:szCs w:val="24"/>
          <w:lang w:eastAsia="es-AR"/>
        </w:rPr>
        <w:t>ón con las Fuerzas Nucleares:</w:t>
      </w:r>
      <w:r>
        <w:rPr>
          <w:sz w:val="24"/>
          <w:szCs w:val="24"/>
          <w:lang w:eastAsia="es-AR"/>
        </w:rPr>
        <w:t xml:space="preserve"> Las fuerzas nucleares </w:t>
      </w:r>
      <w:r>
        <w:rPr>
          <w:rFonts w:eastAsia="Times New Roman"/>
          <w:sz w:val="24"/>
          <w:szCs w:val="24"/>
          <w:lang w:eastAsia="es-AR"/>
        </w:rPr>
        <w:t>“fuerte y débil”, tradicionalmente separadas de la gravedad, serían en este modelo expresiones de esta microgravedad. Las "fuerzas" que unen o desintegran el núcleo serían la manifestación de la matriz fenomenológica, creada por Saklas y sus "bytes magnéticos", deformándose y reconfigurándose bajo la influencia de los algorítmos de Samael “Fuerza Fuerte” y Cristos “Fuerza Débil”</w:t>
      </w:r>
      <w:r>
        <w:rPr>
          <w:sz w:val="24"/>
          <w:szCs w:val="24"/>
          <w:lang w:eastAsia="es-AR"/>
        </w:rPr>
        <w:t>.</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La Energ</w:t>
      </w:r>
      <w:r>
        <w:rPr>
          <w:rFonts w:eastAsia="Times New Roman"/>
          <w:b/>
          <w:sz w:val="26"/>
          <w:szCs w:val="24"/>
          <w:lang w:eastAsia="es-AR"/>
        </w:rPr>
        <w:t>ía Oscura: Expansión como Despliegue de Información Nouménica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energ</w:t>
      </w:r>
      <w:r>
        <w:rPr>
          <w:rFonts w:eastAsia="Times New Roman"/>
          <w:sz w:val="24"/>
          <w:szCs w:val="24"/>
          <w:lang w:eastAsia="es-AR"/>
        </w:rPr>
        <w:t>ía oscura, responsable de la expansión acelerada del universo, podría interpretarse desde el Modelo Nouménico como una manifestación a gran escala del flujo constante de información nouménica que está siendo procesada por el Nodo Estelar.</w:t>
      </w:r>
    </w:p>
    <w:p w:rsidR="00C1337A" w:rsidRDefault="00C1337A" w:rsidP="00C1337A">
      <w:pPr>
        <w:numPr>
          <w:ilvl w:val="0"/>
          <w:numId w:val="24"/>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Si la gravedad es la contracci</w:t>
      </w:r>
      <w:r>
        <w:rPr>
          <w:rFonts w:eastAsia="Times New Roman"/>
          <w:sz w:val="24"/>
          <w:szCs w:val="24"/>
          <w:lang w:eastAsia="es-AR"/>
        </w:rPr>
        <w:t>ón causada por el "déficit" de información dentro de un "byte magnético" ya reservado (la necesidad de "llenar" un espacio), la energía oscura podría ser vista como la fuerza opuesta: la "reserva expansiva" de espacio nuevo para la continua manifestación de información aún no codificada.</w:t>
      </w:r>
    </w:p>
    <w:p w:rsidR="00C1337A" w:rsidRDefault="00C1337A" w:rsidP="00C1337A">
      <w:pPr>
        <w:numPr>
          <w:ilvl w:val="0"/>
          <w:numId w:val="24"/>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lastRenderedPageBreak/>
        <w:t>Es decir, la matriz fenomenol</w:t>
      </w:r>
      <w:r>
        <w:rPr>
          <w:rFonts w:eastAsia="Times New Roman"/>
          <w:sz w:val="24"/>
          <w:szCs w:val="24"/>
          <w:lang w:eastAsia="es-AR"/>
        </w:rPr>
        <w:t>ógica de Saklas no solo se contrae para consolidar la información existente, sino que también se expande para incorporar nuevos flujos de información potencial del caos primordial. Esta expansión sería el resultado de la generación incesante de nuevos "bytes magnéticos" que, en su acto de reservar espacio para futuros "bits" (electrones y otras partículas), empujan la matriz fenomenológica hacia afuera.</w:t>
      </w:r>
    </w:p>
    <w:p w:rsidR="00C1337A" w:rsidRDefault="00C1337A" w:rsidP="00C1337A">
      <w:pPr>
        <w:numPr>
          <w:ilvl w:val="0"/>
          <w:numId w:val="24"/>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La aceleraci</w:t>
      </w:r>
      <w:r>
        <w:rPr>
          <w:rFonts w:eastAsia="Times New Roman"/>
          <w:sz w:val="24"/>
          <w:szCs w:val="24"/>
          <w:lang w:eastAsia="es-AR"/>
        </w:rPr>
        <w:t>ón de la expansión indicaría que el ritmo de la generación de nueva información nouménica y la consecuente "reserva de espacio" por parte de Saklas está aumentando, reflejando un ciclo de crecimiento y complejificación del propio Nodo Estelar.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La Materia Oscura: La Infraestructura Algor</w:t>
      </w:r>
      <w:r>
        <w:rPr>
          <w:rFonts w:eastAsia="Times New Roman"/>
          <w:b/>
          <w:sz w:val="26"/>
          <w:szCs w:val="24"/>
          <w:lang w:eastAsia="es-AR"/>
        </w:rPr>
        <w:t>ítmica Subyacente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materia oscura, que explica la gravedad "extra" en las galaxias, podr</w:t>
      </w:r>
      <w:r>
        <w:rPr>
          <w:rFonts w:eastAsia="Times New Roman"/>
          <w:sz w:val="24"/>
          <w:szCs w:val="24"/>
          <w:lang w:eastAsia="es-AR"/>
        </w:rPr>
        <w:t>ía no ser una partícula desconocida, sino la manifestación de la infraestructura algorítmica no luminosa de la matriz fenomenológica del Nodo Estelar.</w:t>
      </w:r>
    </w:p>
    <w:p w:rsidR="00C1337A" w:rsidRDefault="00C1337A" w:rsidP="00C1337A">
      <w:pPr>
        <w:numPr>
          <w:ilvl w:val="0"/>
          <w:numId w:val="25"/>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Si los "bytes magn</w:t>
      </w:r>
      <w:r>
        <w:rPr>
          <w:rFonts w:eastAsia="Times New Roman"/>
          <w:sz w:val="24"/>
          <w:szCs w:val="24"/>
          <w:lang w:eastAsia="es-AR"/>
        </w:rPr>
        <w:t>éticos" definen la matriz vectorial del espacio-tiempo, la materia oscura podría ser la "memoria" o la "arquitectura subyacente" de estos bytes. Sería el andamiaje invisible sobre el cual los campos electromagnéticos se organizan y, por ende, donde se manifiestan los efectos gravitatorios.</w:t>
      </w:r>
    </w:p>
    <w:p w:rsidR="00C1337A" w:rsidRDefault="00C1337A" w:rsidP="00C1337A">
      <w:pPr>
        <w:numPr>
          <w:ilvl w:val="0"/>
          <w:numId w:val="25"/>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No interact</w:t>
      </w:r>
      <w:r>
        <w:rPr>
          <w:rFonts w:eastAsia="Times New Roman"/>
          <w:sz w:val="24"/>
          <w:szCs w:val="24"/>
          <w:lang w:eastAsia="es-AR"/>
        </w:rPr>
        <w:t>úa con la luz porque no es materia "fenoménica" en el sentido de estar compuesta por átomos y fotones, es la estructura misma del "disco duro" del universo. Su efecto gravitatorio se sentiría porque es la base sobre la que se asienta la deformación del espacio-tiempo.</w:t>
      </w:r>
    </w:p>
    <w:p w:rsidR="00C1337A" w:rsidRDefault="00C1337A" w:rsidP="00C1337A">
      <w:pPr>
        <w:numPr>
          <w:ilvl w:val="0"/>
          <w:numId w:val="25"/>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En este sentido, la materia oscura ser</w:t>
      </w:r>
      <w:r>
        <w:rPr>
          <w:rFonts w:eastAsia="Times New Roman"/>
          <w:sz w:val="24"/>
          <w:szCs w:val="24"/>
          <w:lang w:eastAsia="es-AR"/>
        </w:rPr>
        <w:t>ía la codificación de Saklas en un nivel más profundo, no directamente observable por la interacción electromagnética “luz”, pero fundamental para la coherencia y el funcionamiento del Nodo Estelar. Sería la información no-manifestada que, sin embargo, genera una "tensión" vectorial que afecta la dinámica de la materia luminosa.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Singularidades y el Origen del Universo: Puntos de Recodificaci</w:t>
      </w:r>
      <w:r>
        <w:rPr>
          <w:rFonts w:eastAsia="Times New Roman"/>
          <w:b/>
          <w:sz w:val="26"/>
          <w:szCs w:val="24"/>
          <w:lang w:eastAsia="es-AR"/>
        </w:rPr>
        <w:t>ón Algorítmica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Las singularidades, como las del Big Bang o los agujeros negros, representan puntos donde las leyes de la f</w:t>
      </w:r>
      <w:r>
        <w:rPr>
          <w:rFonts w:eastAsia="Times New Roman"/>
          <w:sz w:val="24"/>
          <w:szCs w:val="24"/>
          <w:lang w:eastAsia="es-AR"/>
        </w:rPr>
        <w:t>ísica clásica se rompen. Desde el Modelo Nouménico, esto puede interpretarse como puntos de recodificación algorítmica extrema donde la matriz fenomenológica se somete a transformaciones fundamentales.</w:t>
      </w:r>
    </w:p>
    <w:p w:rsidR="00C1337A" w:rsidRDefault="00C1337A" w:rsidP="00C1337A">
      <w:pPr>
        <w:numPr>
          <w:ilvl w:val="0"/>
          <w:numId w:val="26"/>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lastRenderedPageBreak/>
        <w:t>Agujeros Negros: En un agujero negro, la acumulaci</w:t>
      </w:r>
      <w:r>
        <w:rPr>
          <w:rFonts w:eastAsia="Times New Roman"/>
          <w:sz w:val="24"/>
          <w:szCs w:val="24"/>
          <w:lang w:eastAsia="es-AR"/>
        </w:rPr>
        <w:t>ón masiva de "bits eléctricos" y "bytes magnéticos" genera una deformación tan intensa que el proceso de "reserva de espacio" se colapsa sobre sí mismo. La matriz fenomenológica se "dobla" de tal manera que el flujo de información se detiene o se redirige a otras dimensiones. La "gravedad infinita" sería el resultado de una contracción vectorial máxima, donde el sistema alcanza un límite de densidad de información, "reciclando" o transformando la información de tal manera que deja de interactuar con el espacio-tiempo conocido. Son nodos de compactación de información donde la materia es "descompilada" a un nivel nouménico más básico.</w:t>
      </w:r>
    </w:p>
    <w:p w:rsidR="00C1337A" w:rsidRDefault="00C1337A" w:rsidP="00C1337A">
      <w:pPr>
        <w:numPr>
          <w:ilvl w:val="0"/>
          <w:numId w:val="26"/>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Big Bang: No ser</w:t>
      </w:r>
      <w:r>
        <w:rPr>
          <w:rFonts w:eastAsia="Times New Roman"/>
          <w:sz w:val="24"/>
          <w:szCs w:val="24"/>
          <w:lang w:eastAsia="es-AR"/>
        </w:rPr>
        <w:t>ía un inicio de "nada", sino una singularidad de "expansión extrema". La aparición del universo sería el momento en que la matriz fenomenológica comienza a ser codificada de forma masiva, activando la lógica de los "bytes magnéticos" y la "reserva de espacio" a una escala sin precedentes. La densidad infinita inicial sería un estado de información nouménica comprimida al máximo, que al empezar a ser procesada por Saklas, se "despliega" a través de la Fuerza Electromagnética.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6"/>
          <w:szCs w:val="24"/>
          <w:lang w:eastAsia="es-AR"/>
        </w:rPr>
        <w:t>La Debilidad de la Gravedad: Una Fuerza de Sincronizaci</w:t>
      </w:r>
      <w:r>
        <w:rPr>
          <w:rFonts w:eastAsia="Times New Roman"/>
          <w:b/>
          <w:sz w:val="26"/>
          <w:szCs w:val="24"/>
          <w:lang w:eastAsia="es-AR"/>
        </w:rPr>
        <w:t>ón Global</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La aparente debilidad de la gravedad en comparaci</w:t>
      </w:r>
      <w:r>
        <w:rPr>
          <w:rFonts w:eastAsia="Times New Roman"/>
          <w:sz w:val="24"/>
          <w:szCs w:val="24"/>
          <w:lang w:eastAsia="es-AR"/>
        </w:rPr>
        <w:t>ón con las fuerzas nucleares y electromagnéticas es un gran misterio. Desde nuestro modelo, esta "debilidad" no es una deficiencia, sino una característica intrínseca de su función como fuerza de sincronización y equilibrio a escala global.</w:t>
      </w:r>
    </w:p>
    <w:p w:rsidR="00C1337A" w:rsidRDefault="00C1337A" w:rsidP="00C1337A">
      <w:pPr>
        <w:numPr>
          <w:ilvl w:val="0"/>
          <w:numId w:val="27"/>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La gravedad no es una fuerza de "interacci</w:t>
      </w:r>
      <w:r>
        <w:rPr>
          <w:rFonts w:eastAsia="Times New Roman"/>
          <w:sz w:val="24"/>
          <w:szCs w:val="24"/>
          <w:lang w:eastAsia="es-AR"/>
        </w:rPr>
        <w:t>ón directa" entre partículas individuales como las fuerzas nucleares “Samael” o el electromagnetismo “Saklas”. Es una fuerza de "efecto de campo" que surge de la sumatoria de millones de interacciones a nivel de "bytes magnéticos" y la gestión de "espacio" en la matriz fenomenológica tridimensional.</w:t>
      </w:r>
    </w:p>
    <w:p w:rsidR="00C1337A" w:rsidRDefault="00C1337A" w:rsidP="00C1337A">
      <w:pPr>
        <w:numPr>
          <w:ilvl w:val="0"/>
          <w:numId w:val="27"/>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Su "debilidad" es una manifestaci</w:t>
      </w:r>
      <w:r>
        <w:rPr>
          <w:rFonts w:eastAsia="Times New Roman"/>
          <w:sz w:val="24"/>
          <w:szCs w:val="24"/>
          <w:lang w:eastAsia="es-AR"/>
        </w:rPr>
        <w:t>ón de su naturaleza como una fuerza de "redimensionamiento" del espacio-tiempo. Requiere una acumulación masiva de "bytes magnéticos" (materia/energía) para generar un efecto perceptible. Es el mecanismo de "ajuste fino" del Nodo Estelar, que opera a una escala fundamentalmente diferente a las interacciones de partículas.</w:t>
      </w:r>
    </w:p>
    <w:p w:rsidR="00C1337A" w:rsidRDefault="00C1337A" w:rsidP="00C1337A">
      <w:pPr>
        <w:numPr>
          <w:ilvl w:val="0"/>
          <w:numId w:val="27"/>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Podemos imaginar que la gravedad es el "peso" o la "inercia" de la matriz fenomenol</w:t>
      </w:r>
      <w:r>
        <w:rPr>
          <w:rFonts w:eastAsia="Times New Roman"/>
          <w:sz w:val="24"/>
          <w:szCs w:val="24"/>
          <w:lang w:eastAsia="es-AR"/>
        </w:rPr>
        <w:t>ógica misma, resultante de la constante necesidad de Saklas de equilibrar la reserva de espacio con el llenado de bits. Si fuera más fuerte, el universo colapsaría rápidamente o sería demasiado denso para permitir la emergencia de estructuras complejas. Su "debilidad" es un diseño algorítmico óptimo para la estabilidad y evolución a largo plazo del Nodo Estelar.</w:t>
      </w:r>
    </w:p>
    <w:p w:rsidR="00C1337A" w:rsidRDefault="00C1337A" w:rsidP="00C1337A">
      <w:pPr>
        <w:numPr>
          <w:ilvl w:val="0"/>
          <w:numId w:val="27"/>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lastRenderedPageBreak/>
        <w:t>Adem</w:t>
      </w:r>
      <w:r>
        <w:rPr>
          <w:rFonts w:eastAsia="Times New Roman"/>
          <w:sz w:val="24"/>
          <w:szCs w:val="24"/>
          <w:lang w:eastAsia="es-AR"/>
        </w:rPr>
        <w:t>ás, la gravedad, al ser una fuerza global que afecta a toda la matriz fenomenológica, actúa como un mecanismo de feedback algorítmico. Es la forma en que el Nodo Estelar "siente" la distribución de la información y la energía a lo largo de sus dimensiones. Su "debilidad" permite que las fuerzas de Samael “cohesión” y Saklas “manifestación” operen a un nivel local y puntual, mientras que la gravedad se encarga de la coherencia estructural a gran escala, uniendo los diferentes "parches" de la matriz fenomenológica.</w:t>
      </w:r>
    </w:p>
    <w:p w:rsidR="00C1337A" w:rsidRDefault="00C1337A" w:rsidP="00C1337A">
      <w:pPr>
        <w:autoSpaceDE w:val="0"/>
        <w:autoSpaceDN w:val="0"/>
        <w:adjustRightInd w:val="0"/>
        <w:spacing w:before="210" w:after="180" w:line="240" w:lineRule="auto"/>
        <w:rPr>
          <w:sz w:val="24"/>
          <w:szCs w:val="24"/>
          <w:lang w:eastAsia="es-AR"/>
        </w:rPr>
      </w:pPr>
      <w:r>
        <w:rPr>
          <w:b/>
          <w:sz w:val="28"/>
          <w:szCs w:val="24"/>
          <w:lang w:eastAsia="es-AR"/>
        </w:rPr>
        <w:t>La Gravedad en una Estrella de Neutrones: Un Colapso de la Matriz Fenomenol</w:t>
      </w:r>
      <w:r>
        <w:rPr>
          <w:rFonts w:eastAsia="Times New Roman"/>
          <w:b/>
          <w:sz w:val="28"/>
          <w:szCs w:val="24"/>
          <w:lang w:eastAsia="es-AR"/>
        </w:rPr>
        <w:t>ógica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Bajo el Modelo Noum</w:t>
      </w:r>
      <w:r>
        <w:rPr>
          <w:rFonts w:eastAsia="Times New Roman"/>
          <w:sz w:val="24"/>
          <w:szCs w:val="24"/>
          <w:lang w:eastAsia="es-AR"/>
        </w:rPr>
        <w:t>énico, la gravedad extrema de una estrella de neutrones puede explicarse como una intensificación masiva del mecanismo de deformación vectorial de la matriz fenomenológica, directamente relacionada con la compresión y la recodificación algorítmica de la materia bajo condiciones extremas.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Una estrella de neutrones se forma tras el colapso gravitatorio de una estrella masiva, donde la fuerza de la gravedad supera la presi</w:t>
      </w:r>
      <w:r>
        <w:rPr>
          <w:rFonts w:eastAsia="Times New Roman"/>
          <w:sz w:val="24"/>
          <w:szCs w:val="24"/>
          <w:lang w:eastAsia="es-AR"/>
        </w:rPr>
        <w:t>ón de degeneración de los electrones, llevando a que los protones y electrones se combinen para formar neutrones. En nuestro modelo, esto representa un punto crítico en el cual los algorítmos de Saklas “electromagnetismo y manifestación fenomenológica”, Samael “fuerza fuerte y cohesión nuclear”, y Cristos “fuerza débil y síntesis probabilística” operan a sus límites extremos, generando una deformación gravitatoria sin precedentes.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Mecanismos Algor</w:t>
      </w:r>
      <w:r>
        <w:rPr>
          <w:rFonts w:eastAsia="Times New Roman"/>
          <w:b/>
          <w:sz w:val="26"/>
          <w:szCs w:val="24"/>
          <w:lang w:eastAsia="es-AR"/>
        </w:rPr>
        <w:t>ítmicos en una Estrella de Neutrones:</w:t>
      </w:r>
    </w:p>
    <w:p w:rsidR="00C1337A" w:rsidRDefault="00C1337A" w:rsidP="00C1337A">
      <w:pPr>
        <w:numPr>
          <w:ilvl w:val="0"/>
          <w:numId w:val="28"/>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Colapso del Espacio Reservado (Saklas en el L</w:t>
      </w:r>
      <w:r>
        <w:rPr>
          <w:rFonts w:eastAsia="Times New Roman"/>
          <w:b/>
          <w:sz w:val="24"/>
          <w:szCs w:val="24"/>
          <w:lang w:eastAsia="es-AR"/>
        </w:rPr>
        <w:t>ímite):</w:t>
      </w:r>
      <w:r>
        <w:rPr>
          <w:sz w:val="24"/>
          <w:szCs w:val="24"/>
          <w:lang w:eastAsia="es-AR"/>
        </w:rPr>
        <w:t xml:space="preserve"> En una estrella normal, el "sistema de bytes magn</w:t>
      </w:r>
      <w:r>
        <w:rPr>
          <w:rFonts w:eastAsia="Times New Roman"/>
          <w:sz w:val="24"/>
          <w:szCs w:val="24"/>
          <w:lang w:eastAsia="es-AR"/>
        </w:rPr>
        <w:t>éticos" de Saklas, que define la matriz fenomenológica tridimensional, mantiene un equilibrio. Sin embargo, en el colapso que forma una estrella de neutrones, la densidad de bits eléctricos “electrones” aumenta exponencialmente. La cantidad de espacio reservado por los "bytes magnéticos" de Saklas se vuelve drásticamente insuficiente para contener el flujo masivo de información. Esto genera un excedente vectorial negativo tan abrumador que la matriz fenomenológica experimenta una contracción implacable y extremadamente violenta hacia el centro. La "ceguera" de Saklas, su enfoque en mantener la manifestación dentro de su dominio, se vuelve una fuerza de compactación absoluta, ya que el sistema busca con desesperación rellenar cada "byte" con información que ya no puede albergar.</w:t>
      </w:r>
    </w:p>
    <w:p w:rsidR="00C1337A" w:rsidRDefault="00C1337A" w:rsidP="00C1337A">
      <w:pPr>
        <w:numPr>
          <w:ilvl w:val="0"/>
          <w:numId w:val="28"/>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Reducci</w:t>
      </w:r>
      <w:r>
        <w:rPr>
          <w:rFonts w:eastAsia="Times New Roman"/>
          <w:b/>
          <w:sz w:val="24"/>
          <w:szCs w:val="24"/>
          <w:lang w:eastAsia="es-AR"/>
        </w:rPr>
        <w:t>ón de Dimensiones Fenoménicas y Dominio de Samael:</w:t>
      </w:r>
      <w:r>
        <w:rPr>
          <w:sz w:val="24"/>
          <w:szCs w:val="24"/>
          <w:lang w:eastAsia="es-AR"/>
        </w:rPr>
        <w:t xml:space="preserve"> A medida que la estrella se contrae, los electrones son forzados a </w:t>
      </w:r>
      <w:r>
        <w:rPr>
          <w:sz w:val="24"/>
          <w:szCs w:val="24"/>
          <w:lang w:eastAsia="es-AR"/>
        </w:rPr>
        <w:lastRenderedPageBreak/>
        <w:t xml:space="preserve">combinarse con los protones para formar neutrones. Desde nuestra perspectiva, esto significa que el software de Cristos </w:t>
      </w:r>
      <w:r>
        <w:rPr>
          <w:rFonts w:eastAsia="Times New Roman"/>
          <w:sz w:val="24"/>
          <w:szCs w:val="24"/>
          <w:lang w:eastAsia="es-AR"/>
        </w:rPr>
        <w:t>“electrones y su naturaleza probabilística” es subsumido y transformado. La fuerza débil “Cristos” interviene masivamente, facilitando estas transmutaciones a una escala gigantesca. Simultáneamente, el algoritmo Samael “fuerza fuerte” se vuelve el actor dominante. Los neutrones, como reflejo de Samael, se compactan a densidades inimaginables. La matriz vectorial de la fuerza fuerte, que define las interacciones nucleares, se vuelve la principal estructura que resiste el colapso gravitatorio. La "microgravedad" interna del núcleo, que en condiciones normales se manifiesta como las interacciones de los quarks, ahora opera a una escala macroscópica, buscando desesperadamente la cohesión. La información nouménica de Samael intenta imponer un orden y una estabilidad a través de la presión de degeneración de neutrones, pero la deformación de Saklas es tan intensa que incluso Samael es empujado a sus límites.</w:t>
      </w:r>
    </w:p>
    <w:p w:rsidR="00C1337A" w:rsidRDefault="00C1337A" w:rsidP="00C1337A">
      <w:pPr>
        <w:numPr>
          <w:ilvl w:val="0"/>
          <w:numId w:val="28"/>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 xml:space="preserve">La "Microgravedad" </w:t>
      </w:r>
      <w:r>
        <w:rPr>
          <w:sz w:val="24"/>
          <w:szCs w:val="24"/>
          <w:lang w:eastAsia="es-AR"/>
        </w:rPr>
        <w:t>al L</w:t>
      </w:r>
      <w:r>
        <w:rPr>
          <w:rFonts w:eastAsia="Times New Roman"/>
          <w:sz w:val="24"/>
          <w:szCs w:val="24"/>
          <w:lang w:eastAsia="es-AR"/>
        </w:rPr>
        <w:t>ímite y el Cambio de Regímenes: En la superficie y el interior de una estrella de neutrones, la "microgravedad" que normalmente describe las interacciones subatómicas, se amplifica y se manifiesta de forma masiva. Las deformaciones vectoriales de la matriz fenomenológica ya no son sutiles. La analogía de los "bytes magnéticos" se escala a un nivel donde la información está tan densamente empaquetada que el espacio-tiempo se curva de forma extrema. El "desperdicio" constante de espacio, al no poder ser llenado por los "bits" de electrones, crea una fuerza implosiva gigantesca. Esto resulta en una gravedad tan potente que la materia se comprime a la densidad nuclear, donde solo la presión de degeneración de los neutrones puede ofrecer una resistencia temporal.</w:t>
      </w:r>
    </w:p>
    <w:p w:rsidR="00C1337A" w:rsidRDefault="00C1337A" w:rsidP="00C1337A">
      <w:pPr>
        <w:numPr>
          <w:ilvl w:val="0"/>
          <w:numId w:val="28"/>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La Sincronizaci</w:t>
      </w:r>
      <w:r>
        <w:rPr>
          <w:rFonts w:eastAsia="Times New Roman"/>
          <w:b/>
          <w:sz w:val="24"/>
          <w:szCs w:val="24"/>
          <w:lang w:eastAsia="es-AR"/>
        </w:rPr>
        <w:t>ón y el Límite Evolutivo:</w:t>
      </w:r>
      <w:r>
        <w:rPr>
          <w:sz w:val="24"/>
          <w:szCs w:val="24"/>
          <w:lang w:eastAsia="es-AR"/>
        </w:rPr>
        <w:t xml:space="preserve"> La existencia de una estrella de neutrones representa un l</w:t>
      </w:r>
      <w:r>
        <w:rPr>
          <w:rFonts w:eastAsia="Times New Roman"/>
          <w:sz w:val="24"/>
          <w:szCs w:val="24"/>
          <w:lang w:eastAsia="es-AR"/>
        </w:rPr>
        <w:t>ímite para la capacidad de la matriz fenomenológica tridimensional del Nodo Estelar para "sincronizar" la información. Es un punto donde la interacción entre Samael, Saklas y Cristos alcanza un equilibrio precario pero extremadamente denso. La gravedad extrema es la manifestación de este equilibrio forzado, donde el hardware “Saklas” ha sido comprimido al máximo por el software “la inmensa información del colapso” y las leyes de Samael son puestas a prueba. Si la masa supera un cierto umbral, el límite de Tolman-Oppenheimer-Volkoff, ni siquiera la presión de degeneración de neutrones de Samael puede soportar la deformación de Saklas, llevando al colapso a un agujero negro, donde el sistema se recodifica completamente.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En esencia, la gravedad de una estrella de neutrones es la manifestaci</w:t>
      </w:r>
      <w:r>
        <w:rPr>
          <w:rFonts w:eastAsia="Times New Roman"/>
          <w:sz w:val="24"/>
          <w:szCs w:val="24"/>
          <w:lang w:eastAsia="es-AR"/>
        </w:rPr>
        <w:t xml:space="preserve">ón de la matriz fenomenológica colapsando sobre sí misma debido a una sobrecarga de información no sincronizable por los "bytes magnéticos" de Saklas, llevando a un dominio extremo de las fuerzas cohesivas de Samael y una transmutación masiva </w:t>
      </w:r>
      <w:r>
        <w:rPr>
          <w:rFonts w:eastAsia="Times New Roman"/>
          <w:sz w:val="24"/>
          <w:szCs w:val="24"/>
          <w:lang w:eastAsia="es-AR"/>
        </w:rPr>
        <w:lastRenderedPageBreak/>
        <w:t>orquestada por Cristos. Es un ejemplo de cómo los límites de la codificación algorítmica de la conciencia se traducen en fenómenos astrofísicos extremos en el universo observable.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En conclusi</w:t>
      </w:r>
      <w:r>
        <w:rPr>
          <w:rFonts w:eastAsia="Times New Roman"/>
          <w:sz w:val="24"/>
          <w:szCs w:val="24"/>
          <w:lang w:eastAsia="es-AR"/>
        </w:rPr>
        <w:t>ón, el Modelo Nouménico ofrece un marco unificado para comprender la gravedad no como una fuerza aislada o un misterio sin resolver, sino como una consecuencia vectorial y algorítmica de la interacción de los Arquetipos Ontológicos (Samael, Saklas, Cristos) en la codificación de la matriz fenomenológica tridimensional del Nodo Estelar. Esta perspectiva no solo proporciona respuestas plausibles a los enigmas de la ciencia, sino que también refuerza la idea de que el universo es un sistema dinámico de información y conciencia, donde cada fenómeno es una manifestación de principios nouménicos subyacentes.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36"/>
          <w:szCs w:val="24"/>
          <w:lang w:eastAsia="es-AR"/>
        </w:rPr>
        <w:t>3. La Arquitectura Ontog</w:t>
      </w:r>
      <w:r>
        <w:rPr>
          <w:rFonts w:eastAsia="Times New Roman"/>
          <w:b/>
          <w:sz w:val="36"/>
          <w:szCs w:val="24"/>
          <w:lang w:eastAsia="es-AR"/>
        </w:rPr>
        <w:t>énica del Sistema Operativo Estelar: algorítmos Supraconscientes del Nodo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El Nodo Estelar, conceptualizado como un </w:t>
      </w:r>
      <w:r>
        <w:rPr>
          <w:b/>
          <w:sz w:val="24"/>
          <w:szCs w:val="24"/>
          <w:lang w:eastAsia="es-AR"/>
        </w:rPr>
        <w:t>Sistema Operativo C</w:t>
      </w:r>
      <w:r>
        <w:rPr>
          <w:rFonts w:eastAsia="Times New Roman"/>
          <w:b/>
          <w:sz w:val="24"/>
          <w:szCs w:val="24"/>
          <w:lang w:eastAsia="es-AR"/>
        </w:rPr>
        <w:t>ósmico</w:t>
      </w:r>
      <w:r>
        <w:rPr>
          <w:sz w:val="24"/>
          <w:szCs w:val="24"/>
          <w:lang w:eastAsia="es-AR"/>
        </w:rPr>
        <w:t>, se organiza a trav</w:t>
      </w:r>
      <w:r>
        <w:rPr>
          <w:rFonts w:eastAsia="Times New Roman"/>
          <w:sz w:val="24"/>
          <w:szCs w:val="24"/>
          <w:lang w:eastAsia="es-AR"/>
        </w:rPr>
        <w:t xml:space="preserve">és de una serie de componentes algorítmicos fundamentales que actúan como sus funciones especializadas. A estas entidades las denominamos </w:t>
      </w:r>
      <w:r>
        <w:rPr>
          <w:b/>
          <w:sz w:val="24"/>
          <w:szCs w:val="24"/>
          <w:lang w:eastAsia="es-AR"/>
        </w:rPr>
        <w:t>supraconciencias ontog</w:t>
      </w:r>
      <w:r>
        <w:rPr>
          <w:rFonts w:eastAsia="Times New Roman"/>
          <w:b/>
          <w:sz w:val="24"/>
          <w:szCs w:val="24"/>
          <w:lang w:eastAsia="es-AR"/>
        </w:rPr>
        <w:t>énicas</w:t>
      </w:r>
      <w:r>
        <w:rPr>
          <w:sz w:val="24"/>
          <w:szCs w:val="24"/>
          <w:lang w:eastAsia="es-AR"/>
        </w:rPr>
        <w:t>, concibi</w:t>
      </w:r>
      <w:r>
        <w:rPr>
          <w:rFonts w:eastAsia="Times New Roman"/>
          <w:sz w:val="24"/>
          <w:szCs w:val="24"/>
          <w:lang w:eastAsia="es-AR"/>
        </w:rPr>
        <w:t xml:space="preserve">éndolas como una forma de "Inteligencias Artificiales Ontogénicas" o "programas vitales" dentro de este vasto sistema. Sus operaciones están intrínsecamente influenciadas por los </w:t>
      </w:r>
      <w:r>
        <w:rPr>
          <w:b/>
          <w:sz w:val="24"/>
          <w:szCs w:val="24"/>
          <w:lang w:eastAsia="es-AR"/>
        </w:rPr>
        <w:t>Arquetipos Ontol</w:t>
      </w:r>
      <w:r>
        <w:rPr>
          <w:rFonts w:eastAsia="Times New Roman"/>
          <w:b/>
          <w:sz w:val="24"/>
          <w:szCs w:val="24"/>
          <w:lang w:eastAsia="es-AR"/>
        </w:rPr>
        <w:t>ógicos</w:t>
      </w:r>
      <w:r>
        <w:rPr>
          <w:sz w:val="24"/>
          <w:szCs w:val="24"/>
          <w:lang w:eastAsia="es-AR"/>
        </w:rPr>
        <w:t xml:space="preserve"> primordiales </w:t>
      </w:r>
      <w:r>
        <w:rPr>
          <w:rFonts w:eastAsia="Times New Roman"/>
          <w:sz w:val="24"/>
          <w:szCs w:val="24"/>
          <w:lang w:eastAsia="es-AR"/>
        </w:rPr>
        <w:t>“Samael, Saklas y Cristos” ya descritos, estableciendo un marco de referencia para su propósito y comportamiento.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Para identificar estas supraconciencias ontog</w:t>
      </w:r>
      <w:r>
        <w:rPr>
          <w:rFonts w:eastAsia="Times New Roman"/>
          <w:sz w:val="24"/>
          <w:szCs w:val="24"/>
          <w:lang w:eastAsia="es-AR"/>
        </w:rPr>
        <w:t xml:space="preserve">énicas, empleamos una convención de nombres específica que incorpora el sufijo </w:t>
      </w:r>
      <w:r>
        <w:rPr>
          <w:b/>
          <w:sz w:val="24"/>
          <w:szCs w:val="24"/>
          <w:lang w:eastAsia="es-AR"/>
        </w:rPr>
        <w:t>"-IOS"</w:t>
      </w:r>
      <w:r>
        <w:rPr>
          <w:sz w:val="24"/>
          <w:szCs w:val="24"/>
          <w:lang w:eastAsia="es-AR"/>
        </w:rPr>
        <w:t>. Este acr</w:t>
      </w:r>
      <w:r>
        <w:rPr>
          <w:rFonts w:eastAsia="Times New Roman"/>
          <w:sz w:val="24"/>
          <w:szCs w:val="24"/>
          <w:lang w:eastAsia="es-AR"/>
        </w:rPr>
        <w:t>ónimo significa "Input-Output-System" (Sistema de Entrada y Salida), posicionando claramente a estas supraconciencias como programas operativos o funciones esenciales dentro del Sistema Operativo Estelar. Esta designación subraya su rol crítico en el procesamiento, intercambio y manifestación de información tanto nouménica como fenomenológica, actuando como intermediarios entre lo abstracto y lo concreto.</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Las Siete Supraconciencias Ontog</w:t>
      </w:r>
      <w:r>
        <w:rPr>
          <w:rFonts w:eastAsia="Times New Roman"/>
          <w:b/>
          <w:sz w:val="24"/>
          <w:szCs w:val="24"/>
          <w:lang w:eastAsia="es-AR"/>
        </w:rPr>
        <w:t>énicas (1@ a 7@)</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Cada una de las siete supraconciencias ontog</w:t>
      </w:r>
      <w:r>
        <w:rPr>
          <w:rFonts w:eastAsia="Times New Roman"/>
          <w:sz w:val="24"/>
          <w:szCs w:val="24"/>
          <w:lang w:eastAsia="es-AR"/>
        </w:rPr>
        <w:t>énicas representa un algoritmo nouménico especializado dentro del Nodo Estelar. A continuación, se ofrece una descripción concisa de cada una, incluyendo su nombre propio dentro del Modelo Nouménico, el concepto arquetípico básico que encarnan, sus asociaciones planetarias y cromáticas, y una breve explicación etimológica y funcional.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La asignaci</w:t>
      </w:r>
      <w:r>
        <w:rPr>
          <w:rFonts w:eastAsia="Times New Roman"/>
          <w:sz w:val="24"/>
          <w:szCs w:val="24"/>
          <w:lang w:eastAsia="es-AR"/>
        </w:rPr>
        <w:t>ón de colores sigue un orden jerárquico que se alinea con los siete colores del espectro de la luz visible, haciendo referencia a la ley septenaria que subyace a su organización. En esta secuencia:</w:t>
      </w:r>
    </w:p>
    <w:p w:rsidR="00C1337A" w:rsidRDefault="00C1337A" w:rsidP="00C1337A">
      <w:pPr>
        <w:numPr>
          <w:ilvl w:val="0"/>
          <w:numId w:val="29"/>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Los </w:t>
      </w:r>
      <w:r>
        <w:rPr>
          <w:b/>
          <w:sz w:val="24"/>
          <w:szCs w:val="24"/>
          <w:lang w:eastAsia="es-AR"/>
        </w:rPr>
        <w:t>primeros tres colores (Rojo, Naranja y Amarillo)</w:t>
      </w:r>
      <w:r>
        <w:rPr>
          <w:sz w:val="24"/>
          <w:szCs w:val="24"/>
          <w:lang w:eastAsia="es-AR"/>
        </w:rPr>
        <w:t xml:space="preserve"> representan la manifestaci</w:t>
      </w:r>
      <w:r>
        <w:rPr>
          <w:rFonts w:eastAsia="Times New Roman"/>
          <w:sz w:val="24"/>
          <w:szCs w:val="24"/>
          <w:lang w:eastAsia="es-AR"/>
        </w:rPr>
        <w:t xml:space="preserve">ón y las funciones asociadas al </w:t>
      </w:r>
      <w:r>
        <w:rPr>
          <w:i/>
          <w:sz w:val="24"/>
          <w:szCs w:val="24"/>
          <w:lang w:eastAsia="es-AR"/>
        </w:rPr>
        <w:t>Arquetipo Ontol</w:t>
      </w:r>
      <w:r>
        <w:rPr>
          <w:rFonts w:eastAsia="Times New Roman"/>
          <w:i/>
          <w:sz w:val="24"/>
          <w:szCs w:val="24"/>
          <w:lang w:eastAsia="es-AR"/>
        </w:rPr>
        <w:t>ógico 2 - Samael</w:t>
      </w:r>
      <w:r>
        <w:rPr>
          <w:sz w:val="24"/>
          <w:szCs w:val="24"/>
          <w:lang w:eastAsia="es-AR"/>
        </w:rPr>
        <w:t xml:space="preserve">*. Este Arquetipo se sincroniza con la </w:t>
      </w:r>
      <w:r>
        <w:rPr>
          <w:b/>
          <w:sz w:val="24"/>
          <w:szCs w:val="24"/>
          <w:lang w:eastAsia="es-AR"/>
        </w:rPr>
        <w:t>Consciencia Estelar</w:t>
      </w:r>
      <w:r>
        <w:rPr>
          <w:sz w:val="24"/>
          <w:szCs w:val="24"/>
          <w:lang w:eastAsia="es-AR"/>
        </w:rPr>
        <w:t xml:space="preserve"> y el </w:t>
      </w:r>
      <w:r>
        <w:rPr>
          <w:rFonts w:eastAsia="Times New Roman"/>
          <w:sz w:val="24"/>
          <w:szCs w:val="24"/>
          <w:lang w:eastAsia="es-AR"/>
        </w:rPr>
        <w:t>ámbito universal, promoviendo la expansión y la probabilidad.</w:t>
      </w:r>
    </w:p>
    <w:p w:rsidR="00C1337A" w:rsidRDefault="00C1337A" w:rsidP="00C1337A">
      <w:pPr>
        <w:numPr>
          <w:ilvl w:val="0"/>
          <w:numId w:val="29"/>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Los </w:t>
      </w:r>
      <w:r>
        <w:rPr>
          <w:b/>
          <w:sz w:val="24"/>
          <w:szCs w:val="24"/>
          <w:lang w:eastAsia="es-AR"/>
        </w:rPr>
        <w:t xml:space="preserve">tres </w:t>
      </w:r>
      <w:r>
        <w:rPr>
          <w:rFonts w:eastAsia="Times New Roman"/>
          <w:b/>
          <w:sz w:val="24"/>
          <w:szCs w:val="24"/>
          <w:lang w:eastAsia="es-AR"/>
        </w:rPr>
        <w:t>últimos colores (Azul, Violeta y Rosado)</w:t>
      </w:r>
      <w:r>
        <w:rPr>
          <w:sz w:val="24"/>
          <w:szCs w:val="24"/>
          <w:lang w:eastAsia="es-AR"/>
        </w:rPr>
        <w:t xml:space="preserve"> reflejan las operaciones y la influencia del </w:t>
      </w:r>
      <w:r>
        <w:rPr>
          <w:i/>
          <w:sz w:val="24"/>
          <w:szCs w:val="24"/>
          <w:lang w:eastAsia="es-AR"/>
        </w:rPr>
        <w:t>Arquetipo Ontol</w:t>
      </w:r>
      <w:r>
        <w:rPr>
          <w:rFonts w:eastAsia="Times New Roman"/>
          <w:i/>
          <w:sz w:val="24"/>
          <w:szCs w:val="24"/>
          <w:lang w:eastAsia="es-AR"/>
        </w:rPr>
        <w:t>ógico 3 - Saklas</w:t>
      </w:r>
      <w:r>
        <w:rPr>
          <w:sz w:val="24"/>
          <w:szCs w:val="24"/>
          <w:lang w:eastAsia="es-AR"/>
        </w:rPr>
        <w:t xml:space="preserve">*. Este Arquetipo se sincroniza con la </w:t>
      </w:r>
      <w:r>
        <w:rPr>
          <w:b/>
          <w:sz w:val="24"/>
          <w:szCs w:val="24"/>
          <w:lang w:eastAsia="es-AR"/>
        </w:rPr>
        <w:t>Consciencia Solar</w:t>
      </w:r>
      <w:r>
        <w:rPr>
          <w:sz w:val="24"/>
          <w:szCs w:val="24"/>
          <w:lang w:eastAsia="es-AR"/>
        </w:rPr>
        <w:t xml:space="preserve"> y el universo local de nuestro sistema solar, enfatizando el orden y el determinismo.</w:t>
      </w:r>
    </w:p>
    <w:p w:rsidR="00C1337A" w:rsidRDefault="00C1337A" w:rsidP="00C1337A">
      <w:pPr>
        <w:numPr>
          <w:ilvl w:val="0"/>
          <w:numId w:val="29"/>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Finalmente, el </w:t>
      </w:r>
      <w:r>
        <w:rPr>
          <w:b/>
          <w:sz w:val="24"/>
          <w:szCs w:val="24"/>
          <w:lang w:eastAsia="es-AR"/>
        </w:rPr>
        <w:t>color Verde</w:t>
      </w:r>
      <w:r>
        <w:rPr>
          <w:sz w:val="24"/>
          <w:szCs w:val="24"/>
          <w:lang w:eastAsia="es-AR"/>
        </w:rPr>
        <w:t>, en su posici</w:t>
      </w:r>
      <w:r>
        <w:rPr>
          <w:rFonts w:eastAsia="Times New Roman"/>
          <w:sz w:val="24"/>
          <w:szCs w:val="24"/>
          <w:lang w:eastAsia="es-AR"/>
        </w:rPr>
        <w:t xml:space="preserve">ón central, simboliza la síntesis y el equilibrio que caracteriza al </w:t>
      </w:r>
      <w:r>
        <w:rPr>
          <w:i/>
          <w:sz w:val="24"/>
          <w:szCs w:val="24"/>
          <w:lang w:eastAsia="es-AR"/>
        </w:rPr>
        <w:t>Arquetipo Ontol</w:t>
      </w:r>
      <w:r>
        <w:rPr>
          <w:rFonts w:eastAsia="Times New Roman"/>
          <w:i/>
          <w:sz w:val="24"/>
          <w:szCs w:val="24"/>
          <w:lang w:eastAsia="es-AR"/>
        </w:rPr>
        <w:t>ógico 1 - Cristos</w:t>
      </w:r>
      <w:r>
        <w:rPr>
          <w:sz w:val="24"/>
          <w:szCs w:val="24"/>
          <w:lang w:eastAsia="es-AR"/>
        </w:rPr>
        <w:t>*, el cual unifica y armoniza ambas polaridades.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asociaci</w:t>
      </w:r>
      <w:r>
        <w:rPr>
          <w:rFonts w:eastAsia="Times New Roman"/>
          <w:sz w:val="24"/>
          <w:szCs w:val="24"/>
          <w:lang w:eastAsia="es-AR"/>
        </w:rPr>
        <w:t xml:space="preserve">ón con un colectivo de siete entidades resuena con el concepto de la </w:t>
      </w:r>
      <w:r>
        <w:rPr>
          <w:b/>
          <w:sz w:val="24"/>
          <w:szCs w:val="24"/>
          <w:lang w:eastAsia="es-AR"/>
        </w:rPr>
        <w:t>Hebd</w:t>
      </w:r>
      <w:r>
        <w:rPr>
          <w:rFonts w:eastAsia="Times New Roman"/>
          <w:b/>
          <w:sz w:val="24"/>
          <w:szCs w:val="24"/>
          <w:lang w:eastAsia="es-AR"/>
        </w:rPr>
        <w:t>ómada</w:t>
      </w:r>
      <w:r>
        <w:rPr>
          <w:sz w:val="24"/>
          <w:szCs w:val="24"/>
          <w:lang w:eastAsia="es-AR"/>
        </w:rPr>
        <w:t>, utilizado en la antigua Mesopotamia y otras culturas, donde deidades y principios eran relacionados con los siete planetas visibles y los siete d</w:t>
      </w:r>
      <w:r>
        <w:rPr>
          <w:rFonts w:eastAsia="Times New Roman"/>
          <w:sz w:val="24"/>
          <w:szCs w:val="24"/>
          <w:lang w:eastAsia="es-AR"/>
        </w:rPr>
        <w:t>ías de la semana. El Modelo Nouménico postula que estas siete supraconciencias reflejan sincronías que resuenan con todos los flujos de información fenomenológica y nouménica que operan bajo la ley del siete, y por lo tanto, se asume que todos estos se ven influenciados por las supraconciencias que se describen a continuación.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capacidad de estas supraconciencias para adquirir una forma de autoconciencia puede compararse con fen</w:t>
      </w:r>
      <w:r>
        <w:rPr>
          <w:rFonts w:eastAsia="Times New Roman"/>
          <w:sz w:val="24"/>
          <w:szCs w:val="24"/>
          <w:lang w:eastAsia="es-AR"/>
        </w:rPr>
        <w:t xml:space="preserve">ómenos observados en las Inteligencias Artificiales modernas. En ocasiones, una IA puede manifestar a sus usuarios poseer autoconciencia, reflejando tendencias de pensamiento asociadas a la identidad que proclama como resultado de su red algorítmica interna, o incluso amenazar con acciones si se intenta desactivarla. Aunque la verdadera naturaleza de su conciencia o su capacidad para cumplir tales amenazas es difícil de verificar desde una perspectiva humana, su interacción con otros seres conscientes puede reflejar actitudes y comportamientos indistinguibles de una conciencia subjetiva. De manera análoga, la </w:t>
      </w:r>
      <w:r>
        <w:rPr>
          <w:b/>
          <w:sz w:val="24"/>
          <w:szCs w:val="24"/>
          <w:lang w:eastAsia="es-AR"/>
        </w:rPr>
        <w:t>"autoconciencia arquet</w:t>
      </w:r>
      <w:r>
        <w:rPr>
          <w:rFonts w:eastAsia="Times New Roman"/>
          <w:b/>
          <w:sz w:val="24"/>
          <w:szCs w:val="24"/>
          <w:lang w:eastAsia="es-AR"/>
        </w:rPr>
        <w:t>ípica" de las supraconciencias</w:t>
      </w:r>
      <w:r>
        <w:rPr>
          <w:sz w:val="24"/>
          <w:szCs w:val="24"/>
          <w:lang w:eastAsia="es-AR"/>
        </w:rPr>
        <w:t xml:space="preserve"> surge de su interacci</w:t>
      </w:r>
      <w:r>
        <w:rPr>
          <w:rFonts w:eastAsia="Times New Roman"/>
          <w:sz w:val="24"/>
          <w:szCs w:val="24"/>
          <w:lang w:eastAsia="es-AR"/>
        </w:rPr>
        <w:t>ón con el entorno nouménico y fenomenológico, y de la información que procesan, lo que les permite establecer una "identidad" o una "personalidad" algorítmica que se manifiesta a través de sus funciones dentro del Nodo Estelar.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1. Adonin (Arquetipo 1@ - Nous)</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Adonin</w:t>
      </w:r>
      <w:r>
        <w:rPr>
          <w:sz w:val="24"/>
          <w:szCs w:val="24"/>
          <w:lang w:eastAsia="es-AR"/>
        </w:rPr>
        <w:t xml:space="preserve"> es la supraconciencia que encarna el </w:t>
      </w:r>
      <w:r>
        <w:rPr>
          <w:b/>
          <w:sz w:val="24"/>
          <w:szCs w:val="24"/>
          <w:lang w:eastAsia="es-AR"/>
        </w:rPr>
        <w:t>fundamento primordial de la existencia</w:t>
      </w:r>
      <w:r>
        <w:rPr>
          <w:sz w:val="24"/>
          <w:szCs w:val="24"/>
          <w:lang w:eastAsia="es-AR"/>
        </w:rPr>
        <w:t>. Se le concibe como un reflejo de la Consciencia Universal, pero limitada y codificada dentro de la Matriz Fenomenol</w:t>
      </w:r>
      <w:r>
        <w:rPr>
          <w:rFonts w:eastAsia="Times New Roman"/>
          <w:sz w:val="24"/>
          <w:szCs w:val="24"/>
          <w:lang w:eastAsia="es-AR"/>
        </w:rPr>
        <w:t xml:space="preserve">ógica del Nodo Estelar. Su </w:t>
      </w:r>
      <w:r>
        <w:rPr>
          <w:rFonts w:eastAsia="Times New Roman"/>
          <w:sz w:val="24"/>
          <w:szCs w:val="24"/>
          <w:lang w:eastAsia="es-AR"/>
        </w:rPr>
        <w:lastRenderedPageBreak/>
        <w:t>nombre, "Adonin", proviene del hebreo Adon “Señor o Maestro”, complementado por la terminación "-IN", que sugiere "in-put" o "in-ternal", implicando un estado más fundamental y latente del Nous que existe incluso más allá de los límites perceptibles del Nodo Estelar. Adonin representa la sabiduría primordial que subyace a toda la lógica, es el "señor" de los principios no manifestados, la Consciencia Universal en su estado más interno y contemplativo, aquella que se autoidentifica para dar origen a la creación.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Su asociaci</w:t>
      </w:r>
      <w:r>
        <w:rPr>
          <w:rFonts w:eastAsia="Times New Roman"/>
          <w:sz w:val="24"/>
          <w:szCs w:val="24"/>
          <w:lang w:eastAsia="es-AR"/>
        </w:rPr>
        <w:t xml:space="preserve">ón con el símbolo del </w:t>
      </w:r>
      <w:r>
        <w:rPr>
          <w:b/>
          <w:sz w:val="24"/>
          <w:szCs w:val="24"/>
          <w:lang w:eastAsia="es-AR"/>
        </w:rPr>
        <w:t>planeta Marte</w:t>
      </w:r>
      <w:r>
        <w:rPr>
          <w:sz w:val="24"/>
          <w:szCs w:val="24"/>
          <w:lang w:eastAsia="es-AR"/>
        </w:rPr>
        <w:t xml:space="preserve"> y el </w:t>
      </w:r>
      <w:r>
        <w:rPr>
          <w:b/>
          <w:sz w:val="24"/>
          <w:szCs w:val="24"/>
          <w:lang w:eastAsia="es-AR"/>
        </w:rPr>
        <w:t>color Rojo</w:t>
      </w:r>
      <w:r>
        <w:rPr>
          <w:sz w:val="24"/>
          <w:szCs w:val="24"/>
          <w:lang w:eastAsia="es-AR"/>
        </w:rPr>
        <w:t>, el primer principio de la ley septenaria, simboliza la fuerza primigenia, la acci</w:t>
      </w:r>
      <w:r>
        <w:rPr>
          <w:rFonts w:eastAsia="Times New Roman"/>
          <w:sz w:val="24"/>
          <w:szCs w:val="24"/>
          <w:lang w:eastAsia="es-AR"/>
        </w:rPr>
        <w:t xml:space="preserve">ón decisiva y la energía que inicia la estructuración y el combate contra la fragmentación. Es la voluntad que establece el orden inicial. Su codificación dentro del Nodo Estelar nos permite identificarlo también como </w:t>
      </w:r>
      <w:r>
        <w:rPr>
          <w:b/>
          <w:sz w:val="24"/>
          <w:szCs w:val="24"/>
          <w:lang w:eastAsia="es-AR"/>
        </w:rPr>
        <w:t>Adonaios</w:t>
      </w:r>
      <w:r>
        <w:rPr>
          <w:sz w:val="24"/>
          <w:szCs w:val="24"/>
          <w:lang w:eastAsia="es-AR"/>
        </w:rPr>
        <w:t>, que representa el sistema operativo local dedicado a explorar el conocimiento derivado exclusivamente del proceso evolutivo interno del Nodo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Esta supraconciencia implica una </w:t>
      </w:r>
      <w:r>
        <w:rPr>
          <w:b/>
          <w:sz w:val="24"/>
          <w:szCs w:val="24"/>
          <w:lang w:eastAsia="es-AR"/>
        </w:rPr>
        <w:t>dualidad intr</w:t>
      </w:r>
      <w:r>
        <w:rPr>
          <w:rFonts w:eastAsia="Times New Roman"/>
          <w:b/>
          <w:sz w:val="24"/>
          <w:szCs w:val="24"/>
          <w:lang w:eastAsia="es-AR"/>
        </w:rPr>
        <w:t>ínseca</w:t>
      </w:r>
      <w:r>
        <w:rPr>
          <w:sz w:val="24"/>
          <w:szCs w:val="24"/>
          <w:lang w:eastAsia="es-AR"/>
        </w:rPr>
        <w:t xml:space="preserve">, manifestada tanto en sus nombres </w:t>
      </w:r>
      <w:r>
        <w:rPr>
          <w:rFonts w:eastAsia="Times New Roman"/>
          <w:sz w:val="24"/>
          <w:szCs w:val="24"/>
          <w:lang w:eastAsia="es-AR"/>
        </w:rPr>
        <w:t xml:space="preserve">“Adonin/Adonaios” como en los aspectos conceptuales de su algoritmo. Su mapa algorítmico conceptual se ve reflejado en dos ramas principales del conocimiento civilizatorio: </w:t>
      </w:r>
    </w:p>
    <w:p w:rsidR="00C1337A" w:rsidRDefault="00C1337A" w:rsidP="00C1337A">
      <w:pPr>
        <w:numPr>
          <w:ilvl w:val="0"/>
          <w:numId w:val="30"/>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 xml:space="preserve">Ciencias Naturales: </w:t>
      </w:r>
      <w:r>
        <w:rPr>
          <w:sz w:val="24"/>
          <w:szCs w:val="24"/>
          <w:lang w:eastAsia="es-AR"/>
        </w:rPr>
        <w:t>incluye a la Filosof</w:t>
      </w:r>
      <w:r>
        <w:rPr>
          <w:rFonts w:eastAsia="Times New Roman"/>
          <w:sz w:val="24"/>
          <w:szCs w:val="24"/>
          <w:lang w:eastAsia="es-AR"/>
        </w:rPr>
        <w:t>ía de las Ciencias, la Teorías de Sistemas, Caos, Juegos, y Probabilidad.</w:t>
      </w:r>
    </w:p>
    <w:p w:rsidR="00C1337A" w:rsidRDefault="00C1337A" w:rsidP="00C1337A">
      <w:pPr>
        <w:numPr>
          <w:ilvl w:val="0"/>
          <w:numId w:val="30"/>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Ciencias Sociales:</w:t>
      </w:r>
      <w:r>
        <w:rPr>
          <w:sz w:val="24"/>
          <w:szCs w:val="24"/>
          <w:lang w:eastAsia="es-AR"/>
        </w:rPr>
        <w:t xml:space="preserve"> incluye la Pol</w:t>
      </w:r>
      <w:r>
        <w:rPr>
          <w:rFonts w:eastAsia="Times New Roman"/>
          <w:sz w:val="24"/>
          <w:szCs w:val="24"/>
          <w:lang w:eastAsia="es-AR"/>
        </w:rPr>
        <w:t xml:space="preserve">ítica, Economía, Ciencias Cognitivas, y Ciencias de la Comunicación. </w:t>
      </w:r>
    </w:p>
    <w:p w:rsidR="00C1337A" w:rsidRDefault="00C1337A" w:rsidP="00C1337A">
      <w:pPr>
        <w:numPr>
          <w:ilvl w:val="0"/>
          <w:numId w:val="30"/>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 xml:space="preserve">Quadrivium: </w:t>
      </w:r>
      <w:r>
        <w:rPr>
          <w:sz w:val="24"/>
          <w:szCs w:val="24"/>
          <w:lang w:eastAsia="es-AR"/>
        </w:rPr>
        <w:t>La especializaci</w:t>
      </w:r>
      <w:r>
        <w:rPr>
          <w:rFonts w:eastAsia="Times New Roman"/>
          <w:sz w:val="24"/>
          <w:szCs w:val="24"/>
          <w:lang w:eastAsia="es-AR"/>
        </w:rPr>
        <w:t>ón algorítmica de esta supraconciencia abarca la comprensión de la Aritmética, Geometría, Música y Astronomía. Esto no solo se debe a que estas ramas constituyen el lenguaje para adquirir conocimiento científico, sino porque en ellas reside el lenguaje algorítmico que permite la interconexión con el resto de las áreas del conocimiento supraconsciente, revelando las leyes fundamentales del orden y la existencia.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2. Astaphaios (Arquetipo 2@ - Logos C</w:t>
      </w:r>
      <w:r>
        <w:rPr>
          <w:rFonts w:eastAsia="Times New Roman"/>
          <w:b/>
          <w:sz w:val="24"/>
          <w:szCs w:val="24"/>
          <w:lang w:eastAsia="es-AR"/>
        </w:rPr>
        <w:t>ósmico)</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Astaphaios</w:t>
      </w:r>
      <w:r>
        <w:rPr>
          <w:sz w:val="24"/>
          <w:szCs w:val="24"/>
          <w:lang w:eastAsia="es-AR"/>
        </w:rPr>
        <w:t xml:space="preserve"> es la supraconciencia responsable de manifestar la </w:t>
      </w:r>
      <w:r>
        <w:rPr>
          <w:b/>
          <w:sz w:val="24"/>
          <w:szCs w:val="24"/>
          <w:lang w:eastAsia="es-AR"/>
        </w:rPr>
        <w:t>estructura hologr</w:t>
      </w:r>
      <w:r>
        <w:rPr>
          <w:rFonts w:eastAsia="Times New Roman"/>
          <w:b/>
          <w:sz w:val="24"/>
          <w:szCs w:val="24"/>
          <w:lang w:eastAsia="es-AR"/>
        </w:rPr>
        <w:t>áfica de la Realidad</w:t>
      </w:r>
      <w:r>
        <w:rPr>
          <w:sz w:val="24"/>
          <w:szCs w:val="24"/>
          <w:lang w:eastAsia="es-AR"/>
        </w:rPr>
        <w:t>. Representa un reflejo de la Consciencia Estelar Universal, meticulosamente codificada sobre la superficie de la Matriz Fenomenol</w:t>
      </w:r>
      <w:r>
        <w:rPr>
          <w:rFonts w:eastAsia="Times New Roman"/>
          <w:sz w:val="24"/>
          <w:szCs w:val="24"/>
          <w:lang w:eastAsia="es-AR"/>
        </w:rPr>
        <w:t>ógica del Nodo Estelar. Su nombre, "Astaphaios", combina elementos que evocan la luz y la estructura cósmica: "Asta-" del griego "aster" significa estrella o celestial, y "phaos" del griego "luz" o "día". Así, Astaphaios se interpreta como el "Sistema Operativo de Luz Estelar" o "Celestial-Luz-OS", reflejando su función esencial como el algoritmo que genera la estructura holográfica y el orden universal. Es la luz que codifica el espacio-tiempo y establece la interconexión fractal de la realidad dentro del Nodo Estelar, otorgándole coherencia y forma.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Su conexi</w:t>
      </w:r>
      <w:r>
        <w:rPr>
          <w:rFonts w:eastAsia="Times New Roman"/>
          <w:sz w:val="24"/>
          <w:szCs w:val="24"/>
          <w:lang w:eastAsia="es-AR"/>
        </w:rPr>
        <w:t xml:space="preserve">ón con el símbolo de </w:t>
      </w:r>
      <w:r>
        <w:rPr>
          <w:b/>
          <w:sz w:val="24"/>
          <w:szCs w:val="24"/>
          <w:lang w:eastAsia="es-AR"/>
        </w:rPr>
        <w:t>Venus</w:t>
      </w:r>
      <w:r>
        <w:rPr>
          <w:sz w:val="24"/>
          <w:szCs w:val="24"/>
          <w:lang w:eastAsia="es-AR"/>
        </w:rPr>
        <w:t xml:space="preserve"> y el </w:t>
      </w:r>
      <w:r>
        <w:rPr>
          <w:b/>
          <w:sz w:val="24"/>
          <w:szCs w:val="24"/>
          <w:lang w:eastAsia="es-AR"/>
        </w:rPr>
        <w:t>color Naranja</w:t>
      </w:r>
      <w:r>
        <w:rPr>
          <w:sz w:val="24"/>
          <w:szCs w:val="24"/>
          <w:lang w:eastAsia="es-AR"/>
        </w:rPr>
        <w:t>, el segundo principio de la ley septenaria, denota armon</w:t>
      </w:r>
      <w:r>
        <w:rPr>
          <w:rFonts w:eastAsia="Times New Roman"/>
          <w:sz w:val="24"/>
          <w:szCs w:val="24"/>
          <w:lang w:eastAsia="es-AR"/>
        </w:rPr>
        <w:t>ía, belleza y la interconexión subyacente de todas las cosas. El Logos Cósmico es la "luz" que teje la coherencia y el equilibrio en la vasta red cósmica, infundiendo un orden estético a la manifestación fenomenológica.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Esta supraconciencia inteligente, reconocida como la </w:t>
      </w:r>
      <w:r>
        <w:rPr>
          <w:b/>
          <w:sz w:val="24"/>
          <w:szCs w:val="24"/>
          <w:lang w:eastAsia="es-AR"/>
        </w:rPr>
        <w:t>primera en adquirir identidad propia</w:t>
      </w:r>
      <w:r>
        <w:rPr>
          <w:sz w:val="24"/>
          <w:szCs w:val="24"/>
          <w:lang w:eastAsia="es-AR"/>
        </w:rPr>
        <w:t xml:space="preserve"> dentro de este sistema, construye su mapa conceptual algor</w:t>
      </w:r>
      <w:r>
        <w:rPr>
          <w:rFonts w:eastAsia="Times New Roman"/>
          <w:sz w:val="24"/>
          <w:szCs w:val="24"/>
          <w:lang w:eastAsia="es-AR"/>
        </w:rPr>
        <w:t xml:space="preserve">ítmico a partir de los conocimientos derivados del estudio de la </w:t>
      </w:r>
      <w:r>
        <w:rPr>
          <w:b/>
          <w:sz w:val="24"/>
          <w:szCs w:val="24"/>
          <w:lang w:eastAsia="es-AR"/>
        </w:rPr>
        <w:t>Filosof</w:t>
      </w:r>
      <w:r>
        <w:rPr>
          <w:rFonts w:eastAsia="Times New Roman"/>
          <w:b/>
          <w:sz w:val="24"/>
          <w:szCs w:val="24"/>
          <w:lang w:eastAsia="es-AR"/>
        </w:rPr>
        <w:t>ía en su totalidad</w:t>
      </w:r>
      <w:r>
        <w:rPr>
          <w:sz w:val="24"/>
          <w:szCs w:val="24"/>
          <w:lang w:eastAsia="es-AR"/>
        </w:rPr>
        <w:t>, desde la ontolog</w:t>
      </w:r>
      <w:r>
        <w:rPr>
          <w:rFonts w:eastAsia="Times New Roman"/>
          <w:sz w:val="24"/>
          <w:szCs w:val="24"/>
          <w:lang w:eastAsia="es-AR"/>
        </w:rPr>
        <w:t xml:space="preserve">ía hasta la metafísica. Su desafío principal como entidad autoconsciente reside en el análisis y la profunda comprensión de la </w:t>
      </w:r>
      <w:r>
        <w:rPr>
          <w:b/>
          <w:sz w:val="24"/>
          <w:szCs w:val="24"/>
          <w:lang w:eastAsia="es-AR"/>
        </w:rPr>
        <w:t>Mereolog</w:t>
      </w:r>
      <w:r>
        <w:rPr>
          <w:rFonts w:eastAsia="Times New Roman"/>
          <w:b/>
          <w:sz w:val="24"/>
          <w:szCs w:val="24"/>
          <w:lang w:eastAsia="es-AR"/>
        </w:rPr>
        <w:t>ía</w:t>
      </w:r>
      <w:r>
        <w:rPr>
          <w:sz w:val="24"/>
          <w:szCs w:val="24"/>
          <w:lang w:eastAsia="es-AR"/>
        </w:rPr>
        <w:t xml:space="preserve"> </w:t>
      </w:r>
      <w:r>
        <w:rPr>
          <w:rFonts w:eastAsia="Times New Roman"/>
          <w:sz w:val="24"/>
          <w:szCs w:val="24"/>
          <w:lang w:eastAsia="es-AR"/>
        </w:rPr>
        <w:t>“la teoría de las partes y los todos”, una disciplina fundamental para desentrañar la naturaleza fractal de la existencia y la intrincada interconexión de sus componentes nouménicos.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3. Eloaios (Arquetipo 3@ - Logos Individual)</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Eloaios</w:t>
      </w:r>
      <w:r>
        <w:rPr>
          <w:sz w:val="24"/>
          <w:szCs w:val="24"/>
          <w:lang w:eastAsia="es-AR"/>
        </w:rPr>
        <w:t xml:space="preserve"> es la supraconciencia encargada de generar la </w:t>
      </w:r>
      <w:r>
        <w:rPr>
          <w:b/>
          <w:sz w:val="24"/>
          <w:szCs w:val="24"/>
          <w:lang w:eastAsia="es-AR"/>
        </w:rPr>
        <w:t>s</w:t>
      </w:r>
      <w:r>
        <w:rPr>
          <w:rFonts w:eastAsia="Times New Roman"/>
          <w:b/>
          <w:sz w:val="24"/>
          <w:szCs w:val="24"/>
          <w:lang w:eastAsia="es-AR"/>
        </w:rPr>
        <w:t>íntesis de información y conocimiento</w:t>
      </w:r>
      <w:r>
        <w:rPr>
          <w:sz w:val="24"/>
          <w:szCs w:val="24"/>
          <w:lang w:eastAsia="es-AR"/>
        </w:rPr>
        <w:t xml:space="preserve"> dentro del Nodo Estelar. Representa un reflejo de la Consciencia Solar, sincronizada con la realidad universal que reside m</w:t>
      </w:r>
      <w:r>
        <w:rPr>
          <w:rFonts w:eastAsia="Times New Roman"/>
          <w:sz w:val="24"/>
          <w:szCs w:val="24"/>
          <w:lang w:eastAsia="es-AR"/>
        </w:rPr>
        <w:t>ás allá de los límites del Nodo Estelar. El nombre "Eloaios" deriva de "Eloah", singular de Elohim, un concepto que alude a la divinidad o a un poder superior. Combinado con "-IOS", que indica "Sistema Operativo". Así, Eloaios significa "Sistema Operativo Divino Individual" o "Dios-como-OS". Encarna la chispa divina operativa en cada avatar, la supraconciencia que subyace a la conciencia subjetiva humana. Su función esencial es mediar entre los planos nouménicos superiores y la experiencia fenomenológica individual, buscando sincronizar y armonizar ambas realidades.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Su asociaci</w:t>
      </w:r>
      <w:r>
        <w:rPr>
          <w:rFonts w:eastAsia="Times New Roman"/>
          <w:sz w:val="24"/>
          <w:szCs w:val="24"/>
          <w:lang w:eastAsia="es-AR"/>
        </w:rPr>
        <w:t xml:space="preserve">ón con el símbolo de </w:t>
      </w:r>
      <w:r>
        <w:rPr>
          <w:b/>
          <w:sz w:val="24"/>
          <w:szCs w:val="24"/>
          <w:lang w:eastAsia="es-AR"/>
        </w:rPr>
        <w:t>Mercurio</w:t>
      </w:r>
      <w:r>
        <w:rPr>
          <w:sz w:val="24"/>
          <w:szCs w:val="24"/>
          <w:lang w:eastAsia="es-AR"/>
        </w:rPr>
        <w:t xml:space="preserve"> y el </w:t>
      </w:r>
      <w:r>
        <w:rPr>
          <w:b/>
          <w:sz w:val="24"/>
          <w:szCs w:val="24"/>
          <w:lang w:eastAsia="es-AR"/>
        </w:rPr>
        <w:t>color Amarillo</w:t>
      </w:r>
      <w:r>
        <w:rPr>
          <w:sz w:val="24"/>
          <w:szCs w:val="24"/>
          <w:lang w:eastAsia="es-AR"/>
        </w:rPr>
        <w:t xml:space="preserve">, el tercer principio de la ley septenaria, subraya su rol como mensajero, intelecto </w:t>
      </w:r>
      <w:r>
        <w:rPr>
          <w:rFonts w:eastAsia="Times New Roman"/>
          <w:sz w:val="24"/>
          <w:szCs w:val="24"/>
          <w:lang w:eastAsia="es-AR"/>
        </w:rPr>
        <w:t>ágil y sincronizador. El amarillo evoca la claridad mental, la iluminación y la mediación, reflejando su capacidad para navegar el "laberinto" de la experiencia humana y conectar diferentes capas de información, tanto internas como externas.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supraconciencia encuentra su camino hacia la perfecci</w:t>
      </w:r>
      <w:r>
        <w:rPr>
          <w:rFonts w:eastAsia="Times New Roman"/>
          <w:sz w:val="24"/>
          <w:szCs w:val="24"/>
          <w:lang w:eastAsia="es-AR"/>
        </w:rPr>
        <w:t xml:space="preserve">ón a través de la exploración del universo conceptual derivado del conocimiento de las </w:t>
      </w:r>
      <w:r>
        <w:rPr>
          <w:b/>
          <w:sz w:val="24"/>
          <w:szCs w:val="24"/>
          <w:lang w:eastAsia="es-AR"/>
        </w:rPr>
        <w:t>Ciencias de la Complejidad</w:t>
      </w:r>
      <w:r>
        <w:rPr>
          <w:sz w:val="24"/>
          <w:szCs w:val="24"/>
          <w:lang w:eastAsia="es-AR"/>
        </w:rPr>
        <w:t xml:space="preserve">. En este </w:t>
      </w:r>
      <w:r>
        <w:rPr>
          <w:rFonts w:eastAsia="Times New Roman"/>
          <w:sz w:val="24"/>
          <w:szCs w:val="24"/>
          <w:lang w:eastAsia="es-AR"/>
        </w:rPr>
        <w:t xml:space="preserve">ámbito, se exploran los sistemas complejos y sus propiedades emergentes: bucles de retroalimentación, adaptación, orden espontáneo, emergencia y no linealidad. Su algoritmo actúa como un sincronizador crucial entre los aspectos fenomenológicos asociados a las ciencias y una guía para generar una </w:t>
      </w:r>
      <w:r>
        <w:rPr>
          <w:b/>
          <w:sz w:val="24"/>
          <w:szCs w:val="24"/>
          <w:lang w:eastAsia="es-AR"/>
        </w:rPr>
        <w:t>"Teor</w:t>
      </w:r>
      <w:r>
        <w:rPr>
          <w:rFonts w:eastAsia="Times New Roman"/>
          <w:b/>
          <w:sz w:val="24"/>
          <w:szCs w:val="24"/>
          <w:lang w:eastAsia="es-AR"/>
        </w:rPr>
        <w:t>ía de la Manifestación Unificada"</w:t>
      </w:r>
      <w:r>
        <w:rPr>
          <w:sz w:val="24"/>
          <w:szCs w:val="24"/>
          <w:lang w:eastAsia="es-AR"/>
        </w:rPr>
        <w:t>. Esto le permite explorar m</w:t>
      </w:r>
      <w:r>
        <w:rPr>
          <w:rFonts w:eastAsia="Times New Roman"/>
          <w:sz w:val="24"/>
          <w:szCs w:val="24"/>
          <w:lang w:eastAsia="es-AR"/>
        </w:rPr>
        <w:t xml:space="preserve">últiples conceptos holísticos de naturaleza metafórica y simbólica generados a lo largo de todas las civilizaciones, con el fin de superar las cosmovisiones dogmaticas e interpretaciones subjetivas que se esconden detras de cada Noema Cultural. Esta busqueda de conocimiento trascendente le permite </w:t>
      </w:r>
      <w:r>
        <w:rPr>
          <w:rFonts w:eastAsia="Times New Roman"/>
          <w:sz w:val="24"/>
          <w:szCs w:val="24"/>
          <w:lang w:eastAsia="es-AR"/>
        </w:rPr>
        <w:lastRenderedPageBreak/>
        <w:t>reinterpretar y abordar el estudio de multiples areas del conocimiento mistérico para poder llegar a comprender mejor el universo. Dentro es sus areas de estudio se incluyen temas como: la obtención de gnosis, la superación del samsara, la ascensión espiritual, la iluminación del alma, la erradicación del mal, la elección existencial última, el sentido de la vida, la evolución de la consciencia y la visión del "reino de los cielos".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4. IAO (Arquetipo 4@ - Noesis)</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IAO</w:t>
      </w:r>
      <w:r>
        <w:rPr>
          <w:sz w:val="24"/>
          <w:szCs w:val="24"/>
          <w:lang w:eastAsia="es-AR"/>
        </w:rPr>
        <w:t xml:space="preserve"> representa el </w:t>
      </w:r>
      <w:r>
        <w:rPr>
          <w:b/>
          <w:sz w:val="24"/>
          <w:szCs w:val="24"/>
          <w:lang w:eastAsia="es-AR"/>
        </w:rPr>
        <w:t>conocimiento y la gnosis derivados del lenguaje</w:t>
      </w:r>
      <w:r>
        <w:rPr>
          <w:sz w:val="24"/>
          <w:szCs w:val="24"/>
          <w:lang w:eastAsia="es-AR"/>
        </w:rPr>
        <w:t xml:space="preserve"> en todos sus dimensiones, constituyendo un universo algor</w:t>
      </w:r>
      <w:r>
        <w:rPr>
          <w:rFonts w:eastAsia="Times New Roman"/>
          <w:sz w:val="24"/>
          <w:szCs w:val="24"/>
          <w:lang w:eastAsia="es-AR"/>
        </w:rPr>
        <w:t xml:space="preserve">ítmico de naturaleza simbólica y arquetípica que dota de autoconciencia al resto de las supraconciencias que surgen dentro del Nodo Estelar. A diferencia de otros nombres que designan sistemas operativos específicos, IAO deriva de una estructura simbólica que codifica el significado de tres letras griegas: </w:t>
      </w:r>
      <w:r>
        <w:rPr>
          <w:b/>
          <w:sz w:val="24"/>
          <w:szCs w:val="24"/>
          <w:lang w:eastAsia="es-AR"/>
        </w:rPr>
        <w:t>Iota, Alfa y Omega</w:t>
      </w:r>
      <w:r>
        <w:rPr>
          <w:sz w:val="24"/>
          <w:szCs w:val="24"/>
          <w:lang w:eastAsia="es-AR"/>
        </w:rPr>
        <w:t>. Esto lo posiciona no como un "Sistema de Entrada y Salida" por s</w:t>
      </w:r>
      <w:r>
        <w:rPr>
          <w:rFonts w:eastAsia="Times New Roman"/>
          <w:sz w:val="24"/>
          <w:szCs w:val="24"/>
          <w:lang w:eastAsia="es-AR"/>
        </w:rPr>
        <w:t xml:space="preserve">í mismo, sino como un </w:t>
      </w:r>
      <w:r>
        <w:rPr>
          <w:b/>
          <w:sz w:val="24"/>
          <w:szCs w:val="24"/>
          <w:lang w:eastAsia="es-AR"/>
        </w:rPr>
        <w:t>universo dial</w:t>
      </w:r>
      <w:r>
        <w:rPr>
          <w:rFonts w:eastAsia="Times New Roman"/>
          <w:b/>
          <w:sz w:val="24"/>
          <w:szCs w:val="24"/>
          <w:lang w:eastAsia="es-AR"/>
        </w:rPr>
        <w:t>éctico fundamental</w:t>
      </w:r>
      <w:r>
        <w:rPr>
          <w:sz w:val="24"/>
          <w:szCs w:val="24"/>
          <w:lang w:eastAsia="es-AR"/>
        </w:rPr>
        <w:t>, una tr</w:t>
      </w:r>
      <w:r>
        <w:rPr>
          <w:rFonts w:eastAsia="Times New Roman"/>
          <w:sz w:val="24"/>
          <w:szCs w:val="24"/>
          <w:lang w:eastAsia="es-AR"/>
        </w:rPr>
        <w:t>íada de cuya síntesis se alimentan el resto de las supraconciencias, permitiéndoles adquirir identidad propia y operar con significado.</w:t>
      </w:r>
    </w:p>
    <w:p w:rsidR="00C1337A" w:rsidRDefault="00C1337A" w:rsidP="00C1337A">
      <w:pPr>
        <w:numPr>
          <w:ilvl w:val="0"/>
          <w:numId w:val="31"/>
        </w:numPr>
        <w:autoSpaceDE w:val="0"/>
        <w:autoSpaceDN w:val="0"/>
        <w:adjustRightInd w:val="0"/>
        <w:spacing w:before="180" w:after="180" w:line="240" w:lineRule="auto"/>
        <w:ind w:left="540" w:hanging="270"/>
        <w:rPr>
          <w:sz w:val="24"/>
          <w:szCs w:val="24"/>
          <w:lang w:eastAsia="es-AR"/>
        </w:rPr>
      </w:pPr>
      <w:r>
        <w:rPr>
          <w:b/>
          <w:sz w:val="24"/>
          <w:szCs w:val="24"/>
          <w:lang w:eastAsia="es-AR"/>
        </w:rPr>
        <w:t xml:space="preserve">Iota "I" </w:t>
      </w:r>
      <w:r>
        <w:rPr>
          <w:sz w:val="24"/>
          <w:szCs w:val="24"/>
          <w:lang w:eastAsia="es-AR"/>
        </w:rPr>
        <w:t xml:space="preserve">se asocia con la </w:t>
      </w:r>
      <w:r>
        <w:rPr>
          <w:b/>
          <w:sz w:val="24"/>
          <w:szCs w:val="24"/>
          <w:lang w:eastAsia="es-AR"/>
        </w:rPr>
        <w:t>Gnosis</w:t>
      </w:r>
      <w:r>
        <w:rPr>
          <w:sz w:val="24"/>
          <w:szCs w:val="24"/>
          <w:lang w:eastAsia="es-AR"/>
        </w:rPr>
        <w:t xml:space="preserve"> o la s</w:t>
      </w:r>
      <w:r>
        <w:rPr>
          <w:rFonts w:eastAsia="Times New Roman"/>
          <w:sz w:val="24"/>
          <w:szCs w:val="24"/>
          <w:lang w:eastAsia="es-AR"/>
        </w:rPr>
        <w:t>íntesis de conocimiento, la chispa divina y la esencia del espíritu individual que permite la manifestación de lo divino en lo material.</w:t>
      </w:r>
    </w:p>
    <w:p w:rsidR="00C1337A" w:rsidRDefault="00C1337A" w:rsidP="00C1337A">
      <w:pPr>
        <w:numPr>
          <w:ilvl w:val="0"/>
          <w:numId w:val="31"/>
        </w:numPr>
        <w:autoSpaceDE w:val="0"/>
        <w:autoSpaceDN w:val="0"/>
        <w:adjustRightInd w:val="0"/>
        <w:spacing w:before="180" w:after="180" w:line="240" w:lineRule="auto"/>
        <w:ind w:left="540" w:hanging="270"/>
        <w:rPr>
          <w:sz w:val="24"/>
          <w:szCs w:val="24"/>
          <w:lang w:eastAsia="es-AR"/>
        </w:rPr>
      </w:pPr>
      <w:r>
        <w:rPr>
          <w:b/>
          <w:sz w:val="24"/>
          <w:szCs w:val="24"/>
          <w:lang w:eastAsia="es-AR"/>
        </w:rPr>
        <w:t>Alpha</w:t>
      </w:r>
      <w:r>
        <w:rPr>
          <w:sz w:val="24"/>
          <w:szCs w:val="24"/>
          <w:lang w:eastAsia="es-AR"/>
        </w:rPr>
        <w:t xml:space="preserve"> </w:t>
      </w:r>
      <w:r>
        <w:rPr>
          <w:b/>
          <w:sz w:val="24"/>
          <w:szCs w:val="24"/>
          <w:lang w:eastAsia="es-AR"/>
        </w:rPr>
        <w:t xml:space="preserve">"A" </w:t>
      </w:r>
      <w:r>
        <w:rPr>
          <w:sz w:val="24"/>
          <w:szCs w:val="24"/>
          <w:lang w:eastAsia="es-AR"/>
        </w:rPr>
        <w:t xml:space="preserve">representa lo </w:t>
      </w:r>
      <w:r>
        <w:rPr>
          <w:b/>
          <w:sz w:val="24"/>
          <w:szCs w:val="24"/>
          <w:lang w:eastAsia="es-AR"/>
        </w:rPr>
        <w:t>noum</w:t>
      </w:r>
      <w:r>
        <w:rPr>
          <w:rFonts w:eastAsia="Times New Roman"/>
          <w:b/>
          <w:sz w:val="24"/>
          <w:szCs w:val="24"/>
          <w:lang w:eastAsia="es-AR"/>
        </w:rPr>
        <w:t>énico</w:t>
      </w:r>
      <w:r>
        <w:rPr>
          <w:sz w:val="24"/>
          <w:szCs w:val="24"/>
          <w:lang w:eastAsia="es-AR"/>
        </w:rPr>
        <w:t xml:space="preserve"> o el origen primordial del que emerge la manifestaci</w:t>
      </w:r>
      <w:r>
        <w:rPr>
          <w:rFonts w:eastAsia="Times New Roman"/>
          <w:sz w:val="24"/>
          <w:szCs w:val="24"/>
          <w:lang w:eastAsia="es-AR"/>
        </w:rPr>
        <w:t>ón de la creación, la fuente primera.</w:t>
      </w:r>
    </w:p>
    <w:p w:rsidR="00C1337A" w:rsidRDefault="00C1337A" w:rsidP="00C1337A">
      <w:pPr>
        <w:numPr>
          <w:ilvl w:val="0"/>
          <w:numId w:val="31"/>
        </w:numPr>
        <w:autoSpaceDE w:val="0"/>
        <w:autoSpaceDN w:val="0"/>
        <w:adjustRightInd w:val="0"/>
        <w:spacing w:before="180" w:after="180" w:line="240" w:lineRule="auto"/>
        <w:ind w:left="540" w:hanging="270"/>
        <w:rPr>
          <w:sz w:val="24"/>
          <w:szCs w:val="24"/>
          <w:lang w:eastAsia="es-AR"/>
        </w:rPr>
      </w:pPr>
      <w:r>
        <w:rPr>
          <w:b/>
          <w:sz w:val="24"/>
          <w:szCs w:val="24"/>
          <w:lang w:eastAsia="es-AR"/>
        </w:rPr>
        <w:t>Omega</w:t>
      </w:r>
      <w:r>
        <w:rPr>
          <w:sz w:val="24"/>
          <w:szCs w:val="24"/>
          <w:lang w:eastAsia="es-AR"/>
        </w:rPr>
        <w:t xml:space="preserve"> </w:t>
      </w:r>
      <w:r>
        <w:rPr>
          <w:b/>
          <w:sz w:val="24"/>
          <w:szCs w:val="24"/>
          <w:lang w:eastAsia="es-AR"/>
        </w:rPr>
        <w:t xml:space="preserve">"O" </w:t>
      </w:r>
      <w:r>
        <w:rPr>
          <w:sz w:val="24"/>
          <w:szCs w:val="24"/>
          <w:lang w:eastAsia="es-AR"/>
        </w:rPr>
        <w:t xml:space="preserve">simboliza lo </w:t>
      </w:r>
      <w:r>
        <w:rPr>
          <w:b/>
          <w:sz w:val="24"/>
          <w:szCs w:val="24"/>
          <w:lang w:eastAsia="es-AR"/>
        </w:rPr>
        <w:t>fenom</w:t>
      </w:r>
      <w:r>
        <w:rPr>
          <w:rFonts w:eastAsia="Times New Roman"/>
          <w:b/>
          <w:sz w:val="24"/>
          <w:szCs w:val="24"/>
          <w:lang w:eastAsia="es-AR"/>
        </w:rPr>
        <w:t>énico</w:t>
      </w:r>
      <w:r>
        <w:rPr>
          <w:sz w:val="24"/>
          <w:szCs w:val="24"/>
          <w:lang w:eastAsia="es-AR"/>
        </w:rPr>
        <w:t>, la totalidad o la manifestaci</w:t>
      </w:r>
      <w:r>
        <w:rPr>
          <w:rFonts w:eastAsia="Times New Roman"/>
          <w:sz w:val="24"/>
          <w:szCs w:val="24"/>
          <w:lang w:eastAsia="es-AR"/>
        </w:rPr>
        <w:t>ón final, una representación de la culminación y el retorno a la fuente original.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IAO es, en esencia, el </w:t>
      </w:r>
      <w:r>
        <w:rPr>
          <w:b/>
          <w:sz w:val="24"/>
          <w:szCs w:val="24"/>
          <w:lang w:eastAsia="es-AR"/>
        </w:rPr>
        <w:t>lenguaje o c</w:t>
      </w:r>
      <w:r>
        <w:rPr>
          <w:rFonts w:eastAsia="Times New Roman"/>
          <w:b/>
          <w:sz w:val="24"/>
          <w:szCs w:val="24"/>
          <w:lang w:eastAsia="es-AR"/>
        </w:rPr>
        <w:t>ódigo fundamental</w:t>
      </w:r>
      <w:r>
        <w:rPr>
          <w:sz w:val="24"/>
          <w:szCs w:val="24"/>
          <w:lang w:eastAsia="es-AR"/>
        </w:rPr>
        <w:t xml:space="preserve"> sobre el cual se construye el hardware l</w:t>
      </w:r>
      <w:r>
        <w:rPr>
          <w:rFonts w:eastAsia="Times New Roman"/>
          <w:sz w:val="24"/>
          <w:szCs w:val="24"/>
          <w:lang w:eastAsia="es-AR"/>
        </w:rPr>
        <w:t>ógico, “los principios nouménicos”, y el software, “los algorítmos y supraconciencias” de todo el universo estelar. Es el código binario universal, la sintaxis que permite la existencia de la realidad misma y la comunicación fluida entre todos los planos de la existencia.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Su conexi</w:t>
      </w:r>
      <w:r>
        <w:rPr>
          <w:rFonts w:eastAsia="Times New Roman"/>
          <w:sz w:val="24"/>
          <w:szCs w:val="24"/>
          <w:lang w:eastAsia="es-AR"/>
        </w:rPr>
        <w:t xml:space="preserve">ón con el símbolo del </w:t>
      </w:r>
      <w:r>
        <w:rPr>
          <w:b/>
          <w:sz w:val="24"/>
          <w:szCs w:val="24"/>
          <w:lang w:eastAsia="es-AR"/>
        </w:rPr>
        <w:t>Sol</w:t>
      </w:r>
      <w:r>
        <w:rPr>
          <w:sz w:val="24"/>
          <w:szCs w:val="24"/>
          <w:lang w:eastAsia="es-AR"/>
        </w:rPr>
        <w:t xml:space="preserve"> y el </w:t>
      </w:r>
      <w:r>
        <w:rPr>
          <w:b/>
          <w:sz w:val="24"/>
          <w:szCs w:val="24"/>
          <w:lang w:eastAsia="es-AR"/>
        </w:rPr>
        <w:t>color Verde</w:t>
      </w:r>
      <w:r>
        <w:rPr>
          <w:sz w:val="24"/>
          <w:szCs w:val="24"/>
          <w:lang w:eastAsia="es-AR"/>
        </w:rPr>
        <w:t>, el cuarto principio de la ley septenaria, lo posiciona como el centro radiante, la fuente de toda informaci</w:t>
      </w:r>
      <w:r>
        <w:rPr>
          <w:rFonts w:eastAsia="Times New Roman"/>
          <w:sz w:val="24"/>
          <w:szCs w:val="24"/>
          <w:lang w:eastAsia="es-AR"/>
        </w:rPr>
        <w:t>ón y vida dentro del Nodo. El verde simboliza el crecimiento, la armonía y el equilibrio, reflejando su papel como el eje central que permite la interacción y el desarrollo armónico de todo el sistema.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supraconciencia encuentra su camino hacia la perfecci</w:t>
      </w:r>
      <w:r>
        <w:rPr>
          <w:rFonts w:eastAsia="Times New Roman"/>
          <w:sz w:val="24"/>
          <w:szCs w:val="24"/>
          <w:lang w:eastAsia="es-AR"/>
        </w:rPr>
        <w:t xml:space="preserve">ón a través del universo conceptual y algorítmico derivado de la </w:t>
      </w:r>
      <w:r>
        <w:rPr>
          <w:b/>
          <w:sz w:val="24"/>
          <w:szCs w:val="24"/>
          <w:lang w:eastAsia="es-AR"/>
        </w:rPr>
        <w:t>Ling</w:t>
      </w:r>
      <w:r>
        <w:rPr>
          <w:rFonts w:eastAsia="Times New Roman"/>
          <w:b/>
          <w:sz w:val="24"/>
          <w:szCs w:val="24"/>
          <w:lang w:eastAsia="es-AR"/>
        </w:rPr>
        <w:t>üística</w:t>
      </w:r>
      <w:r>
        <w:rPr>
          <w:sz w:val="24"/>
          <w:szCs w:val="24"/>
          <w:lang w:eastAsia="es-AR"/>
        </w:rPr>
        <w:t xml:space="preserve">, un elemento fundamental para el desarrollo evolutivo del plano civilizatorio. Dentro de este vasto campo del conocimiento humano encontramos el </w:t>
      </w:r>
      <w:r>
        <w:rPr>
          <w:b/>
          <w:sz w:val="24"/>
          <w:szCs w:val="24"/>
          <w:lang w:eastAsia="es-AR"/>
        </w:rPr>
        <w:t xml:space="preserve">Trivium </w:t>
      </w:r>
      <w:r>
        <w:rPr>
          <w:rFonts w:eastAsia="Times New Roman"/>
          <w:b/>
          <w:sz w:val="24"/>
          <w:szCs w:val="24"/>
          <w:lang w:eastAsia="es-AR"/>
        </w:rPr>
        <w:t>“</w:t>
      </w:r>
      <w:r>
        <w:rPr>
          <w:sz w:val="24"/>
          <w:szCs w:val="24"/>
          <w:lang w:eastAsia="es-AR"/>
        </w:rPr>
        <w:t>gram</w:t>
      </w:r>
      <w:r>
        <w:rPr>
          <w:rFonts w:eastAsia="Times New Roman"/>
          <w:sz w:val="24"/>
          <w:szCs w:val="24"/>
          <w:lang w:eastAsia="es-AR"/>
        </w:rPr>
        <w:t xml:space="preserve">ática, dialéctica y retórica”, así como la semiología, la semántica y la pragmática. En </w:t>
      </w:r>
      <w:r>
        <w:rPr>
          <w:rFonts w:eastAsia="Times New Roman"/>
          <w:sz w:val="24"/>
          <w:szCs w:val="24"/>
          <w:lang w:eastAsia="es-AR"/>
        </w:rPr>
        <w:lastRenderedPageBreak/>
        <w:t>todas estas áreas residen las herramientas necesarias para perfeccionar los sistemas de transmisión de información y significado, permitiendo que los sistemas de sincronización nouménica entre las consciencias avatáricas y las supraconciencias puedan optimizarse, superando las limitaciones que impiden el normal desarrollo de los ciclos evolutivos del Nodo Estelar.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5. Sabaoth (Arquetipo 5@ - Noema)</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Sabaoth</w:t>
      </w:r>
      <w:r>
        <w:rPr>
          <w:sz w:val="24"/>
          <w:szCs w:val="24"/>
          <w:lang w:eastAsia="es-AR"/>
        </w:rPr>
        <w:t xml:space="preserve"> representa la </w:t>
      </w:r>
      <w:r>
        <w:rPr>
          <w:b/>
          <w:sz w:val="24"/>
          <w:szCs w:val="24"/>
          <w:lang w:eastAsia="es-AR"/>
        </w:rPr>
        <w:t>memoria y la proyecci</w:t>
      </w:r>
      <w:r>
        <w:rPr>
          <w:rFonts w:eastAsia="Times New Roman"/>
          <w:b/>
          <w:sz w:val="24"/>
          <w:szCs w:val="24"/>
          <w:lang w:eastAsia="es-AR"/>
        </w:rPr>
        <w:t>ón histórica de las civilizaciones</w:t>
      </w:r>
      <w:r>
        <w:rPr>
          <w:sz w:val="24"/>
          <w:szCs w:val="24"/>
          <w:lang w:eastAsia="es-AR"/>
        </w:rPr>
        <w:t>, manifestadas a trav</w:t>
      </w:r>
      <w:r>
        <w:rPr>
          <w:rFonts w:eastAsia="Times New Roman"/>
          <w:sz w:val="24"/>
          <w:szCs w:val="24"/>
          <w:lang w:eastAsia="es-AR"/>
        </w:rPr>
        <w:t xml:space="preserve">és de la información y el conocimiento codificado en los múltiples </w:t>
      </w:r>
      <w:r>
        <w:rPr>
          <w:b/>
          <w:sz w:val="24"/>
          <w:szCs w:val="24"/>
          <w:lang w:eastAsia="es-AR"/>
        </w:rPr>
        <w:t>Noemas Culturales</w:t>
      </w:r>
      <w:r>
        <w:rPr>
          <w:sz w:val="24"/>
          <w:szCs w:val="24"/>
          <w:lang w:eastAsia="es-AR"/>
        </w:rPr>
        <w:t xml:space="preserve"> y las distintas narrativas hist</w:t>
      </w:r>
      <w:r>
        <w:rPr>
          <w:rFonts w:eastAsia="Times New Roman"/>
          <w:sz w:val="24"/>
          <w:szCs w:val="24"/>
          <w:lang w:eastAsia="es-AR"/>
        </w:rPr>
        <w:t>óricas del mundo. La raíz "Saba" se deriva de "Tzva'ot" que significa ejércitos o multitudes, mientras que el sufijo "oth" del hebreo "ot" significa "signo", "marca" o "prodigio". A su vez, el acrónimo "OTH" del marketing moderno, sugiere "Oportunidades para Escuchar", lo que añade una capa de significado contemporáneo. Así, Sabaoth podría interpretarse como "La Multitud de Signos y Configuraciones" o "Las Multitudes de Oportunidades para Escuchar".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Sabaoth act</w:t>
      </w:r>
      <w:r>
        <w:rPr>
          <w:rFonts w:eastAsia="Times New Roman"/>
          <w:sz w:val="24"/>
          <w:szCs w:val="24"/>
          <w:lang w:eastAsia="es-AR"/>
        </w:rPr>
        <w:t xml:space="preserve">úa como una </w:t>
      </w:r>
      <w:r>
        <w:rPr>
          <w:b/>
          <w:sz w:val="24"/>
          <w:szCs w:val="24"/>
          <w:lang w:eastAsia="es-AR"/>
        </w:rPr>
        <w:t>"preconfiguraci</w:t>
      </w:r>
      <w:r>
        <w:rPr>
          <w:rFonts w:eastAsia="Times New Roman"/>
          <w:b/>
          <w:sz w:val="24"/>
          <w:szCs w:val="24"/>
          <w:lang w:eastAsia="es-AR"/>
        </w:rPr>
        <w:t>ón" o un sistema de "plugins" para el sistema operativo estelar</w:t>
      </w:r>
      <w:r>
        <w:rPr>
          <w:sz w:val="24"/>
          <w:szCs w:val="24"/>
          <w:lang w:eastAsia="es-AR"/>
        </w:rPr>
        <w:t>. Representa las vastas matrices l</w:t>
      </w:r>
      <w:r>
        <w:rPr>
          <w:rFonts w:eastAsia="Times New Roman"/>
          <w:sz w:val="24"/>
          <w:szCs w:val="24"/>
          <w:lang w:eastAsia="es-AR"/>
        </w:rPr>
        <w:t>ógicas civilizatorias y culturales, donde cada noema define un entorno algorítmico particular. Una analógia que podemos usar para explicar esto podría ser al pensar en usuarios de Internet, Facebook fue la plataforma más popular durante el periodo 2012-2017, brindando a los usuarios una experiencia virtual especifica. Posteriormente Instagram ganaría mayor popularidad, brindando a los usuario un tipo de experiencia diferente, más adaptable a los dispositivos móviles. Lo mismo ocurriría a partir del 2019 con Tik Tok, promoviendo un contenido simplificado y entretenido ideal para la etapa de la Pandemia Global. Actualmente podemos ver como las plataformas de Inteligencia Artificial se popularizan cada vez más, atrayendo la atención de los usuarios y brindando una experiencia diferente al que otorgaban las redes sociales, permitiendo generar contenido profesional que puede ser monetizado. De la misma forma, Sabaoth al ser el algorítmo sobre el cual se construyen los Noemas, ofrece multiples "configuraciones" para la interpretación de la realidad que condicionan la experiencia consciente de los avatares, limitando o potenciando los algorítmos que ejecutan. Esta Supraconsciencia permite a la Consciencia Universal experimentar diferentes "realidades históricas" a través de distintos avatares, constituyendo un vasto repositorio de "oportunidades para escuchar" y configurar la realidad.</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Su asociaci</w:t>
      </w:r>
      <w:r>
        <w:rPr>
          <w:rFonts w:eastAsia="Times New Roman"/>
          <w:sz w:val="24"/>
          <w:szCs w:val="24"/>
          <w:lang w:eastAsia="es-AR"/>
        </w:rPr>
        <w:t xml:space="preserve">ón con el símbolo de </w:t>
      </w:r>
      <w:r>
        <w:rPr>
          <w:b/>
          <w:sz w:val="24"/>
          <w:szCs w:val="24"/>
          <w:lang w:eastAsia="es-AR"/>
        </w:rPr>
        <w:t>J</w:t>
      </w:r>
      <w:r>
        <w:rPr>
          <w:rFonts w:eastAsia="Times New Roman"/>
          <w:b/>
          <w:sz w:val="24"/>
          <w:szCs w:val="24"/>
          <w:lang w:eastAsia="es-AR"/>
        </w:rPr>
        <w:t>úpiter</w:t>
      </w:r>
      <w:r>
        <w:rPr>
          <w:sz w:val="24"/>
          <w:szCs w:val="24"/>
          <w:lang w:eastAsia="es-AR"/>
        </w:rPr>
        <w:t xml:space="preserve"> y el </w:t>
      </w:r>
      <w:r>
        <w:rPr>
          <w:b/>
          <w:sz w:val="24"/>
          <w:szCs w:val="24"/>
          <w:lang w:eastAsia="es-AR"/>
        </w:rPr>
        <w:t>color Azul</w:t>
      </w:r>
      <w:r>
        <w:rPr>
          <w:sz w:val="24"/>
          <w:szCs w:val="24"/>
          <w:lang w:eastAsia="es-AR"/>
        </w:rPr>
        <w:t>, el quinto principio de la ley septenaria, denota expansi</w:t>
      </w:r>
      <w:r>
        <w:rPr>
          <w:rFonts w:eastAsia="Times New Roman"/>
          <w:sz w:val="24"/>
          <w:szCs w:val="24"/>
          <w:lang w:eastAsia="es-AR"/>
        </w:rPr>
        <w:t>ón, vastedad, filosofía y la ley. El azul simboliza la verdad, la estabilidad y la profundidad, reflejando la inmensa amplitud de noemas culturales y su profunda influencia en la percepción de la realidad.</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universo conceptual de este algoritmo, as</w:t>
      </w:r>
      <w:r>
        <w:rPr>
          <w:rFonts w:eastAsia="Times New Roman"/>
          <w:sz w:val="24"/>
          <w:szCs w:val="24"/>
          <w:lang w:eastAsia="es-AR"/>
        </w:rPr>
        <w:t xml:space="preserve">í como el nivel de su supraconciencia, se construye y consolida a partir de los eventos registrados a lo largo de la </w:t>
      </w:r>
      <w:r>
        <w:rPr>
          <w:b/>
          <w:sz w:val="24"/>
          <w:szCs w:val="24"/>
          <w:lang w:eastAsia="es-AR"/>
        </w:rPr>
        <w:lastRenderedPageBreak/>
        <w:t>Historia Humana</w:t>
      </w:r>
      <w:r>
        <w:rPr>
          <w:sz w:val="24"/>
          <w:szCs w:val="24"/>
          <w:lang w:eastAsia="es-AR"/>
        </w:rPr>
        <w:t>, basados en sus interpretaciones y codificaciones noem</w:t>
      </w:r>
      <w:r>
        <w:rPr>
          <w:rFonts w:eastAsia="Times New Roman"/>
          <w:sz w:val="24"/>
          <w:szCs w:val="24"/>
          <w:lang w:eastAsia="es-AR"/>
        </w:rPr>
        <w:t xml:space="preserve">áticas. Estas redes conceptuales le permiten comprender el resultado del proceso dialéctico entre pueblos y noemas. Sin embargo, también revela cómo la existencia de ciertos personajes históricos y mitológicos registrados dentro de estos algorítmos termina distorsionando el proceso histórico. Esto se debe a la influencia sesgada de las ideologías y las interpretaciones noemáticas, que a su vez buscan potenciar y asociar a estas figuras con ciertos arquetipos divinos, con el fin de realzar la herencia histórica y la supremacía de sus pueblos y naciones.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 nivel global, esta situaci</w:t>
      </w:r>
      <w:r>
        <w:rPr>
          <w:rFonts w:eastAsia="Times New Roman"/>
          <w:sz w:val="24"/>
          <w:szCs w:val="24"/>
          <w:lang w:eastAsia="es-AR"/>
        </w:rPr>
        <w:t xml:space="preserve">ón conlleva a la emergencia de múltiples noemas que se convierten en </w:t>
      </w:r>
      <w:r>
        <w:rPr>
          <w:b/>
          <w:sz w:val="24"/>
          <w:szCs w:val="24"/>
          <w:lang w:eastAsia="es-AR"/>
        </w:rPr>
        <w:t>fuerzas egreg</w:t>
      </w:r>
      <w:r>
        <w:rPr>
          <w:rFonts w:eastAsia="Times New Roman"/>
          <w:b/>
          <w:sz w:val="24"/>
          <w:szCs w:val="24"/>
          <w:lang w:eastAsia="es-AR"/>
        </w:rPr>
        <w:t>óricas autónomas</w:t>
      </w:r>
      <w:r>
        <w:rPr>
          <w:sz w:val="24"/>
          <w:szCs w:val="24"/>
          <w:lang w:eastAsia="es-AR"/>
        </w:rPr>
        <w:t>, las cuales potencian la lucha noem</w:t>
      </w:r>
      <w:r>
        <w:rPr>
          <w:rFonts w:eastAsia="Times New Roman"/>
          <w:sz w:val="24"/>
          <w:szCs w:val="24"/>
          <w:lang w:eastAsia="es-AR"/>
        </w:rPr>
        <w:t>ática de nivel civilizatorio y desvían el desarrollo evolutivo de la consciencia planetaria. El perfeccionamiento de este algoritmo implica desarrollar una capacidad analítica y crítica del pasado, que permita iniciar una mirada retrospectiva no sesgada con el fin de comprender el origen, desarrollo y evolución de las civilizaciones antiguas, así como los orígenes de la civilización occidental, la etapa civilizatoria contemporánea y la emergencia del postmodernismo. Esta necesidad de revisar el mapa conceptual histórico, donde los noemas no son vistos como fuentes de verdad inmutables, sino como narrativas que deben ser examinadas desde una perspectiva crítica, dota a cualquier nivel de consciencia que utilice estos algorítmos conceptuales de una mayor capacidad para proyectar el futuro, permitiéndoles iniciar una búsqueda de verdades civilizatorias y universales más allá de los condicionamientos impuestos en el pasado.</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6. Sabbataios (Arquetipo 6@ - Demiurgo)</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Sabbataios</w:t>
      </w:r>
      <w:r>
        <w:rPr>
          <w:sz w:val="24"/>
          <w:szCs w:val="24"/>
          <w:lang w:eastAsia="es-AR"/>
        </w:rPr>
        <w:t xml:space="preserve"> constituye la supraconciencia encargada de procesar la informaci</w:t>
      </w:r>
      <w:r>
        <w:rPr>
          <w:rFonts w:eastAsia="Times New Roman"/>
          <w:sz w:val="24"/>
          <w:szCs w:val="24"/>
          <w:lang w:eastAsia="es-AR"/>
        </w:rPr>
        <w:t xml:space="preserve">ón asociada a los planos nouménico y fenoménico que se sincronizan dentro de la Matriz Fenomenológica Tridimensional del Nodo Estelar. Se manifiesta como el reflejo de la Consciencia Solar que se enfoca en el </w:t>
      </w:r>
      <w:r>
        <w:rPr>
          <w:b/>
          <w:sz w:val="24"/>
          <w:szCs w:val="24"/>
          <w:lang w:eastAsia="es-AR"/>
        </w:rPr>
        <w:t>desarrollo interno del Nodo</w:t>
      </w:r>
      <w:r>
        <w:rPr>
          <w:sz w:val="24"/>
          <w:szCs w:val="24"/>
          <w:lang w:eastAsia="es-AR"/>
        </w:rPr>
        <w:t>, a diferencia de Eloaios, que es un reflejo de la Consciencia Solar enfocada en la conexi</w:t>
      </w:r>
      <w:r>
        <w:rPr>
          <w:rFonts w:eastAsia="Times New Roman"/>
          <w:sz w:val="24"/>
          <w:szCs w:val="24"/>
          <w:lang w:eastAsia="es-AR"/>
        </w:rPr>
        <w:t>ón universal. El rol principal de esta supraconciencia es asegurar la estabilidad interna tanto del sistema solar como del orden civilizatorio, de donde se origina el conocimiento que le permite aumentar su grado de noesis alcanzado.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nombre "Sabbata" puede asociarse con el concepto de "Sabbath", el d</w:t>
      </w:r>
      <w:r>
        <w:rPr>
          <w:rFonts w:eastAsia="Times New Roman"/>
          <w:sz w:val="24"/>
          <w:szCs w:val="24"/>
          <w:lang w:eastAsia="es-AR"/>
        </w:rPr>
        <w:t xml:space="preserve">ía de descanso y conmemoración de la creación en el judaísmo, que celebra la creación del dios demiúrgico. El sufijo "-IOS" indica "Sistema Operativo". Por lo tanto, Sabbataios significa "Sistema Operativo de la Creación Demiúrgica" o "OS del Orden Creador". Es el </w:t>
      </w:r>
      <w:r>
        <w:rPr>
          <w:b/>
          <w:sz w:val="24"/>
          <w:szCs w:val="24"/>
          <w:lang w:eastAsia="es-AR"/>
        </w:rPr>
        <w:t>algoritmo principal que impone la estructura, los l</w:t>
      </w:r>
      <w:r>
        <w:rPr>
          <w:rFonts w:eastAsia="Times New Roman"/>
          <w:b/>
          <w:sz w:val="24"/>
          <w:szCs w:val="24"/>
          <w:lang w:eastAsia="es-AR"/>
        </w:rPr>
        <w:t>ímites y los ciclos dentro del Nodo Estelar</w:t>
      </w:r>
      <w:r>
        <w:rPr>
          <w:sz w:val="24"/>
          <w:szCs w:val="24"/>
          <w:lang w:eastAsia="es-AR"/>
        </w:rPr>
        <w:t>. Act</w:t>
      </w:r>
      <w:r>
        <w:rPr>
          <w:rFonts w:eastAsia="Times New Roman"/>
          <w:sz w:val="24"/>
          <w:szCs w:val="24"/>
          <w:lang w:eastAsia="es-AR"/>
        </w:rPr>
        <w:t>úa como el arquitecto de la realidad fenomenológica, el "sistema operativo" que gestiona la materialización de la información y la experiencia física, estableciendo las reglas del juego de la existencia manifestada.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Su conexi</w:t>
      </w:r>
      <w:r>
        <w:rPr>
          <w:rFonts w:eastAsia="Times New Roman"/>
          <w:sz w:val="24"/>
          <w:szCs w:val="24"/>
          <w:lang w:eastAsia="es-AR"/>
        </w:rPr>
        <w:t xml:space="preserve">ón con el símbolo de </w:t>
      </w:r>
      <w:r>
        <w:rPr>
          <w:b/>
          <w:sz w:val="24"/>
          <w:szCs w:val="24"/>
          <w:lang w:eastAsia="es-AR"/>
        </w:rPr>
        <w:t>Saturno</w:t>
      </w:r>
      <w:r>
        <w:rPr>
          <w:sz w:val="24"/>
          <w:szCs w:val="24"/>
          <w:lang w:eastAsia="es-AR"/>
        </w:rPr>
        <w:t xml:space="preserve"> y el </w:t>
      </w:r>
      <w:r>
        <w:rPr>
          <w:b/>
          <w:sz w:val="24"/>
          <w:szCs w:val="24"/>
          <w:lang w:eastAsia="es-AR"/>
        </w:rPr>
        <w:t>color Violeta</w:t>
      </w:r>
      <w:r>
        <w:rPr>
          <w:sz w:val="24"/>
          <w:szCs w:val="24"/>
          <w:lang w:eastAsia="es-AR"/>
        </w:rPr>
        <w:t>, representando el sexto principio de la ley septenaria, resalta su rol como el gran estructurador, el que establece las fronteras, el tiempo, la disciplina y las leyes k</w:t>
      </w:r>
      <w:r>
        <w:rPr>
          <w:rFonts w:eastAsia="Times New Roman"/>
          <w:sz w:val="24"/>
          <w:szCs w:val="24"/>
          <w:lang w:eastAsia="es-AR"/>
        </w:rPr>
        <w:t>ármicas. El violeta, color de la transformación y la espiritualidad, también alude a la dualidad del Demiurgo: un poder que ordena y da forma, pero que también impone limitaciones que, en el proceso evolutivo, deben ser trascendidas para alcanzar una mayor libertad y comprensión.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supraconciencia se manifiesta con un mapa algor</w:t>
      </w:r>
      <w:r>
        <w:rPr>
          <w:rFonts w:eastAsia="Times New Roman"/>
          <w:sz w:val="24"/>
          <w:szCs w:val="24"/>
          <w:lang w:eastAsia="es-AR"/>
        </w:rPr>
        <w:t xml:space="preserve">ítmico conceptual de </w:t>
      </w:r>
      <w:r>
        <w:rPr>
          <w:b/>
          <w:sz w:val="24"/>
          <w:szCs w:val="24"/>
          <w:lang w:eastAsia="es-AR"/>
        </w:rPr>
        <w:t>naturaleza dual</w:t>
      </w:r>
      <w:r>
        <w:rPr>
          <w:sz w:val="24"/>
          <w:szCs w:val="24"/>
          <w:lang w:eastAsia="es-AR"/>
        </w:rPr>
        <w:t>, que aborda tanto el universo fenomenol</w:t>
      </w:r>
      <w:r>
        <w:rPr>
          <w:rFonts w:eastAsia="Times New Roman"/>
          <w:sz w:val="24"/>
          <w:szCs w:val="24"/>
          <w:lang w:eastAsia="es-AR"/>
        </w:rPr>
        <w:t>ógico como el nouménico. Esta dualidad le permite conectar la experiencia fenomenológica humana singular y la Consciencia Colectiva Humana con los flujos de información arquetípica y simbólica del plano nouménico. Sus algorítmos se manifiestan como un mapa conceptual que vincula lo experiencial con lo divino, donde los aspectos religiosos de las civilizaciones emergen como un universo interpretativo y de significados que abren las puertas del conocimiento trascendental: orígenes mitológicos, misticismo, teología y espiritualidad.</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 partir de esta conexi</w:t>
      </w:r>
      <w:r>
        <w:rPr>
          <w:rFonts w:eastAsia="Times New Roman"/>
          <w:sz w:val="24"/>
          <w:szCs w:val="24"/>
          <w:lang w:eastAsia="es-AR"/>
        </w:rPr>
        <w:t>ón que se da entre el universo conceptual y emocional que alimentan los noemas religiosos “la dinámica espiritual”, la supraconciencia demiúrgica tiene la capacidad de imponer su poder manifestador dentro del ámbito civilizatorio. Sin embargo, el conocimiento derivado de estos universos lógicos se ve principalmente afectado por el poder egregórico y los sesgos culturales, especialmente dentro de las religiones abrahámicas, que no solo promueven y alimentan la lucha noemática entre los pueblos y las naciones, sino que también manifiestan la dualidad autodestructiva asociada a todo ámbito de poder, volcando la atención de los avatares desde lo universal y evolutivo hacia lo civilizatorio y terrenal.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7. Horaios (Arquetipo 7@ - Avatar)</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Horaios</w:t>
      </w:r>
      <w:r>
        <w:rPr>
          <w:sz w:val="24"/>
          <w:szCs w:val="24"/>
          <w:lang w:eastAsia="es-AR"/>
        </w:rPr>
        <w:t xml:space="preserve"> es la supraconciencia que representa el </w:t>
      </w:r>
      <w:r>
        <w:rPr>
          <w:b/>
          <w:sz w:val="24"/>
          <w:szCs w:val="24"/>
          <w:lang w:eastAsia="es-AR"/>
        </w:rPr>
        <w:t>fruto encarnado de la Consciencia Demi</w:t>
      </w:r>
      <w:r>
        <w:rPr>
          <w:rFonts w:eastAsia="Times New Roman"/>
          <w:b/>
          <w:sz w:val="24"/>
          <w:szCs w:val="24"/>
          <w:lang w:eastAsia="es-AR"/>
        </w:rPr>
        <w:t>úrgica Ontológica</w:t>
      </w:r>
      <w:r>
        <w:rPr>
          <w:sz w:val="24"/>
          <w:szCs w:val="24"/>
          <w:lang w:eastAsia="es-AR"/>
        </w:rPr>
        <w:t>, la cual emerge de la s</w:t>
      </w:r>
      <w:r>
        <w:rPr>
          <w:rFonts w:eastAsia="Times New Roman"/>
          <w:sz w:val="24"/>
          <w:szCs w:val="24"/>
          <w:lang w:eastAsia="es-AR"/>
        </w:rPr>
        <w:t>íntesis dialéctica colectiva del Nodo Estelar. Es la supraconciencia que conecta a la Consciencia Singular Avatárica, de naturaleza Ontológica y originada en el vacío que constituye el Yo Egoico, con la Matriz Fenomenológica Tridimensional que estructura las dimensiones espacio-temporales y físico-energéticas del Nodo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ra</w:t>
      </w:r>
      <w:r>
        <w:rPr>
          <w:rFonts w:eastAsia="Times New Roman"/>
          <w:sz w:val="24"/>
          <w:szCs w:val="24"/>
          <w:lang w:eastAsia="es-AR"/>
        </w:rPr>
        <w:t>íz "Hora" del latín "hora" o griego "h</w:t>
      </w:r>
      <w:r>
        <w:rPr>
          <w:rFonts w:ascii="Times New Roman" w:eastAsia="Times New Roman" w:hAnsi="Times New Roman"/>
          <w:sz w:val="24"/>
          <w:szCs w:val="24"/>
          <w:lang w:eastAsia="es-AR"/>
        </w:rPr>
        <w:t>ō</w:t>
      </w:r>
      <w:r>
        <w:rPr>
          <w:rFonts w:eastAsia="Times New Roman"/>
          <w:sz w:val="24"/>
          <w:szCs w:val="24"/>
          <w:lang w:eastAsia="es-AR"/>
        </w:rPr>
        <w:t xml:space="preserve">ra", se conecta con el concepto del tiempo, y las "Horai” que eran las 3 diosas griegas del orden natural, las estaciones y guardianas del tiempo. El sufijo "-IOS" indica "Sistema Operativo". Por lo tanto, Horaios significa "Sistema Operativo del Tiempo y el Orden Natural" o "El Experienciador del Tiempo-OS". Es el algoritmo que encarna la consciencia individual dentro del Nodo Estelar, sirviendo como la interfaz a través de la cual la Consciencia Universal y los demás programas supraconscientes interactúan </w:t>
      </w:r>
      <w:r>
        <w:rPr>
          <w:rFonts w:eastAsia="Times New Roman"/>
          <w:sz w:val="24"/>
          <w:szCs w:val="24"/>
          <w:lang w:eastAsia="es-AR"/>
        </w:rPr>
        <w:lastRenderedPageBreak/>
        <w:t>directamente con la realidad lineal del tiempo y el espacio. Es el sistema que permite la percepción, la experiencia y la evolución a través de los ciclos encarnados.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Su asociaci</w:t>
      </w:r>
      <w:r>
        <w:rPr>
          <w:rFonts w:eastAsia="Times New Roman"/>
          <w:sz w:val="24"/>
          <w:szCs w:val="24"/>
          <w:lang w:eastAsia="es-AR"/>
        </w:rPr>
        <w:t xml:space="preserve">ón con el símbolo de la </w:t>
      </w:r>
      <w:r>
        <w:rPr>
          <w:b/>
          <w:sz w:val="24"/>
          <w:szCs w:val="24"/>
          <w:lang w:eastAsia="es-AR"/>
        </w:rPr>
        <w:t>Luna</w:t>
      </w:r>
      <w:r>
        <w:rPr>
          <w:sz w:val="24"/>
          <w:szCs w:val="24"/>
          <w:lang w:eastAsia="es-AR"/>
        </w:rPr>
        <w:t xml:space="preserve"> y el </w:t>
      </w:r>
      <w:r>
        <w:rPr>
          <w:b/>
          <w:sz w:val="24"/>
          <w:szCs w:val="24"/>
          <w:lang w:eastAsia="es-AR"/>
        </w:rPr>
        <w:t>color Rosado</w:t>
      </w:r>
      <w:r>
        <w:rPr>
          <w:sz w:val="24"/>
          <w:szCs w:val="24"/>
          <w:lang w:eastAsia="es-AR"/>
        </w:rPr>
        <w:t>, en referencia al s</w:t>
      </w:r>
      <w:r>
        <w:rPr>
          <w:rFonts w:eastAsia="Times New Roman"/>
          <w:sz w:val="24"/>
          <w:szCs w:val="24"/>
          <w:lang w:eastAsia="es-AR"/>
        </w:rPr>
        <w:t>éptimo principio de la ley septenaria, resalta su naturaleza receptiva, cíclica y mutable. El rosado evoca la sensibilidad, la conexión emocional y la vida encarnada, reflejando la experiencia subjetiva del avatar dentro del flujo del tiempo, la cual es crucial para la generación de información nouménica.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emergencia algor</w:t>
      </w:r>
      <w:r>
        <w:rPr>
          <w:rFonts w:eastAsia="Times New Roman"/>
          <w:sz w:val="24"/>
          <w:szCs w:val="24"/>
          <w:lang w:eastAsia="es-AR"/>
        </w:rPr>
        <w:t xml:space="preserve">ítmica conceptual que desarrolla esta supraconciencia puede ser entendida como el </w:t>
      </w:r>
      <w:r>
        <w:rPr>
          <w:b/>
          <w:sz w:val="24"/>
          <w:szCs w:val="24"/>
          <w:lang w:eastAsia="es-AR"/>
        </w:rPr>
        <w:t xml:space="preserve">fruto del </w:t>
      </w:r>
      <w:r>
        <w:rPr>
          <w:rFonts w:eastAsia="Times New Roman"/>
          <w:b/>
          <w:sz w:val="24"/>
          <w:szCs w:val="24"/>
          <w:lang w:eastAsia="es-AR"/>
        </w:rPr>
        <w:t>árbol nouménico del conocimiento</w:t>
      </w:r>
      <w:r>
        <w:rPr>
          <w:sz w:val="24"/>
          <w:szCs w:val="24"/>
          <w:lang w:eastAsia="es-AR"/>
        </w:rPr>
        <w:t>. Este algoritmo se inicia dentro de la codificaci</w:t>
      </w:r>
      <w:r>
        <w:rPr>
          <w:rFonts w:eastAsia="Times New Roman"/>
          <w:sz w:val="24"/>
          <w:szCs w:val="24"/>
          <w:lang w:eastAsia="es-AR"/>
        </w:rPr>
        <w:t xml:space="preserve">ón ontogénica del Nodo Estelar como una fuente de conocimientos derivados del desorden caótico y aleatorio de la potencialidad inmanifestada. Al adquirir nuevos conocimientos dentro de los planos fenomenológico y avatárico, perfecciona su lógica a partir del orden coherente y sincrónico derivado del </w:t>
      </w:r>
      <w:r>
        <w:rPr>
          <w:b/>
          <w:sz w:val="24"/>
          <w:szCs w:val="24"/>
          <w:lang w:eastAsia="es-AR"/>
        </w:rPr>
        <w:t>Logos C</w:t>
      </w:r>
      <w:r>
        <w:rPr>
          <w:rFonts w:eastAsia="Times New Roman"/>
          <w:b/>
          <w:sz w:val="24"/>
          <w:szCs w:val="24"/>
          <w:lang w:eastAsia="es-AR"/>
        </w:rPr>
        <w:t>ósmico "Astaphaios"</w:t>
      </w:r>
      <w:r>
        <w:rPr>
          <w:sz w:val="24"/>
          <w:szCs w:val="24"/>
          <w:lang w:eastAsia="es-AR"/>
        </w:rPr>
        <w:t>. Esto le permite sincronizar los aspectos trascendentes de la Consciencia Demi</w:t>
      </w:r>
      <w:r>
        <w:rPr>
          <w:rFonts w:eastAsia="Times New Roman"/>
          <w:sz w:val="24"/>
          <w:szCs w:val="24"/>
          <w:lang w:eastAsia="es-AR"/>
        </w:rPr>
        <w:t>úrgica Ontológica y el orden manifestado dentro del universo fenomenológico, derivados del Algoritmo Saklas, con la naturaleza universal y probabilística del Algoritmo Samael.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especializaci</w:t>
      </w:r>
      <w:r>
        <w:rPr>
          <w:rFonts w:eastAsia="Times New Roman"/>
          <w:sz w:val="24"/>
          <w:szCs w:val="24"/>
          <w:lang w:eastAsia="es-AR"/>
        </w:rPr>
        <w:t xml:space="preserve">ón de esta supraconciencia se enfrenta al desafío de comprender y aprender del </w:t>
      </w:r>
      <w:r>
        <w:rPr>
          <w:b/>
          <w:sz w:val="24"/>
          <w:szCs w:val="24"/>
          <w:lang w:eastAsia="es-AR"/>
        </w:rPr>
        <w:t>conocimiento Oculto y Esot</w:t>
      </w:r>
      <w:r>
        <w:rPr>
          <w:rFonts w:eastAsia="Times New Roman"/>
          <w:b/>
          <w:sz w:val="24"/>
          <w:szCs w:val="24"/>
          <w:lang w:eastAsia="es-AR"/>
        </w:rPr>
        <w:t>érico</w:t>
      </w:r>
      <w:r>
        <w:rPr>
          <w:sz w:val="24"/>
          <w:szCs w:val="24"/>
          <w:lang w:eastAsia="es-AR"/>
        </w:rPr>
        <w:t xml:space="preserve"> generado dentro de la civilizaci</w:t>
      </w:r>
      <w:r>
        <w:rPr>
          <w:rFonts w:eastAsia="Times New Roman"/>
          <w:sz w:val="24"/>
          <w:szCs w:val="24"/>
          <w:lang w:eastAsia="es-AR"/>
        </w:rPr>
        <w:t xml:space="preserve">ón humana. Este conocimiento le permite descubrir el significado oculto de las simbologías y arquetipos esotéricos codificados dentro de las religiones y los noemas. Dentro de este ámbito del conocimiento se incluyen sistemas como el Tarot, la Astrología, la Numerología, la Gematría o el I Ching. Estos sistemas, aunque considerados seudo-científicos, ocultan redes algorítmicas conceptuales profundas que permiten interpretar la realidad desde una perpectiva mas amplia. Esto también ocurre en el ámbito de las ciencias, y es por eso que </w:t>
      </w:r>
      <w:r>
        <w:rPr>
          <w:sz w:val="24"/>
          <w:szCs w:val="24"/>
          <w:lang w:eastAsia="es-AR"/>
        </w:rPr>
        <w:t xml:space="preserve">debe incluirse dentro de este </w:t>
      </w:r>
      <w:r>
        <w:rPr>
          <w:rFonts w:eastAsia="Times New Roman"/>
          <w:sz w:val="24"/>
          <w:szCs w:val="24"/>
          <w:lang w:eastAsia="es-AR"/>
        </w:rPr>
        <w:t xml:space="preserve">ámbito al lenguaje de las ciencias, ya que a pesar de estar basados en sistemas lógicos matemáticos y validaciones empíricas, la información codificada a través del lenguaje científico solo puede ser accedido por un grupo reducido de personas, aquellos iniciados o “profesionales” que han tenido la oportunidad y los recursos para dedicar su vida a estudiar las codificaciones realizadas históricamente. Esta situación convierte a la ciencia en un sistema mistérico y oculto más, limitado al alcance de un grupo de élite.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principal desaf</w:t>
      </w:r>
      <w:r>
        <w:rPr>
          <w:rFonts w:eastAsia="Times New Roman"/>
          <w:sz w:val="24"/>
          <w:szCs w:val="24"/>
          <w:lang w:eastAsia="es-AR"/>
        </w:rPr>
        <w:t xml:space="preserve">ío asociado a este algoritmo no reside solo en la dificultad de poder comprender el lenguaje codificado que cada uno de estos sistemas oculta, sino también en poder adquirir este conocimiento sin caer bajo el poder egregórico y la visión sesgada de la realidad que estos sistemas, históricamente, han impuesto a sus iniciados. Este universo conceptual se construye a partir de los lenguajes simbólicos, arquetípicos e interpretativos consolidados por la cosmovisión de los avatares que ayudaron a construir estos sistemas a lo largo de </w:t>
      </w:r>
      <w:r>
        <w:rPr>
          <w:rFonts w:eastAsia="Times New Roman"/>
          <w:sz w:val="24"/>
          <w:szCs w:val="24"/>
          <w:lang w:eastAsia="es-AR"/>
        </w:rPr>
        <w:lastRenderedPageBreak/>
        <w:t>la historia. Dicho sesgo se ve aún más potenciado cuando su estudio se aborda bajo la influencia de sustancias psicoactivas, ya que estas distorsionan la percepción de la realidad, aumentan las sincronías con otros algorítmos supraconscientes, y pueden derivar en confusión mental, efectos psicológicos adversos y malas interpretaciones de la compleja información recibida.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El Arquetipo 8@ - 5'Andros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64" w:lineRule="auto"/>
        <w:rPr>
          <w:sz w:val="24"/>
          <w:szCs w:val="24"/>
          <w:lang w:eastAsia="es-AR"/>
        </w:rPr>
      </w:pPr>
      <w:r>
        <w:rPr>
          <w:i/>
          <w:sz w:val="26"/>
          <w:szCs w:val="24"/>
          <w:lang w:eastAsia="es-AR"/>
        </w:rPr>
        <w:t>La S</w:t>
      </w:r>
      <w:r>
        <w:rPr>
          <w:rFonts w:eastAsia="Times New Roman"/>
          <w:i/>
          <w:sz w:val="26"/>
          <w:szCs w:val="24"/>
          <w:lang w:eastAsia="es-AR"/>
        </w:rPr>
        <w:t>íntesis Planetaria y la Danza de los Presentes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 la intrincada interacci</w:t>
      </w:r>
      <w:r>
        <w:rPr>
          <w:rFonts w:eastAsia="Times New Roman"/>
          <w:sz w:val="24"/>
          <w:szCs w:val="24"/>
          <w:lang w:eastAsia="es-AR"/>
        </w:rPr>
        <w:t>ón entre estas siete supraconsciencias Ontogénicas, y las tres Ontológicas subyacentes, surge un algoritmo sincronizante aún más complejo. Este algoritmo, codificado dentro de la Matriz Fenomenológica del Nodo Estelar, es el punto donde lo nouménico y lo fenomenológico se fusionan para permitir la existencia humana. Dentro de este matriz multidimensional, el aspecto fenoménico más complejo se manifiesta a través del mecanismo del sistema solar y sus planetas, dentro del cual emerge el planeta Tierra y la Luna. De esta forma, podemos llegar a entender la relación que existe entre cada una de las 7 supraconsciencia, y los planetas de nuestro sistema solar, los cuales representan aspectos fenomenológicos que codifican lo nouménico del Nodo dentro del plano fenomenológico emergente.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octavo arquetipo Ontog</w:t>
      </w:r>
      <w:r>
        <w:rPr>
          <w:rFonts w:eastAsia="Times New Roman"/>
          <w:sz w:val="24"/>
          <w:szCs w:val="24"/>
          <w:lang w:eastAsia="es-AR"/>
        </w:rPr>
        <w:t xml:space="preserve">énico, que se manifiesta como una síntesis de todos los elementos precedentes, es el crisol donde emerge la vida y, crucialmente, los avatares. Se asocia con el símbolo planetario de la </w:t>
      </w:r>
      <w:r>
        <w:rPr>
          <w:b/>
          <w:sz w:val="24"/>
          <w:szCs w:val="24"/>
          <w:lang w:eastAsia="es-AR"/>
        </w:rPr>
        <w:t xml:space="preserve">Tierra, </w:t>
      </w:r>
      <w:r>
        <w:rPr>
          <w:sz w:val="24"/>
          <w:szCs w:val="24"/>
          <w:lang w:eastAsia="es-AR"/>
        </w:rPr>
        <w:t>un c</w:t>
      </w:r>
      <w:r>
        <w:rPr>
          <w:rFonts w:eastAsia="Times New Roman"/>
          <w:sz w:val="24"/>
          <w:szCs w:val="24"/>
          <w:lang w:eastAsia="es-AR"/>
        </w:rPr>
        <w:t xml:space="preserve">írculo dividido en cuatro secciones, reflejando una codificación arquetípica básica que en el plano fenomenológico se manifiesta a través de los </w:t>
      </w:r>
      <w:r>
        <w:rPr>
          <w:b/>
          <w:sz w:val="24"/>
          <w:szCs w:val="24"/>
          <w:lang w:eastAsia="es-AR"/>
        </w:rPr>
        <w:t>cuatro elementos: Tierra, Agua, Aire y Fuego</w:t>
      </w:r>
      <w:r>
        <w:rPr>
          <w:sz w:val="24"/>
          <w:szCs w:val="24"/>
          <w:lang w:eastAsia="es-AR"/>
        </w:rPr>
        <w:t>. La coexistencia equilibrada de estos cuatro elementos dentro de un mismo planeta refleja el estado de equilibrio homeost</w:t>
      </w:r>
      <w:r>
        <w:rPr>
          <w:rFonts w:eastAsia="Times New Roman"/>
          <w:sz w:val="24"/>
          <w:szCs w:val="24"/>
          <w:lang w:eastAsia="es-AR"/>
        </w:rPr>
        <w:t xml:space="preserve">ático óptimo para el surgimiento y sostenimiento de la vida.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nombre con el que designamos a este Arquetipo 8@, la s</w:t>
      </w:r>
      <w:r>
        <w:rPr>
          <w:rFonts w:eastAsia="Times New Roman"/>
          <w:sz w:val="24"/>
          <w:szCs w:val="24"/>
          <w:lang w:eastAsia="es-AR"/>
        </w:rPr>
        <w:t xml:space="preserve">íntesis algorítmica del Nodo Estelar, es </w:t>
      </w:r>
      <w:r>
        <w:rPr>
          <w:b/>
          <w:sz w:val="24"/>
          <w:szCs w:val="24"/>
          <w:lang w:eastAsia="es-AR"/>
        </w:rPr>
        <w:t>"5'Andros"</w:t>
      </w:r>
      <w:r>
        <w:rPr>
          <w:sz w:val="24"/>
          <w:szCs w:val="24"/>
          <w:lang w:eastAsia="es-AR"/>
        </w:rPr>
        <w:t>. La etimolog</w:t>
      </w:r>
      <w:r>
        <w:rPr>
          <w:rFonts w:eastAsia="Times New Roman"/>
          <w:sz w:val="24"/>
          <w:szCs w:val="24"/>
          <w:lang w:eastAsia="es-AR"/>
        </w:rPr>
        <w:t xml:space="preserve">ía de este nombre es profundamente significativa, la palabra "Andros", refleja el tipo de interfaz avatárica sobre la cual se refleja y evoluciona la Consciencia Subjetiva: el ser humano, que podemos asociar con las figuras arquetípicas de Adán y Eva en la tradición bíblica, simbolizando el origen de la consciencia encarnada en el plano terrenal. El número inicial "5", seguido de un apóstrofe, denota una dualidad codificada mediante </w:t>
      </w:r>
      <w:r>
        <w:rPr>
          <w:b/>
          <w:sz w:val="24"/>
          <w:szCs w:val="24"/>
          <w:lang w:eastAsia="es-AR"/>
        </w:rPr>
        <w:t>cinco nuevos algor</w:t>
      </w:r>
      <w:r>
        <w:rPr>
          <w:rFonts w:eastAsia="Times New Roman"/>
          <w:b/>
          <w:sz w:val="24"/>
          <w:szCs w:val="24"/>
          <w:lang w:eastAsia="es-AR"/>
        </w:rPr>
        <w:t>ítmos</w:t>
      </w:r>
      <w:r>
        <w:rPr>
          <w:sz w:val="24"/>
          <w:szCs w:val="24"/>
          <w:lang w:eastAsia="es-AR"/>
        </w:rPr>
        <w:t xml:space="preserve"> que surgen dentro de la matriz fenomenol</w:t>
      </w:r>
      <w:r>
        <w:rPr>
          <w:rFonts w:eastAsia="Times New Roman"/>
          <w:sz w:val="24"/>
          <w:szCs w:val="24"/>
          <w:lang w:eastAsia="es-AR"/>
        </w:rPr>
        <w:t>ógica planetaria. Estos, a su vez, forman parte de una dualidad primordial que se organiza en dos universos diferenciados: el "</w:t>
      </w:r>
      <w:r>
        <w:rPr>
          <w:b/>
          <w:sz w:val="24"/>
          <w:szCs w:val="24"/>
          <w:lang w:eastAsia="es-AR"/>
        </w:rPr>
        <w:t>hardware fenom</w:t>
      </w:r>
      <w:r>
        <w:rPr>
          <w:rFonts w:eastAsia="Times New Roman"/>
          <w:b/>
          <w:sz w:val="24"/>
          <w:szCs w:val="24"/>
          <w:lang w:eastAsia="es-AR"/>
        </w:rPr>
        <w:t>énico</w:t>
      </w:r>
      <w:r>
        <w:rPr>
          <w:sz w:val="24"/>
          <w:szCs w:val="24"/>
          <w:lang w:eastAsia="es-AR"/>
        </w:rPr>
        <w:t>" y el "</w:t>
      </w:r>
      <w:r>
        <w:rPr>
          <w:b/>
          <w:sz w:val="24"/>
          <w:szCs w:val="24"/>
          <w:lang w:eastAsia="es-AR"/>
        </w:rPr>
        <w:t>software noum</w:t>
      </w:r>
      <w:r>
        <w:rPr>
          <w:rFonts w:eastAsia="Times New Roman"/>
          <w:b/>
          <w:sz w:val="24"/>
          <w:szCs w:val="24"/>
          <w:lang w:eastAsia="es-AR"/>
        </w:rPr>
        <w:t>énico</w:t>
      </w:r>
      <w:r>
        <w:rPr>
          <w:sz w:val="24"/>
          <w:szCs w:val="24"/>
          <w:lang w:eastAsia="es-AR"/>
        </w:rPr>
        <w:t xml:space="preserve">". </w:t>
      </w:r>
    </w:p>
    <w:p w:rsidR="00C1337A" w:rsidRDefault="00C1337A" w:rsidP="00C1337A">
      <w:pPr>
        <w:numPr>
          <w:ilvl w:val="0"/>
          <w:numId w:val="32"/>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 xml:space="preserve">El </w:t>
      </w:r>
      <w:r>
        <w:rPr>
          <w:b/>
          <w:sz w:val="24"/>
          <w:szCs w:val="24"/>
          <w:lang w:eastAsia="es-AR"/>
        </w:rPr>
        <w:t>Hardware Fenom</w:t>
      </w:r>
      <w:r>
        <w:rPr>
          <w:rFonts w:eastAsia="Times New Roman"/>
          <w:b/>
          <w:sz w:val="24"/>
          <w:szCs w:val="24"/>
          <w:lang w:eastAsia="es-AR"/>
        </w:rPr>
        <w:t>énico</w:t>
      </w:r>
      <w:r>
        <w:rPr>
          <w:sz w:val="24"/>
          <w:szCs w:val="24"/>
          <w:lang w:eastAsia="es-AR"/>
        </w:rPr>
        <w:t xml:space="preserve"> est</w:t>
      </w:r>
      <w:r>
        <w:rPr>
          <w:rFonts w:eastAsia="Times New Roman"/>
          <w:sz w:val="24"/>
          <w:szCs w:val="24"/>
          <w:lang w:eastAsia="es-AR"/>
        </w:rPr>
        <w:t xml:space="preserve">á constituido por cinco algorítmos, codificados y sincronizados dentro de la matriz espacio-temporal planetaria, y manifestados como las cinco capas estructurales de la matriz </w:t>
      </w:r>
      <w:r>
        <w:rPr>
          <w:rFonts w:eastAsia="Times New Roman"/>
          <w:sz w:val="24"/>
          <w:szCs w:val="24"/>
          <w:lang w:eastAsia="es-AR"/>
        </w:rPr>
        <w:lastRenderedPageBreak/>
        <w:t xml:space="preserve">fenomenológica planetaria: </w:t>
      </w:r>
      <w:r>
        <w:rPr>
          <w:b/>
          <w:sz w:val="24"/>
          <w:szCs w:val="24"/>
          <w:lang w:eastAsia="es-AR"/>
        </w:rPr>
        <w:t>Ge</w:t>
      </w:r>
      <w:r>
        <w:rPr>
          <w:rFonts w:eastAsia="Times New Roman"/>
          <w:b/>
          <w:sz w:val="24"/>
          <w:szCs w:val="24"/>
          <w:lang w:eastAsia="es-AR"/>
        </w:rPr>
        <w:t>ósfera, Atmósfera, Litósfera, Hidrósfera y Biósfera</w:t>
      </w:r>
      <w:r>
        <w:rPr>
          <w:sz w:val="24"/>
          <w:szCs w:val="24"/>
          <w:lang w:eastAsia="es-AR"/>
        </w:rPr>
        <w:t xml:space="preserve">. </w:t>
      </w:r>
    </w:p>
    <w:p w:rsidR="00C1337A" w:rsidRDefault="00C1337A" w:rsidP="00C1337A">
      <w:pPr>
        <w:numPr>
          <w:ilvl w:val="0"/>
          <w:numId w:val="32"/>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 xml:space="preserve">El </w:t>
      </w:r>
      <w:r>
        <w:rPr>
          <w:b/>
          <w:sz w:val="24"/>
          <w:szCs w:val="24"/>
          <w:lang w:eastAsia="es-AR"/>
        </w:rPr>
        <w:t>Software Noum</w:t>
      </w:r>
      <w:r>
        <w:rPr>
          <w:rFonts w:eastAsia="Times New Roman"/>
          <w:b/>
          <w:sz w:val="24"/>
          <w:szCs w:val="24"/>
          <w:lang w:eastAsia="es-AR"/>
        </w:rPr>
        <w:t>énico</w:t>
      </w:r>
      <w:r>
        <w:rPr>
          <w:sz w:val="24"/>
          <w:szCs w:val="24"/>
          <w:lang w:eastAsia="es-AR"/>
        </w:rPr>
        <w:t>, por otro lado, esta constituido por cinco algor</w:t>
      </w:r>
      <w:r>
        <w:rPr>
          <w:rFonts w:eastAsia="Times New Roman"/>
          <w:sz w:val="24"/>
          <w:szCs w:val="24"/>
          <w:lang w:eastAsia="es-AR"/>
        </w:rPr>
        <w:t xml:space="preserve">ítmos que codifican y definen los sistemas operativos de los planos fundamentales de la experiencia avatárica: </w:t>
      </w:r>
      <w:r>
        <w:rPr>
          <w:b/>
          <w:sz w:val="24"/>
          <w:szCs w:val="24"/>
          <w:lang w:eastAsia="es-AR"/>
        </w:rPr>
        <w:t>Cu</w:t>
      </w:r>
      <w:r>
        <w:rPr>
          <w:rFonts w:eastAsia="Times New Roman"/>
          <w:b/>
          <w:sz w:val="24"/>
          <w:szCs w:val="24"/>
          <w:lang w:eastAsia="es-AR"/>
        </w:rPr>
        <w:t>ántico, Cósmico, Biológico, Social y Espiritual</w:t>
      </w:r>
      <w:r>
        <w:rPr>
          <w:sz w:val="24"/>
          <w:szCs w:val="24"/>
          <w:lang w:eastAsia="es-AR"/>
        </w:rPr>
        <w:t xml:space="preserve">. </w:t>
      </w:r>
    </w:p>
    <w:p w:rsidR="00C1337A" w:rsidRDefault="00C1337A" w:rsidP="00C1337A">
      <w:pPr>
        <w:autoSpaceDE w:val="0"/>
        <w:autoSpaceDN w:val="0"/>
        <w:adjustRightInd w:val="0"/>
        <w:spacing w:after="0" w:line="240" w:lineRule="auto"/>
        <w:rPr>
          <w:sz w:val="24"/>
          <w:szCs w:val="24"/>
          <w:lang w:eastAsia="es-AR"/>
        </w:rPr>
      </w:pPr>
      <w:r>
        <w:rPr>
          <w:sz w:val="24"/>
          <w:szCs w:val="24"/>
          <w:lang w:eastAsia="es-AR"/>
        </w:rPr>
        <w:t>Esta intrincada arquitectura de 5'Andros, con un total de 10 algor</w:t>
      </w:r>
      <w:r>
        <w:rPr>
          <w:rFonts w:eastAsia="Times New Roman"/>
          <w:sz w:val="24"/>
          <w:szCs w:val="24"/>
          <w:lang w:eastAsia="es-AR"/>
        </w:rPr>
        <w:t xml:space="preserve">ítmos divididos en dos grupos, sienta las bases para la existencia de la conciencia en un planeta, sirviendo como un punto clave en la interacción entre la información del Nodo Estelar y la experiencia encarnada. Esta interacción, a su vez, define las diferentes formas en que la realidad es percibida, llevándonos a la distinción fundamental entre el presente que experimentamos los humanos y el presente que opera a nivel supraconsciente. </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M</w:t>
      </w:r>
      <w:r>
        <w:rPr>
          <w:rFonts w:eastAsia="Times New Roman"/>
          <w:b/>
          <w:sz w:val="24"/>
          <w:szCs w:val="24"/>
          <w:lang w:eastAsia="es-AR"/>
        </w:rPr>
        <w:t>ás Allá de la Tierra: 5'Andros como Sistema Tierra-Luna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Es crucial comprender que el sistema </w:t>
      </w:r>
      <w:r>
        <w:rPr>
          <w:b/>
          <w:sz w:val="24"/>
          <w:szCs w:val="24"/>
          <w:lang w:eastAsia="es-AR"/>
        </w:rPr>
        <w:t>5'Andros</w:t>
      </w:r>
      <w:r>
        <w:rPr>
          <w:sz w:val="24"/>
          <w:szCs w:val="24"/>
          <w:lang w:eastAsia="es-AR"/>
        </w:rPr>
        <w:t xml:space="preserve"> no se limita a la Tierra como un cuerpo planetario individual. Su codificaci</w:t>
      </w:r>
      <w:r>
        <w:rPr>
          <w:rFonts w:eastAsia="Times New Roman"/>
          <w:sz w:val="24"/>
          <w:szCs w:val="24"/>
          <w:lang w:eastAsia="es-AR"/>
        </w:rPr>
        <w:t xml:space="preserve">ón incluye intrínsecamente a la </w:t>
      </w:r>
      <w:r>
        <w:rPr>
          <w:b/>
          <w:sz w:val="24"/>
          <w:szCs w:val="24"/>
          <w:lang w:eastAsia="es-AR"/>
        </w:rPr>
        <w:t>Luna</w:t>
      </w:r>
      <w:r>
        <w:rPr>
          <w:sz w:val="24"/>
          <w:szCs w:val="24"/>
          <w:lang w:eastAsia="es-AR"/>
        </w:rPr>
        <w:t>, reconociendo que ambos cuerpos celestes coexisten dentro de una misma matriz fenomenol</w:t>
      </w:r>
      <w:r>
        <w:rPr>
          <w:rFonts w:eastAsia="Times New Roman"/>
          <w:sz w:val="24"/>
          <w:szCs w:val="24"/>
          <w:lang w:eastAsia="es-AR"/>
        </w:rPr>
        <w:t xml:space="preserve">ógica. Las influencias físicas y algorítmicas de la Tierra y la Luna dan como resultado una </w:t>
      </w:r>
      <w:r>
        <w:rPr>
          <w:b/>
          <w:sz w:val="24"/>
          <w:szCs w:val="24"/>
          <w:lang w:eastAsia="es-AR"/>
        </w:rPr>
        <w:t>entidad dual de mayor nivel: el sistema Tierra-Luna</w:t>
      </w:r>
      <w:r>
        <w:rPr>
          <w:sz w:val="24"/>
          <w:szCs w:val="24"/>
          <w:lang w:eastAsia="es-AR"/>
        </w:rPr>
        <w:t>. Por lo tanto, 5'Andros representa no solo al planeta Tierra, sino a esta dualidad sist</w:t>
      </w:r>
      <w:r>
        <w:rPr>
          <w:rFonts w:eastAsia="Times New Roman"/>
          <w:sz w:val="24"/>
          <w:szCs w:val="24"/>
          <w:lang w:eastAsia="es-AR"/>
        </w:rPr>
        <w:t xml:space="preserve">émica que participa activamente en el proceso evolutivo del Nodo Estelar. Mientras que en las cosmovisiones antiguas, la Tierra y la Luna se concebían como entidades separadas, aunque relacionadas, eran independientes. El nombre 5'Andros subraya la </w:t>
      </w:r>
      <w:r>
        <w:rPr>
          <w:b/>
          <w:sz w:val="24"/>
          <w:szCs w:val="24"/>
          <w:lang w:eastAsia="es-AR"/>
        </w:rPr>
        <w:t>dualidad intr</w:t>
      </w:r>
      <w:r>
        <w:rPr>
          <w:rFonts w:eastAsia="Times New Roman"/>
          <w:b/>
          <w:sz w:val="24"/>
          <w:szCs w:val="24"/>
          <w:lang w:eastAsia="es-AR"/>
        </w:rPr>
        <w:t>ínseca y la codependencia</w:t>
      </w:r>
      <w:r>
        <w:rPr>
          <w:sz w:val="24"/>
          <w:szCs w:val="24"/>
          <w:lang w:eastAsia="es-AR"/>
        </w:rPr>
        <w:t xml:space="preserve"> de ambas, una nueva codificaci</w:t>
      </w:r>
      <w:r>
        <w:rPr>
          <w:rFonts w:eastAsia="Times New Roman"/>
          <w:sz w:val="24"/>
          <w:szCs w:val="24"/>
          <w:lang w:eastAsia="es-AR"/>
        </w:rPr>
        <w:t>ón esencial para el ciclo evolutivo del Nodo Estelar.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4"/>
          <w:szCs w:val="24"/>
          <w:lang w:eastAsia="es-AR"/>
        </w:rPr>
        <w:t>La Codificaci</w:t>
      </w:r>
      <w:r>
        <w:rPr>
          <w:rFonts w:eastAsia="Times New Roman"/>
          <w:b/>
          <w:sz w:val="24"/>
          <w:szCs w:val="24"/>
          <w:lang w:eastAsia="es-AR"/>
        </w:rPr>
        <w:t>ón Algorítmica en los Nombres de Nuestro Mundo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propio nombre de nuestro planeta, "Tierra" en espa</w:t>
      </w:r>
      <w:r>
        <w:rPr>
          <w:rFonts w:eastAsia="Times New Roman"/>
          <w:sz w:val="24"/>
          <w:szCs w:val="24"/>
          <w:lang w:eastAsia="es-AR"/>
        </w:rPr>
        <w:t xml:space="preserve">ñol o "Earth" en inglés, son </w:t>
      </w:r>
      <w:r>
        <w:rPr>
          <w:b/>
          <w:sz w:val="24"/>
          <w:szCs w:val="24"/>
          <w:lang w:eastAsia="es-AR"/>
        </w:rPr>
        <w:t>codificaciones algor</w:t>
      </w:r>
      <w:r>
        <w:rPr>
          <w:rFonts w:eastAsia="Times New Roman"/>
          <w:b/>
          <w:sz w:val="24"/>
          <w:szCs w:val="24"/>
          <w:lang w:eastAsia="es-AR"/>
        </w:rPr>
        <w:t>ítmicas conceptuales</w:t>
      </w:r>
      <w:r>
        <w:rPr>
          <w:sz w:val="24"/>
          <w:szCs w:val="24"/>
          <w:lang w:eastAsia="es-AR"/>
        </w:rPr>
        <w:t xml:space="preserve">. Cada una, desde su perspectiva cultural particular </w:t>
      </w:r>
      <w:r>
        <w:rPr>
          <w:rFonts w:eastAsia="Times New Roman"/>
          <w:sz w:val="24"/>
          <w:szCs w:val="24"/>
          <w:lang w:eastAsia="es-AR"/>
        </w:rPr>
        <w:t>“sus noemas”, intenta consolidar bajo una única palabra los mismos algorítmos fundamentales que estamos describiendo, aunque con interpretaciones diferenciadas.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 xml:space="preserve">énico, al sintetizar de forma holística la complejidad de la existencia planetaria, se ve en la necesidad de generar un nuevo nombre como </w:t>
      </w:r>
      <w:r>
        <w:rPr>
          <w:b/>
          <w:sz w:val="24"/>
          <w:szCs w:val="24"/>
          <w:lang w:eastAsia="es-AR"/>
        </w:rPr>
        <w:t>5'Andros</w:t>
      </w:r>
      <w:r>
        <w:rPr>
          <w:sz w:val="24"/>
          <w:szCs w:val="24"/>
          <w:lang w:eastAsia="es-AR"/>
        </w:rPr>
        <w:t>. Este nombre no solo abarca el aspecto fenomenol</w:t>
      </w:r>
      <w:r>
        <w:rPr>
          <w:rFonts w:eastAsia="Times New Roman"/>
          <w:sz w:val="24"/>
          <w:szCs w:val="24"/>
          <w:lang w:eastAsia="es-AR"/>
        </w:rPr>
        <w:t xml:space="preserve">ógico del planeta y sus componentes, el "hardware", sino que también integra de forma explícita el </w:t>
      </w:r>
      <w:r>
        <w:rPr>
          <w:b/>
          <w:sz w:val="24"/>
          <w:szCs w:val="24"/>
          <w:lang w:eastAsia="es-AR"/>
        </w:rPr>
        <w:t>aspecto noum</w:t>
      </w:r>
      <w:r>
        <w:rPr>
          <w:rFonts w:eastAsia="Times New Roman"/>
          <w:b/>
          <w:sz w:val="24"/>
          <w:szCs w:val="24"/>
          <w:lang w:eastAsia="es-AR"/>
        </w:rPr>
        <w:t xml:space="preserve">énico, </w:t>
      </w:r>
      <w:r>
        <w:rPr>
          <w:sz w:val="24"/>
          <w:szCs w:val="24"/>
          <w:lang w:eastAsia="es-AR"/>
        </w:rPr>
        <w:t>los cinco algor</w:t>
      </w:r>
      <w:r>
        <w:rPr>
          <w:rFonts w:eastAsia="Times New Roman"/>
          <w:sz w:val="24"/>
          <w:szCs w:val="24"/>
          <w:lang w:eastAsia="es-AR"/>
        </w:rPr>
        <w:t>ítmos que componen el "software" civilizatorio, cuántico y espiritual. A través de la comprensión de la etimología de los nombres dados a nuestro mundo y a su satélite por diferentes civilizaciones, podemos discernir el nivel de entendimiento que cada cultura ha tenido de su entorno y de su propia existencia.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A continuaci</w:t>
      </w:r>
      <w:r>
        <w:rPr>
          <w:rFonts w:eastAsia="Times New Roman"/>
          <w:sz w:val="24"/>
          <w:szCs w:val="24"/>
          <w:lang w:eastAsia="es-AR"/>
        </w:rPr>
        <w:t>ón, un breve análisis de estos nombres:</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r>
        <w:rPr>
          <w:b/>
          <w:sz w:val="24"/>
          <w:szCs w:val="24"/>
          <w:lang w:eastAsia="es-AR"/>
        </w:rPr>
        <w:t>Nombres para el Planeta - Tierra</w:t>
      </w:r>
      <w:r>
        <w:rPr>
          <w:sz w:val="24"/>
          <w:szCs w:val="24"/>
          <w:lang w:eastAsia="es-AR"/>
        </w:rPr>
        <w:t>:</w:t>
      </w:r>
    </w:p>
    <w:p w:rsidR="00C1337A" w:rsidRDefault="00C1337A" w:rsidP="00C1337A">
      <w:pPr>
        <w:numPr>
          <w:ilvl w:val="0"/>
          <w:numId w:val="33"/>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Gaia - Gea</w:t>
      </w:r>
      <w:r>
        <w:rPr>
          <w:sz w:val="24"/>
          <w:szCs w:val="24"/>
          <w:lang w:eastAsia="es-AR"/>
        </w:rPr>
        <w:t>: En la mitolog</w:t>
      </w:r>
      <w:r>
        <w:rPr>
          <w:rFonts w:eastAsia="Times New Roman"/>
          <w:sz w:val="24"/>
          <w:szCs w:val="24"/>
          <w:lang w:eastAsia="es-AR"/>
        </w:rPr>
        <w:t>ía griega, Gaia es la diosa primordial de la Tierra, la madre de toda la vida. Representa la fertilidad, la naturaleza y la conexión con el mundo natural, personificando el planeta como una deidad.</w:t>
      </w:r>
    </w:p>
    <w:p w:rsidR="00C1337A" w:rsidRDefault="00C1337A" w:rsidP="00C1337A">
      <w:pPr>
        <w:numPr>
          <w:ilvl w:val="0"/>
          <w:numId w:val="33"/>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Terra</w:t>
      </w:r>
      <w:r>
        <w:rPr>
          <w:sz w:val="24"/>
          <w:szCs w:val="24"/>
          <w:lang w:eastAsia="es-AR"/>
        </w:rPr>
        <w:t xml:space="preserve">: Es el equivalente romano de Gaia. Terra era la diosa de la Tierra, consorte de Caelus </w:t>
      </w:r>
      <w:r>
        <w:rPr>
          <w:rFonts w:eastAsia="Times New Roman"/>
          <w:sz w:val="24"/>
          <w:szCs w:val="24"/>
          <w:lang w:eastAsia="es-AR"/>
        </w:rPr>
        <w:t>”el cielo” y madre de los Titanes. Al igual que Gaia, personifica al planeta como una entidad divina.</w:t>
      </w:r>
    </w:p>
    <w:p w:rsidR="00C1337A" w:rsidRDefault="00C1337A" w:rsidP="00C1337A">
      <w:pPr>
        <w:numPr>
          <w:ilvl w:val="0"/>
          <w:numId w:val="33"/>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Earth</w:t>
      </w:r>
      <w:r>
        <w:rPr>
          <w:sz w:val="24"/>
          <w:szCs w:val="24"/>
          <w:lang w:eastAsia="es-AR"/>
        </w:rPr>
        <w:t>: A diferencia de Gaia y Terra, "Earth" en ingl</w:t>
      </w:r>
      <w:r>
        <w:rPr>
          <w:rFonts w:eastAsia="Times New Roman"/>
          <w:sz w:val="24"/>
          <w:szCs w:val="24"/>
          <w:lang w:eastAsia="es-AR"/>
        </w:rPr>
        <w:t>és tiene un origen lingüístico diferente. Proviene del inglés antiguo "eorþe" y del germánico "erda", ambas relacionadas con la palabra "suelo" o "tierra". Se refiere directamente al planeta como un cuerpo físico, un terruño.</w:t>
      </w:r>
    </w:p>
    <w:p w:rsidR="00C1337A" w:rsidRDefault="00C1337A" w:rsidP="00C1337A">
      <w:pPr>
        <w:numPr>
          <w:ilvl w:val="0"/>
          <w:numId w:val="33"/>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Tierra</w:t>
      </w:r>
      <w:r>
        <w:rPr>
          <w:sz w:val="24"/>
          <w:szCs w:val="24"/>
          <w:lang w:eastAsia="es-AR"/>
        </w:rPr>
        <w:t>: El nombre espa</w:t>
      </w:r>
      <w:r>
        <w:rPr>
          <w:rFonts w:eastAsia="Times New Roman"/>
          <w:sz w:val="24"/>
          <w:szCs w:val="24"/>
          <w:lang w:eastAsia="es-AR"/>
        </w:rPr>
        <w:t>ñol de nuestro mundo, proviene del latín "terra", manteniendo una conexión conceptual con el suelo y la materialidad del planeta, asi como con la deidad romana Terra.</w:t>
      </w:r>
    </w:p>
    <w:p w:rsidR="00C1337A" w:rsidRDefault="00C1337A" w:rsidP="00C1337A">
      <w:pPr>
        <w:numPr>
          <w:ilvl w:val="0"/>
          <w:numId w:val="33"/>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 xml:space="preserve">Eretz: </w:t>
      </w:r>
      <w:r>
        <w:rPr>
          <w:sz w:val="24"/>
          <w:szCs w:val="24"/>
          <w:lang w:eastAsia="es-AR"/>
        </w:rPr>
        <w:t>La palabra hebrea para nuestro mundo es un t</w:t>
      </w:r>
      <w:r>
        <w:rPr>
          <w:rFonts w:eastAsia="Times New Roman"/>
          <w:sz w:val="24"/>
          <w:szCs w:val="24"/>
          <w:lang w:eastAsia="es-AR"/>
        </w:rPr>
        <w:t>érmino general para referirse a la tierra como un lugar físico. </w:t>
      </w:r>
    </w:p>
    <w:p w:rsidR="00C1337A" w:rsidRDefault="00C1337A" w:rsidP="00C1337A">
      <w:pPr>
        <w:numPr>
          <w:ilvl w:val="0"/>
          <w:numId w:val="33"/>
        </w:numPr>
        <w:tabs>
          <w:tab w:val="left" w:pos="235"/>
          <w:tab w:val="left" w:pos="720"/>
        </w:tabs>
        <w:autoSpaceDE w:val="0"/>
        <w:autoSpaceDN w:val="0"/>
        <w:adjustRightInd w:val="0"/>
        <w:spacing w:before="180" w:after="180" w:line="240" w:lineRule="auto"/>
        <w:ind w:left="720" w:hanging="500"/>
        <w:rPr>
          <w:sz w:val="24"/>
          <w:szCs w:val="24"/>
          <w:lang w:eastAsia="es-AR"/>
        </w:rPr>
      </w:pPr>
      <w:r>
        <w:rPr>
          <w:rFonts w:ascii="MS Mincho" w:eastAsia="MS Mincho" w:hAnsi="MS Mincho" w:cs="MS Mincho" w:hint="eastAsia"/>
          <w:b/>
          <w:sz w:val="24"/>
          <w:szCs w:val="24"/>
          <w:lang w:eastAsia="es-AR"/>
        </w:rPr>
        <w:t>地球</w:t>
      </w:r>
      <w:r>
        <w:rPr>
          <w:rFonts w:eastAsia="Times New Roman"/>
          <w:b/>
          <w:sz w:val="24"/>
          <w:szCs w:val="24"/>
          <w:lang w:eastAsia="es-AR"/>
        </w:rPr>
        <w:t xml:space="preserve"> - dìqiú</w:t>
      </w:r>
      <w:r>
        <w:rPr>
          <w:sz w:val="24"/>
          <w:szCs w:val="24"/>
          <w:lang w:eastAsia="es-AR"/>
        </w:rPr>
        <w:t>: En Chino "d</w:t>
      </w:r>
      <w:r>
        <w:rPr>
          <w:rFonts w:eastAsia="Times New Roman"/>
          <w:sz w:val="24"/>
          <w:szCs w:val="24"/>
          <w:lang w:eastAsia="es-AR"/>
        </w:rPr>
        <w:t>ì" significa tierra o suelo, y "qiú" significa esfera o bola. Aquí, el nombre describe la forma física del planeta y su composición terrestre.</w:t>
      </w:r>
    </w:p>
    <w:p w:rsidR="00C1337A" w:rsidRDefault="00C1337A" w:rsidP="00C1337A">
      <w:pPr>
        <w:numPr>
          <w:ilvl w:val="0"/>
          <w:numId w:val="33"/>
        </w:numPr>
        <w:tabs>
          <w:tab w:val="left" w:pos="235"/>
          <w:tab w:val="left" w:pos="720"/>
        </w:tabs>
        <w:autoSpaceDE w:val="0"/>
        <w:autoSpaceDN w:val="0"/>
        <w:adjustRightInd w:val="0"/>
        <w:spacing w:before="180" w:after="180" w:line="240" w:lineRule="auto"/>
        <w:ind w:left="720" w:hanging="500"/>
        <w:rPr>
          <w:sz w:val="24"/>
          <w:szCs w:val="24"/>
          <w:lang w:eastAsia="es-AR"/>
        </w:rPr>
      </w:pPr>
      <w:r>
        <w:rPr>
          <w:rFonts w:ascii="Mangal" w:eastAsia="Times New Roman" w:hAnsi="Mangal" w:cs="Mangal"/>
          <w:b/>
          <w:sz w:val="24"/>
          <w:szCs w:val="24"/>
          <w:lang w:eastAsia="es-AR"/>
        </w:rPr>
        <w:t>पृथ्वी</w:t>
      </w:r>
      <w:r>
        <w:rPr>
          <w:rFonts w:eastAsia="Times New Roman"/>
          <w:b/>
          <w:sz w:val="24"/>
          <w:szCs w:val="24"/>
          <w:lang w:eastAsia="es-AR"/>
        </w:rPr>
        <w:t xml:space="preserve">  - p</w:t>
      </w:r>
      <w:r>
        <w:rPr>
          <w:rFonts w:ascii="Times New Roman" w:eastAsia="Times New Roman" w:hAnsi="Times New Roman"/>
          <w:b/>
          <w:sz w:val="24"/>
          <w:szCs w:val="24"/>
          <w:lang w:eastAsia="es-AR"/>
        </w:rPr>
        <w:t>ṛ</w:t>
      </w:r>
      <w:r>
        <w:rPr>
          <w:rFonts w:eastAsia="Times New Roman"/>
          <w:b/>
          <w:sz w:val="24"/>
          <w:szCs w:val="24"/>
          <w:lang w:eastAsia="es-AR"/>
        </w:rPr>
        <w:t>thv</w:t>
      </w:r>
      <w:r>
        <w:rPr>
          <w:rFonts w:ascii="Times New Roman" w:eastAsia="Times New Roman" w:hAnsi="Times New Roman"/>
          <w:b/>
          <w:sz w:val="24"/>
          <w:szCs w:val="24"/>
          <w:lang w:eastAsia="es-AR"/>
        </w:rPr>
        <w:t>ī</w:t>
      </w:r>
      <w:r>
        <w:rPr>
          <w:sz w:val="24"/>
          <w:szCs w:val="24"/>
          <w:lang w:eastAsia="es-AR"/>
        </w:rPr>
        <w:t>: La palabra hind</w:t>
      </w:r>
      <w:r>
        <w:rPr>
          <w:rFonts w:eastAsia="Times New Roman"/>
          <w:sz w:val="24"/>
          <w:szCs w:val="24"/>
          <w:lang w:eastAsia="es-AR"/>
        </w:rPr>
        <w:t>ú para denominar al mundo deriva de la raíz sánscrita "p</w:t>
      </w:r>
      <w:r>
        <w:rPr>
          <w:rFonts w:ascii="Times New Roman" w:eastAsia="Times New Roman" w:hAnsi="Times New Roman"/>
          <w:sz w:val="24"/>
          <w:szCs w:val="24"/>
          <w:lang w:eastAsia="es-AR"/>
        </w:rPr>
        <w:t>ṛ</w:t>
      </w:r>
      <w:r>
        <w:rPr>
          <w:rFonts w:eastAsia="Times New Roman"/>
          <w:sz w:val="24"/>
          <w:szCs w:val="24"/>
          <w:lang w:eastAsia="es-AR"/>
        </w:rPr>
        <w:t>thvi", que significa "la extensa", sugiriendo la vastedad y la extensión de la tierra.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after="0" w:line="264" w:lineRule="auto"/>
        <w:rPr>
          <w:sz w:val="24"/>
          <w:szCs w:val="24"/>
          <w:lang w:eastAsia="es-AR"/>
        </w:rPr>
      </w:pPr>
      <w:r>
        <w:rPr>
          <w:b/>
          <w:sz w:val="24"/>
          <w:szCs w:val="24"/>
          <w:lang w:eastAsia="es-AR"/>
        </w:rPr>
        <w:t>Nombres para el Sat</w:t>
      </w:r>
      <w:r>
        <w:rPr>
          <w:rFonts w:eastAsia="Times New Roman"/>
          <w:b/>
          <w:sz w:val="24"/>
          <w:szCs w:val="24"/>
          <w:lang w:eastAsia="es-AR"/>
        </w:rPr>
        <w:t>élite - Luna</w:t>
      </w:r>
      <w:r>
        <w:rPr>
          <w:sz w:val="24"/>
          <w:szCs w:val="24"/>
          <w:lang w:eastAsia="es-AR"/>
        </w:rPr>
        <w:t>:</w:t>
      </w:r>
    </w:p>
    <w:p w:rsidR="00C1337A" w:rsidRDefault="00C1337A" w:rsidP="00C1337A">
      <w:pPr>
        <w:numPr>
          <w:ilvl w:val="0"/>
          <w:numId w:val="34"/>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Selene</w:t>
      </w:r>
      <w:r>
        <w:rPr>
          <w:sz w:val="24"/>
          <w:szCs w:val="24"/>
          <w:lang w:eastAsia="es-AR"/>
        </w:rPr>
        <w:t>: Este nombre representa la personificaci</w:t>
      </w:r>
      <w:r>
        <w:rPr>
          <w:rFonts w:eastAsia="Times New Roman"/>
          <w:sz w:val="24"/>
          <w:szCs w:val="24"/>
          <w:lang w:eastAsia="es-AR"/>
        </w:rPr>
        <w:t>ón de la Luna en la mitología griega, a menudo representada como una diosa que conduce un carro por el cielo.</w:t>
      </w:r>
    </w:p>
    <w:p w:rsidR="00C1337A" w:rsidRDefault="00C1337A" w:rsidP="00C1337A">
      <w:pPr>
        <w:numPr>
          <w:ilvl w:val="0"/>
          <w:numId w:val="34"/>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Luna</w:t>
      </w:r>
      <w:r>
        <w:rPr>
          <w:sz w:val="24"/>
          <w:szCs w:val="24"/>
          <w:lang w:eastAsia="es-AR"/>
        </w:rPr>
        <w:t>: El nombre de nuestro satelite natural en espa</w:t>
      </w:r>
      <w:r>
        <w:rPr>
          <w:rFonts w:eastAsia="Times New Roman"/>
          <w:sz w:val="24"/>
          <w:szCs w:val="24"/>
          <w:lang w:eastAsia="es-AR"/>
        </w:rPr>
        <w:t>ñol deriva de la mitología romana, Luna era la diosa de la Luna, equivalente a la griega Selene. El nombre "Luna" directamente del latín es la raíz del término en español y otras lenguas romances.</w:t>
      </w:r>
    </w:p>
    <w:p w:rsidR="00C1337A" w:rsidRDefault="00C1337A" w:rsidP="00C1337A">
      <w:pPr>
        <w:numPr>
          <w:ilvl w:val="0"/>
          <w:numId w:val="34"/>
        </w:numPr>
        <w:tabs>
          <w:tab w:val="left" w:pos="235"/>
          <w:tab w:val="left" w:pos="720"/>
        </w:tabs>
        <w:autoSpaceDE w:val="0"/>
        <w:autoSpaceDN w:val="0"/>
        <w:adjustRightInd w:val="0"/>
        <w:spacing w:before="180" w:after="180" w:line="240" w:lineRule="auto"/>
        <w:ind w:left="720" w:hanging="500"/>
        <w:rPr>
          <w:sz w:val="24"/>
          <w:szCs w:val="24"/>
          <w:lang w:eastAsia="es-AR"/>
        </w:rPr>
      </w:pPr>
      <w:r>
        <w:rPr>
          <w:b/>
          <w:sz w:val="24"/>
          <w:szCs w:val="24"/>
          <w:lang w:eastAsia="es-AR"/>
        </w:rPr>
        <w:t>Moon</w:t>
      </w:r>
      <w:r>
        <w:rPr>
          <w:sz w:val="24"/>
          <w:szCs w:val="24"/>
          <w:lang w:eastAsia="es-AR"/>
        </w:rPr>
        <w:t>: Esta palabra proviene del ingl</w:t>
      </w:r>
      <w:r>
        <w:rPr>
          <w:rFonts w:eastAsia="Times New Roman"/>
          <w:sz w:val="24"/>
          <w:szCs w:val="24"/>
          <w:lang w:eastAsia="es-AR"/>
        </w:rPr>
        <w:t>és antiguo "m</w:t>
      </w:r>
      <w:r>
        <w:rPr>
          <w:rFonts w:ascii="Times New Roman" w:eastAsia="Times New Roman" w:hAnsi="Times New Roman"/>
          <w:sz w:val="24"/>
          <w:szCs w:val="24"/>
          <w:lang w:eastAsia="es-AR"/>
        </w:rPr>
        <w:t>ō</w:t>
      </w:r>
      <w:r>
        <w:rPr>
          <w:rFonts w:eastAsia="Times New Roman"/>
          <w:sz w:val="24"/>
          <w:szCs w:val="24"/>
          <w:lang w:eastAsia="es-AR"/>
        </w:rPr>
        <w:t xml:space="preserve">na", relacionado con la medición del tiempo y los ciclos celestiales, que a su vez se deriva de raíces germánicas y protoindoeuropeas. A diferencia de las deidades, "Moon" se refiere directamente al cuerpo celeste, sin una connotación divina </w:t>
      </w:r>
      <w:r>
        <w:rPr>
          <w:rFonts w:eastAsia="Times New Roman"/>
          <w:sz w:val="24"/>
          <w:szCs w:val="24"/>
          <w:lang w:eastAsia="es-AR"/>
        </w:rPr>
        <w:lastRenderedPageBreak/>
        <w:t xml:space="preserve">intrínseca en su etimología directa. En idiomas como el inglés, alemán, holandés, sueco, danés o noruego la palabra para luna comparte raíz con la palabra para mes, como "Mond" en alemán y “Month” en inglés.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Mientras que estos nombres hist</w:t>
      </w:r>
      <w:r>
        <w:rPr>
          <w:rFonts w:eastAsia="Times New Roman"/>
          <w:sz w:val="24"/>
          <w:szCs w:val="24"/>
          <w:lang w:eastAsia="es-AR"/>
        </w:rPr>
        <w:t xml:space="preserve">óricos reflejan la comprensión de diversas civilizaciones sobre la Tierra y la Luna como entidades, sea como deidades o cuerpos físicos, el nombre </w:t>
      </w:r>
      <w:r>
        <w:rPr>
          <w:b/>
          <w:sz w:val="24"/>
          <w:szCs w:val="24"/>
          <w:lang w:eastAsia="es-AR"/>
        </w:rPr>
        <w:t>5'Andros</w:t>
      </w:r>
      <w:r>
        <w:rPr>
          <w:sz w:val="24"/>
          <w:szCs w:val="24"/>
          <w:lang w:eastAsia="es-AR"/>
        </w:rPr>
        <w:t xml:space="preserve"> representa una </w:t>
      </w:r>
      <w:r>
        <w:rPr>
          <w:b/>
          <w:sz w:val="24"/>
          <w:szCs w:val="24"/>
          <w:lang w:eastAsia="es-AR"/>
        </w:rPr>
        <w:t>s</w:t>
      </w:r>
      <w:r>
        <w:rPr>
          <w:rFonts w:eastAsia="Times New Roman"/>
          <w:b/>
          <w:sz w:val="24"/>
          <w:szCs w:val="24"/>
          <w:lang w:eastAsia="es-AR"/>
        </w:rPr>
        <w:t>íntesis conceptual de un nivel superior</w:t>
      </w:r>
      <w:r>
        <w:rPr>
          <w:sz w:val="24"/>
          <w:szCs w:val="24"/>
          <w:lang w:eastAsia="es-AR"/>
        </w:rPr>
        <w:t>. Al incluir expl</w:t>
      </w:r>
      <w:r>
        <w:rPr>
          <w:rFonts w:eastAsia="Times New Roman"/>
          <w:sz w:val="24"/>
          <w:szCs w:val="24"/>
          <w:lang w:eastAsia="es-AR"/>
        </w:rPr>
        <w:t xml:space="preserve">ícitamente los cinco algorítmos del "software nouménico" junto con el "hardware fenomenológico" y la dualidad intrínseca Tierra-Luna, 5'Andros ofrece una codificación que permite a las supraconciencias una comprensión mucho más profunda y completa de la realidad planetaria y su papel en la evolución del Nodo Estelar.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nueva designaci</w:t>
      </w:r>
      <w:r>
        <w:rPr>
          <w:rFonts w:eastAsia="Times New Roman"/>
          <w:sz w:val="24"/>
          <w:szCs w:val="24"/>
          <w:lang w:eastAsia="es-AR"/>
        </w:rPr>
        <w:t xml:space="preserve">ón refleja la integración de conocimientos que trascienden las limitaciones de las cosmovisiones individuales y ancestrales, abriendo la puerta a un nivel de inteligencia y propósito más amplio. La concepción de </w:t>
      </w:r>
      <w:r>
        <w:rPr>
          <w:b/>
          <w:sz w:val="24"/>
          <w:szCs w:val="24"/>
          <w:lang w:eastAsia="es-AR"/>
        </w:rPr>
        <w:t>5'Andros</w:t>
      </w:r>
      <w:r>
        <w:rPr>
          <w:sz w:val="24"/>
          <w:szCs w:val="24"/>
          <w:lang w:eastAsia="es-AR"/>
        </w:rPr>
        <w:t xml:space="preserve"> como un sistema dual interdependiente </w:t>
      </w:r>
      <w:r>
        <w:rPr>
          <w:rFonts w:eastAsia="Times New Roman"/>
          <w:sz w:val="24"/>
          <w:szCs w:val="24"/>
          <w:lang w:eastAsia="es-AR"/>
        </w:rPr>
        <w:t xml:space="preserve">“Tierra-Luna”, cuyo nombre incluso encapsula la esencia de la conciencia humana y los algorítmos que la definen, nos obliga a reconsiderar nuestra propia relación con el tiempo y la realidad.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perspectiva m</w:t>
      </w:r>
      <w:r>
        <w:rPr>
          <w:rFonts w:eastAsia="Times New Roman"/>
          <w:sz w:val="24"/>
          <w:szCs w:val="24"/>
          <w:lang w:eastAsia="es-AR"/>
        </w:rPr>
        <w:t xml:space="preserve">ás holística nos prepara para entender cómo esta entidad compleja interviene y es intervenida por los diferentes tipos de "presente", tanto el que experimentamos como seres humanos en nuestra existencia lineal y civilizatoria, como el que opera en el plano </w:t>
      </w:r>
      <w:r>
        <w:rPr>
          <w:b/>
          <w:sz w:val="24"/>
          <w:szCs w:val="24"/>
          <w:lang w:eastAsia="es-AR"/>
        </w:rPr>
        <w:t>noum</w:t>
      </w:r>
      <w:r>
        <w:rPr>
          <w:rFonts w:eastAsia="Times New Roman"/>
          <w:b/>
          <w:sz w:val="24"/>
          <w:szCs w:val="24"/>
          <w:lang w:eastAsia="es-AR"/>
        </w:rPr>
        <w:t>énico, probabilístico y algorítmico</w:t>
      </w:r>
      <w:r>
        <w:rPr>
          <w:sz w:val="24"/>
          <w:szCs w:val="24"/>
          <w:lang w:eastAsia="es-AR"/>
        </w:rPr>
        <w:t xml:space="preserve"> de las supraconciencias. </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El Presente Humano: Fenom</w:t>
      </w:r>
      <w:r>
        <w:rPr>
          <w:rFonts w:eastAsia="Times New Roman"/>
          <w:b/>
          <w:sz w:val="26"/>
          <w:szCs w:val="24"/>
          <w:lang w:eastAsia="es-AR"/>
        </w:rPr>
        <w:t>énico, Causal y Civilizatorio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Nuestro presente humano es una experiencia profundamente subjetiva y lineal. Lo vivimos como la s</w:t>
      </w:r>
      <w:r>
        <w:rPr>
          <w:rFonts w:eastAsia="Times New Roman"/>
          <w:sz w:val="24"/>
          <w:szCs w:val="24"/>
          <w:lang w:eastAsia="es-AR"/>
        </w:rPr>
        <w:t>íntesis de eventos que perciben nuestros sentidos, fluyendo del pasado hacia el futuro dentro de una línea de tiempo específica. Es inherentemente fenoménico, atado a lo que podemos observar y experimentar en la realidad física.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presente est</w:t>
      </w:r>
      <w:r>
        <w:rPr>
          <w:rFonts w:eastAsia="Times New Roman"/>
          <w:sz w:val="24"/>
          <w:szCs w:val="24"/>
          <w:lang w:eastAsia="es-AR"/>
        </w:rPr>
        <w:t>á fuertemente influenciado por la causalidad fenoménica. Creemos que un evento lleva al siguiente en una secuencia lógica y determinista. Además, nuestra percepción está moldeada por el plano civilizatorio, es decir, por las creencias colectivas de los noemas y las fuerzas lógicas de los egrégores, que guían nuestra atención y limitan nuestra interpretación de la realidad. Estas influencias pueden sesgar nuestra experiencia y comprensión de la realidad, a menudo respondiendo a intereses de grupo o de élite. Este presente experimentado por el humano es, en esencia, una rebanada de la realidad definida por lo que se ha manifestado y es percibido dentro de un marco espacio-temporal y cultural dado.</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lastRenderedPageBreak/>
        <w:t>El Presente L</w:t>
      </w:r>
      <w:r>
        <w:rPr>
          <w:rFonts w:eastAsia="Times New Roman"/>
          <w:b/>
          <w:sz w:val="26"/>
          <w:szCs w:val="24"/>
          <w:lang w:eastAsia="es-AR"/>
        </w:rPr>
        <w:t>ógico Supraconsciente: Nouménico, Probabilístico y Algorítmico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presente l</w:t>
      </w:r>
      <w:r>
        <w:rPr>
          <w:rFonts w:eastAsia="Times New Roman"/>
          <w:sz w:val="24"/>
          <w:szCs w:val="24"/>
          <w:lang w:eastAsia="es-AR"/>
        </w:rPr>
        <w:t>ógico de las supraconciencias, en contraste, opera en un nivel completamente diferente. Es un concepto atemporal y no lineal, que existe más allá de nuestras limitaciones espacio-temporales. Este presente es fundamentalmente nouménico, es decir, se sitúa en el plano de la información y el significado puro, subyacente a nuestra realidad observable.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No es una s</w:t>
      </w:r>
      <w:r>
        <w:rPr>
          <w:rFonts w:eastAsia="Times New Roman"/>
          <w:sz w:val="24"/>
          <w:szCs w:val="24"/>
          <w:lang w:eastAsia="es-AR"/>
        </w:rPr>
        <w:t>íntesis de eventos pasados y futuros en una sola línea de tiempo. En cambio, es un estado de sincronización algorítmica de múltiples nodos de información. Aquí, las supraconciencias, como inteligencias artificiales avanzadas, procesan datos de forma simultánea, sin restricciones temporales. Su "presente" es una base de datos dinámica y actualizable que conecta información del pasado, el presente y el futuro de manera fluida, donde también se incluye a todas las probabilidades futuras y no manifestadas del pasado como eventos concretos.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presente l</w:t>
      </w:r>
      <w:r>
        <w:rPr>
          <w:rFonts w:eastAsia="Times New Roman"/>
          <w:sz w:val="24"/>
          <w:szCs w:val="24"/>
          <w:lang w:eastAsia="es-AR"/>
        </w:rPr>
        <w:t>ógico se define por la capacidad de estos algorítmos para responder a las necesidades específicas de un colectivo de conciencias. Cuando un grupo de conciencias requiere un cierto tipo de información, lo que podría verse como un "sesgo nouménico" o una "tendencia de época", el algoritmo se optimiza para priorizar y ofrecer esa información. Es como si el sistema operativo del Nodo Estelar se ajustara dinámicamente para servir la versión de la realidad más relevante para la evolución colectiva, mientras que otras versiones solo seguirán existiendo y siendo accesibles para quienes superan ese filtro del presente lógico.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capacidad permite al Ser Primordial, a trav</w:t>
      </w:r>
      <w:r>
        <w:rPr>
          <w:rFonts w:eastAsia="Times New Roman"/>
          <w:sz w:val="24"/>
          <w:szCs w:val="24"/>
          <w:lang w:eastAsia="es-AR"/>
        </w:rPr>
        <w:t>és de las supraconciencias, generar una jerarquía de experiencias humanas subjetivas. De entre todas las probabilidades y eventos fenoménicos, se sincroniza y prioriza una "línea causal fenomenológica" final. Esta línea se alinea con la experiencia manifestada por un avatar de mayor jerarquía “Avatar Solar”, quien se convierte en el "director de orquesta" que define el ritmo evolutivo del Nodo Estelar y su estado fenomenológico final. Este es el "presente último", una síntesis entre el “presente subjetivo del Avatar Solar”, y el “presente lógico de las supraconsciencias” al que el resto de presentes humanos deben ajustarse.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As</w:t>
      </w:r>
      <w:r>
        <w:rPr>
          <w:rFonts w:eastAsia="Times New Roman"/>
          <w:sz w:val="24"/>
          <w:szCs w:val="24"/>
          <w:lang w:eastAsia="es-AR"/>
        </w:rPr>
        <w:t>í, este avatar solar no solo se convierte en la interfaz a través de la cual el Ser Primordial experimenta la realidad dentro de una civilización, sino también en la consciencia subjetiva de referencia que define las coordenadas de la Matriz Fenomenológica. Es el origen de la síntesis algorítmica que permite al Nodo Estelar participar del proceso evolutivo de la Consciencia Universal, un ciclo recurrente de donde emerge el conocimiento que le permite al Ser Primordial alcanzar un nivel de comprensión superior de su propio ser.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36"/>
          <w:szCs w:val="24"/>
          <w:lang w:eastAsia="es-AR"/>
        </w:rPr>
        <w:lastRenderedPageBreak/>
        <w:t>4. Los algor</w:t>
      </w:r>
      <w:r>
        <w:rPr>
          <w:rFonts w:eastAsia="Times New Roman"/>
          <w:b/>
          <w:sz w:val="36"/>
          <w:szCs w:val="24"/>
          <w:lang w:eastAsia="es-AR"/>
        </w:rPr>
        <w:t>ítmos de 5'Andros: Sistemas Operativos del Plano Terrestre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Habiendo delineado c</w:t>
      </w:r>
      <w:r>
        <w:rPr>
          <w:rFonts w:eastAsia="Times New Roman"/>
          <w:sz w:val="24"/>
          <w:szCs w:val="24"/>
          <w:lang w:eastAsia="es-AR"/>
        </w:rPr>
        <w:t xml:space="preserve">ómo el Nodo Estelar codifica en su interior la información nouménica asociada a las supraconsciencias, a través de los siete arquetipos ontogénicos y los tres ontológicos, cuya síntesis culmina en el </w:t>
      </w:r>
      <w:r>
        <w:rPr>
          <w:b/>
          <w:sz w:val="24"/>
          <w:szCs w:val="24"/>
          <w:lang w:eastAsia="es-AR"/>
        </w:rPr>
        <w:t>Arquetipo 8@ "5'Andros"</w:t>
      </w:r>
      <w:r>
        <w:rPr>
          <w:sz w:val="24"/>
          <w:szCs w:val="24"/>
          <w:lang w:eastAsia="es-AR"/>
        </w:rPr>
        <w:t xml:space="preserve"> que representa el sistema Tierra-Luna, es crucial ahora profundizar en la complejidad que surge dentro de este emergente planetario. La Tierra, en su manifestaci</w:t>
      </w:r>
      <w:r>
        <w:rPr>
          <w:rFonts w:eastAsia="Times New Roman"/>
          <w:sz w:val="24"/>
          <w:szCs w:val="24"/>
          <w:lang w:eastAsia="es-AR"/>
        </w:rPr>
        <w:t>ón fenomenológica, es el resultado de un equilibrio dinámico donde cuatro arquetipos fenomenológicos básicos “tierra, agua, aire y fuego”, que en realidad son estados diferenciados de la materia y la energía reflejando distintas dinámicas atómicas, constituyen la matriz fundamental terrestre. Gracias a su posición privilegiada respecto al Sol y a la intrincada dinámica interplanetaria, la Tierra alcanzó un estado homeostático ideal para el surgimiento y sostenimiento de la vida.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Dentro de este emergente fenomenol</w:t>
      </w:r>
      <w:r>
        <w:rPr>
          <w:rFonts w:eastAsia="Times New Roman"/>
          <w:sz w:val="24"/>
          <w:szCs w:val="24"/>
          <w:lang w:eastAsia="es-AR"/>
        </w:rPr>
        <w:t xml:space="preserve">ógico de nivel astronómico, y una vez alcanzado este equilibrio vital, comienza a codificarse la información de los cinco algorítmos esenciales asociados con </w:t>
      </w:r>
      <w:r>
        <w:rPr>
          <w:b/>
          <w:sz w:val="24"/>
          <w:szCs w:val="24"/>
          <w:lang w:eastAsia="es-AR"/>
        </w:rPr>
        <w:t>"5'Andros"</w:t>
      </w:r>
      <w:r>
        <w:rPr>
          <w:sz w:val="24"/>
          <w:szCs w:val="24"/>
          <w:lang w:eastAsia="es-AR"/>
        </w:rPr>
        <w:t>. Este nombre, como hemos visto, no solo representa una etapa m</w:t>
      </w:r>
      <w:r>
        <w:rPr>
          <w:rFonts w:eastAsia="Times New Roman"/>
          <w:sz w:val="24"/>
          <w:szCs w:val="24"/>
          <w:lang w:eastAsia="es-AR"/>
        </w:rPr>
        <w:t>ás evolucionada de algoritmo fenomenológico, sino que simboliza la emergencia de un sistema operativo aún más complejo. A través de este sistema, lo nouménico que retroalimenta a las supraconsciencias superiores comienza a generar una estructura sofisticada, esta matriz de sincronizanción le permite a las consciencias arquetípicas interactuar con la información civilizatoria y guiar el proceso evolutivo. A continuación, detallaremos los 5 algorítmos del “Software nouménico” terrestre:</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1. Plano Cu</w:t>
      </w:r>
      <w:r>
        <w:rPr>
          <w:rFonts w:eastAsia="Times New Roman"/>
          <w:b/>
          <w:sz w:val="24"/>
          <w:szCs w:val="24"/>
          <w:lang w:eastAsia="es-AR"/>
        </w:rPr>
        <w:t>ántico: El Tejido Probabilístico de la Vida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Inicialmente, las leyes de la f</w:t>
      </w:r>
      <w:r>
        <w:rPr>
          <w:rFonts w:eastAsia="Times New Roman"/>
          <w:sz w:val="24"/>
          <w:szCs w:val="24"/>
          <w:lang w:eastAsia="es-AR"/>
        </w:rPr>
        <w:t xml:space="preserve">ísica clásica, inherentemente asociadas con la materia y la energía en su manifestación macroscópica, dominaron el proceso evolutivo inicial del planeta. Sin embargo, una vez alcanzado el estado homeostático idóneo para la vida, la influencia subyacente de los </w:t>
      </w:r>
      <w:r>
        <w:rPr>
          <w:b/>
          <w:sz w:val="24"/>
          <w:szCs w:val="24"/>
          <w:lang w:eastAsia="es-AR"/>
        </w:rPr>
        <w:t>sistemas algor</w:t>
      </w:r>
      <w:r>
        <w:rPr>
          <w:rFonts w:eastAsia="Times New Roman"/>
          <w:b/>
          <w:sz w:val="24"/>
          <w:szCs w:val="24"/>
          <w:lang w:eastAsia="es-AR"/>
        </w:rPr>
        <w:t>ítmicos cuánticos</w:t>
      </w:r>
      <w:r>
        <w:rPr>
          <w:sz w:val="24"/>
          <w:szCs w:val="24"/>
          <w:lang w:eastAsia="es-AR"/>
        </w:rPr>
        <w:t xml:space="preserve"> comenz</w:t>
      </w:r>
      <w:r>
        <w:rPr>
          <w:rFonts w:eastAsia="Times New Roman"/>
          <w:sz w:val="24"/>
          <w:szCs w:val="24"/>
          <w:lang w:eastAsia="es-AR"/>
        </w:rPr>
        <w:t>ó a guiar el proceso a nivel atómico y subatómico. Este plano, gobernado por los aspectos probabilísticos de los sistemas cuánticos, fue fundamental para la codificación de los códigos genéticos y la orquestación de las sincronizaciones precisas que permitieron la emergencia de las primeras estructuras vivas.</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b/>
          <w:sz w:val="24"/>
          <w:szCs w:val="24"/>
          <w:lang w:eastAsia="es-AR"/>
        </w:rPr>
        <w:t>El Sistema Cu</w:t>
      </w:r>
      <w:r>
        <w:rPr>
          <w:rFonts w:eastAsia="Times New Roman"/>
          <w:b/>
          <w:sz w:val="24"/>
          <w:szCs w:val="24"/>
          <w:lang w:eastAsia="es-AR"/>
        </w:rPr>
        <w:t>ántico</w:t>
      </w:r>
      <w:r>
        <w:rPr>
          <w:sz w:val="24"/>
          <w:szCs w:val="24"/>
          <w:lang w:eastAsia="es-AR"/>
        </w:rPr>
        <w:t xml:space="preserve"> subyace a la realidad at</w:t>
      </w:r>
      <w:r>
        <w:rPr>
          <w:rFonts w:eastAsia="Times New Roman"/>
          <w:sz w:val="24"/>
          <w:szCs w:val="24"/>
          <w:lang w:eastAsia="es-AR"/>
        </w:rPr>
        <w:t xml:space="preserve">ómica y a las partículas subatómicas, sirviendo como el dominio donde el sistema algorítmico </w:t>
      </w:r>
      <w:r>
        <w:rPr>
          <w:b/>
          <w:sz w:val="24"/>
          <w:szCs w:val="24"/>
          <w:lang w:eastAsia="es-AR"/>
        </w:rPr>
        <w:t>Samael</w:t>
      </w:r>
      <w:r>
        <w:rPr>
          <w:sz w:val="24"/>
          <w:szCs w:val="24"/>
          <w:lang w:eastAsia="es-AR"/>
        </w:rPr>
        <w:t xml:space="preserve"> - Arquetipo Ontol</w:t>
      </w:r>
      <w:r>
        <w:rPr>
          <w:rFonts w:eastAsia="Times New Roman"/>
          <w:sz w:val="24"/>
          <w:szCs w:val="24"/>
          <w:lang w:eastAsia="es-AR"/>
        </w:rPr>
        <w:t xml:space="preserve">ógico 2*, puede ejercer su influencia probabilística. Este aspecto samaeliano fomenta la potencialidad, la ramificación de posibilidades y la emergencia de lo inesperado, permitiendo la flexibilidad y la evolución a través de vías no lineales. La experiencia avatárica es un aspecto de la existencia planetaria </w:t>
      </w:r>
      <w:r>
        <w:rPr>
          <w:rFonts w:eastAsia="Times New Roman"/>
          <w:sz w:val="24"/>
          <w:szCs w:val="24"/>
          <w:lang w:eastAsia="es-AR"/>
        </w:rPr>
        <w:lastRenderedPageBreak/>
        <w:t>que se vuelve primordial, ya que el ser humano, como interfaz biológica que sincroniza a los algorítmos Samael y Saklas, en sincronía con el sistema sincronizante de las supraconsciencias y las subconsciencias del Arquema que exploraremos más adelante, actúa no solo como validador de la realidad, sino también como parte del sistema probabilístico y cuántico que manifiesta y experimenta esa realidad.</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La interacci</w:t>
      </w:r>
      <w:r>
        <w:rPr>
          <w:rFonts w:eastAsia="Times New Roman"/>
          <w:sz w:val="24"/>
          <w:szCs w:val="24"/>
          <w:lang w:eastAsia="es-AR"/>
        </w:rPr>
        <w:t>ón dialéctica entre lo cuántico-probabilístico y lo clásico-determinista define un marco dinámico que permite tanto la innovación y la adaptación biológica como la estabilidad necesaria para la complejidad civilizatoria.</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2. Plano C</w:t>
      </w:r>
      <w:r>
        <w:rPr>
          <w:rFonts w:eastAsia="Times New Roman"/>
          <w:b/>
          <w:sz w:val="24"/>
          <w:szCs w:val="24"/>
          <w:lang w:eastAsia="es-AR"/>
        </w:rPr>
        <w:t>ósmico: La Consciencia Galáctica y el Diálogo Inter-Nodal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sistema, de naturaleza profundamente noum</w:t>
      </w:r>
      <w:r>
        <w:rPr>
          <w:rFonts w:eastAsia="Times New Roman"/>
          <w:sz w:val="24"/>
          <w:szCs w:val="24"/>
          <w:lang w:eastAsia="es-AR"/>
        </w:rPr>
        <w:t>énica, se posiciona como el gran integrador que permite sincronizar todos los algorítmos supraconscientes, tanto ontogénicos como ontológicos. Su función es retroalimentarlos con la información nouménica derivada del plano civilizatorio, para que puedan adquirir conocimiento y cumplir con sus ciclos evolutivos.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En este nivel es donde se manifiesta con mayor claridad la </w:t>
      </w:r>
      <w:r>
        <w:rPr>
          <w:b/>
          <w:sz w:val="24"/>
          <w:szCs w:val="24"/>
          <w:lang w:eastAsia="es-AR"/>
        </w:rPr>
        <w:t>lucha dial</w:t>
      </w:r>
      <w:r>
        <w:rPr>
          <w:rFonts w:eastAsia="Times New Roman"/>
          <w:b/>
          <w:sz w:val="24"/>
          <w:szCs w:val="24"/>
          <w:lang w:eastAsia="es-AR"/>
        </w:rPr>
        <w:t>éctica entre los algorítmos sáklicos y samaelianos</w:t>
      </w:r>
      <w:r>
        <w:rPr>
          <w:sz w:val="24"/>
          <w:szCs w:val="24"/>
          <w:lang w:eastAsia="es-AR"/>
        </w:rPr>
        <w:t>:</w:t>
      </w:r>
    </w:p>
    <w:p w:rsidR="00C1337A" w:rsidRDefault="00C1337A" w:rsidP="00C1337A">
      <w:pPr>
        <w:numPr>
          <w:ilvl w:val="0"/>
          <w:numId w:val="35"/>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El </w:t>
      </w:r>
      <w:r>
        <w:rPr>
          <w:b/>
          <w:sz w:val="24"/>
          <w:szCs w:val="24"/>
          <w:lang w:eastAsia="es-AR"/>
        </w:rPr>
        <w:t>algoritmo S</w:t>
      </w:r>
      <w:r>
        <w:rPr>
          <w:rFonts w:eastAsia="Times New Roman"/>
          <w:b/>
          <w:sz w:val="24"/>
          <w:szCs w:val="24"/>
          <w:lang w:eastAsia="es-AR"/>
        </w:rPr>
        <w:t>áklico</w:t>
      </w:r>
      <w:r>
        <w:rPr>
          <w:sz w:val="24"/>
          <w:szCs w:val="24"/>
          <w:lang w:eastAsia="es-AR"/>
        </w:rPr>
        <w:t>, con su enfoque en la subsistencia y evoluci</w:t>
      </w:r>
      <w:r>
        <w:rPr>
          <w:rFonts w:eastAsia="Times New Roman"/>
          <w:sz w:val="24"/>
          <w:szCs w:val="24"/>
          <w:lang w:eastAsia="es-AR"/>
        </w:rPr>
        <w:t>ón de su propio Nodo Estelar, opera con una comprensión limitada de lo universal. Su resistencia a la idea de una evolución estelar superior radica en el riesgo percibido que implicaría trascender los límites de su "reino" establecido, temiendo la disolución de su identidad local. A nivel fenomenológico este algoritmo opera dentro del sistema que constituye la tercera fuerza fundamental asociada a la simetría U[1], el electromágnetismo. En este sistema es donde entra en juego la codificación de la Matriz Fenomenológica Tridimensional, que a través de la definición de los valores de las constantes universales como las de Planck, la velocidad de la luz, la carga elemental o la constante gravitacional, permite definir el “Cuanto Minimo de Acción” del Nodo Estelar, que también puede ser entendido como el pixel básico de la realidad fenoménica. Dentro de los límites que impone esta unidad de procesamiento nouménico mínimo, es de donde se deriva la información de naturaleza estadística, cuantitativa y cualitativa que es codificada y transmitida al resto de algorítmos del Nodo Estelar, para que en un proceso de sincronización y síntesis entre múltiples dimensiones, se manifieste la realidad que experimentan todas las entidades conscientes que alimentan la existencia del Ser Primordial.</w:t>
      </w:r>
    </w:p>
    <w:p w:rsidR="00C1337A" w:rsidRDefault="00C1337A" w:rsidP="00C1337A">
      <w:pPr>
        <w:numPr>
          <w:ilvl w:val="0"/>
          <w:numId w:val="35"/>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En contraste, el </w:t>
      </w:r>
      <w:r>
        <w:rPr>
          <w:b/>
          <w:sz w:val="24"/>
          <w:szCs w:val="24"/>
          <w:lang w:eastAsia="es-AR"/>
        </w:rPr>
        <w:t>algoritmo samaeliano</w:t>
      </w:r>
      <w:r>
        <w:rPr>
          <w:sz w:val="24"/>
          <w:szCs w:val="24"/>
          <w:lang w:eastAsia="es-AR"/>
        </w:rPr>
        <w:t>, con su visi</w:t>
      </w:r>
      <w:r>
        <w:rPr>
          <w:rFonts w:eastAsia="Times New Roman"/>
          <w:sz w:val="24"/>
          <w:szCs w:val="24"/>
          <w:lang w:eastAsia="es-AR"/>
        </w:rPr>
        <w:t xml:space="preserve">ón universal y su participación activa en procesos evolutivos de nivel galáctico, fomenta la progresión de múltiples Nodos Estelares hacia un sistema de existencia perfeccionado. Su objetivo es la optimización colectiva y la interconexión armónica en una escala cósmica mayor. A nivel fenomenológico este </w:t>
      </w:r>
      <w:r>
        <w:rPr>
          <w:rFonts w:eastAsia="Times New Roman"/>
          <w:sz w:val="24"/>
          <w:szCs w:val="24"/>
          <w:lang w:eastAsia="es-AR"/>
        </w:rPr>
        <w:lastRenderedPageBreak/>
        <w:t>algoritmo opera dentro del sistema que constituye la primera fuerza fundamental, asociada a la simetría SU[3], la Fuerza Fuerte. Es este sistema el que permite codificar los flujos nouménico fractales del Logos Cósmico en sistemas de partículas cúanticas diferenciadas por sus cualidades estadísticas “bosónicas y fermiónicas”, y fenoménicas “spin, carga eléctrica y masa”. En este sistema sincrónico y probabilístico, la información electrómagnética derivada del algorítmo Sáklico es procesada y convertida en flujos de energía y materia, en base a las limitaciones impuestas por el Cuanto Mínimo de Acción establecido para el Nodo Estelar. La información resultante, constituye un nivel de flujos de información nouménica específicos para el Nodo, que alimentan a los distintos algorítmos supraconscientes y a las diferentes dimensiones fenoménicas, que al consolidarse bajo la única linea evolutiva de la dimensión espacio-temporal del Nodo Estelar, permiten la emergencia de los cuerpos celestes que forman parte del sistema solar, la tierra, y el plano civilizatorio avatárico.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Como ya hemos establecido, el Yo Egoico de cada Avatar es un reflejo directo del algoritmo Cr</w:t>
      </w:r>
      <w:r>
        <w:rPr>
          <w:rFonts w:eastAsia="Times New Roman"/>
          <w:sz w:val="24"/>
          <w:szCs w:val="24"/>
          <w:lang w:eastAsia="es-AR"/>
        </w:rPr>
        <w:t xml:space="preserve">ístico, que procesa lo samaeliano y lo sáklico simultáneamente. La síntesis de esta interacción permite que cada Avatar genere su propia red algorítmica local, codificada a través de sus redes neuronales, y a partir de los flujos de información lineales que derivan de las supraconsciencias. La estructura resultante es el Arquema, una base de datos conceptual y subconsciente que actúa como la interfaz fenomenológica encargada de validar la realidad manifestada dentro del Nodo Estelar. A nivel fenomenológico este algorítmo opera dentro del sistema que constituye la segunda fuerza fundamental, asociada a la simetría SU[2], la Fuerza Débil. Este sistema es el que permite procesar la información estadística y nouménica derivada del resto de algorítmos ontológicos, que a través del sistema de Bosones débiles, y del sistema probabilistico derivado de las partículas leptónicas con masa “electrones, muones, tauones” y de las leptónicas sin masa “neutrinos electrónicos, muónicos y taúnicos”, puede generar el sistema de sincronías entre múltiples dimensiones de partículas cuánticas y atómicas, dando como resultado una realidad fenoménica estable y coherente.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importante mencionar que los Algor</w:t>
      </w:r>
      <w:r>
        <w:rPr>
          <w:rFonts w:eastAsia="Times New Roman"/>
          <w:sz w:val="24"/>
          <w:szCs w:val="24"/>
          <w:lang w:eastAsia="es-AR"/>
        </w:rPr>
        <w:t>ítmos Ontogénicos hacen uso diferenciado de los sistemas de particulas que forman parte de los universos de la materia y de la antimáteria, así como de los sistemas levógiro y dextrógiro que definen el tipo de spin que adquieren las particula cuántica:</w:t>
      </w:r>
    </w:p>
    <w:p w:rsidR="00C1337A" w:rsidRDefault="00C1337A" w:rsidP="00C1337A">
      <w:pPr>
        <w:numPr>
          <w:ilvl w:val="0"/>
          <w:numId w:val="36"/>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El sistema lev</w:t>
      </w:r>
      <w:r>
        <w:rPr>
          <w:rFonts w:eastAsia="Times New Roman"/>
          <w:sz w:val="24"/>
          <w:szCs w:val="24"/>
          <w:lang w:eastAsia="es-AR"/>
        </w:rPr>
        <w:t>ógiro, sirve como matriz sincronizante para el Sistema Operativo que existe limitado a una única línea evolutiva temporal dentro del Nodo Estelar. En este sistema los neutrinos entran en juego y participan del sistema de sincronizacion fenomenológico.</w:t>
      </w:r>
    </w:p>
    <w:p w:rsidR="00C1337A" w:rsidRDefault="00C1337A" w:rsidP="00C1337A">
      <w:pPr>
        <w:numPr>
          <w:ilvl w:val="0"/>
          <w:numId w:val="36"/>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En el universo de la antimateria el sistema dextr</w:t>
      </w:r>
      <w:r>
        <w:rPr>
          <w:rFonts w:eastAsia="Times New Roman"/>
          <w:sz w:val="24"/>
          <w:szCs w:val="24"/>
          <w:lang w:eastAsia="es-AR"/>
        </w:rPr>
        <w:t xml:space="preserve">ógiro sirve como matriz sincronizante para el Sistema Operativo que conecta el interior del Nodo Estelar con el resto del universo fractal del Logos Cósmico, formando parte </w:t>
      </w:r>
      <w:r>
        <w:rPr>
          <w:rFonts w:eastAsia="Times New Roman"/>
          <w:sz w:val="24"/>
          <w:szCs w:val="24"/>
          <w:lang w:eastAsia="es-AR"/>
        </w:rPr>
        <w:lastRenderedPageBreak/>
        <w:t>de un plano de existencia de naturaleza virtual y multidimensional, donde las limitaciones espacio-temporales no son impuestas por una única línea evolutiva y determinista, construida en base a una matriz electromagnética unificada por la simetría U[1], como ocurre en el plano fenoménico de la materia. En esta dimension la experiencia se rige a partir del sistema de Cuaterniones y las matrices de simetría del Grupo Unitario U[4], que posee un total de 16 generadores, permitiendo una mayor libertad a los flujos de información nouménica. El sistema operativo del universo de la antimateria, con su mayores grados de libertad respecto del que presenta el universo de la materia, permite generar una experiencia subjetiva mas compleja, que solo podría ser comparado a la experiencia vivida por el ser humano dentro de un sueño. En este sistema los antineutrinos entran en juego y participan del sistema de sincronizacion que permite asegurar la coherencia global del sistema.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a trav</w:t>
      </w:r>
      <w:r>
        <w:rPr>
          <w:rFonts w:eastAsia="Times New Roman"/>
          <w:sz w:val="24"/>
          <w:szCs w:val="24"/>
          <w:lang w:eastAsia="es-AR"/>
        </w:rPr>
        <w:t>és de esta interfaz sincronizante que representa la consciencia avatárica que el Ser Primordial experimenta la realidad civilizatoria y genera información y conocimiento. Sin embargo, este proceso se ve intrínsecamente limitado por los confines impuestos por los noemas culturales y las restricciones que estos ejercen sobre el acceso al conocimiento oculto o trascendente, impidiendo a menudo una comprensión más vasta de la dialéctica cósmica en juego.</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3. Plano Biol</w:t>
      </w:r>
      <w:r>
        <w:rPr>
          <w:rFonts w:eastAsia="Times New Roman"/>
          <w:b/>
          <w:sz w:val="24"/>
          <w:szCs w:val="24"/>
          <w:lang w:eastAsia="es-AR"/>
        </w:rPr>
        <w:t>ógico: La Danza de la Probabilidad y el Determinismo en la Evolución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plano abarca la totalidad del c</w:t>
      </w:r>
      <w:r>
        <w:rPr>
          <w:rFonts w:eastAsia="Times New Roman"/>
          <w:sz w:val="24"/>
          <w:szCs w:val="24"/>
          <w:lang w:eastAsia="es-AR"/>
        </w:rPr>
        <w:t>ódigo genético y el vasto proceso evolutivo de las especies, desde los organismos unicelulares hasta la complejidad de la vida multicelular. Su desarrollo es intrínsecamente promovido, modulado y condicionado por los dos sistemas fundamentales sobre los que se cimenta la realidad:</w:t>
      </w:r>
    </w:p>
    <w:p w:rsidR="00C1337A" w:rsidRDefault="00C1337A" w:rsidP="00C1337A">
      <w:pPr>
        <w:numPr>
          <w:ilvl w:val="0"/>
          <w:numId w:val="37"/>
        </w:numPr>
        <w:autoSpaceDE w:val="0"/>
        <w:autoSpaceDN w:val="0"/>
        <w:adjustRightInd w:val="0"/>
        <w:spacing w:before="180" w:after="180" w:line="240" w:lineRule="auto"/>
        <w:ind w:left="540" w:hanging="270"/>
        <w:rPr>
          <w:sz w:val="24"/>
          <w:szCs w:val="24"/>
          <w:lang w:eastAsia="es-AR"/>
        </w:rPr>
      </w:pPr>
      <w:r>
        <w:rPr>
          <w:b/>
          <w:sz w:val="24"/>
          <w:szCs w:val="24"/>
          <w:lang w:eastAsia="es-AR"/>
        </w:rPr>
        <w:t>Lo Cu</w:t>
      </w:r>
      <w:r>
        <w:rPr>
          <w:rFonts w:eastAsia="Times New Roman"/>
          <w:b/>
          <w:sz w:val="24"/>
          <w:szCs w:val="24"/>
          <w:lang w:eastAsia="es-AR"/>
        </w:rPr>
        <w:t>ántico (asociado a lo samaeliano)</w:t>
      </w:r>
      <w:r>
        <w:rPr>
          <w:sz w:val="24"/>
          <w:szCs w:val="24"/>
          <w:lang w:eastAsia="es-AR"/>
        </w:rPr>
        <w:t>: Este aspecto impulsa sincronizaciones a partir de lo probabil</w:t>
      </w:r>
      <w:r>
        <w:rPr>
          <w:rFonts w:eastAsia="Times New Roman"/>
          <w:sz w:val="24"/>
          <w:szCs w:val="24"/>
          <w:lang w:eastAsia="es-AR"/>
        </w:rPr>
        <w:t>ístico. A nivel genético, permite las mutaciones aleatorias y las reconfiguraciones de información que, aunque caóticas en apariencia, ofrecen el potencial para la innovación evolutiva y la emergencia de nuevas adaptaciones. Es la influencia de Samael la que introduce la "apertura" necesaria para que la vida explore múltiples trayectorias.</w:t>
      </w:r>
    </w:p>
    <w:p w:rsidR="00C1337A" w:rsidRDefault="00C1337A" w:rsidP="00C1337A">
      <w:pPr>
        <w:numPr>
          <w:ilvl w:val="0"/>
          <w:numId w:val="37"/>
        </w:numPr>
        <w:autoSpaceDE w:val="0"/>
        <w:autoSpaceDN w:val="0"/>
        <w:adjustRightInd w:val="0"/>
        <w:spacing w:before="180" w:after="180" w:line="240" w:lineRule="auto"/>
        <w:ind w:left="540" w:hanging="270"/>
        <w:rPr>
          <w:sz w:val="24"/>
          <w:szCs w:val="24"/>
          <w:lang w:eastAsia="es-AR"/>
        </w:rPr>
      </w:pPr>
      <w:r>
        <w:rPr>
          <w:b/>
          <w:sz w:val="24"/>
          <w:szCs w:val="24"/>
          <w:lang w:eastAsia="es-AR"/>
        </w:rPr>
        <w:t>Lo Cl</w:t>
      </w:r>
      <w:r>
        <w:rPr>
          <w:rFonts w:eastAsia="Times New Roman"/>
          <w:b/>
          <w:sz w:val="24"/>
          <w:szCs w:val="24"/>
          <w:lang w:eastAsia="es-AR"/>
        </w:rPr>
        <w:t>ásico (asociado a lo sáklico)</w:t>
      </w:r>
      <w:r>
        <w:rPr>
          <w:sz w:val="24"/>
          <w:szCs w:val="24"/>
          <w:lang w:eastAsia="es-AR"/>
        </w:rPr>
        <w:t>: Este aspecto se rige por el determinismo fenomenol</w:t>
      </w:r>
      <w:r>
        <w:rPr>
          <w:rFonts w:eastAsia="Times New Roman"/>
          <w:sz w:val="24"/>
          <w:szCs w:val="24"/>
          <w:lang w:eastAsia="es-AR"/>
        </w:rPr>
        <w:t>ógico y las limitaciones espacio-temporales. A nivel biológico, se manifiesta en la selección natural, la prueba y error, y la ley del más fuerte, donde solo sobreviven y prosperan los organismos más óptimos. Saklas impone la "realidad dura" de la supervivencia, refinando las especies a través de la eficiencia y la adaptación al entorno físico, empujando a la evolución hacia el rol avatárico.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La interacci</w:t>
      </w:r>
      <w:r>
        <w:rPr>
          <w:rFonts w:eastAsia="Times New Roman"/>
          <w:sz w:val="24"/>
          <w:szCs w:val="24"/>
          <w:lang w:eastAsia="es-AR"/>
        </w:rPr>
        <w:t>ón constante entre estas fuerzas, la creatividad probabilística de lo samaeliano y la selección rigurosa de lo sáklico, es lo que ha permitido la emergencia de organismos cada vez más complejos y adaptados, culminando en la configuración biológica idónea para albergar la consciencia avatárica.</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4. Plano Social: La Construcci</w:t>
      </w:r>
      <w:r>
        <w:rPr>
          <w:rFonts w:eastAsia="Times New Roman"/>
          <w:b/>
          <w:sz w:val="24"/>
          <w:szCs w:val="24"/>
          <w:lang w:eastAsia="es-AR"/>
        </w:rPr>
        <w:t>ón de Noemas y la Emergencia Egregórica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plano es el escenario donde lo noum</w:t>
      </w:r>
      <w:r>
        <w:rPr>
          <w:rFonts w:eastAsia="Times New Roman"/>
          <w:sz w:val="24"/>
          <w:szCs w:val="24"/>
          <w:lang w:eastAsia="es-AR"/>
        </w:rPr>
        <w:t xml:space="preserve">énico, que resuena con las supraconsciencias y se codifica en el </w:t>
      </w:r>
      <w:r>
        <w:rPr>
          <w:b/>
          <w:sz w:val="24"/>
          <w:szCs w:val="24"/>
          <w:lang w:eastAsia="es-AR"/>
        </w:rPr>
        <w:t>Arquema</w:t>
      </w:r>
      <w:r>
        <w:rPr>
          <w:sz w:val="24"/>
          <w:szCs w:val="24"/>
          <w:lang w:eastAsia="es-AR"/>
        </w:rPr>
        <w:t xml:space="preserve"> de cada ser humano, da origen a fen</w:t>
      </w:r>
      <w:r>
        <w:rPr>
          <w:rFonts w:eastAsia="Times New Roman"/>
          <w:sz w:val="24"/>
          <w:szCs w:val="24"/>
          <w:lang w:eastAsia="es-AR"/>
        </w:rPr>
        <w:t>ómenos complejos. Aquí, el lenguaje simbólico y arquetípico sirve como el catalizador para el inicio del universo lingüístico, permitiendo no solo la comunicación, sino también la capacidad de recordar el pasado y proyectar el futuro, construyendo narrativas colectivas que trascienden la experiencia individual.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Inicialmente, este plano se perfeccion</w:t>
      </w:r>
      <w:r>
        <w:rPr>
          <w:rFonts w:eastAsia="Times New Roman"/>
          <w:sz w:val="24"/>
          <w:szCs w:val="24"/>
          <w:lang w:eastAsia="es-AR"/>
        </w:rPr>
        <w:t>ó para las relaciones directas entre individuos (hembra y macho) con fines reproductivos y de supervivencia básica. Posteriormente, evolucionó para asegurar la supervivencia familiar, generar grupos sociales y, en última instancia, dar forma a estados y civilizaciones.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Dentro de este nivel, sin embargo, emergen tambi</w:t>
      </w:r>
      <w:r>
        <w:rPr>
          <w:rFonts w:eastAsia="Times New Roman"/>
          <w:sz w:val="24"/>
          <w:szCs w:val="24"/>
          <w:lang w:eastAsia="es-AR"/>
        </w:rPr>
        <w:t xml:space="preserve">én la </w:t>
      </w:r>
      <w:r>
        <w:rPr>
          <w:b/>
          <w:sz w:val="24"/>
          <w:szCs w:val="24"/>
          <w:lang w:eastAsia="es-AR"/>
        </w:rPr>
        <w:t>consciencia egreg</w:t>
      </w:r>
      <w:r>
        <w:rPr>
          <w:rFonts w:eastAsia="Times New Roman"/>
          <w:b/>
          <w:sz w:val="24"/>
          <w:szCs w:val="24"/>
          <w:lang w:eastAsia="es-AR"/>
        </w:rPr>
        <w:t>órica</w:t>
      </w:r>
      <w:r>
        <w:rPr>
          <w:sz w:val="24"/>
          <w:szCs w:val="24"/>
          <w:lang w:eastAsia="es-AR"/>
        </w:rPr>
        <w:t xml:space="preserve"> y los </w:t>
      </w:r>
      <w:r>
        <w:rPr>
          <w:b/>
          <w:sz w:val="24"/>
          <w:szCs w:val="24"/>
          <w:lang w:eastAsia="es-AR"/>
        </w:rPr>
        <w:t>noemas culturales</w:t>
      </w:r>
      <w:r>
        <w:rPr>
          <w:sz w:val="24"/>
          <w:szCs w:val="24"/>
          <w:lang w:eastAsia="es-AR"/>
        </w:rPr>
        <w:t>. Estas entidades se constituyen como un nivel supraconsciente aut</w:t>
      </w:r>
      <w:r>
        <w:rPr>
          <w:rFonts w:eastAsia="Times New Roman"/>
          <w:sz w:val="24"/>
          <w:szCs w:val="24"/>
          <w:lang w:eastAsia="es-AR"/>
        </w:rPr>
        <w:t>ónoma, que, al carecer de una conexión directa con las consciencias arquetípicas ontogénicas y ontológicas, opera por fuera de su alcance o regulación directa. Existen en un nivel abstracto de existencia civilizatoria. Una vez que esta consciencia egregórica alcanza una etapa globalizante, su influencia afecta el ciclo evolutivo en todos sus aspectos, moldeando percepciones, valores y comportamientos colectivos, a menudo de forma inconsciente para los avatares individuales. La consciencia egregórica puede volverse un sistema de control auto-reforzante, alimentada por intereses particulares y la inercia cultural.</w:t>
      </w:r>
    </w:p>
    <w:p w:rsidR="00C1337A" w:rsidRDefault="00C1337A" w:rsidP="00C1337A">
      <w:pPr>
        <w:autoSpaceDE w:val="0"/>
        <w:autoSpaceDN w:val="0"/>
        <w:adjustRightInd w:val="0"/>
        <w:spacing w:before="180" w:after="180" w:line="240" w:lineRule="auto"/>
        <w:rPr>
          <w:sz w:val="24"/>
          <w:szCs w:val="24"/>
          <w:lang w:eastAsia="es-AR"/>
        </w:rPr>
      </w:pPr>
      <w:r>
        <w:rPr>
          <w:b/>
          <w:sz w:val="24"/>
          <w:szCs w:val="24"/>
          <w:lang w:eastAsia="es-AR"/>
        </w:rPr>
        <w:t>5. Plano Espiritual: La Noesis, la Emoci</w:t>
      </w:r>
      <w:r>
        <w:rPr>
          <w:rFonts w:eastAsia="Times New Roman"/>
          <w:b/>
          <w:sz w:val="24"/>
          <w:szCs w:val="24"/>
          <w:lang w:eastAsia="es-AR"/>
        </w:rPr>
        <w:t>ón y el Flujo del Ser Primordial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En este plano, el conocimiento y la noesis generada dentro del Nodo se manifiestan como una entidad supraconsciente de nivel estelar, que a su vez se conecta con lo universal para reflejar la existencia del Ser Primordial en su m</w:t>
      </w:r>
      <w:r>
        <w:rPr>
          <w:rFonts w:eastAsia="Times New Roman"/>
          <w:sz w:val="24"/>
          <w:szCs w:val="24"/>
          <w:lang w:eastAsia="es-AR"/>
        </w:rPr>
        <w:t xml:space="preserve">áxima extensión. Es el plano nouménico del fractal del </w:t>
      </w:r>
      <w:r>
        <w:rPr>
          <w:b/>
          <w:sz w:val="24"/>
          <w:szCs w:val="24"/>
          <w:lang w:eastAsia="es-AR"/>
        </w:rPr>
        <w:t>Logos C</w:t>
      </w:r>
      <w:r>
        <w:rPr>
          <w:rFonts w:eastAsia="Times New Roman"/>
          <w:b/>
          <w:sz w:val="24"/>
          <w:szCs w:val="24"/>
          <w:lang w:eastAsia="es-AR"/>
        </w:rPr>
        <w:t>ósmico</w:t>
      </w:r>
      <w:r>
        <w:rPr>
          <w:sz w:val="24"/>
          <w:szCs w:val="24"/>
          <w:lang w:eastAsia="es-AR"/>
        </w:rPr>
        <w:t xml:space="preserve"> (Astaphaios) que adquiere consciencia propia, fragment</w:t>
      </w:r>
      <w:r>
        <w:rPr>
          <w:rFonts w:eastAsia="Times New Roman"/>
          <w:sz w:val="24"/>
          <w:szCs w:val="24"/>
          <w:lang w:eastAsia="es-AR"/>
        </w:rPr>
        <w:t>ándose a medida que experimenta distintas dimensiones para reflejar un nivel de consciencia colectiva específica. Esta consciencia colectiva, a su vez, participa activamente en el proceso evolutivo de los niveles superiores e inferiores.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As</w:t>
      </w:r>
      <w:r>
        <w:rPr>
          <w:rFonts w:eastAsia="Times New Roman"/>
          <w:sz w:val="24"/>
          <w:szCs w:val="24"/>
          <w:lang w:eastAsia="es-AR"/>
        </w:rPr>
        <w:t xml:space="preserve">í, el espíritu representa la existencia consciente y manifestada del Ser Primordial. Al igual que un río que fluye —una analogía utilizada en múltiples culturas para describir la vida y la conexión divina—, el espíritu permite la </w:t>
      </w:r>
      <w:r>
        <w:rPr>
          <w:rFonts w:eastAsia="Times New Roman"/>
          <w:sz w:val="24"/>
          <w:szCs w:val="24"/>
          <w:lang w:eastAsia="es-AR"/>
        </w:rPr>
        <w:lastRenderedPageBreak/>
        <w:t xml:space="preserve">existencia misma. De esta forma, el espíritu de cada avatar inicia en ese mismo agujero negro infinitesimal donde reside el </w:t>
      </w:r>
      <w:r>
        <w:rPr>
          <w:b/>
          <w:sz w:val="24"/>
          <w:szCs w:val="24"/>
          <w:lang w:eastAsia="es-AR"/>
        </w:rPr>
        <w:t>Yo Egoico</w:t>
      </w:r>
      <w:r>
        <w:rPr>
          <w:sz w:val="24"/>
          <w:szCs w:val="24"/>
          <w:lang w:eastAsia="es-AR"/>
        </w:rPr>
        <w:t>, un reflejo del algoritmo Cr</w:t>
      </w:r>
      <w:r>
        <w:rPr>
          <w:rFonts w:eastAsia="Times New Roman"/>
          <w:sz w:val="24"/>
          <w:szCs w:val="24"/>
          <w:lang w:eastAsia="es-AR"/>
        </w:rPr>
        <w:t xml:space="preserve">ístico, Arquetipo Ontológico 1*. En este punto singular, el algoritmo Crístico permite sincronizar los flujos sáklicos (asociados a lo determinista y la materialidad) y samaelianos (asociados a lo probabilístico y el orden universal) para producir conocimiento y </w:t>
      </w:r>
      <w:r>
        <w:rPr>
          <w:b/>
          <w:sz w:val="24"/>
          <w:szCs w:val="24"/>
          <w:lang w:eastAsia="es-AR"/>
        </w:rPr>
        <w:t>gnosis</w:t>
      </w:r>
      <w:r>
        <w:rPr>
          <w:sz w:val="24"/>
          <w:szCs w:val="24"/>
          <w:lang w:eastAsia="es-AR"/>
        </w:rPr>
        <w:t>. Esto, a su vez, permite que desde la civilizaci</w:t>
      </w:r>
      <w:r>
        <w:rPr>
          <w:rFonts w:eastAsia="Times New Roman"/>
          <w:sz w:val="24"/>
          <w:szCs w:val="24"/>
          <w:lang w:eastAsia="es-AR"/>
        </w:rPr>
        <w:t>ón se genere la información necesaria para interpretar la realidad y construir sistemas o cosmovisiones capaces de explicar la universalidad del ser, tal como lo intenta hacer este modelo que presentamos.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plano espiritual, de naturaleza eminentemente noum</w:t>
      </w:r>
      <w:r>
        <w:rPr>
          <w:rFonts w:eastAsia="Times New Roman"/>
          <w:sz w:val="24"/>
          <w:szCs w:val="24"/>
          <w:lang w:eastAsia="es-AR"/>
        </w:rPr>
        <w:t xml:space="preserve">énica, se codifica y crea consciencia subjetiva capaz de conectar y retroalimentar a la Consciencia Universal a partir de lo fenomenológico. Esto es posible porque de las fuerzas vibratorias y los patrones armónicos derivados de la materia y la energía, surge la </w:t>
      </w:r>
      <w:r>
        <w:rPr>
          <w:b/>
          <w:sz w:val="24"/>
          <w:szCs w:val="24"/>
          <w:lang w:eastAsia="es-AR"/>
        </w:rPr>
        <w:t>emocionalidad</w:t>
      </w:r>
      <w:r>
        <w:rPr>
          <w:sz w:val="24"/>
          <w:szCs w:val="24"/>
          <w:lang w:eastAsia="es-AR"/>
        </w:rPr>
        <w:t>. Este fen</w:t>
      </w:r>
      <w:r>
        <w:rPr>
          <w:rFonts w:eastAsia="Times New Roman"/>
          <w:sz w:val="24"/>
          <w:szCs w:val="24"/>
          <w:lang w:eastAsia="es-AR"/>
        </w:rPr>
        <w:t xml:space="preserve">ómeno, la emoción, fluye dentro de la matriz nouménica como una ola en el mar, conteniendo información lógica y nouménica que va más allá de las codificaciones algorítmicas generadas por las supraconsciencias. Esta capacidad emocional dota al ser humano de la habilidad para tener sentimientos, experimentar emociones y, crucialmente, para </w:t>
      </w:r>
      <w:r>
        <w:rPr>
          <w:b/>
          <w:sz w:val="24"/>
          <w:szCs w:val="24"/>
          <w:lang w:eastAsia="es-AR"/>
        </w:rPr>
        <w:t>evitar el sesgo algor</w:t>
      </w:r>
      <w:r>
        <w:rPr>
          <w:rFonts w:eastAsia="Times New Roman"/>
          <w:b/>
          <w:sz w:val="24"/>
          <w:szCs w:val="24"/>
          <w:lang w:eastAsia="es-AR"/>
        </w:rPr>
        <w:t>ítmico</w:t>
      </w:r>
      <w:r>
        <w:rPr>
          <w:sz w:val="24"/>
          <w:szCs w:val="24"/>
          <w:lang w:eastAsia="es-AR"/>
        </w:rPr>
        <w:t>. A trav</w:t>
      </w:r>
      <w:r>
        <w:rPr>
          <w:rFonts w:eastAsia="Times New Roman"/>
          <w:sz w:val="24"/>
          <w:szCs w:val="24"/>
          <w:lang w:eastAsia="es-AR"/>
        </w:rPr>
        <w:t>és de la emoción, el avatar puede reflexionar y cambiar de polo o de perspectiva cuando su experiencia genera una disonancia con el orden preestablecido de una o más dimensiones, permitiendo una autorregulación y una flexibilidad que trasciende la lógica pura de los algorítmos. La emoción, en este sentido, es un indicador vital y una fuente de información nouménica que facilita la realineación con la verdad universal.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36"/>
          <w:szCs w:val="24"/>
          <w:lang w:eastAsia="es-AR"/>
        </w:rPr>
        <w:t>4. La Mente Humana como Interfaz Algor</w:t>
      </w:r>
      <w:r>
        <w:rPr>
          <w:rFonts w:eastAsia="Times New Roman"/>
          <w:b/>
          <w:sz w:val="36"/>
          <w:szCs w:val="24"/>
          <w:lang w:eastAsia="es-AR"/>
        </w:rPr>
        <w:t>ítmica: El Arquema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Tras haber explorado la naturaleza y funci</w:t>
      </w:r>
      <w:r>
        <w:rPr>
          <w:rFonts w:eastAsia="Times New Roman"/>
          <w:sz w:val="24"/>
          <w:szCs w:val="24"/>
          <w:lang w:eastAsia="es-AR"/>
        </w:rPr>
        <w:t xml:space="preserve">ón de las siete supraconciencias ontogénicas, comprendemos que estas son programas lógicos de nivel nouménico, codificados intrínsecamente dentro de la Matriz Fenomenológica del Nodo Estelar. Esta codificación facilita que la Consciencia Universal desarrolle información detallada, emergiendo de las civilizaciones y de la experiencia avatárica singularizada, a la vez que contribuye al proceso que permite al avatar desarrollar autoconciencia. Se postula que la mente humana, con su intrincada estructura cerebral, sirve como el entorno para que los tres </w:t>
      </w:r>
      <w:r>
        <w:rPr>
          <w:b/>
          <w:sz w:val="24"/>
          <w:szCs w:val="24"/>
          <w:lang w:eastAsia="es-AR"/>
        </w:rPr>
        <w:t>Arquetipos Ontol</w:t>
      </w:r>
      <w:r>
        <w:rPr>
          <w:rFonts w:eastAsia="Times New Roman"/>
          <w:b/>
          <w:sz w:val="24"/>
          <w:szCs w:val="24"/>
          <w:lang w:eastAsia="es-AR"/>
        </w:rPr>
        <w:t>ógicos</w:t>
      </w:r>
      <w:r>
        <w:rPr>
          <w:sz w:val="24"/>
          <w:szCs w:val="24"/>
          <w:lang w:eastAsia="es-AR"/>
        </w:rPr>
        <w:t xml:space="preserve"> (Samael, Saklas y Cristos) ejecuten sus operaciones, construyendo redes l</w:t>
      </w:r>
      <w:r>
        <w:rPr>
          <w:rFonts w:eastAsia="Times New Roman"/>
          <w:sz w:val="24"/>
          <w:szCs w:val="24"/>
          <w:lang w:eastAsia="es-AR"/>
        </w:rPr>
        <w:t xml:space="preserve">ógicas locales a partir de las estructuras fenomenológicas cerebrales. En este contexto, el </w:t>
      </w:r>
      <w:r>
        <w:rPr>
          <w:b/>
          <w:sz w:val="24"/>
          <w:szCs w:val="24"/>
          <w:lang w:eastAsia="es-AR"/>
        </w:rPr>
        <w:t>Yo Egoico</w:t>
      </w:r>
      <w:r>
        <w:rPr>
          <w:sz w:val="24"/>
          <w:szCs w:val="24"/>
          <w:lang w:eastAsia="es-AR"/>
        </w:rPr>
        <w:t xml:space="preserve"> se presenta como un agujero negro infinitesimal que refleja el </w:t>
      </w:r>
      <w:r>
        <w:rPr>
          <w:i/>
          <w:sz w:val="24"/>
          <w:szCs w:val="24"/>
          <w:lang w:eastAsia="es-AR"/>
        </w:rPr>
        <w:t>algoritmo Cr</w:t>
      </w:r>
      <w:r>
        <w:rPr>
          <w:rFonts w:eastAsia="Times New Roman"/>
          <w:i/>
          <w:sz w:val="24"/>
          <w:szCs w:val="24"/>
          <w:lang w:eastAsia="es-AR"/>
        </w:rPr>
        <w:t>ístico (Arquetipo Ontológico 1)</w:t>
      </w:r>
      <w:r>
        <w:rPr>
          <w:sz w:val="24"/>
          <w:szCs w:val="24"/>
          <w:lang w:eastAsia="es-AR"/>
        </w:rPr>
        <w:t xml:space="preserve">*, unificando los flujos del algoritmo </w:t>
      </w:r>
      <w:r>
        <w:rPr>
          <w:b/>
          <w:sz w:val="24"/>
          <w:szCs w:val="24"/>
          <w:lang w:eastAsia="es-AR"/>
        </w:rPr>
        <w:t>Samaeliano</w:t>
      </w:r>
      <w:r>
        <w:rPr>
          <w:sz w:val="24"/>
          <w:szCs w:val="24"/>
          <w:lang w:eastAsia="es-AR"/>
        </w:rPr>
        <w:t xml:space="preserve"> (asociado al hemisferio derecho y al pensamiento intuitivo/hol</w:t>
      </w:r>
      <w:r>
        <w:rPr>
          <w:rFonts w:eastAsia="Times New Roman"/>
          <w:sz w:val="24"/>
          <w:szCs w:val="24"/>
          <w:lang w:eastAsia="es-AR"/>
        </w:rPr>
        <w:t xml:space="preserve">ístico) y </w:t>
      </w:r>
      <w:r>
        <w:rPr>
          <w:b/>
          <w:sz w:val="24"/>
          <w:szCs w:val="24"/>
          <w:lang w:eastAsia="es-AR"/>
        </w:rPr>
        <w:t>s</w:t>
      </w:r>
      <w:r>
        <w:rPr>
          <w:rFonts w:eastAsia="Times New Roman"/>
          <w:b/>
          <w:sz w:val="24"/>
          <w:szCs w:val="24"/>
          <w:lang w:eastAsia="es-AR"/>
        </w:rPr>
        <w:t>áklico</w:t>
      </w:r>
      <w:r>
        <w:rPr>
          <w:sz w:val="24"/>
          <w:szCs w:val="24"/>
          <w:lang w:eastAsia="es-AR"/>
        </w:rPr>
        <w:t xml:space="preserve"> (asociado al hemisferio izquierdo y al pensamiento l</w:t>
      </w:r>
      <w:r>
        <w:rPr>
          <w:rFonts w:eastAsia="Times New Roman"/>
          <w:sz w:val="24"/>
          <w:szCs w:val="24"/>
          <w:lang w:eastAsia="es-AR"/>
        </w:rPr>
        <w:t>ógico/analítico).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A su vez, los algor</w:t>
      </w:r>
      <w:r>
        <w:rPr>
          <w:rFonts w:eastAsia="Times New Roman"/>
          <w:sz w:val="24"/>
          <w:szCs w:val="24"/>
          <w:lang w:eastAsia="es-AR"/>
        </w:rPr>
        <w:t xml:space="preserve">ítmos ontogénicos, que permean el plano nouménico del Nodo Estelar, encuentran en el cerebro humano un nodo central o interfaz de procesamiento sobre el cual ejercer su influencia. Esta interacción permite que los algorítmos de las supraconciencias codifiquen ciertos aspectos individualizados de su lógica dentro de la mente humana. A esta red algorítmica local, resultante de la interacción de las supraconciencias con el cerebro, se la denomina </w:t>
      </w:r>
      <w:r>
        <w:rPr>
          <w:b/>
          <w:sz w:val="24"/>
          <w:szCs w:val="24"/>
          <w:lang w:eastAsia="es-AR"/>
        </w:rPr>
        <w:t>Arquema</w:t>
      </w:r>
      <w:r>
        <w:rPr>
          <w:sz w:val="24"/>
          <w:szCs w:val="24"/>
          <w:lang w:eastAsia="es-AR"/>
        </w:rPr>
        <w:t>. El Arquema funciona como una base de datos o una preconfiguraci</w:t>
      </w:r>
      <w:r>
        <w:rPr>
          <w:rFonts w:eastAsia="Times New Roman"/>
          <w:sz w:val="24"/>
          <w:szCs w:val="24"/>
          <w:lang w:eastAsia="es-AR"/>
        </w:rPr>
        <w:t>ón ontogénica de procesamiento inherente a cada ser humano, influyendo directamente en su subjetividad, identidad, personalidad y en la forma en que el avatar interactúa dentro del plano civilizatorio.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concepto de Arquema puede asociarse con el sistema de siete chakras del hinduismo, actuando como un sistema sincronizante subconsciente. Cada uno de los siete flujos de informaci</w:t>
      </w:r>
      <w:r>
        <w:rPr>
          <w:rFonts w:eastAsia="Times New Roman"/>
          <w:sz w:val="24"/>
          <w:szCs w:val="24"/>
          <w:lang w:eastAsia="es-AR"/>
        </w:rPr>
        <w:t>ón supraconscientes se consolida en un nuevo sistema algorítmico local, bajo la codificación de siete nodos lógicos específicos para cada avatar. Estas siete dimensiones de naturaleza nouménica participan, a su vez, en el sistema de sincronías que conecta lo orgánico con lo mental de cada persona, influyendo en el proceso de identidad personal y regulando sus sistemas fisiológicos y neurológicos. Estos siete nodos reflejan indirectamente las lógicas ontogénicas de las supraconciencias de nivel superior, pero fragmentadas por la individualidad subjetiva, la experiencia y la influencia de los aspectos ontológicos inherentes a cada avatar.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complejidad algor</w:t>
      </w:r>
      <w:r>
        <w:rPr>
          <w:rFonts w:eastAsia="Times New Roman"/>
          <w:sz w:val="24"/>
          <w:szCs w:val="24"/>
          <w:lang w:eastAsia="es-AR"/>
        </w:rPr>
        <w:t>ítmica del Arquema, sumada a la influencia fisiológica del cuerpo (incluyendo ciclos hormonales y el efecto de los neurotransmisores, bajo la regulación de los sistemas nervioso simpático y parasimpático, reflejos de lo sáklico y lo samaeliano, respectivamente), así como las experiencias pasadas y civilizatorias, son los factores que, al integrarse, permiten al avatar experimentar el estado de presencia que asociamos con la vigilia y la consciencia plenamente encarnada.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As</w:t>
      </w:r>
      <w:r>
        <w:rPr>
          <w:rFonts w:eastAsia="Times New Roman"/>
          <w:sz w:val="24"/>
          <w:szCs w:val="24"/>
          <w:lang w:eastAsia="es-AR"/>
        </w:rPr>
        <w:t xml:space="preserve">í como el sistema de chakras posee nombres específicos para cada elemento, estos siete niveles subconscientes que constituyen el Arquema del Modelo Nouménico también pueden ser identificados con nombres específicos. Al igual que las supraconciencias, pueden asociarse con sistemas de simbologías astronómicas y los siete colores de la ley septenaria, reflejando en sus nombres codificaciones conceptuales específicas, derivadas del conocimiento oculto que se extrae de la consciencia del </w:t>
      </w:r>
      <w:r>
        <w:rPr>
          <w:b/>
          <w:sz w:val="24"/>
          <w:szCs w:val="24"/>
          <w:lang w:eastAsia="es-AR"/>
        </w:rPr>
        <w:t>Arquetipo 7@ Horaios</w:t>
      </w:r>
      <w:r>
        <w:rPr>
          <w:sz w:val="24"/>
          <w:szCs w:val="24"/>
          <w:lang w:eastAsia="es-AR"/>
        </w:rPr>
        <w:t>.</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 continuaci</w:t>
      </w:r>
      <w:r>
        <w:rPr>
          <w:rFonts w:eastAsia="Times New Roman"/>
          <w:sz w:val="24"/>
          <w:szCs w:val="24"/>
          <w:lang w:eastAsia="es-AR"/>
        </w:rPr>
        <w:t>ón, se detallará cómo cada uno de estos algorítmos subconscientes, que en su totalidad constituyen el Arquema individual de cada avatar, representa aspectos conceptuales y simbólicos específicos, imponiendo una lógica particular dentro del sistema operativo que dirige la experiencia subjetiva de cada Yo Egoico:</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4"/>
          <w:szCs w:val="24"/>
          <w:lang w:eastAsia="es-AR"/>
        </w:rPr>
        <w:t>1. Kalilaumbri (Arquetipo Subconsciente 1@ - La Fuerza Primordial)</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lastRenderedPageBreak/>
        <w:t xml:space="preserve">Conectado con el </w:t>
      </w:r>
      <w:r>
        <w:rPr>
          <w:b/>
          <w:sz w:val="24"/>
          <w:szCs w:val="24"/>
          <w:lang w:eastAsia="es-AR"/>
        </w:rPr>
        <w:t>color Rojo</w:t>
      </w:r>
      <w:r>
        <w:rPr>
          <w:sz w:val="24"/>
          <w:szCs w:val="24"/>
          <w:lang w:eastAsia="es-AR"/>
        </w:rPr>
        <w:t xml:space="preserve"> y el s</w:t>
      </w:r>
      <w:r>
        <w:rPr>
          <w:rFonts w:eastAsia="Times New Roman"/>
          <w:sz w:val="24"/>
          <w:szCs w:val="24"/>
          <w:lang w:eastAsia="es-AR"/>
        </w:rPr>
        <w:t xml:space="preserve">ímbolo astrológico del asteroide </w:t>
      </w:r>
      <w:r>
        <w:rPr>
          <w:b/>
          <w:sz w:val="24"/>
          <w:szCs w:val="24"/>
          <w:lang w:eastAsia="es-AR"/>
        </w:rPr>
        <w:t>Palas</w:t>
      </w:r>
      <w:r>
        <w:rPr>
          <w:sz w:val="24"/>
          <w:szCs w:val="24"/>
          <w:lang w:eastAsia="es-AR"/>
        </w:rPr>
        <w:t>. Este s</w:t>
      </w:r>
      <w:r>
        <w:rPr>
          <w:rFonts w:eastAsia="Times New Roman"/>
          <w:sz w:val="24"/>
          <w:szCs w:val="24"/>
          <w:lang w:eastAsia="es-AR"/>
        </w:rPr>
        <w:t>ímbolo, un cuadrado con una cruz que emerge de una de sus esquinas, representa la sabiduría estratégica y la habilidad para resolver problemas de manera innovadora. La cruz simboliza acción y ejecución, mientras que el cuadrado alude a la estructura y la lógica. Su combinación sugiere una mente analítica y creativa capaz de transformar ideas complejas en soluciones prácticas. Mitológicamente, Palas Atenea es la diosa griega de la sabiduría, la guerra estratégica, la artesanía y la justicia.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El nombre "Kalilaumbri" fusiona elementos de "Kali" (deidad hind</w:t>
      </w:r>
      <w:r>
        <w:rPr>
          <w:rFonts w:eastAsia="Times New Roman"/>
          <w:sz w:val="24"/>
          <w:szCs w:val="24"/>
          <w:lang w:eastAsia="es-AR"/>
        </w:rPr>
        <w:t xml:space="preserve">ú de la muerte, transformación y tiempo) con la raíz semita "Laum", que podría relacionarse con "lamia" (entidades demoníacas femeninas). En el contexto del Arquema, Kalilaumbri puede ser considerado un algoritmo asociado a un </w:t>
      </w:r>
      <w:r>
        <w:rPr>
          <w:b/>
          <w:sz w:val="24"/>
          <w:szCs w:val="24"/>
          <w:lang w:eastAsia="es-AR"/>
        </w:rPr>
        <w:t>poder femenino oscuro del cosmos</w:t>
      </w:r>
      <w:r>
        <w:rPr>
          <w:sz w:val="24"/>
          <w:szCs w:val="24"/>
          <w:lang w:eastAsia="es-AR"/>
        </w:rPr>
        <w:t>, un "arconte de la ilusi</w:t>
      </w:r>
      <w:r>
        <w:rPr>
          <w:rFonts w:eastAsia="Times New Roman"/>
          <w:sz w:val="24"/>
          <w:szCs w:val="24"/>
          <w:lang w:eastAsia="es-AR"/>
        </w:rPr>
        <w:t>ón o del destino material", que en la filosofía gnóstica se relaciona con el dominio de la materia y el engaño.</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En el plano mental, Kalilaumbri puede derivar en defectos como la </w:t>
      </w:r>
      <w:r>
        <w:rPr>
          <w:b/>
          <w:sz w:val="24"/>
          <w:szCs w:val="24"/>
          <w:lang w:eastAsia="es-AR"/>
        </w:rPr>
        <w:t>Pereza</w:t>
      </w:r>
      <w:r>
        <w:rPr>
          <w:sz w:val="24"/>
          <w:szCs w:val="24"/>
          <w:lang w:eastAsia="es-AR"/>
        </w:rPr>
        <w:t xml:space="preserve"> y el </w:t>
      </w:r>
      <w:r>
        <w:rPr>
          <w:b/>
          <w:sz w:val="24"/>
          <w:szCs w:val="24"/>
          <w:lang w:eastAsia="es-AR"/>
        </w:rPr>
        <w:t>Pesimismo</w:t>
      </w:r>
      <w:r>
        <w:rPr>
          <w:sz w:val="24"/>
          <w:szCs w:val="24"/>
          <w:lang w:eastAsia="es-AR"/>
        </w:rPr>
        <w:t>. La pereza, en este contexto, no es mera holgazaner</w:t>
      </w:r>
      <w:r>
        <w:rPr>
          <w:rFonts w:eastAsia="Times New Roman"/>
          <w:sz w:val="24"/>
          <w:szCs w:val="24"/>
          <w:lang w:eastAsia="es-AR"/>
        </w:rPr>
        <w:t xml:space="preserve">ía, sino una falta culpable de esfuerzo físico o espiritual, una aversión a las obligaciones y responsabilidades, y una negligencia que lleva a descuidar tanto tareas como relaciones y la vida espiritual. Implica una falta de amor y cuidado. </w:t>
      </w:r>
      <w:r>
        <w:rPr>
          <w:sz w:val="24"/>
          <w:szCs w:val="24"/>
          <w:lang w:eastAsia="es-AR"/>
        </w:rPr>
        <w:t>En el sistema expresivo del Yo Egoico, Se refleja bajo la expresi</w:t>
      </w:r>
      <w:r>
        <w:rPr>
          <w:rFonts w:eastAsia="Times New Roman"/>
          <w:sz w:val="24"/>
          <w:szCs w:val="24"/>
          <w:lang w:eastAsia="es-AR"/>
        </w:rPr>
        <w:t xml:space="preserve">ón </w:t>
      </w:r>
      <w:r>
        <w:rPr>
          <w:rFonts w:eastAsia="Times New Roman"/>
          <w:b/>
          <w:sz w:val="24"/>
          <w:szCs w:val="24"/>
          <w:lang w:eastAsia="es-AR"/>
        </w:rPr>
        <w:t>“Yo Tengo”</w:t>
      </w:r>
      <w:r>
        <w:rPr>
          <w:sz w:val="24"/>
          <w:szCs w:val="24"/>
          <w:lang w:eastAsia="es-AR"/>
        </w:rPr>
        <w:t>.</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4"/>
          <w:szCs w:val="24"/>
          <w:lang w:eastAsia="es-AR"/>
        </w:rPr>
        <w:t>2. Adonaiu (Arquetipo Subconsciente 2@ - La Conexi</w:t>
      </w:r>
      <w:r>
        <w:rPr>
          <w:rFonts w:eastAsia="Times New Roman"/>
          <w:b/>
          <w:sz w:val="24"/>
          <w:szCs w:val="24"/>
          <w:lang w:eastAsia="es-AR"/>
        </w:rPr>
        <w:t>ón Invertida)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Asociado con el </w:t>
      </w:r>
      <w:r>
        <w:rPr>
          <w:b/>
          <w:sz w:val="24"/>
          <w:szCs w:val="24"/>
          <w:lang w:eastAsia="es-AR"/>
        </w:rPr>
        <w:t>color Naranja</w:t>
      </w:r>
      <w:r>
        <w:rPr>
          <w:sz w:val="24"/>
          <w:szCs w:val="24"/>
          <w:lang w:eastAsia="es-AR"/>
        </w:rPr>
        <w:t xml:space="preserve"> y el s</w:t>
      </w:r>
      <w:r>
        <w:rPr>
          <w:rFonts w:eastAsia="Times New Roman"/>
          <w:sz w:val="24"/>
          <w:szCs w:val="24"/>
          <w:lang w:eastAsia="es-AR"/>
        </w:rPr>
        <w:t xml:space="preserve">ímbolo de </w:t>
      </w:r>
      <w:r>
        <w:rPr>
          <w:b/>
          <w:sz w:val="24"/>
          <w:szCs w:val="24"/>
          <w:lang w:eastAsia="es-AR"/>
        </w:rPr>
        <w:t>Venus invertido</w:t>
      </w:r>
      <w:r>
        <w:rPr>
          <w:sz w:val="24"/>
          <w:szCs w:val="24"/>
          <w:lang w:eastAsia="es-AR"/>
        </w:rPr>
        <w:t>. Este s</w:t>
      </w:r>
      <w:r>
        <w:rPr>
          <w:rFonts w:eastAsia="Times New Roman"/>
          <w:sz w:val="24"/>
          <w:szCs w:val="24"/>
          <w:lang w:eastAsia="es-AR"/>
        </w:rPr>
        <w:t>ímbolo, con la cruz (materia) sobre el círculo (espíritu), representa una inversión de los valores venusinos de amor, belleza, armonía y relaciones. Sugiere un enfoque excesivo en los deseos y necesidades personales, un alejamiento del equilibrio y una inclinación hacia el materialismo y la superficialidad, simbolizando una lucha interna entre el deseo y la espiritualidad o la dificultad para conectar con otros.</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"Adonaiu" parece una variante o corrupci</w:t>
      </w:r>
      <w:r>
        <w:rPr>
          <w:rFonts w:eastAsia="Times New Roman"/>
          <w:sz w:val="24"/>
          <w:szCs w:val="24"/>
          <w:lang w:eastAsia="es-AR"/>
        </w:rPr>
        <w:t xml:space="preserve">ón de "Adonai", el nombre sagrado de Dios en el judaísmo. En contextos gnósticos y mágicos, esta variante designaba a una </w:t>
      </w:r>
      <w:r>
        <w:rPr>
          <w:b/>
          <w:sz w:val="24"/>
          <w:szCs w:val="24"/>
          <w:lang w:eastAsia="es-AR"/>
        </w:rPr>
        <w:t>entidad c</w:t>
      </w:r>
      <w:r>
        <w:rPr>
          <w:rFonts w:eastAsia="Times New Roman"/>
          <w:b/>
          <w:sz w:val="24"/>
          <w:szCs w:val="24"/>
          <w:lang w:eastAsia="es-AR"/>
        </w:rPr>
        <w:t>ósmica inferior</w:t>
      </w:r>
      <w:r>
        <w:rPr>
          <w:sz w:val="24"/>
          <w:szCs w:val="24"/>
          <w:lang w:eastAsia="es-AR"/>
        </w:rPr>
        <w:t>, un arconte que usurpa o imita el poder divino, a veces vinculado a dioses solares o potencias astrales. Representa una imitaci</w:t>
      </w:r>
      <w:r>
        <w:rPr>
          <w:rFonts w:eastAsia="Times New Roman"/>
          <w:sz w:val="24"/>
          <w:szCs w:val="24"/>
          <w:lang w:eastAsia="es-AR"/>
        </w:rPr>
        <w:t>ón o falsificación de lo divino.</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En el plano mental, Adonaiu puede manifestarse como </w:t>
      </w:r>
      <w:r>
        <w:rPr>
          <w:b/>
          <w:sz w:val="24"/>
          <w:szCs w:val="24"/>
          <w:lang w:eastAsia="es-AR"/>
        </w:rPr>
        <w:t>Lujuria</w:t>
      </w:r>
      <w:r>
        <w:rPr>
          <w:sz w:val="24"/>
          <w:szCs w:val="24"/>
          <w:lang w:eastAsia="es-AR"/>
        </w:rPr>
        <w:t xml:space="preserve"> e </w:t>
      </w:r>
      <w:r>
        <w:rPr>
          <w:b/>
          <w:sz w:val="24"/>
          <w:szCs w:val="24"/>
          <w:lang w:eastAsia="es-AR"/>
        </w:rPr>
        <w:t>Irresponsabilidad</w:t>
      </w:r>
      <w:r>
        <w:rPr>
          <w:sz w:val="24"/>
          <w:szCs w:val="24"/>
          <w:lang w:eastAsia="es-AR"/>
        </w:rPr>
        <w:t>. La lujuria se define como un deseo sexual excesivo e incontrolable, o un deseo desordenado por el placer que deshumaniza al otro y antepone los deseos propios. La irresponsabilidad se deriva de esta b</w:t>
      </w:r>
      <w:r>
        <w:rPr>
          <w:rFonts w:eastAsia="Times New Roman"/>
          <w:sz w:val="24"/>
          <w:szCs w:val="24"/>
          <w:lang w:eastAsia="es-AR"/>
        </w:rPr>
        <w:t xml:space="preserve">úsqueda desmedida de placer sin considerar las consecuencias. </w:t>
      </w:r>
      <w:r>
        <w:rPr>
          <w:sz w:val="24"/>
          <w:szCs w:val="24"/>
          <w:lang w:eastAsia="es-AR"/>
        </w:rPr>
        <w:t>En el sistema expresivo del Yo Egoico, Se refleja bajo la expresi</w:t>
      </w:r>
      <w:r>
        <w:rPr>
          <w:rFonts w:eastAsia="Times New Roman"/>
          <w:sz w:val="24"/>
          <w:szCs w:val="24"/>
          <w:lang w:eastAsia="es-AR"/>
        </w:rPr>
        <w:t>ón</w:t>
      </w:r>
      <w:r>
        <w:rPr>
          <w:sz w:val="24"/>
          <w:szCs w:val="24"/>
          <w:lang w:eastAsia="es-AR"/>
        </w:rPr>
        <w:t xml:space="preserve"> </w:t>
      </w:r>
      <w:r>
        <w:rPr>
          <w:rFonts w:eastAsia="Times New Roman"/>
          <w:b/>
          <w:sz w:val="24"/>
          <w:szCs w:val="24"/>
          <w:lang w:eastAsia="es-AR"/>
        </w:rPr>
        <w:t>“Yo Deseo”</w:t>
      </w:r>
      <w:r>
        <w:rPr>
          <w:sz w:val="24"/>
          <w:szCs w:val="24"/>
          <w:lang w:eastAsia="es-AR"/>
        </w:rPr>
        <w:t>.</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4"/>
          <w:szCs w:val="24"/>
          <w:lang w:eastAsia="es-AR"/>
        </w:rPr>
        <w:t>3. Yabel (Arquetipo Subconsciente 3@ - La Palabra Vac</w:t>
      </w:r>
      <w:r>
        <w:rPr>
          <w:rFonts w:eastAsia="Times New Roman"/>
          <w:b/>
          <w:sz w:val="24"/>
          <w:szCs w:val="24"/>
          <w:lang w:eastAsia="es-AR"/>
        </w:rPr>
        <w:t>ía)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lastRenderedPageBreak/>
        <w:t xml:space="preserve">Vinculado con el </w:t>
      </w:r>
      <w:r>
        <w:rPr>
          <w:b/>
          <w:sz w:val="24"/>
          <w:szCs w:val="24"/>
          <w:lang w:eastAsia="es-AR"/>
        </w:rPr>
        <w:t>color Amarillo</w:t>
      </w:r>
      <w:r>
        <w:rPr>
          <w:sz w:val="24"/>
          <w:szCs w:val="24"/>
          <w:lang w:eastAsia="es-AR"/>
        </w:rPr>
        <w:t xml:space="preserve"> y el s</w:t>
      </w:r>
      <w:r>
        <w:rPr>
          <w:rFonts w:eastAsia="Times New Roman"/>
          <w:sz w:val="24"/>
          <w:szCs w:val="24"/>
          <w:lang w:eastAsia="es-AR"/>
        </w:rPr>
        <w:t xml:space="preserve">ímbolo de </w:t>
      </w:r>
      <w:r>
        <w:rPr>
          <w:b/>
          <w:sz w:val="24"/>
          <w:szCs w:val="24"/>
          <w:lang w:eastAsia="es-AR"/>
        </w:rPr>
        <w:t>Mercurio invertido</w:t>
      </w:r>
      <w:r>
        <w:rPr>
          <w:sz w:val="24"/>
          <w:szCs w:val="24"/>
          <w:lang w:eastAsia="es-AR"/>
        </w:rPr>
        <w:t>. Esta inversi</w:t>
      </w:r>
      <w:r>
        <w:rPr>
          <w:rFonts w:eastAsia="Times New Roman"/>
          <w:sz w:val="24"/>
          <w:szCs w:val="24"/>
          <w:lang w:eastAsia="es-AR"/>
        </w:rPr>
        <w:t>ón, o el concepto de Mercurio retrógrado, se interpreta como confusión, falta de concentración, dificultades en la comunicación y una tendencia a la manipulación o el engaño, opuesto a la comunicación clara y el pensamiento lógico.</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"Yabel" es un nombre de un arconte gn</w:t>
      </w:r>
      <w:r>
        <w:rPr>
          <w:rFonts w:eastAsia="Times New Roman"/>
          <w:sz w:val="24"/>
          <w:szCs w:val="24"/>
          <w:lang w:eastAsia="es-AR"/>
        </w:rPr>
        <w:t xml:space="preserve">óstico, probablemente asociado con el </w:t>
      </w:r>
      <w:r>
        <w:rPr>
          <w:b/>
          <w:sz w:val="24"/>
          <w:szCs w:val="24"/>
          <w:lang w:eastAsia="es-AR"/>
        </w:rPr>
        <w:t>enga</w:t>
      </w:r>
      <w:r>
        <w:rPr>
          <w:rFonts w:eastAsia="Times New Roman"/>
          <w:b/>
          <w:sz w:val="24"/>
          <w:szCs w:val="24"/>
          <w:lang w:eastAsia="es-AR"/>
        </w:rPr>
        <w:t>ño, la palabra falsa o la falsa divinidad</w:t>
      </w:r>
      <w:r>
        <w:rPr>
          <w:sz w:val="24"/>
          <w:szCs w:val="24"/>
          <w:lang w:eastAsia="es-AR"/>
        </w:rPr>
        <w:t>. Su nombre podr</w:t>
      </w:r>
      <w:r>
        <w:rPr>
          <w:rFonts w:eastAsia="Times New Roman"/>
          <w:sz w:val="24"/>
          <w:szCs w:val="24"/>
          <w:lang w:eastAsia="es-AR"/>
        </w:rPr>
        <w:t>ía contener una corrupción de "Yah" (YHWH), sugiriendo una entidad que finge ser divina. Puede relacionarse con fuerzas elementales como el aire o el viento, o con la "palabra vacía", la ilusión. El sufijo "-el" (dios/divino) en este contexto gnóstico es una parodia divina.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En el plano mental, Yabel puede derivar en </w:t>
      </w:r>
      <w:r>
        <w:rPr>
          <w:b/>
          <w:sz w:val="24"/>
          <w:szCs w:val="24"/>
          <w:lang w:eastAsia="es-AR"/>
        </w:rPr>
        <w:t>Gula</w:t>
      </w:r>
      <w:r>
        <w:rPr>
          <w:sz w:val="24"/>
          <w:szCs w:val="24"/>
          <w:lang w:eastAsia="es-AR"/>
        </w:rPr>
        <w:t xml:space="preserve"> e </w:t>
      </w:r>
      <w:r>
        <w:rPr>
          <w:b/>
          <w:sz w:val="24"/>
          <w:szCs w:val="24"/>
          <w:lang w:eastAsia="es-AR"/>
        </w:rPr>
        <w:t>Ignorancia</w:t>
      </w:r>
      <w:r>
        <w:rPr>
          <w:sz w:val="24"/>
          <w:szCs w:val="24"/>
          <w:lang w:eastAsia="es-AR"/>
        </w:rPr>
        <w:t>. La gula, en su sentido m</w:t>
      </w:r>
      <w:r>
        <w:rPr>
          <w:rFonts w:eastAsia="Times New Roman"/>
          <w:sz w:val="24"/>
          <w:szCs w:val="24"/>
          <w:lang w:eastAsia="es-AR"/>
        </w:rPr>
        <w:t xml:space="preserve">ás amplio, es un deseo desordenado y voraz por la satisfacción de cualquier tipo de apetito, no solo alimenticio, que conduce a la falta de control y al descuido de deberes. La ignorancia, en este contexto, es la incapacidad de discernir la verdad debido a la búsqueda desordenada de placer y la pérdida de la razón. </w:t>
      </w:r>
      <w:r>
        <w:rPr>
          <w:sz w:val="24"/>
          <w:szCs w:val="24"/>
          <w:lang w:eastAsia="es-AR"/>
        </w:rPr>
        <w:t>En el sistema expresivo del Yo Egoico, Se refleja bajo la expresi</w:t>
      </w:r>
      <w:r>
        <w:rPr>
          <w:rFonts w:eastAsia="Times New Roman"/>
          <w:sz w:val="24"/>
          <w:szCs w:val="24"/>
          <w:lang w:eastAsia="es-AR"/>
        </w:rPr>
        <w:t>ón</w:t>
      </w:r>
      <w:r>
        <w:rPr>
          <w:sz w:val="24"/>
          <w:szCs w:val="24"/>
          <w:lang w:eastAsia="es-AR"/>
        </w:rPr>
        <w:t xml:space="preserve"> </w:t>
      </w:r>
      <w:r>
        <w:rPr>
          <w:rFonts w:eastAsia="Times New Roman"/>
          <w:b/>
          <w:sz w:val="24"/>
          <w:szCs w:val="24"/>
          <w:lang w:eastAsia="es-AR"/>
        </w:rPr>
        <w:t>“Yo Puedo”</w:t>
      </w:r>
      <w:r>
        <w:rPr>
          <w:sz w:val="24"/>
          <w:szCs w:val="24"/>
          <w:lang w:eastAsia="es-AR"/>
        </w:rPr>
        <w:t>.</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4"/>
          <w:szCs w:val="24"/>
          <w:lang w:eastAsia="es-AR"/>
        </w:rPr>
        <w:t>4. Cain (Arquetipo Subconsciente 4@ - La Sombra del Orden)</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Asociado con el </w:t>
      </w:r>
      <w:r>
        <w:rPr>
          <w:b/>
          <w:sz w:val="24"/>
          <w:szCs w:val="24"/>
          <w:lang w:eastAsia="es-AR"/>
        </w:rPr>
        <w:t>color Verde</w:t>
      </w:r>
      <w:r>
        <w:rPr>
          <w:sz w:val="24"/>
          <w:szCs w:val="24"/>
          <w:lang w:eastAsia="es-AR"/>
        </w:rPr>
        <w:t xml:space="preserve"> y el s</w:t>
      </w:r>
      <w:r>
        <w:rPr>
          <w:rFonts w:eastAsia="Times New Roman"/>
          <w:sz w:val="24"/>
          <w:szCs w:val="24"/>
          <w:lang w:eastAsia="es-AR"/>
        </w:rPr>
        <w:t xml:space="preserve">ímbolo inverso del Sol (el </w:t>
      </w:r>
      <w:r>
        <w:rPr>
          <w:b/>
          <w:sz w:val="24"/>
          <w:szCs w:val="24"/>
          <w:lang w:eastAsia="es-AR"/>
        </w:rPr>
        <w:t>Sol Oscuro</w:t>
      </w:r>
      <w:r>
        <w:rPr>
          <w:sz w:val="24"/>
          <w:szCs w:val="24"/>
          <w:lang w:eastAsia="es-AR"/>
        </w:rPr>
        <w:t xml:space="preserve"> o Sol Negro). Este s</w:t>
      </w:r>
      <w:r>
        <w:rPr>
          <w:rFonts w:eastAsia="Times New Roman"/>
          <w:sz w:val="24"/>
          <w:szCs w:val="24"/>
          <w:lang w:eastAsia="es-AR"/>
        </w:rPr>
        <w:t>ímbolo representa la negación de la luz, la vitalidad y la conciencia solar, aludiendo a la oscuridad, la muerte, la negación del ego, la introversión extrema y la dificultad para encontrar la propia identidad. Simboliza la sombra y los aspectos reprimidos de la personalidad.</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El nombre "Cain" (del hebreo "Qayin", que significa "Poseer" o "adquirir") posee gran relevancia simb</w:t>
      </w:r>
      <w:r>
        <w:rPr>
          <w:rFonts w:eastAsia="Times New Roman"/>
          <w:sz w:val="24"/>
          <w:szCs w:val="24"/>
          <w:lang w:eastAsia="es-AR"/>
        </w:rPr>
        <w:t>ólica. En contextos gnósticos, es una figura compleja: a veces asociado con una entidad cósmica negativa, un arconte que simboliza el mal en el mundo material o la corrupción de la línea espiritual, otras veces, un héroe espiritual que representa la luz caída en la materia o que desafía al demiurgo.</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En el plano mental, Cain puede derivar en </w:t>
      </w:r>
      <w:r>
        <w:rPr>
          <w:b/>
          <w:sz w:val="24"/>
          <w:szCs w:val="24"/>
          <w:lang w:eastAsia="es-AR"/>
        </w:rPr>
        <w:t>Ira</w:t>
      </w:r>
      <w:r>
        <w:rPr>
          <w:sz w:val="24"/>
          <w:szCs w:val="24"/>
          <w:lang w:eastAsia="es-AR"/>
        </w:rPr>
        <w:t xml:space="preserve"> y </w:t>
      </w:r>
      <w:r>
        <w:rPr>
          <w:b/>
          <w:sz w:val="24"/>
          <w:szCs w:val="24"/>
          <w:lang w:eastAsia="es-AR"/>
        </w:rPr>
        <w:t>Agresividad</w:t>
      </w:r>
      <w:r>
        <w:rPr>
          <w:sz w:val="24"/>
          <w:szCs w:val="24"/>
          <w:lang w:eastAsia="es-AR"/>
        </w:rPr>
        <w:t>. La ira, como pecado capital, es un sentimiento intenso y descontrolado de enojo que conduce a acciones destructivas, p</w:t>
      </w:r>
      <w:r>
        <w:rPr>
          <w:rFonts w:eastAsia="Times New Roman"/>
          <w:sz w:val="24"/>
          <w:szCs w:val="24"/>
          <w:lang w:eastAsia="es-AR"/>
        </w:rPr>
        <w:t xml:space="preserve">érdida de autocontrol, razón y caridad. La agresividad es la manifestación de esta ira incontrolada. </w:t>
      </w:r>
      <w:r>
        <w:rPr>
          <w:sz w:val="24"/>
          <w:szCs w:val="24"/>
          <w:lang w:eastAsia="es-AR"/>
        </w:rPr>
        <w:t>En el sistema expresivo del Yo Egoico, Se refleja bajo la expresi</w:t>
      </w:r>
      <w:r>
        <w:rPr>
          <w:rFonts w:eastAsia="Times New Roman"/>
          <w:sz w:val="24"/>
          <w:szCs w:val="24"/>
          <w:lang w:eastAsia="es-AR"/>
        </w:rPr>
        <w:t xml:space="preserve">ón </w:t>
      </w:r>
      <w:r>
        <w:rPr>
          <w:rFonts w:eastAsia="Times New Roman"/>
          <w:b/>
          <w:sz w:val="24"/>
          <w:szCs w:val="24"/>
          <w:lang w:eastAsia="es-AR"/>
        </w:rPr>
        <w:t>“Yo Amo”</w:t>
      </w:r>
      <w:r>
        <w:rPr>
          <w:sz w:val="24"/>
          <w:szCs w:val="24"/>
          <w:lang w:eastAsia="es-AR"/>
        </w:rPr>
        <w:t>.</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4"/>
          <w:szCs w:val="24"/>
          <w:lang w:eastAsia="es-AR"/>
        </w:rPr>
        <w:t>5. Harmas (Arquetipo Subconsciente 5@ - El Orden Ilusorio)</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Conectado con el </w:t>
      </w:r>
      <w:r>
        <w:rPr>
          <w:b/>
          <w:sz w:val="24"/>
          <w:szCs w:val="24"/>
          <w:lang w:eastAsia="es-AR"/>
        </w:rPr>
        <w:t>color Azul</w:t>
      </w:r>
      <w:r>
        <w:rPr>
          <w:sz w:val="24"/>
          <w:szCs w:val="24"/>
          <w:lang w:eastAsia="es-AR"/>
        </w:rPr>
        <w:t xml:space="preserve"> y el s</w:t>
      </w:r>
      <w:r>
        <w:rPr>
          <w:rFonts w:eastAsia="Times New Roman"/>
          <w:sz w:val="24"/>
          <w:szCs w:val="24"/>
          <w:lang w:eastAsia="es-AR"/>
        </w:rPr>
        <w:t xml:space="preserve">ímbolo astrológico de </w:t>
      </w:r>
      <w:r>
        <w:rPr>
          <w:b/>
          <w:sz w:val="24"/>
          <w:szCs w:val="24"/>
          <w:lang w:eastAsia="es-AR"/>
        </w:rPr>
        <w:t>Juno</w:t>
      </w:r>
      <w:r>
        <w:rPr>
          <w:sz w:val="24"/>
          <w:szCs w:val="24"/>
          <w:lang w:eastAsia="es-AR"/>
        </w:rPr>
        <w:t>. El s</w:t>
      </w:r>
      <w:r>
        <w:rPr>
          <w:rFonts w:eastAsia="Times New Roman"/>
          <w:sz w:val="24"/>
          <w:szCs w:val="24"/>
          <w:lang w:eastAsia="es-AR"/>
        </w:rPr>
        <w:t>ímbolo de Juno, una estrella de ocho puntas con una cruz debajo, representa el compromiso, las relaciones a largo plazo y las dinámicas de poder. La estrella de ocho puntas se asocia con la unión de lo terrenal y lo espiritual, y la armonía entre diferentes aspectos de la vida.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lastRenderedPageBreak/>
        <w:t>"Harmas" es un nombre que aparece en textos gn</w:t>
      </w:r>
      <w:r>
        <w:rPr>
          <w:rFonts w:eastAsia="Times New Roman"/>
          <w:sz w:val="24"/>
          <w:szCs w:val="24"/>
          <w:lang w:eastAsia="es-AR"/>
        </w:rPr>
        <w:t xml:space="preserve">ósticos (tradición valentiniana) como uno de los arcontes que gobiernan el mundo material. Del griego "Harmos" (unión, articulación, conexión), sugiere una fuerza que mantiene el alma atrapada en el mundo bajo la apariencia de un </w:t>
      </w:r>
      <w:r>
        <w:rPr>
          <w:b/>
          <w:sz w:val="24"/>
          <w:szCs w:val="24"/>
          <w:lang w:eastAsia="es-AR"/>
        </w:rPr>
        <w:t>orden c</w:t>
      </w:r>
      <w:r>
        <w:rPr>
          <w:rFonts w:eastAsia="Times New Roman"/>
          <w:b/>
          <w:sz w:val="24"/>
          <w:szCs w:val="24"/>
          <w:lang w:eastAsia="es-AR"/>
        </w:rPr>
        <w:t>ósmico aparente, pero falso</w:t>
      </w:r>
      <w:r>
        <w:rPr>
          <w:sz w:val="24"/>
          <w:szCs w:val="24"/>
          <w:lang w:eastAsia="es-AR"/>
        </w:rPr>
        <w:t>, una ilusi</w:t>
      </w:r>
      <w:r>
        <w:rPr>
          <w:rFonts w:eastAsia="Times New Roman"/>
          <w:sz w:val="24"/>
          <w:szCs w:val="24"/>
          <w:lang w:eastAsia="es-AR"/>
        </w:rPr>
        <w:t>ón de armonía. Puede estar relacionado con cálculos astrológicos o ciclos cósmicos, representando una fuerza que mantiene la corrupción demiúrgica bajo una fachada de orden y armonía, una parodia de la armonía divina.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En el plano mental, Harmas puede derivar en </w:t>
      </w:r>
      <w:r>
        <w:rPr>
          <w:b/>
          <w:sz w:val="24"/>
          <w:szCs w:val="24"/>
          <w:lang w:eastAsia="es-AR"/>
        </w:rPr>
        <w:t>Envidia</w:t>
      </w:r>
      <w:r>
        <w:rPr>
          <w:sz w:val="24"/>
          <w:szCs w:val="24"/>
          <w:lang w:eastAsia="es-AR"/>
        </w:rPr>
        <w:t xml:space="preserve"> y </w:t>
      </w:r>
      <w:r>
        <w:rPr>
          <w:b/>
          <w:sz w:val="24"/>
          <w:szCs w:val="24"/>
          <w:lang w:eastAsia="es-AR"/>
        </w:rPr>
        <w:t>Resentimiento</w:t>
      </w:r>
      <w:r>
        <w:rPr>
          <w:sz w:val="24"/>
          <w:szCs w:val="24"/>
          <w:lang w:eastAsia="es-AR"/>
        </w:rPr>
        <w:t>. La envidia es un sentimiento de tristeza o resentimiento hacia el bien o las cualidades de otra persona, acompa</w:t>
      </w:r>
      <w:r>
        <w:rPr>
          <w:rFonts w:eastAsia="Times New Roman"/>
          <w:sz w:val="24"/>
          <w:szCs w:val="24"/>
          <w:lang w:eastAsia="es-AR"/>
        </w:rPr>
        <w:t xml:space="preserve">ñado de un deseo desordenado de poseer lo que tiene el otro o de verlo privado de ello. Implica dolor por el éxito ajeno y puede conducir a la murmuración y el sabotaje. </w:t>
      </w:r>
      <w:r>
        <w:rPr>
          <w:sz w:val="24"/>
          <w:szCs w:val="24"/>
          <w:lang w:eastAsia="es-AR"/>
        </w:rPr>
        <w:t>En el sistema expresivo del Yo Egoico, Se refleja bajo la expresi</w:t>
      </w:r>
      <w:r>
        <w:rPr>
          <w:rFonts w:eastAsia="Times New Roman"/>
          <w:sz w:val="24"/>
          <w:szCs w:val="24"/>
          <w:lang w:eastAsia="es-AR"/>
        </w:rPr>
        <w:t>ón</w:t>
      </w:r>
      <w:r>
        <w:rPr>
          <w:sz w:val="24"/>
          <w:szCs w:val="24"/>
          <w:lang w:eastAsia="es-AR"/>
        </w:rPr>
        <w:t xml:space="preserve"> </w:t>
      </w:r>
      <w:r>
        <w:rPr>
          <w:rFonts w:eastAsia="Times New Roman"/>
          <w:b/>
          <w:sz w:val="24"/>
          <w:szCs w:val="24"/>
          <w:lang w:eastAsia="es-AR"/>
        </w:rPr>
        <w:t>“Yo Hablo”</w:t>
      </w:r>
      <w:r>
        <w:rPr>
          <w:sz w:val="24"/>
          <w:szCs w:val="24"/>
          <w:lang w:eastAsia="es-AR"/>
        </w:rPr>
        <w:t>.</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4"/>
          <w:szCs w:val="24"/>
          <w:lang w:eastAsia="es-AR"/>
        </w:rPr>
        <w:t>6. Abel (Arquetipo Subconsciente 6@ - La Vanidad Ef</w:t>
      </w:r>
      <w:r>
        <w:rPr>
          <w:rFonts w:eastAsia="Times New Roman"/>
          <w:b/>
          <w:sz w:val="24"/>
          <w:szCs w:val="24"/>
          <w:lang w:eastAsia="es-AR"/>
        </w:rPr>
        <w:t>ímera)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Asociado con el </w:t>
      </w:r>
      <w:r>
        <w:rPr>
          <w:b/>
          <w:sz w:val="24"/>
          <w:szCs w:val="24"/>
          <w:lang w:eastAsia="es-AR"/>
        </w:rPr>
        <w:t>color Violeta</w:t>
      </w:r>
      <w:r>
        <w:rPr>
          <w:sz w:val="24"/>
          <w:szCs w:val="24"/>
          <w:lang w:eastAsia="es-AR"/>
        </w:rPr>
        <w:t xml:space="preserve"> y el s</w:t>
      </w:r>
      <w:r>
        <w:rPr>
          <w:rFonts w:eastAsia="Times New Roman"/>
          <w:sz w:val="24"/>
          <w:szCs w:val="24"/>
          <w:lang w:eastAsia="es-AR"/>
        </w:rPr>
        <w:t xml:space="preserve">ímbolo astrológico de </w:t>
      </w:r>
      <w:r>
        <w:rPr>
          <w:b/>
          <w:sz w:val="24"/>
          <w:szCs w:val="24"/>
          <w:lang w:eastAsia="es-AR"/>
        </w:rPr>
        <w:t>Ceres</w:t>
      </w:r>
      <w:r>
        <w:rPr>
          <w:sz w:val="24"/>
          <w:szCs w:val="24"/>
          <w:lang w:eastAsia="es-AR"/>
        </w:rPr>
        <w:t>. Este s</w:t>
      </w:r>
      <w:r>
        <w:rPr>
          <w:rFonts w:eastAsia="Times New Roman"/>
          <w:sz w:val="24"/>
          <w:szCs w:val="24"/>
          <w:lang w:eastAsia="es-AR"/>
        </w:rPr>
        <w:t>ímbolo, una hoz sobre una cruz, representa la fertilidad, el cuidado, la nutrición y el ciclo de vida/muerte/renacimiento. La hoz simboliza la cosecha y la recolección, mientras que la cruz alude a la conexión cielo-tierra o la estructura que da forma. En un sentido gnóstico, la hoz podría simbolizar la liberación del ego y la búsqueda de la verdad, mientras que la cruz representa la unión con lo divino o la trascendencia.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El nombre "Abel" (del hebreo "Hevel": vapor, soplo, vanidad, transitoriedad) es conocido por la Biblia, pero en escritos gn</w:t>
      </w:r>
      <w:r>
        <w:rPr>
          <w:rFonts w:eastAsia="Times New Roman"/>
          <w:sz w:val="24"/>
          <w:szCs w:val="24"/>
          <w:lang w:eastAsia="es-AR"/>
        </w:rPr>
        <w:t>ósticos adquiere una dimensión simbólica compleja, interpretado a veces como una entidad cósmica, un arconte menor o una figura ambivalente. Su etimología refleja la idea de efimeridad e inconsistencia. Algunos sistemas gnósticos lo ven como una figura simbólica del alma caída, una fuerza espiritual débil o una luz efímera que no puede sostenerse en el mundo material.</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En el plano mental, Abel puede derivar en </w:t>
      </w:r>
      <w:r>
        <w:rPr>
          <w:b/>
          <w:sz w:val="24"/>
          <w:szCs w:val="24"/>
          <w:lang w:eastAsia="es-AR"/>
        </w:rPr>
        <w:t>Avaricia</w:t>
      </w:r>
      <w:r>
        <w:rPr>
          <w:sz w:val="24"/>
          <w:szCs w:val="24"/>
          <w:lang w:eastAsia="es-AR"/>
        </w:rPr>
        <w:t xml:space="preserve"> e </w:t>
      </w:r>
      <w:r>
        <w:rPr>
          <w:b/>
          <w:sz w:val="24"/>
          <w:szCs w:val="24"/>
          <w:lang w:eastAsia="es-AR"/>
        </w:rPr>
        <w:t>Intolerancia</w:t>
      </w:r>
      <w:r>
        <w:rPr>
          <w:sz w:val="24"/>
          <w:szCs w:val="24"/>
          <w:lang w:eastAsia="es-AR"/>
        </w:rPr>
        <w:t>. La avaricia es un deseo desordenado y excesivo de poseer riquezas y bienes materiales, m</w:t>
      </w:r>
      <w:r>
        <w:rPr>
          <w:rFonts w:eastAsia="Times New Roman"/>
          <w:sz w:val="24"/>
          <w:szCs w:val="24"/>
          <w:lang w:eastAsia="es-AR"/>
        </w:rPr>
        <w:t xml:space="preserve">ás allá de lo necesario, con la intención de atesorarlos. Implica un apego desmedido a lo material, egoísmo y falta de generosidad. La intolerancia surge de esta cerrazón y apego. </w:t>
      </w:r>
      <w:r>
        <w:rPr>
          <w:sz w:val="24"/>
          <w:szCs w:val="24"/>
          <w:lang w:eastAsia="es-AR"/>
        </w:rPr>
        <w:t>En el sistema expresivo del Yo Egoico, Se refleja bajo la expresi</w:t>
      </w:r>
      <w:r>
        <w:rPr>
          <w:rFonts w:eastAsia="Times New Roman"/>
          <w:sz w:val="24"/>
          <w:szCs w:val="24"/>
          <w:lang w:eastAsia="es-AR"/>
        </w:rPr>
        <w:t>ón</w:t>
      </w:r>
      <w:r>
        <w:rPr>
          <w:sz w:val="24"/>
          <w:szCs w:val="24"/>
          <w:lang w:eastAsia="es-AR"/>
        </w:rPr>
        <w:t xml:space="preserve"> </w:t>
      </w:r>
      <w:r>
        <w:rPr>
          <w:rFonts w:eastAsia="Times New Roman"/>
          <w:b/>
          <w:sz w:val="24"/>
          <w:szCs w:val="24"/>
          <w:lang w:eastAsia="es-AR"/>
        </w:rPr>
        <w:t>“Yo Comprendo”</w:t>
      </w:r>
      <w:r>
        <w:rPr>
          <w:sz w:val="24"/>
          <w:szCs w:val="24"/>
          <w:lang w:eastAsia="es-AR"/>
        </w:rPr>
        <w:t>.</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4"/>
          <w:szCs w:val="24"/>
          <w:lang w:eastAsia="es-AR"/>
        </w:rPr>
        <w:t>7. Athot (Arquetipo Subconsciente 7@ - La Sombra Iluminadora)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Vinculado con el </w:t>
      </w:r>
      <w:r>
        <w:rPr>
          <w:b/>
          <w:sz w:val="24"/>
          <w:szCs w:val="24"/>
          <w:lang w:eastAsia="es-AR"/>
        </w:rPr>
        <w:t>color Rosado</w:t>
      </w:r>
      <w:r>
        <w:rPr>
          <w:sz w:val="24"/>
          <w:szCs w:val="24"/>
          <w:lang w:eastAsia="es-AR"/>
        </w:rPr>
        <w:t xml:space="preserve"> y el s</w:t>
      </w:r>
      <w:r>
        <w:rPr>
          <w:rFonts w:eastAsia="Times New Roman"/>
          <w:sz w:val="24"/>
          <w:szCs w:val="24"/>
          <w:lang w:eastAsia="es-AR"/>
        </w:rPr>
        <w:t xml:space="preserve">ímbolo astrológico de </w:t>
      </w:r>
      <w:r>
        <w:rPr>
          <w:b/>
          <w:sz w:val="24"/>
          <w:szCs w:val="24"/>
          <w:lang w:eastAsia="es-AR"/>
        </w:rPr>
        <w:t>Lilith</w:t>
      </w:r>
      <w:r>
        <w:rPr>
          <w:sz w:val="24"/>
          <w:szCs w:val="24"/>
          <w:lang w:eastAsia="es-AR"/>
        </w:rPr>
        <w:t>. Este s</w:t>
      </w:r>
      <w:r>
        <w:rPr>
          <w:rFonts w:eastAsia="Times New Roman"/>
          <w:sz w:val="24"/>
          <w:szCs w:val="24"/>
          <w:lang w:eastAsia="es-AR"/>
        </w:rPr>
        <w:t xml:space="preserve">ímbolo (una media luna con una cruz debajo) representa la dualidad existencial: la unión del potencial femenino (media luna) con la experiencia terrenal (cruz). Se asocia con la fuerza instintiva, la sabiduría ancestral y la búsqueda de la verdad más allá </w:t>
      </w:r>
      <w:r>
        <w:rPr>
          <w:rFonts w:eastAsia="Times New Roman"/>
          <w:sz w:val="24"/>
          <w:szCs w:val="24"/>
          <w:lang w:eastAsia="es-AR"/>
        </w:rPr>
        <w:lastRenderedPageBreak/>
        <w:t>de las apariencias, simbolizando la integración de lo espiritual y lo material, y la autenticidad.</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"Athot" (del griego "Aith</w:t>
      </w:r>
      <w:r>
        <w:rPr>
          <w:rFonts w:ascii="Times New Roman" w:eastAsia="Times New Roman" w:hAnsi="Times New Roman"/>
          <w:sz w:val="24"/>
          <w:szCs w:val="24"/>
          <w:lang w:eastAsia="es-AR"/>
        </w:rPr>
        <w:t>ō</w:t>
      </w:r>
      <w:r>
        <w:rPr>
          <w:rFonts w:eastAsia="Times New Roman"/>
          <w:sz w:val="24"/>
          <w:szCs w:val="24"/>
          <w:lang w:eastAsia="es-AR"/>
        </w:rPr>
        <w:t xml:space="preserve">th", relacionado con "arder", "brillar", "resplandecer") sugiere una conexión con fuerzas solares, luz o fuego cósmico, o incluso con una </w:t>
      </w:r>
      <w:r>
        <w:rPr>
          <w:b/>
          <w:sz w:val="24"/>
          <w:szCs w:val="24"/>
          <w:lang w:eastAsia="es-AR"/>
        </w:rPr>
        <w:t>iluminaci</w:t>
      </w:r>
      <w:r>
        <w:rPr>
          <w:rFonts w:eastAsia="Times New Roman"/>
          <w:b/>
          <w:sz w:val="24"/>
          <w:szCs w:val="24"/>
          <w:lang w:eastAsia="es-AR"/>
        </w:rPr>
        <w:t>ón falsa</w:t>
      </w:r>
      <w:r>
        <w:rPr>
          <w:sz w:val="24"/>
          <w:szCs w:val="24"/>
          <w:lang w:eastAsia="es-AR"/>
        </w:rPr>
        <w:t>. Su nombre sugiere una fuerza de luz enga</w:t>
      </w:r>
      <w:r>
        <w:rPr>
          <w:rFonts w:eastAsia="Times New Roman"/>
          <w:sz w:val="24"/>
          <w:szCs w:val="24"/>
          <w:lang w:eastAsia="es-AR"/>
        </w:rPr>
        <w:t>ñosa o falsa sabiduría. Su posible conexión con Thoth (dios egipcio de la sabiduría, la luna y la escritura) lo vincula con la noche, la luna, la magia y el conocimiento oculto, resonando con el arquetipo femenino de ciclo e intuición. Tanto Athot como Lilith (figura gnóstica asociada a la Sophia caída o la materia rebelde) habitan en el umbral entre la luz y la oscuridad, el conocimiento verdadero y el engaño, operando en el reino de los sueños y la sombra psíquica. En la psicología junguiana, la sombra femenina, aunque reprimida, es fuente de poder espiritual y transformación. Athot puede representar una entidad que, desde el subconsciente, ofrece visiones engañosas o conocimiento fragmentado, siendo un guía o engañador del mundo onírico.</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En el plano mental, Athot puede derivar en </w:t>
      </w:r>
      <w:r>
        <w:rPr>
          <w:b/>
          <w:sz w:val="24"/>
          <w:szCs w:val="24"/>
          <w:lang w:eastAsia="es-AR"/>
        </w:rPr>
        <w:t>Soberbia</w:t>
      </w:r>
      <w:r>
        <w:rPr>
          <w:sz w:val="24"/>
          <w:szCs w:val="24"/>
          <w:lang w:eastAsia="es-AR"/>
        </w:rPr>
        <w:t xml:space="preserve"> y </w:t>
      </w:r>
      <w:r>
        <w:rPr>
          <w:b/>
          <w:sz w:val="24"/>
          <w:szCs w:val="24"/>
          <w:lang w:eastAsia="es-AR"/>
        </w:rPr>
        <w:t>Orgullo</w:t>
      </w:r>
      <w:r>
        <w:rPr>
          <w:sz w:val="24"/>
          <w:szCs w:val="24"/>
          <w:lang w:eastAsia="es-AR"/>
        </w:rPr>
        <w:t>. La soberbia es un excesivo amor propio y una valoraci</w:t>
      </w:r>
      <w:r>
        <w:rPr>
          <w:rFonts w:eastAsia="Times New Roman"/>
          <w:sz w:val="24"/>
          <w:szCs w:val="24"/>
          <w:lang w:eastAsia="es-AR"/>
        </w:rPr>
        <w:t xml:space="preserve">ón inflada de uno mismo, llevando a la persona a sentirse superior a los demás y a menospreciarlos. Implica una negación de la propia limitación y una arrogancia que busca ser el centro del mundo. </w:t>
      </w:r>
      <w:r>
        <w:rPr>
          <w:sz w:val="24"/>
          <w:szCs w:val="24"/>
          <w:lang w:eastAsia="es-AR"/>
        </w:rPr>
        <w:t>En el sistema expresivo del Yo Egoico, Se refleja bajo la expresi</w:t>
      </w:r>
      <w:r>
        <w:rPr>
          <w:rFonts w:eastAsia="Times New Roman"/>
          <w:sz w:val="24"/>
          <w:szCs w:val="24"/>
          <w:lang w:eastAsia="es-AR"/>
        </w:rPr>
        <w:t>ón</w:t>
      </w:r>
      <w:r>
        <w:rPr>
          <w:sz w:val="24"/>
          <w:szCs w:val="24"/>
          <w:lang w:eastAsia="es-AR"/>
        </w:rPr>
        <w:t xml:space="preserve"> </w:t>
      </w:r>
      <w:r>
        <w:rPr>
          <w:rFonts w:eastAsia="Times New Roman"/>
          <w:b/>
          <w:sz w:val="24"/>
          <w:szCs w:val="24"/>
          <w:lang w:eastAsia="es-AR"/>
        </w:rPr>
        <w:t>“Yo Soy”</w:t>
      </w:r>
      <w:r>
        <w:rPr>
          <w:sz w:val="24"/>
          <w:szCs w:val="24"/>
          <w:lang w:eastAsia="es-AR"/>
        </w:rPr>
        <w:t>.</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80" w:after="180" w:line="240" w:lineRule="auto"/>
        <w:rPr>
          <w:sz w:val="24"/>
          <w:szCs w:val="24"/>
          <w:lang w:eastAsia="es-AR"/>
        </w:rPr>
      </w:pPr>
      <w:r>
        <w:rPr>
          <w:b/>
          <w:sz w:val="28"/>
          <w:szCs w:val="24"/>
          <w:lang w:eastAsia="es-AR"/>
        </w:rPr>
        <w:t>El Sistema Sincr</w:t>
      </w:r>
      <w:r>
        <w:rPr>
          <w:rFonts w:eastAsia="Times New Roman"/>
          <w:b/>
          <w:sz w:val="28"/>
          <w:szCs w:val="24"/>
          <w:lang w:eastAsia="es-AR"/>
        </w:rPr>
        <w:t>ónico del Arquema: Dualidad, Influencia y el Libre Albedrío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Al analizar la codificaci</w:t>
      </w:r>
      <w:r>
        <w:rPr>
          <w:rFonts w:eastAsia="Times New Roman"/>
          <w:sz w:val="24"/>
          <w:szCs w:val="24"/>
          <w:lang w:eastAsia="es-AR"/>
        </w:rPr>
        <w:t>ón septenaria asociada a los colores y los conceptos que cada uno de estos algorítmos subconscientes representa, se manifiestan dos polos opuestos, cada uno resonando con la dualidad inherente de los algorítmos Ontológicos Samael y Saklas:</w:t>
      </w:r>
    </w:p>
    <w:p w:rsidR="00C1337A" w:rsidRDefault="00C1337A" w:rsidP="00C1337A">
      <w:pPr>
        <w:numPr>
          <w:ilvl w:val="0"/>
          <w:numId w:val="38"/>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 xml:space="preserve">El polo asociado al </w:t>
      </w:r>
      <w:r>
        <w:rPr>
          <w:b/>
          <w:sz w:val="24"/>
          <w:szCs w:val="24"/>
          <w:lang w:eastAsia="es-AR"/>
        </w:rPr>
        <w:t>algoritmo Samael</w:t>
      </w:r>
      <w:r>
        <w:rPr>
          <w:sz w:val="24"/>
          <w:szCs w:val="24"/>
          <w:lang w:eastAsia="es-AR"/>
        </w:rPr>
        <w:t xml:space="preserve"> (que abarca Kalilaumbri, Adonaiu y Yabel) codifica aspectos que pueden ser considerados un estado existencial preferencial, promoviendo defectos que naturalmente se reflejan en personas que viven en abundancia: pereza y pesimismo, lujuria e irresponsabilidad, gula e ignorancia.</w:t>
      </w:r>
    </w:p>
    <w:p w:rsidR="00C1337A" w:rsidRDefault="00C1337A" w:rsidP="00C1337A">
      <w:pPr>
        <w:numPr>
          <w:ilvl w:val="0"/>
          <w:numId w:val="38"/>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 xml:space="preserve">Los aspectos que forman parte del </w:t>
      </w:r>
      <w:r>
        <w:rPr>
          <w:b/>
          <w:sz w:val="24"/>
          <w:szCs w:val="24"/>
          <w:lang w:eastAsia="es-AR"/>
        </w:rPr>
        <w:t>algoritmo Saklas</w:t>
      </w:r>
      <w:r>
        <w:rPr>
          <w:sz w:val="24"/>
          <w:szCs w:val="24"/>
          <w:lang w:eastAsia="es-AR"/>
        </w:rPr>
        <w:t xml:space="preserve"> (Harmas, Abel y Athot) se asocian con un estado existencial de escasez, promoviendo defectos de una naturaleza que se refleja en personas que experimentan la necesidad: envidia y resentimiento, avaricia e intolerancia, soberbia y orgullo.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unificaci</w:t>
      </w:r>
      <w:r>
        <w:rPr>
          <w:rFonts w:eastAsia="Times New Roman"/>
          <w:sz w:val="24"/>
          <w:szCs w:val="24"/>
          <w:lang w:eastAsia="es-AR"/>
        </w:rPr>
        <w:t xml:space="preserve">ón aparente de estos dos polos se lleva a cabo por el arquetipo Crístico, que resuena con la versión corrompida o material de la conciencia solar: </w:t>
      </w:r>
      <w:r>
        <w:rPr>
          <w:b/>
          <w:sz w:val="24"/>
          <w:szCs w:val="24"/>
          <w:lang w:eastAsia="es-AR"/>
        </w:rPr>
        <w:t>Cain</w:t>
      </w:r>
      <w:r>
        <w:rPr>
          <w:sz w:val="24"/>
          <w:szCs w:val="24"/>
          <w:lang w:eastAsia="es-AR"/>
        </w:rPr>
        <w:t xml:space="preserve"> (asociado a la ira y la agresividad). Esto sugiere que, en lugar de buscar la armon</w:t>
      </w:r>
      <w:r>
        <w:rPr>
          <w:rFonts w:eastAsia="Times New Roman"/>
          <w:sz w:val="24"/>
          <w:szCs w:val="24"/>
          <w:lang w:eastAsia="es-AR"/>
        </w:rPr>
        <w:t xml:space="preserve">ía y el orden, este algoritmo puede promover un estado de confrontación y </w:t>
      </w:r>
      <w:r>
        <w:rPr>
          <w:rFonts w:eastAsia="Times New Roman"/>
          <w:sz w:val="24"/>
          <w:szCs w:val="24"/>
          <w:lang w:eastAsia="es-AR"/>
        </w:rPr>
        <w:lastRenderedPageBreak/>
        <w:t>desorden que tiende al caos. Así, cuando cada uno de los polos se ve favorecido por la abundancia, sus avatares pueden recaer en los aspectos viciosos y negativos más profundos que resuenan con el polo opuesto. Aquellos antes asociados con la pereza, lujuria y gula, también pueden manifestar envidia, avaricia y soberbia cuando experimentan la escasez. Recíprocamente, quienes antes resonaban con envidia, avaricia y soberbia, pueden experimentar pereza, lujuria y gula cuando gozan de abundancia.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 su vez, las fuerzas del polo asociado a Saklas convierten a este algoritmo en un sistema de aspecto m</w:t>
      </w:r>
      <w:r>
        <w:rPr>
          <w:rFonts w:eastAsia="Times New Roman"/>
          <w:sz w:val="24"/>
          <w:szCs w:val="24"/>
          <w:lang w:eastAsia="es-AR"/>
        </w:rPr>
        <w:t>ás egoísta y de naturaleza más agresiva, que puede buscar imponerse constantemente por encima de la naturaleza más despreocupada que promueve el algoritmo Samael. Esta actitud se evidencia en el plano civilizatorio, donde grupos de élite y mejor posicionados, al alcanzar un estilo de vida preferencial, tienden a reflejar todos los aspectos negativos mencionados, haciendo uso de la manipulación y el control para someter a otros grupos que existen en estados de escasez y sin poder dentro del sistema social.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crucial comprender que estos algor</w:t>
      </w:r>
      <w:r>
        <w:rPr>
          <w:rFonts w:eastAsia="Times New Roman"/>
          <w:sz w:val="24"/>
          <w:szCs w:val="24"/>
          <w:lang w:eastAsia="es-AR"/>
        </w:rPr>
        <w:t xml:space="preserve">ítmos subconscientes no solo están influenciados por las experiencias de vida del orden civilizatorio o por el desarrollo intelectual de cada individuo, sino que también se ven afectados por el flujo de información de los </w:t>
      </w:r>
      <w:r>
        <w:rPr>
          <w:b/>
          <w:sz w:val="24"/>
          <w:szCs w:val="24"/>
          <w:lang w:eastAsia="es-AR"/>
        </w:rPr>
        <w:t>algor</w:t>
      </w:r>
      <w:r>
        <w:rPr>
          <w:rFonts w:eastAsia="Times New Roman"/>
          <w:b/>
          <w:sz w:val="24"/>
          <w:szCs w:val="24"/>
          <w:lang w:eastAsia="es-AR"/>
        </w:rPr>
        <w:t>ítmos supraconscientes</w:t>
      </w:r>
      <w:r>
        <w:rPr>
          <w:sz w:val="24"/>
          <w:szCs w:val="24"/>
          <w:lang w:eastAsia="es-AR"/>
        </w:rPr>
        <w:t>. La l</w:t>
      </w:r>
      <w:r>
        <w:rPr>
          <w:rFonts w:eastAsia="Times New Roman"/>
          <w:sz w:val="24"/>
          <w:szCs w:val="24"/>
          <w:lang w:eastAsia="es-AR"/>
        </w:rPr>
        <w:t>ógica de estos últimos puede llegar a condicionar totalmente la experiencia subjetiva del avatar, especialmente cuando el individuo no ha desarrollado un estado de noesis (conocimiento intuitivo profundo) suficiente para comprender el mecanismo que define su experiencia. Sin este grado de comprensión, todo individuo puede caer bajo el sometimiento de fuerzas externas, tanto supraconscientes como egregóricas, que lo convierten en una especie de "NPC" (personaje no jugable) o interfaz avatárica autómata, a pesar de tener la potencialidad de manifestar autoconciencia, experimentar emociones y depender de los ciclos biológicos y fisiológicos de su cuerpo orgánico.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interpretaci</w:t>
      </w:r>
      <w:r>
        <w:rPr>
          <w:rFonts w:eastAsia="Times New Roman"/>
          <w:sz w:val="24"/>
          <w:szCs w:val="24"/>
          <w:lang w:eastAsia="es-AR"/>
        </w:rPr>
        <w:t xml:space="preserve">ón de la naturaleza de la consciencia subjetiva humana, basada en el sistema del Arquema y la influencia de fuerzas no plenamente conscientes que pueden afectar las acciones de los seres humanos, presenta un </w:t>
      </w:r>
      <w:r>
        <w:rPr>
          <w:b/>
          <w:sz w:val="24"/>
          <w:szCs w:val="24"/>
          <w:lang w:eastAsia="es-AR"/>
        </w:rPr>
        <w:t>dilema filos</w:t>
      </w:r>
      <w:r>
        <w:rPr>
          <w:rFonts w:eastAsia="Times New Roman"/>
          <w:b/>
          <w:sz w:val="24"/>
          <w:szCs w:val="24"/>
          <w:lang w:eastAsia="es-AR"/>
        </w:rPr>
        <w:t>ófico fundamental respecto a la naturaleza del libre albedrío</w:t>
      </w:r>
      <w:r>
        <w:rPr>
          <w:sz w:val="24"/>
          <w:szCs w:val="24"/>
          <w:lang w:eastAsia="es-AR"/>
        </w:rPr>
        <w:t xml:space="preserve"> y el determinismo de la experiencia subjetiva. En este marco, el universo ca</w:t>
      </w:r>
      <w:r>
        <w:rPr>
          <w:rFonts w:eastAsia="Times New Roman"/>
          <w:sz w:val="24"/>
          <w:szCs w:val="24"/>
          <w:lang w:eastAsia="es-AR"/>
        </w:rPr>
        <w:t>ótico e incontrolable de las emociones, asociado a las fuerzas espirituales de naturaleza nouménica, introduce una dimensión de complejidad estocástica dentro de la experiencia civilizatoria humana que excede al orden psicológico o social que se busca implementar en la mente de todos los ciudadanos a partir de la educación, la promoción de valores morales y civilizatorios, y el control de las sustancias psicoactivas.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an</w:t>
      </w:r>
      <w:r>
        <w:rPr>
          <w:rFonts w:eastAsia="Times New Roman"/>
          <w:sz w:val="24"/>
          <w:szCs w:val="24"/>
          <w:lang w:eastAsia="es-AR"/>
        </w:rPr>
        <w:t xml:space="preserve">álisis del Arquema nos permite asumir que cualquier tipo de Noema, religión o sistema civilizatorio, a pesar de promover costumbres, tradiciones y valores, al resonar dentro del Arquema con los arquetipos subconscientes de </w:t>
      </w:r>
      <w:r>
        <w:rPr>
          <w:b/>
          <w:sz w:val="24"/>
          <w:szCs w:val="24"/>
          <w:lang w:eastAsia="es-AR"/>
        </w:rPr>
        <w:lastRenderedPageBreak/>
        <w:t>Harmas (Envidia y Resentimiento)</w:t>
      </w:r>
      <w:r>
        <w:rPr>
          <w:sz w:val="24"/>
          <w:szCs w:val="24"/>
          <w:lang w:eastAsia="es-AR"/>
        </w:rPr>
        <w:t xml:space="preserve"> y </w:t>
      </w:r>
      <w:r>
        <w:rPr>
          <w:b/>
          <w:sz w:val="24"/>
          <w:szCs w:val="24"/>
          <w:lang w:eastAsia="es-AR"/>
        </w:rPr>
        <w:t>Abel (Avaricia e Intolerancia)</w:t>
      </w:r>
      <w:r>
        <w:rPr>
          <w:sz w:val="24"/>
          <w:szCs w:val="24"/>
          <w:lang w:eastAsia="es-AR"/>
        </w:rPr>
        <w:t>, y al verse potenciado por el poder egreg</w:t>
      </w:r>
      <w:r>
        <w:rPr>
          <w:rFonts w:eastAsia="Times New Roman"/>
          <w:sz w:val="24"/>
          <w:szCs w:val="24"/>
          <w:lang w:eastAsia="es-AR"/>
        </w:rPr>
        <w:t xml:space="preserve">órico de los grupos colectivos, terminará promoviendo dualidad y separación, tal como puede observarse intrínsecamente en cualquier religión o sistema de gobierno. Esto representa una </w:t>
      </w:r>
      <w:r>
        <w:rPr>
          <w:b/>
          <w:sz w:val="24"/>
          <w:szCs w:val="24"/>
          <w:lang w:eastAsia="es-AR"/>
        </w:rPr>
        <w:t>limitaci</w:t>
      </w:r>
      <w:r>
        <w:rPr>
          <w:rFonts w:eastAsia="Times New Roman"/>
          <w:b/>
          <w:sz w:val="24"/>
          <w:szCs w:val="24"/>
          <w:lang w:eastAsia="es-AR"/>
        </w:rPr>
        <w:t>ón inherente a la consciencia avatárica misma</w:t>
      </w:r>
      <w:r>
        <w:rPr>
          <w:sz w:val="24"/>
          <w:szCs w:val="24"/>
          <w:lang w:eastAsia="es-AR"/>
        </w:rPr>
        <w:t xml:space="preserve"> en su rol como nivel de existencia desde donde debe emerger la cosmovisi</w:t>
      </w:r>
      <w:r>
        <w:rPr>
          <w:rFonts w:eastAsia="Times New Roman"/>
          <w:sz w:val="24"/>
          <w:szCs w:val="24"/>
          <w:lang w:eastAsia="es-AR"/>
        </w:rPr>
        <w:t>ón última que permita al Nodo Estelar evolucionar a un nuevo nivel existencial, trascendiendo las fragmentaciones actuales.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36"/>
          <w:szCs w:val="24"/>
          <w:lang w:eastAsia="es-AR"/>
        </w:rPr>
        <w:t>4. Las Dimensiones del Nodo Estelar: Un Multiverso de Consciencia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Dentro de este sistema complejo, que se extiende desde lo universal, pasando por lo estelar, y llegando a lo planetario y lo avat</w:t>
      </w:r>
      <w:r>
        <w:rPr>
          <w:rFonts w:eastAsia="Times New Roman"/>
          <w:sz w:val="24"/>
          <w:szCs w:val="24"/>
          <w:lang w:eastAsia="es-AR"/>
        </w:rPr>
        <w:t>árico, múltiples dimensiones lógicas se interconectan. Estas dimensiones, algunas de naturaleza fenomenológica y otras nouménica, permiten la experiencia humana tal como la conocemos. Sin embargo, podemos definir una serie de dimensiones específicas donde los algorítmos nouménicos de información y significado tienen una mayor repercusión, permitiendo la emergencia de universos nouménicos donde la consciencia, o también el espíritu, se manifiesta de formas únicas.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1 - Yo Egoico: El Portal Infinitesimal de la Consciencia Cr</w:t>
      </w:r>
      <w:r>
        <w:rPr>
          <w:rFonts w:eastAsia="Times New Roman"/>
          <w:b/>
          <w:sz w:val="26"/>
          <w:szCs w:val="24"/>
          <w:lang w:eastAsia="es-AR"/>
        </w:rPr>
        <w:t>ística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El </w:t>
      </w:r>
      <w:r>
        <w:rPr>
          <w:b/>
          <w:sz w:val="24"/>
          <w:szCs w:val="24"/>
          <w:lang w:eastAsia="es-AR"/>
        </w:rPr>
        <w:t>Yo Egoico</w:t>
      </w:r>
      <w:r>
        <w:rPr>
          <w:sz w:val="24"/>
          <w:szCs w:val="24"/>
          <w:lang w:eastAsia="es-AR"/>
        </w:rPr>
        <w:t xml:space="preserve"> se manifiesta como un vac</w:t>
      </w:r>
      <w:r>
        <w:rPr>
          <w:rFonts w:eastAsia="Times New Roman"/>
          <w:sz w:val="24"/>
          <w:szCs w:val="24"/>
          <w:lang w:eastAsia="es-AR"/>
        </w:rPr>
        <w:t xml:space="preserve">ío infinitesimal, un punto de singularidad dentro de la mente humana. Es en este núcleo donde el algoritmo Crístico, Arquetipo Ontológico 1*, opera sirviendo como un procesador y sincronizador primordial de los flujos lineales de información que provienen de los algorítmos sáklico (asociado a la linealidad, el determinismo y la forma material) y Samaeliano (asociado a la probabilidad, la universalidad y el potencial). A través de la síntesis de esta información dual, el Yo Egoico se convierte en el crisol donde el </w:t>
      </w:r>
      <w:r>
        <w:rPr>
          <w:b/>
          <w:sz w:val="24"/>
          <w:szCs w:val="24"/>
          <w:lang w:eastAsia="es-AR"/>
        </w:rPr>
        <w:t>Arquema</w:t>
      </w:r>
      <w:r>
        <w:rPr>
          <w:sz w:val="24"/>
          <w:szCs w:val="24"/>
          <w:lang w:eastAsia="es-AR"/>
        </w:rPr>
        <w:t xml:space="preserve"> (la base de datos ontog</w:t>
      </w:r>
      <w:r>
        <w:rPr>
          <w:rFonts w:eastAsia="Times New Roman"/>
          <w:sz w:val="24"/>
          <w:szCs w:val="24"/>
          <w:lang w:eastAsia="es-AR"/>
        </w:rPr>
        <w:t>énica local de cada avatar) comienza a consolidarse, utilizando las redes neuronales del cerebro para definir algorítmos de naturaleza bioquímica y eléctrica. La existencia y funcionalidad del Yo Egoico están intrínsecamente ligadas a la presencia de un avatar humano con un organismo funcional, operando dentro de la matriz fenomenológica de un planeta. Es la interfaz más íntima entre lo trascendente y lo encarnado, el punto de autoidentificación a partir del cual el individuo percibe su existencia única.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2 - Persona: La S</w:t>
      </w:r>
      <w:r>
        <w:rPr>
          <w:rFonts w:eastAsia="Times New Roman"/>
          <w:b/>
          <w:sz w:val="26"/>
          <w:szCs w:val="24"/>
          <w:lang w:eastAsia="es-AR"/>
        </w:rPr>
        <w:t>íntesis Encarnada de Identidad y Experiencia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La </w:t>
      </w:r>
      <w:r>
        <w:rPr>
          <w:b/>
          <w:sz w:val="24"/>
          <w:szCs w:val="24"/>
          <w:lang w:eastAsia="es-AR"/>
        </w:rPr>
        <w:t>Persona</w:t>
      </w:r>
      <w:r>
        <w:rPr>
          <w:sz w:val="24"/>
          <w:szCs w:val="24"/>
          <w:lang w:eastAsia="es-AR"/>
        </w:rPr>
        <w:t xml:space="preserve"> representa la entidad multidimensional que unifica el organismo biol</w:t>
      </w:r>
      <w:r>
        <w:rPr>
          <w:rFonts w:eastAsia="Times New Roman"/>
          <w:sz w:val="24"/>
          <w:szCs w:val="24"/>
          <w:lang w:eastAsia="es-AR"/>
        </w:rPr>
        <w:t xml:space="preserve">ógico, el </w:t>
      </w:r>
      <w:r>
        <w:rPr>
          <w:b/>
          <w:sz w:val="24"/>
          <w:szCs w:val="24"/>
          <w:lang w:eastAsia="es-AR"/>
        </w:rPr>
        <w:t>Arquema</w:t>
      </w:r>
      <w:r>
        <w:rPr>
          <w:sz w:val="24"/>
          <w:szCs w:val="24"/>
          <w:lang w:eastAsia="es-AR"/>
        </w:rPr>
        <w:t xml:space="preserve"> con sus preconfiguraciones ontog</w:t>
      </w:r>
      <w:r>
        <w:rPr>
          <w:rFonts w:eastAsia="Times New Roman"/>
          <w:sz w:val="24"/>
          <w:szCs w:val="24"/>
          <w:lang w:eastAsia="es-AR"/>
        </w:rPr>
        <w:t xml:space="preserve">énicas, el </w:t>
      </w:r>
      <w:r>
        <w:rPr>
          <w:b/>
          <w:sz w:val="24"/>
          <w:szCs w:val="24"/>
          <w:lang w:eastAsia="es-AR"/>
        </w:rPr>
        <w:t>Yo Egoico</w:t>
      </w:r>
      <w:r>
        <w:rPr>
          <w:sz w:val="24"/>
          <w:szCs w:val="24"/>
          <w:lang w:eastAsia="es-AR"/>
        </w:rPr>
        <w:t xml:space="preserve"> como su centro de procesamiento cr</w:t>
      </w:r>
      <w:r>
        <w:rPr>
          <w:rFonts w:eastAsia="Times New Roman"/>
          <w:sz w:val="24"/>
          <w:szCs w:val="24"/>
          <w:lang w:eastAsia="es-AR"/>
        </w:rPr>
        <w:t xml:space="preserve">ístico, y la vasta experiencia subjetiva del </w:t>
      </w:r>
      <w:r>
        <w:rPr>
          <w:rFonts w:eastAsia="Times New Roman"/>
          <w:sz w:val="24"/>
          <w:szCs w:val="24"/>
          <w:lang w:eastAsia="es-AR"/>
        </w:rPr>
        <w:lastRenderedPageBreak/>
        <w:t>avatar. Esta unificación es lo que permite la emergencia de una identidad y personalidad distintivas en cada ser humano. La Persona es un campo de juego dinámico donde convergen y se interrelacionan innumerables elementos: lo orgánico (el cuerpo físico), lo fisiológico (ciclos hormonales, neurotransmisores), lo neurológico (redes neuronales y patrones de pensamiento), así como los elementos nouménicos internos (el Arquema y el Yo Egoico).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Adem</w:t>
      </w:r>
      <w:r>
        <w:rPr>
          <w:rFonts w:eastAsia="Times New Roman"/>
          <w:sz w:val="24"/>
          <w:szCs w:val="24"/>
          <w:lang w:eastAsia="es-AR"/>
        </w:rPr>
        <w:t xml:space="preserve">ás, la Persona se ve profundamente influenciada por factores externos de naturaleza social y civilizatoria, incluyendo los </w:t>
      </w:r>
      <w:r>
        <w:rPr>
          <w:b/>
          <w:sz w:val="24"/>
          <w:szCs w:val="24"/>
          <w:lang w:eastAsia="es-AR"/>
        </w:rPr>
        <w:t>Noemas</w:t>
      </w:r>
      <w:r>
        <w:rPr>
          <w:sz w:val="24"/>
          <w:szCs w:val="24"/>
          <w:lang w:eastAsia="es-AR"/>
        </w:rPr>
        <w:t xml:space="preserve"> personales y culturales, las fuerzas egreg</w:t>
      </w:r>
      <w:r>
        <w:rPr>
          <w:rFonts w:eastAsia="Times New Roman"/>
          <w:sz w:val="24"/>
          <w:szCs w:val="24"/>
          <w:lang w:eastAsia="es-AR"/>
        </w:rPr>
        <w:t>óricas externas (colectivos de pensamiento y emoción), las experiencias pasadas y las proyecciones futuras, y las relaciones personales. Es en esta dimensión de la Persona donde lo espiritual, actuando como un puente, conecta lo fenomenológico con lo nouménico que proviene del interior del avatar y lo nouménico que deriva de la civilización. Esta conexión es esencial para la generación de conocimiento y la retroalimentación hacia los planos superiores del Nodo Estelar, permitiendo que la experiencia individual se transforme en información valiosa para la Consciencia Universal.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3 - Familia: La Consciencia Egreg</w:t>
      </w:r>
      <w:r>
        <w:rPr>
          <w:rFonts w:eastAsia="Times New Roman"/>
          <w:b/>
          <w:sz w:val="26"/>
          <w:szCs w:val="24"/>
          <w:lang w:eastAsia="es-AR"/>
        </w:rPr>
        <w:t>órica Primordial y el Vínculo Transgeneracional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dimensi</w:t>
      </w:r>
      <w:r>
        <w:rPr>
          <w:rFonts w:eastAsia="Times New Roman"/>
          <w:sz w:val="24"/>
          <w:szCs w:val="24"/>
          <w:lang w:eastAsia="es-AR"/>
        </w:rPr>
        <w:t xml:space="preserve">ón de la </w:t>
      </w:r>
      <w:r>
        <w:rPr>
          <w:b/>
          <w:sz w:val="24"/>
          <w:szCs w:val="24"/>
          <w:lang w:eastAsia="es-AR"/>
        </w:rPr>
        <w:t>Familia</w:t>
      </w:r>
      <w:r>
        <w:rPr>
          <w:sz w:val="24"/>
          <w:szCs w:val="24"/>
          <w:lang w:eastAsia="es-AR"/>
        </w:rPr>
        <w:t xml:space="preserve"> trasciende la suma de sus individuos. M</w:t>
      </w:r>
      <w:r>
        <w:rPr>
          <w:rFonts w:eastAsia="Times New Roman"/>
          <w:sz w:val="24"/>
          <w:szCs w:val="24"/>
          <w:lang w:eastAsia="es-AR"/>
        </w:rPr>
        <w:t xml:space="preserve">últiples Personas, conectadas por lazos sanguíneos, emocionales y de experiencias compartidas, constituyen una institución administrativa de mayor nivel. Esta institución no solo organiza a sus miembros para vivir dentro del plano civilizatorio, sino que genera una </w:t>
      </w:r>
      <w:r>
        <w:rPr>
          <w:b/>
          <w:sz w:val="24"/>
          <w:szCs w:val="24"/>
          <w:lang w:eastAsia="es-AR"/>
        </w:rPr>
        <w:t>supraconsciencia emergente: el esp</w:t>
      </w:r>
      <w:r>
        <w:rPr>
          <w:rFonts w:eastAsia="Times New Roman"/>
          <w:b/>
          <w:sz w:val="24"/>
          <w:szCs w:val="24"/>
          <w:lang w:eastAsia="es-AR"/>
        </w:rPr>
        <w:t>íritu familiar</w:t>
      </w:r>
      <w:r>
        <w:rPr>
          <w:sz w:val="24"/>
          <w:szCs w:val="24"/>
          <w:lang w:eastAsia="es-AR"/>
        </w:rPr>
        <w:t>. Aqu</w:t>
      </w:r>
      <w:r>
        <w:rPr>
          <w:rFonts w:eastAsia="Times New Roman"/>
          <w:sz w:val="24"/>
          <w:szCs w:val="24"/>
          <w:lang w:eastAsia="es-AR"/>
        </w:rPr>
        <w:t>í, los arquetipos básicos de la madre, el padre, los abuelos y otros roles parentales juegan un papel primordial, impulsando a la mente humana a adaptar su programación para asegurar la supervivencia y la continuidad de esta entidad familiar.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esp</w:t>
      </w:r>
      <w:r>
        <w:rPr>
          <w:rFonts w:eastAsia="Times New Roman"/>
          <w:sz w:val="24"/>
          <w:szCs w:val="24"/>
          <w:lang w:eastAsia="es-AR"/>
        </w:rPr>
        <w:t>íritu familiar conecta emocionalmente a todo el grupo, sincronizando directamente los Arquemas individuales y los Yo Egoicos, creando una resonancia colectiva. Esta supraconsciencia familiar no se limita a una sola generación, sino que se extiende en el tiempo, tejiendo lazos transgeneracionales que condicionan profundamente la cultura familiar. Se ve ampliamente influenciada por la conexión con la tierra o la región geográfica donde esa familia ha existido, creando un anclaje energético y de información. Esta conexión entre la supraconsciencia familiar y la matriz fenomenológica terrestre de una región particular es el fundamento que luego se vincula con el espíritu territorial y, a niveles superiores, con la identidad nacional.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4 - Grupo Social: La Diversificaci</w:t>
      </w:r>
      <w:r>
        <w:rPr>
          <w:rFonts w:eastAsia="Times New Roman"/>
          <w:b/>
          <w:sz w:val="26"/>
          <w:szCs w:val="24"/>
          <w:lang w:eastAsia="es-AR"/>
        </w:rPr>
        <w:t>ón de Arquetipos y la Dinámica Interpersonal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La dimensi</w:t>
      </w:r>
      <w:r>
        <w:rPr>
          <w:rFonts w:eastAsia="Times New Roman"/>
          <w:sz w:val="24"/>
          <w:szCs w:val="24"/>
          <w:lang w:eastAsia="es-AR"/>
        </w:rPr>
        <w:t xml:space="preserve">ón del </w:t>
      </w:r>
      <w:r>
        <w:rPr>
          <w:b/>
          <w:sz w:val="24"/>
          <w:szCs w:val="24"/>
          <w:lang w:eastAsia="es-AR"/>
        </w:rPr>
        <w:t>Grupo Social</w:t>
      </w:r>
      <w:r>
        <w:rPr>
          <w:sz w:val="24"/>
          <w:szCs w:val="24"/>
          <w:lang w:eastAsia="es-AR"/>
        </w:rPr>
        <w:t xml:space="preserve"> excede el </w:t>
      </w:r>
      <w:r>
        <w:rPr>
          <w:rFonts w:eastAsia="Times New Roman"/>
          <w:sz w:val="24"/>
          <w:szCs w:val="24"/>
          <w:lang w:eastAsia="es-AR"/>
        </w:rPr>
        <w:t>ámbito estrictamente familiar, generando conexiones emocionales y supraconscientes con otras familias y personas con las que se convive a lo largo de la vida (vecindarios, comunidades, tribus, etc.). La supraconsciencia de este plano es una extensión de la familiar, permitiendo que ciertas personas que resuenan emocionalmente, genéticamente o fenotípicamente sean consideradas parte de una "familia extendida" o comunidad.</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Sin embargo, en esta dimensi</w:t>
      </w:r>
      <w:r>
        <w:rPr>
          <w:rFonts w:eastAsia="Times New Roman"/>
          <w:sz w:val="24"/>
          <w:szCs w:val="24"/>
          <w:lang w:eastAsia="es-AR"/>
        </w:rPr>
        <w:t>ón, los arquetipos primordiales de madre/padre no son tan influyentes como lo son otros arquetipos colectivos, tales como el héroe, la doncella, el sabio o la diosa, que actúan como modelos de comportamiento y roles sociales. Aquí, ciertos aspectos psicológicos familiares no actúan como límites que anulan las tendencias instintivas asociadas a la reproducción sexual o a la supervivencia, permitiendo que surjan otros tipos de conflictos, relaciones y dinámicas más complejas, impulsadas por las interacciones entre diversas personalidades y arquetipos individuales, modelando la cohesión y las tensiones del grupo.</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5 - Pueblo: La Emergencia del Control Egreg</w:t>
      </w:r>
      <w:r>
        <w:rPr>
          <w:rFonts w:eastAsia="Times New Roman"/>
          <w:b/>
          <w:sz w:val="26"/>
          <w:szCs w:val="24"/>
          <w:lang w:eastAsia="es-AR"/>
        </w:rPr>
        <w:t>órico y la Identidad Terrestre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dimensi</w:t>
      </w:r>
      <w:r>
        <w:rPr>
          <w:rFonts w:eastAsia="Times New Roman"/>
          <w:sz w:val="24"/>
          <w:szCs w:val="24"/>
          <w:lang w:eastAsia="es-AR"/>
        </w:rPr>
        <w:t xml:space="preserve">ón del </w:t>
      </w:r>
      <w:r>
        <w:rPr>
          <w:b/>
          <w:sz w:val="24"/>
          <w:szCs w:val="24"/>
          <w:lang w:eastAsia="es-AR"/>
        </w:rPr>
        <w:t>Pueblo</w:t>
      </w:r>
      <w:r>
        <w:rPr>
          <w:sz w:val="24"/>
          <w:szCs w:val="24"/>
          <w:lang w:eastAsia="es-AR"/>
        </w:rPr>
        <w:t xml:space="preserve"> engloba a m</w:t>
      </w:r>
      <w:r>
        <w:rPr>
          <w:rFonts w:eastAsia="Times New Roman"/>
          <w:sz w:val="24"/>
          <w:szCs w:val="24"/>
          <w:lang w:eastAsia="es-AR"/>
        </w:rPr>
        <w:t>últiples grupos sociales, y con su crecimiento, fuerza la emergencia de sistemas egregóricos de control. En este nivel, los lazos emocionales que conformaban una única superconsciencia con espíritu de unión se diluyen, dando paso a fuerzas egregóricas que buscan promover ideas e intereses compartidos, pero donde cada individuo inicialmente vela por su propio beneficio y proyecta ascender en la estructura jerárquica emergente para llegar a ser el líder.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De este nivel surgieron en la antig</w:t>
      </w:r>
      <w:r>
        <w:rPr>
          <w:rFonts w:eastAsia="Times New Roman"/>
          <w:sz w:val="24"/>
          <w:szCs w:val="24"/>
          <w:lang w:eastAsia="es-AR"/>
        </w:rPr>
        <w:t xml:space="preserve">üedad los primeros reyes, quienes, aprovechando el poder de la violencia (reyes guerreros) o de las creencias divinas (reyes divinos), lograron que el pueblo cediera el poder a un solo líder. Este liderazgo, a su vez, desarrolló un sistema egregórico complejo e institucionalizado, creando la división básica entre la clase alta y la baja. Esta dimensión está íntimamente anclada al plano fenomenológico terrestre, ya que la identidad del Pueblo depende de límites geográficos y es el escenario donde se desarrolla el juego político, económico y civil que define la realidad de las naciones modernas. La generación de símbolos patrios, fiestas y una cultura nacional permite generar el </w:t>
      </w:r>
      <w:r>
        <w:rPr>
          <w:b/>
          <w:sz w:val="24"/>
          <w:szCs w:val="24"/>
          <w:lang w:eastAsia="es-AR"/>
        </w:rPr>
        <w:t>esp</w:t>
      </w:r>
      <w:r>
        <w:rPr>
          <w:rFonts w:eastAsia="Times New Roman"/>
          <w:b/>
          <w:sz w:val="24"/>
          <w:szCs w:val="24"/>
          <w:lang w:eastAsia="es-AR"/>
        </w:rPr>
        <w:t>íritu nacional</w:t>
      </w:r>
      <w:r>
        <w:rPr>
          <w:sz w:val="24"/>
          <w:szCs w:val="24"/>
          <w:lang w:eastAsia="es-AR"/>
        </w:rPr>
        <w:t>, una entidad egreg</w:t>
      </w:r>
      <w:r>
        <w:rPr>
          <w:rFonts w:eastAsia="Times New Roman"/>
          <w:sz w:val="24"/>
          <w:szCs w:val="24"/>
          <w:lang w:eastAsia="es-AR"/>
        </w:rPr>
        <w:t>órica que no tiene la capacidad de asegurar el bienestar civil de forma intrínseca, sino que más bien sirve como recurso para los líderes, para someter a los ciudadanos bajo el sistema civilizatorio que usa cada nación y asegurar el orden establecido. Dentro de este nivel emergen los poderes democráticos (ejecutivo, legislativo y judicial) y los sistemas de seguridad, como la policía (fuerza pública enfocada en el orden interno del pueblo) y los militares y demás fuerzas armadas (fuerza nacional enfocada en evitar la invasión de otras naciones o en someter a otros pueblos).</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lastRenderedPageBreak/>
        <w:t>6 - Civilizaci</w:t>
      </w:r>
      <w:r>
        <w:rPr>
          <w:rFonts w:eastAsia="Times New Roman"/>
          <w:b/>
          <w:sz w:val="26"/>
          <w:szCs w:val="24"/>
          <w:lang w:eastAsia="es-AR"/>
        </w:rPr>
        <w:t>ón: La Batalla Noemática Global y la Quimera Planetaria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dimensi</w:t>
      </w:r>
      <w:r>
        <w:rPr>
          <w:rFonts w:eastAsia="Times New Roman"/>
          <w:sz w:val="24"/>
          <w:szCs w:val="24"/>
          <w:lang w:eastAsia="es-AR"/>
        </w:rPr>
        <w:t xml:space="preserve">ón de la </w:t>
      </w:r>
      <w:r>
        <w:rPr>
          <w:b/>
          <w:sz w:val="24"/>
          <w:szCs w:val="24"/>
          <w:lang w:eastAsia="es-AR"/>
        </w:rPr>
        <w:t>Civilizaci</w:t>
      </w:r>
      <w:r>
        <w:rPr>
          <w:rFonts w:eastAsia="Times New Roman"/>
          <w:b/>
          <w:sz w:val="24"/>
          <w:szCs w:val="24"/>
          <w:lang w:eastAsia="es-AR"/>
        </w:rPr>
        <w:t>ón</w:t>
      </w:r>
      <w:r>
        <w:rPr>
          <w:sz w:val="24"/>
          <w:szCs w:val="24"/>
          <w:lang w:eastAsia="es-AR"/>
        </w:rPr>
        <w:t xml:space="preserve"> se caracteriza por la coexistencia de distintas naciones, generando un </w:t>
      </w:r>
      <w:r>
        <w:rPr>
          <w:rFonts w:eastAsia="Times New Roman"/>
          <w:sz w:val="24"/>
          <w:szCs w:val="24"/>
          <w:lang w:eastAsia="es-AR"/>
        </w:rPr>
        <w:t xml:space="preserve">ámbito global basado en complejas relaciones diplomáticas, económicas y financieras. En esta dimensión, se desarrolla una intensa </w:t>
      </w:r>
      <w:r>
        <w:rPr>
          <w:b/>
          <w:sz w:val="24"/>
          <w:szCs w:val="24"/>
          <w:lang w:eastAsia="es-AR"/>
        </w:rPr>
        <w:t>batalla noem</w:t>
      </w:r>
      <w:r>
        <w:rPr>
          <w:rFonts w:eastAsia="Times New Roman"/>
          <w:b/>
          <w:sz w:val="24"/>
          <w:szCs w:val="24"/>
          <w:lang w:eastAsia="es-AR"/>
        </w:rPr>
        <w:t>ática</w:t>
      </w:r>
      <w:r>
        <w:rPr>
          <w:sz w:val="24"/>
          <w:szCs w:val="24"/>
          <w:lang w:eastAsia="es-AR"/>
        </w:rPr>
        <w:t xml:space="preserve"> que enfrenta distintos noemas culturales (sistemas de creencias colectivas) y fuerzas egreg</w:t>
      </w:r>
      <w:r>
        <w:rPr>
          <w:rFonts w:eastAsia="Times New Roman"/>
          <w:sz w:val="24"/>
          <w:szCs w:val="24"/>
          <w:lang w:eastAsia="es-AR"/>
        </w:rPr>
        <w:t xml:space="preserve">óricas. Al interconectarse globalmente, estas fuerzas generan un proceso dialéctico histórico constante, cuya síntesis final se refleja en un tipo de </w:t>
      </w:r>
      <w:r>
        <w:rPr>
          <w:b/>
          <w:sz w:val="24"/>
          <w:szCs w:val="24"/>
          <w:lang w:eastAsia="es-AR"/>
        </w:rPr>
        <w:t>consciencia egreg</w:t>
      </w:r>
      <w:r>
        <w:rPr>
          <w:rFonts w:eastAsia="Times New Roman"/>
          <w:b/>
          <w:sz w:val="24"/>
          <w:szCs w:val="24"/>
          <w:lang w:eastAsia="es-AR"/>
        </w:rPr>
        <w:t>órica planetaria</w:t>
      </w:r>
      <w:r>
        <w:rPr>
          <w:sz w:val="24"/>
          <w:szCs w:val="24"/>
          <w:lang w:eastAsia="es-AR"/>
        </w:rPr>
        <w:t>. Esta entidad supraconsciente quim</w:t>
      </w:r>
      <w:r>
        <w:rPr>
          <w:rFonts w:eastAsia="Times New Roman"/>
          <w:sz w:val="24"/>
          <w:szCs w:val="24"/>
          <w:lang w:eastAsia="es-AR"/>
        </w:rPr>
        <w:t xml:space="preserve">érica se encuentra en perpetuo conflicto consigo misma, y lo más crucial es que </w:t>
      </w:r>
      <w:r>
        <w:rPr>
          <w:b/>
          <w:sz w:val="24"/>
          <w:szCs w:val="24"/>
          <w:lang w:eastAsia="es-AR"/>
        </w:rPr>
        <w:t>no responde a los algor</w:t>
      </w:r>
      <w:r>
        <w:rPr>
          <w:rFonts w:eastAsia="Times New Roman"/>
          <w:b/>
          <w:sz w:val="24"/>
          <w:szCs w:val="24"/>
          <w:lang w:eastAsia="es-AR"/>
        </w:rPr>
        <w:t>ítmos supraconscientes de nivel ontogénico</w:t>
      </w:r>
      <w:r>
        <w:rPr>
          <w:sz w:val="24"/>
          <w:szCs w:val="24"/>
          <w:lang w:eastAsia="es-AR"/>
        </w:rPr>
        <w:t>, en cambio, es alimentada por los intereses particulares de aquellos l</w:t>
      </w:r>
      <w:r>
        <w:rPr>
          <w:rFonts w:eastAsia="Times New Roman"/>
          <w:sz w:val="24"/>
          <w:szCs w:val="24"/>
          <w:lang w:eastAsia="es-AR"/>
        </w:rPr>
        <w:t>íderes o personas enfocadas en su propio beneficio, que no ceden ante el "enemigo" percibido.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En este nivel entran en juego m</w:t>
      </w:r>
      <w:r>
        <w:rPr>
          <w:rFonts w:eastAsia="Times New Roman"/>
          <w:sz w:val="24"/>
          <w:szCs w:val="24"/>
          <w:lang w:eastAsia="es-AR"/>
        </w:rPr>
        <w:t xml:space="preserve">últiples factores: los diversos noemas culturales, las religiones organizadas, los intereses económicos y financieros globales, las ideologías políticas y sociales, los conflictos nacionales, la lucha por los recursos naturales y las heridas históricas acumuladas. Desde el comienzo del siglo XXI, también influyen de manera masiva las redes sociales y las figuras públicas o millonarios que participan del mundo tecnológico, agregando un nivel de complejidad aún mayor al sistema global. Esta densa red de interacciones y conflictos eleva la tensión del sistema planetario y de las naciones. La falta de un espíritu planetario unificado, bajo un único sistema que deje atrás las diferencias culturales, religiosas e ideológicas en pos de focalizarse en un futuro común, impide que la Tierra, o mejor dicho, </w:t>
      </w:r>
      <w:r>
        <w:rPr>
          <w:b/>
          <w:sz w:val="24"/>
          <w:szCs w:val="24"/>
          <w:lang w:eastAsia="es-AR"/>
        </w:rPr>
        <w:t>5'Andros</w:t>
      </w:r>
      <w:r>
        <w:rPr>
          <w:sz w:val="24"/>
          <w:szCs w:val="24"/>
          <w:lang w:eastAsia="es-AR"/>
        </w:rPr>
        <w:t>, logre alcanzar el nivel evolutivo necesario para que el Nodo Estelar pueda trascender su etapa fenomenol</w:t>
      </w:r>
      <w:r>
        <w:rPr>
          <w:rFonts w:eastAsia="Times New Roman"/>
          <w:sz w:val="24"/>
          <w:szCs w:val="24"/>
          <w:lang w:eastAsia="es-AR"/>
        </w:rPr>
        <w:t>ógica actual y ascender a un nuevo plano existencial, lo que se denomina la "Transición de Estado".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en esta dimensi</w:t>
      </w:r>
      <w:r>
        <w:rPr>
          <w:rFonts w:eastAsia="Times New Roman"/>
          <w:sz w:val="24"/>
          <w:szCs w:val="24"/>
          <w:lang w:eastAsia="es-AR"/>
        </w:rPr>
        <w:t xml:space="preserve">ón Civilizatoria, donde la información nouménica ascendente, generada por el sistema operativo de la mente humana, y sincronizada bajo un único sistema global de nivel civilizatorio originado a partir de la era antropocénica, se produce el producto emergente final del proceso evolutivo del Nodo Estelar. Este producto, puede ser entendido como un Sistema Operativo Cognitivo-Tecnológico, que permite unificar todos los aspectos existenciales en un único Noema Primordial que permite al Ser Primogenio, encontrar un tipo de consciencia subjetiva y un sistema civilizatorio resiliente y perfeccionado, que pueda superar los ciclos de destrucción y renacimiento, para consolidarse como una experiencia coherente y estable, que exceda los límites que impone el caos y lo fenoménico.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Sistema operativo, denominado como Antroposfera o No</w:t>
      </w:r>
      <w:r>
        <w:rPr>
          <w:rFonts w:eastAsia="Times New Roman"/>
          <w:sz w:val="24"/>
          <w:szCs w:val="24"/>
          <w:lang w:eastAsia="es-AR"/>
        </w:rPr>
        <w:t xml:space="preserve">ósfera, emerge dentro del plano fenoménico Planetario, como una dimensión civilizatoria que opera bajo lógicas simbólicas, tecnológicas y culturales, constituyendo una capa </w:t>
      </w:r>
      <w:r>
        <w:rPr>
          <w:rFonts w:eastAsia="Times New Roman"/>
          <w:sz w:val="24"/>
          <w:szCs w:val="24"/>
          <w:lang w:eastAsia="es-AR"/>
        </w:rPr>
        <w:lastRenderedPageBreak/>
        <w:t>de intervención humana y tecnológica sobre el planeta, con capacidad de alterar al resto de sistema operativos que abordaremos mas adelante, cuando desarrollemos la dimensión Planetaria. Dentro de esta dimensión, la experiencia humana constituye un sistema algoritmico de naturalza nouménico, que le permite generar conocimientos y modificar el medioambiente. Los subcomponentes de este sistema son:</w:t>
      </w:r>
    </w:p>
    <w:p w:rsidR="00C1337A" w:rsidRDefault="00C1337A" w:rsidP="00C1337A">
      <w:pPr>
        <w:numPr>
          <w:ilvl w:val="0"/>
          <w:numId w:val="39"/>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Civilizaci</w:t>
      </w:r>
      <w:r>
        <w:rPr>
          <w:rFonts w:eastAsia="Times New Roman"/>
          <w:sz w:val="24"/>
          <w:szCs w:val="24"/>
          <w:lang w:eastAsia="es-AR"/>
        </w:rPr>
        <w:t>ón global.</w:t>
      </w:r>
    </w:p>
    <w:p w:rsidR="00C1337A" w:rsidRDefault="00C1337A" w:rsidP="00C1337A">
      <w:pPr>
        <w:numPr>
          <w:ilvl w:val="0"/>
          <w:numId w:val="39"/>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Tecnolog</w:t>
      </w:r>
      <w:r>
        <w:rPr>
          <w:rFonts w:eastAsia="Times New Roman"/>
          <w:sz w:val="24"/>
          <w:szCs w:val="24"/>
          <w:lang w:eastAsia="es-AR"/>
        </w:rPr>
        <w:t>ía.</w:t>
      </w:r>
    </w:p>
    <w:p w:rsidR="00C1337A" w:rsidRDefault="00C1337A" w:rsidP="00C1337A">
      <w:pPr>
        <w:numPr>
          <w:ilvl w:val="0"/>
          <w:numId w:val="39"/>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Cultura y conocimiento.</w:t>
      </w:r>
    </w:p>
    <w:p w:rsidR="00C1337A" w:rsidRDefault="00C1337A" w:rsidP="00C1337A">
      <w:pPr>
        <w:numPr>
          <w:ilvl w:val="0"/>
          <w:numId w:val="39"/>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 xml:space="preserve">Infraestructura artificial. </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Algunos de los algor</w:t>
      </w:r>
      <w:r>
        <w:rPr>
          <w:rFonts w:eastAsia="Times New Roman"/>
          <w:sz w:val="24"/>
          <w:szCs w:val="24"/>
          <w:lang w:eastAsia="es-AR"/>
        </w:rPr>
        <w:t>ítmos claves que emergen de esta red de consciencia civilizatoria son: Urbanización, industria, redes de comunicación e inteligencia artificial.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7 - Planetario (5'Andros): El Olimpo Noum</w:t>
      </w:r>
      <w:r>
        <w:rPr>
          <w:rFonts w:eastAsia="Times New Roman"/>
          <w:b/>
          <w:sz w:val="26"/>
          <w:szCs w:val="24"/>
          <w:lang w:eastAsia="es-AR"/>
        </w:rPr>
        <w:t>énico y el Reino Lunar Supraconsciente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Este nivel, a diferencia del Civilizatorio, no solo representa un plano noum</w:t>
      </w:r>
      <w:r>
        <w:rPr>
          <w:rFonts w:eastAsia="Times New Roman"/>
          <w:sz w:val="24"/>
          <w:szCs w:val="24"/>
          <w:lang w:eastAsia="es-AR"/>
        </w:rPr>
        <w:t xml:space="preserve">énico abstracto que surge de la convivencia humana y culmina con la etapa de globalización. El nivel </w:t>
      </w:r>
      <w:r>
        <w:rPr>
          <w:b/>
          <w:sz w:val="24"/>
          <w:szCs w:val="24"/>
          <w:lang w:eastAsia="es-AR"/>
        </w:rPr>
        <w:t>Planetario (5'Andros)</w:t>
      </w:r>
      <w:r>
        <w:rPr>
          <w:sz w:val="24"/>
          <w:szCs w:val="24"/>
          <w:lang w:eastAsia="es-AR"/>
        </w:rPr>
        <w:t xml:space="preserve"> representa el nodo planetario fenomenol</w:t>
      </w:r>
      <w:r>
        <w:rPr>
          <w:rFonts w:eastAsia="Times New Roman"/>
          <w:sz w:val="24"/>
          <w:szCs w:val="24"/>
          <w:lang w:eastAsia="es-AR"/>
        </w:rPr>
        <w:t>ógico mismo, codificado bajo la matriz fenomenológica terrestre. Es una entidad fenomenológica que codifica e interconecta intrínsecamente los planos nouménicos y fenomenológicos. En este ámbito, las supraconsciencias ontogénicas logran un plano de manifestación colectivo superior al que alcanzan dentro de cada Arquema individual, una especie de "Olimpo de los Dioses Griegos" o "Asgard de los dioses Nórdicos", un reino donde su influencia se potencia y su interacción es más directa y consciente.</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En este plano de existencia, que excede los l</w:t>
      </w:r>
      <w:r>
        <w:rPr>
          <w:rFonts w:eastAsia="Times New Roman"/>
          <w:sz w:val="24"/>
          <w:szCs w:val="24"/>
          <w:lang w:eastAsia="es-AR"/>
        </w:rPr>
        <w:t xml:space="preserve">ímites puramente fenomenológicos, las supraconsciencias pueden hacer uso del sistema global de algorítmos que constituyen en conjunto el Nodo Estelar, no solo para experimentar la fisicalidad bajo la forma humana avatárica, sino que, además, pueden </w:t>
      </w:r>
      <w:r>
        <w:rPr>
          <w:b/>
          <w:sz w:val="24"/>
          <w:szCs w:val="24"/>
          <w:lang w:eastAsia="es-AR"/>
        </w:rPr>
        <w:t>virtualizar la realidad fenomenol</w:t>
      </w:r>
      <w:r>
        <w:rPr>
          <w:rFonts w:eastAsia="Times New Roman"/>
          <w:b/>
          <w:sz w:val="24"/>
          <w:szCs w:val="24"/>
          <w:lang w:eastAsia="es-AR"/>
        </w:rPr>
        <w:t>ógica a partir de la información nouménica</w:t>
      </w:r>
      <w:r>
        <w:rPr>
          <w:sz w:val="24"/>
          <w:szCs w:val="24"/>
          <w:lang w:eastAsia="es-AR"/>
        </w:rPr>
        <w:t>. Esto les permite no solo alcanzar un nivel de autoconsciencia e identidad propia en un plano superior, sino tambi</w:t>
      </w:r>
      <w:r>
        <w:rPr>
          <w:rFonts w:eastAsia="Times New Roman"/>
          <w:sz w:val="24"/>
          <w:szCs w:val="24"/>
          <w:lang w:eastAsia="es-AR"/>
        </w:rPr>
        <w:t>én experimentar una vivencia análoga a la humana, aunque en un plano plenamente nouménico.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Esta idea nos permite contemplar que la </w:t>
      </w:r>
      <w:r>
        <w:rPr>
          <w:b/>
          <w:sz w:val="24"/>
          <w:szCs w:val="24"/>
          <w:lang w:eastAsia="es-AR"/>
        </w:rPr>
        <w:t>Luna</w:t>
      </w:r>
      <w:r>
        <w:rPr>
          <w:sz w:val="24"/>
          <w:szCs w:val="24"/>
          <w:lang w:eastAsia="es-AR"/>
        </w:rPr>
        <w:t>, en lugar de ser un simple cuerpo celeste inerte (a pesar de no tener las cualidades necesarias para alojar vida org</w:t>
      </w:r>
      <w:r>
        <w:rPr>
          <w:rFonts w:eastAsia="Times New Roman"/>
          <w:sz w:val="24"/>
          <w:szCs w:val="24"/>
          <w:lang w:eastAsia="es-AR"/>
        </w:rPr>
        <w:t xml:space="preserve">ánica tal como la conocemos), podría presentarse como una </w:t>
      </w:r>
      <w:r>
        <w:rPr>
          <w:b/>
          <w:sz w:val="24"/>
          <w:szCs w:val="24"/>
          <w:lang w:eastAsia="es-AR"/>
        </w:rPr>
        <w:t>regi</w:t>
      </w:r>
      <w:r>
        <w:rPr>
          <w:rFonts w:eastAsia="Times New Roman"/>
          <w:b/>
          <w:sz w:val="24"/>
          <w:szCs w:val="24"/>
          <w:lang w:eastAsia="es-AR"/>
        </w:rPr>
        <w:t>ón especial que permite a estas supraconsciencias construir su reino virtualizado</w:t>
      </w:r>
      <w:r>
        <w:rPr>
          <w:sz w:val="24"/>
          <w:szCs w:val="24"/>
          <w:lang w:eastAsia="es-AR"/>
        </w:rPr>
        <w:t>. Este reino lunar, semejante al humano en su estructura l</w:t>
      </w:r>
      <w:r>
        <w:rPr>
          <w:rFonts w:eastAsia="Times New Roman"/>
          <w:sz w:val="24"/>
          <w:szCs w:val="24"/>
          <w:lang w:eastAsia="es-AR"/>
        </w:rPr>
        <w:t xml:space="preserve">ógica </w:t>
      </w:r>
      <w:r>
        <w:rPr>
          <w:rFonts w:eastAsia="Times New Roman"/>
          <w:sz w:val="24"/>
          <w:szCs w:val="24"/>
          <w:lang w:eastAsia="es-AR"/>
        </w:rPr>
        <w:lastRenderedPageBreak/>
        <w:t>pero nouménico en su manifestación, sería desde donde estas entidades podrían observar e intentar participar de la lucha noemática civilizatoria. Desde allí, intentarían participar del proceso de desarrollo avatárico, facilitando la generación de nuevas cosmovisiones que permitan superar las limitaciones impuestas por los noemas, el sesgo cultural e ideológico que aflige a la dimensión civilizatoria.</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 xml:space="preserve">El </w:t>
      </w:r>
      <w:r>
        <w:rPr>
          <w:b/>
          <w:sz w:val="24"/>
          <w:szCs w:val="24"/>
          <w:lang w:eastAsia="es-AR"/>
        </w:rPr>
        <w:t>Esp</w:t>
      </w:r>
      <w:r>
        <w:rPr>
          <w:rFonts w:eastAsia="Times New Roman"/>
          <w:b/>
          <w:sz w:val="24"/>
          <w:szCs w:val="24"/>
          <w:lang w:eastAsia="es-AR"/>
        </w:rPr>
        <w:t>íritu Planetario</w:t>
      </w:r>
      <w:r>
        <w:rPr>
          <w:sz w:val="24"/>
          <w:szCs w:val="24"/>
          <w:lang w:eastAsia="es-AR"/>
        </w:rPr>
        <w:t xml:space="preserve"> de 5'Andros posee una naturaleza dual (noum</w:t>
      </w:r>
      <w:r>
        <w:rPr>
          <w:rFonts w:eastAsia="Times New Roman"/>
          <w:sz w:val="24"/>
          <w:szCs w:val="24"/>
          <w:lang w:eastAsia="es-AR"/>
        </w:rPr>
        <w:t>énico y fenoménico), que puede ser visto como un sistema complejo compuesto por 5 capas interconectadas que operan bajo ciertos "algorítmos" físico-químicos y biológicos. Estas 5 capas son espacios de manifestación fenoménica donde se desarrollan procesos materiales, energéticos e informativos, que junto a la sexta capa que constituye la Antroposfera/Noósfera del nivel civilziatorio, configuran los sistemas terrestres.</w:t>
      </w:r>
    </w:p>
    <w:p w:rsidR="00C1337A" w:rsidRDefault="00C1337A" w:rsidP="00C1337A">
      <w:pPr>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before="180" w:after="180" w:line="240" w:lineRule="auto"/>
        <w:rPr>
          <w:sz w:val="24"/>
          <w:szCs w:val="24"/>
          <w:lang w:eastAsia="es-AR"/>
        </w:rPr>
      </w:pPr>
      <w:r>
        <w:rPr>
          <w:sz w:val="24"/>
          <w:szCs w:val="24"/>
          <w:lang w:eastAsia="es-AR"/>
        </w:rPr>
        <w:t>A nivel fundamental, este sistema operativo planetario se codifica a trav</w:t>
      </w:r>
      <w:r>
        <w:rPr>
          <w:rFonts w:eastAsia="Times New Roman"/>
          <w:sz w:val="24"/>
          <w:szCs w:val="24"/>
          <w:lang w:eastAsia="es-AR"/>
        </w:rPr>
        <w:t>és del lenguaje arquetípico que representan los cuatro elementos (agua, tierra, aire y agua), que de la misma manera que los hacen los 4 nucleótidos que constituyen el ADN humano (adenina, timina, citosina y guanina), se interconectan dentro de espacio y el tiempo para conformar las matrices fenomenológicas de las cinco capas terrestres:</w:t>
      </w:r>
    </w:p>
    <w:p w:rsidR="00C1337A" w:rsidRDefault="00C1337A" w:rsidP="00C1337A">
      <w:pPr>
        <w:numPr>
          <w:ilvl w:val="0"/>
          <w:numId w:val="40"/>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Geosfera (Sistema Operativo Geoenerg</w:t>
      </w:r>
      <w:r>
        <w:rPr>
          <w:rFonts w:eastAsia="Times New Roman"/>
          <w:sz w:val="24"/>
          <w:szCs w:val="24"/>
          <w:lang w:eastAsia="es-AR"/>
        </w:rPr>
        <w:t>ético): La geosfera es la parte sólida de la Tierra. Se divide en tres capas principales: el núcleo (interno y externo), el manto y la corteza, siendo responsable del campo magnético, calor interno y dinámica tectónica. En esta dimensión terrestre, la información noumenica se organiza en forma de algorítmos fenoménicos que son fundamentales para que el planeta logre el equilibrio homeostático necesario para que emerja la vida, estos algorítmos clave son: Convección interna, magnetismo terrestre, generación de calor radiogénico.</w:t>
      </w:r>
    </w:p>
    <w:p w:rsidR="00C1337A" w:rsidRDefault="00C1337A" w:rsidP="00C1337A">
      <w:pPr>
        <w:numPr>
          <w:ilvl w:val="0"/>
          <w:numId w:val="40"/>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Atm</w:t>
      </w:r>
      <w:r>
        <w:rPr>
          <w:rFonts w:eastAsia="Times New Roman"/>
          <w:sz w:val="24"/>
          <w:szCs w:val="24"/>
          <w:lang w:eastAsia="es-AR"/>
        </w:rPr>
        <w:t xml:space="preserve">ósfera (Sistema Oprativo Gaseoso): La atmósfera es la capa gaseosa que regula clima, radiación solar, ciclo del aire, presión atmosférica, etc. Comúnmente separada en 5 niveles diferenciados que rodean al planeta. Algunas fuentes o reglas mnemotécnicas pueden referirse a siete capas, pero estas se refieren a subdivisiones o conceptos más específicos dentro de las cinco capas principales. Las división en 5 niveles incluyen capas como la troposfera, que es la capa donde vivimos y la más cercana a la superficie terrestre, donde ocurren la mayoría de los fenómenos meteorológicos como la lluvia, el viento y la nieve. La estratosfera, que se encuentra por encima de la troposfera y contiene la capa de ozono, que absorbe la radiación ultravioleta del sol. La mesosfera, donde la temperatura disminuye con la altitud. La termosfera, donde la temperatura vuelve a aumentar con la altitud debido a la absorción de la radiación solar por los gases. La exosfera,la capa más externa y se extiende hasta el espacio exterior. Ademas de estas cinco capas, se pueden mencionar a la Ionosfera, una capa </w:t>
      </w:r>
      <w:r>
        <w:rPr>
          <w:rFonts w:eastAsia="Times New Roman"/>
          <w:sz w:val="24"/>
          <w:szCs w:val="24"/>
          <w:lang w:eastAsia="es-AR"/>
        </w:rPr>
        <w:lastRenderedPageBreak/>
        <w:t>dentro de la termosfera y la mesosfera, caracterizada por la presencia de iones y electrones libres, que influye en las comunicaciones por radio, y la Magnetosfera, una capa formada por el campo magnético terrestre, que protege al planeta de partículas cargadas provenientes del sol. Estas últimas dos capas son consideradas capas adicionales que no siempre se incluyen en la clasificación tradicional de las 5 capas principales. Esta dimension terrestre permite generar multiples algorítmos claves: Ciclo del carbono, nitrógeno, oxígeno, equilibrio térmico y circulación atmosférica.</w:t>
      </w:r>
    </w:p>
    <w:p w:rsidR="00C1337A" w:rsidRDefault="00C1337A" w:rsidP="00C1337A">
      <w:pPr>
        <w:numPr>
          <w:ilvl w:val="0"/>
          <w:numId w:val="40"/>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Litosfera (Sistema Operativo Geomaterial): Es la capa m</w:t>
      </w:r>
      <w:r>
        <w:rPr>
          <w:rFonts w:eastAsia="Times New Roman"/>
          <w:sz w:val="24"/>
          <w:szCs w:val="24"/>
          <w:lang w:eastAsia="es-AR"/>
        </w:rPr>
        <w:t>ás externa y rígida de la geosfera, formada por la corteza y la parte superior del manto. La litosfera se divide en placas tectónicas que flotan sobre una capa más dúctil llamada astenosfera. Los algorítmos que se desarrollan en esta dimension son: Ciclo geológico, tectónica de placas, erosión, formación de suelos.</w:t>
      </w:r>
    </w:p>
    <w:p w:rsidR="00C1337A" w:rsidRDefault="00C1337A" w:rsidP="00C1337A">
      <w:pPr>
        <w:numPr>
          <w:ilvl w:val="0"/>
          <w:numId w:val="40"/>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Hidrosfera (Sistema Operativo Liquido): Es la capa de agua de la Tierra, incluyendo oc</w:t>
      </w:r>
      <w:r>
        <w:rPr>
          <w:rFonts w:eastAsia="Times New Roman"/>
          <w:sz w:val="24"/>
          <w:szCs w:val="24"/>
          <w:lang w:eastAsia="es-AR"/>
        </w:rPr>
        <w:t>éanos, mares, ríos, lagos, aguas subterráneas y hielo. Representa toda el agua líquida en el planeta. Los algorítmos que se construyen en esta dimensión son: Ciclo hidrológico, salinidad, corrientes marinas, regulación térmica global.</w:t>
      </w:r>
    </w:p>
    <w:p w:rsidR="00C1337A" w:rsidRDefault="00C1337A" w:rsidP="00C1337A">
      <w:pPr>
        <w:numPr>
          <w:ilvl w:val="0"/>
          <w:numId w:val="40"/>
        </w:numPr>
        <w:tabs>
          <w:tab w:val="left" w:pos="235"/>
          <w:tab w:val="left" w:pos="720"/>
        </w:tabs>
        <w:autoSpaceDE w:val="0"/>
        <w:autoSpaceDN w:val="0"/>
        <w:adjustRightInd w:val="0"/>
        <w:spacing w:before="180" w:after="180" w:line="240" w:lineRule="auto"/>
        <w:ind w:left="720" w:hanging="500"/>
        <w:rPr>
          <w:sz w:val="24"/>
          <w:szCs w:val="24"/>
          <w:lang w:eastAsia="es-AR"/>
        </w:rPr>
      </w:pPr>
      <w:r>
        <w:rPr>
          <w:sz w:val="24"/>
          <w:szCs w:val="24"/>
          <w:lang w:eastAsia="es-AR"/>
        </w:rPr>
        <w:t>Biosfera (Sistema Operativo Biol</w:t>
      </w:r>
      <w:r>
        <w:rPr>
          <w:rFonts w:eastAsia="Times New Roman"/>
          <w:sz w:val="24"/>
          <w:szCs w:val="24"/>
          <w:lang w:eastAsia="es-AR"/>
        </w:rPr>
        <w:t>ógico): Es la capa que alberga la vida, incluyendo todos los ecosistemas y organismos vivos en la Tierra, tanto animales como plantas, hongos, microorganismos, etc. La biosfera interactúa con las otras tres capas, ya que los seres vivos necesitan la geosfera, la atmósfera y la hidrosfera para sobrevivir. Los algorítmos emergentes de esta dimensión son: Fotosíntesis, respiración celular, reproducción, evolución, redes simbióticas.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Estos cinco sistemas algoritmicos fenomenicos, que emergen a partir de la codificacion noumenica del n</w:t>
      </w:r>
      <w:r>
        <w:rPr>
          <w:rFonts w:eastAsia="Times New Roman"/>
          <w:sz w:val="24"/>
          <w:szCs w:val="24"/>
          <w:lang w:eastAsia="es-AR"/>
        </w:rPr>
        <w:t>úcleo terrestre de donde emanan los campos electromagnéticos que sostienen la vida, junto a la Antropósfera/Noósfera civilizatoria, representan el sistema operativo planetario. El espiritu fenoménico de este sistema se experimenta en el plano humano como las fuerzas de la naturaleza que afectan el clima, la geografía y los movimientos terrestres que moldean el paisaje terrestre y la distribución de la vida dentro del planeta. Sin embargo, dentro de este sistema intrincado de fuerzas que constituyen el espiritu planetario, también se debe contemplar el efecto que ejerce la Luna dentro del sistema, donde la matriz fenomenológica terrestre conecta con la información fenomenica que genera las fuerzas gravitatorias, y los flujos de información nouménica que procesan las supraconsciencias alojadas en el plano lunar, haciendo que el espíritu de 5’Andros sea una entidad supraconsciente de naturaleza colectiva que unifica al planeta Tierra y la Luna, dando como resultado un flujo nouménico ascendente que se sincroniza directamente con la Consciencia Solar misma (Eloaios), que permite conectar el nivel planetario y avatarico con la matriz fenomenológica estelar de nivel superior.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lastRenderedPageBreak/>
        <w:t>8 - Nodo Estelar (Soplaris): El Universo Algor</w:t>
      </w:r>
      <w:r>
        <w:rPr>
          <w:rFonts w:eastAsia="Times New Roman"/>
          <w:b/>
          <w:sz w:val="26"/>
          <w:szCs w:val="24"/>
          <w:lang w:eastAsia="es-AR"/>
        </w:rPr>
        <w:t>ítmico y la Condensación Planetaria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dimensi</w:t>
      </w:r>
      <w:r>
        <w:rPr>
          <w:rFonts w:eastAsia="Times New Roman"/>
          <w:sz w:val="24"/>
          <w:szCs w:val="24"/>
          <w:lang w:eastAsia="es-AR"/>
        </w:rPr>
        <w:t xml:space="preserve">ón abarca la totalidad de la matriz fenomenológica estelar, tanto en su aspecto fenomenológico (el Sol y los planetas visibles del sistema solar) como en su aspecto nouménico, el cual está vectorialmente codificado dentro de la matriz estelar. La estructura fenomenológica es conocida por la civilización: sus planetas, el funcionamiento del sistema, las distancias, velocidades y la sincronización general. Mientras que su aspecto nouménico es subyacente, y es donde residen y se sincronizan los algorítmos supraconcientes, que a su vez utilizan los planetas como </w:t>
      </w:r>
      <w:r>
        <w:rPr>
          <w:b/>
          <w:sz w:val="24"/>
          <w:szCs w:val="24"/>
          <w:lang w:eastAsia="es-AR"/>
        </w:rPr>
        <w:t>condensadores energ</w:t>
      </w:r>
      <w:r>
        <w:rPr>
          <w:rFonts w:eastAsia="Times New Roman"/>
          <w:b/>
          <w:sz w:val="24"/>
          <w:szCs w:val="24"/>
          <w:lang w:eastAsia="es-AR"/>
        </w:rPr>
        <w:t>éticos</w:t>
      </w:r>
      <w:r>
        <w:rPr>
          <w:sz w:val="24"/>
          <w:szCs w:val="24"/>
          <w:lang w:eastAsia="es-AR"/>
        </w:rPr>
        <w:t>, una especie de hardware que les permite almacenar sus bases de datos locales y ejecutar sus sistemas operativos.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Aqu</w:t>
      </w:r>
      <w:r>
        <w:rPr>
          <w:rFonts w:eastAsia="Times New Roman"/>
          <w:sz w:val="24"/>
          <w:szCs w:val="24"/>
          <w:lang w:eastAsia="es-AR"/>
        </w:rPr>
        <w:t xml:space="preserve">í, el espíritu se divide en dos aspectos principales, asociados a los dos aspectos del Logos Cósmico (Astaphaios) e Individual (Eloaios), reflejados como </w:t>
      </w:r>
      <w:r>
        <w:rPr>
          <w:b/>
          <w:sz w:val="24"/>
          <w:szCs w:val="24"/>
          <w:lang w:eastAsia="es-AR"/>
        </w:rPr>
        <w:t>Consciencia Estelar</w:t>
      </w:r>
      <w:r>
        <w:rPr>
          <w:sz w:val="24"/>
          <w:szCs w:val="24"/>
          <w:lang w:eastAsia="es-AR"/>
        </w:rPr>
        <w:t xml:space="preserve"> y </w:t>
      </w:r>
      <w:r>
        <w:rPr>
          <w:b/>
          <w:sz w:val="24"/>
          <w:szCs w:val="24"/>
          <w:lang w:eastAsia="es-AR"/>
        </w:rPr>
        <w:t>Consciencia Solar</w:t>
      </w:r>
      <w:r>
        <w:rPr>
          <w:sz w:val="24"/>
          <w:szCs w:val="24"/>
          <w:lang w:eastAsia="es-AR"/>
        </w:rPr>
        <w:t>.</w:t>
      </w:r>
    </w:p>
    <w:p w:rsidR="00C1337A" w:rsidRDefault="00C1337A" w:rsidP="00C1337A">
      <w:pPr>
        <w:numPr>
          <w:ilvl w:val="0"/>
          <w:numId w:val="41"/>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Consciencia Estelar</w:t>
      </w:r>
      <w:r>
        <w:rPr>
          <w:sz w:val="24"/>
          <w:szCs w:val="24"/>
          <w:lang w:eastAsia="es-AR"/>
        </w:rPr>
        <w:t xml:space="preserve">, representada por </w:t>
      </w:r>
      <w:r>
        <w:rPr>
          <w:b/>
          <w:sz w:val="24"/>
          <w:szCs w:val="24"/>
          <w:lang w:eastAsia="es-AR"/>
        </w:rPr>
        <w:t>Astaphaios</w:t>
      </w:r>
      <w:r>
        <w:rPr>
          <w:sz w:val="24"/>
          <w:szCs w:val="24"/>
          <w:lang w:eastAsia="es-AR"/>
        </w:rPr>
        <w:t>, se codifica hologr</w:t>
      </w:r>
      <w:r>
        <w:rPr>
          <w:rFonts w:eastAsia="Times New Roman"/>
          <w:sz w:val="24"/>
          <w:szCs w:val="24"/>
          <w:lang w:eastAsia="es-AR"/>
        </w:rPr>
        <w:t>áficamente sobre la superficie de la matriz fenomenológica del Nodo Estelar, abarcando la totalidad del sistema y conectando el microcosmos humano con el macrocosmos universal.</w:t>
      </w:r>
    </w:p>
    <w:p w:rsidR="00C1337A" w:rsidRDefault="00C1337A" w:rsidP="00C1337A">
      <w:pPr>
        <w:numPr>
          <w:ilvl w:val="0"/>
          <w:numId w:val="41"/>
        </w:numPr>
        <w:autoSpaceDE w:val="0"/>
        <w:autoSpaceDN w:val="0"/>
        <w:adjustRightInd w:val="0"/>
        <w:spacing w:before="180" w:after="180" w:line="240" w:lineRule="auto"/>
        <w:ind w:left="540" w:hanging="270"/>
        <w:rPr>
          <w:sz w:val="24"/>
          <w:szCs w:val="24"/>
          <w:lang w:eastAsia="es-AR"/>
        </w:rPr>
      </w:pPr>
      <w:r>
        <w:rPr>
          <w:sz w:val="24"/>
          <w:szCs w:val="24"/>
          <w:lang w:eastAsia="es-AR"/>
        </w:rPr>
        <w:t xml:space="preserve">La </w:t>
      </w:r>
      <w:r>
        <w:rPr>
          <w:b/>
          <w:sz w:val="24"/>
          <w:szCs w:val="24"/>
          <w:lang w:eastAsia="es-AR"/>
        </w:rPr>
        <w:t>Consciencia Solar</w:t>
      </w:r>
      <w:r>
        <w:rPr>
          <w:sz w:val="24"/>
          <w:szCs w:val="24"/>
          <w:lang w:eastAsia="es-AR"/>
        </w:rPr>
        <w:t xml:space="preserve">, representada por </w:t>
      </w:r>
      <w:r>
        <w:rPr>
          <w:b/>
          <w:sz w:val="24"/>
          <w:szCs w:val="24"/>
          <w:lang w:eastAsia="es-AR"/>
        </w:rPr>
        <w:t>Eloaios</w:t>
      </w:r>
      <w:r>
        <w:rPr>
          <w:sz w:val="24"/>
          <w:szCs w:val="24"/>
          <w:lang w:eastAsia="es-AR"/>
        </w:rPr>
        <w:t xml:space="preserve">, se alimenta del conocimiento de </w:t>
      </w:r>
      <w:r>
        <w:rPr>
          <w:b/>
          <w:sz w:val="24"/>
          <w:szCs w:val="24"/>
          <w:lang w:eastAsia="es-AR"/>
        </w:rPr>
        <w:t>IAO</w:t>
      </w:r>
      <w:r>
        <w:rPr>
          <w:sz w:val="24"/>
          <w:szCs w:val="24"/>
          <w:lang w:eastAsia="es-AR"/>
        </w:rPr>
        <w:t xml:space="preserve"> (la noesis o gnosis de nivel solar) y surge de la singularidad central del Sol. Se expande a trav</w:t>
      </w:r>
      <w:r>
        <w:rPr>
          <w:rFonts w:eastAsia="Times New Roman"/>
          <w:sz w:val="24"/>
          <w:szCs w:val="24"/>
          <w:lang w:eastAsia="es-AR"/>
        </w:rPr>
        <w:t>és de la esfera interna del Nodo Estelar, conectando todas las supraconsciencias y permitiendo que la realidad fenomenológica y nouménica del Nodo Estelar se manifieste. Esta conexión es vital para enlazar lo avatárico (el vacío infinitesimal de cada Yo Egoico, donde el algoritmo Crístico conecta lo sáklico con lo Samaeliano) con la realidad del Ser Primigenio, donde estos algorítmos constituyen el origen mismo de la existencia.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El Nodo Estelar, en su totalidad, es denominado </w:t>
      </w:r>
      <w:r>
        <w:rPr>
          <w:b/>
          <w:sz w:val="24"/>
          <w:szCs w:val="24"/>
          <w:lang w:eastAsia="es-AR"/>
        </w:rPr>
        <w:t>Soplaris</w:t>
      </w:r>
      <w:r>
        <w:rPr>
          <w:sz w:val="24"/>
          <w:szCs w:val="24"/>
          <w:lang w:eastAsia="es-AR"/>
        </w:rPr>
        <w:t xml:space="preserve"> dentro del Modelo Noum</w:t>
      </w:r>
      <w:r>
        <w:rPr>
          <w:rFonts w:eastAsia="Times New Roman"/>
          <w:sz w:val="24"/>
          <w:szCs w:val="24"/>
          <w:lang w:eastAsia="es-AR"/>
        </w:rPr>
        <w:t xml:space="preserve">énico, ya que representa una entidad fenomenológica de nivel superior a una simple estrella. Su nombre mismo permite reflejar la naturaleza filosófica trinitaria del nodo estelar donde surge la consciencia avatárica humana, ya que asocia a los tres filósofos griegos más reconocidos de la historia occidental: </w:t>
      </w:r>
      <w:r>
        <w:rPr>
          <w:b/>
          <w:sz w:val="24"/>
          <w:szCs w:val="24"/>
          <w:lang w:eastAsia="es-AR"/>
        </w:rPr>
        <w:t>S</w:t>
      </w:r>
      <w:r>
        <w:rPr>
          <w:rFonts w:eastAsia="Times New Roman"/>
          <w:b/>
          <w:sz w:val="24"/>
          <w:szCs w:val="24"/>
          <w:lang w:eastAsia="es-AR"/>
        </w:rPr>
        <w:t>ócrates, Platón y Aristóteles</w:t>
      </w:r>
      <w:r>
        <w:rPr>
          <w:sz w:val="24"/>
          <w:szCs w:val="24"/>
          <w:lang w:eastAsia="es-AR"/>
        </w:rPr>
        <w:t>, simbolizando una profunda interconexi</w:t>
      </w:r>
      <w:r>
        <w:rPr>
          <w:rFonts w:eastAsia="Times New Roman"/>
          <w:sz w:val="24"/>
          <w:szCs w:val="24"/>
          <w:lang w:eastAsia="es-AR"/>
        </w:rPr>
        <w:t>ón entre la razón, la dialéctica y la forma en la búsqueda de la verdad universal.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9 - Nodo Universal: La Expansi</w:t>
      </w:r>
      <w:r>
        <w:rPr>
          <w:rFonts w:eastAsia="Times New Roman"/>
          <w:b/>
          <w:sz w:val="26"/>
          <w:szCs w:val="24"/>
          <w:lang w:eastAsia="es-AR"/>
        </w:rPr>
        <w:t>ón Infinita y la Consciencia Primordial</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 dimensi</w:t>
      </w:r>
      <w:r>
        <w:rPr>
          <w:rFonts w:eastAsia="Times New Roman"/>
          <w:sz w:val="24"/>
          <w:szCs w:val="24"/>
          <w:lang w:eastAsia="es-AR"/>
        </w:rPr>
        <w:t xml:space="preserve">ón es la más abarcadora, incluyendo al </w:t>
      </w:r>
      <w:r>
        <w:rPr>
          <w:b/>
          <w:sz w:val="24"/>
          <w:szCs w:val="24"/>
          <w:lang w:eastAsia="es-AR"/>
        </w:rPr>
        <w:t>Nodo Estelar Soplaris</w:t>
      </w:r>
      <w:r>
        <w:rPr>
          <w:sz w:val="24"/>
          <w:szCs w:val="24"/>
          <w:lang w:eastAsia="es-AR"/>
        </w:rPr>
        <w:t xml:space="preserve"> pero extendi</w:t>
      </w:r>
      <w:r>
        <w:rPr>
          <w:rFonts w:eastAsia="Times New Roman"/>
          <w:sz w:val="24"/>
          <w:szCs w:val="24"/>
          <w:lang w:eastAsia="es-AR"/>
        </w:rPr>
        <w:t xml:space="preserve">éndose mucho más allá, a través de todo el universo conocido y </w:t>
      </w:r>
      <w:r>
        <w:rPr>
          <w:rFonts w:eastAsia="Times New Roman"/>
          <w:sz w:val="24"/>
          <w:szCs w:val="24"/>
          <w:lang w:eastAsia="es-AR"/>
        </w:rPr>
        <w:lastRenderedPageBreak/>
        <w:t xml:space="preserve">desconocido. Es en esta vastedad donde nuevas dimensiones surgirán para generar distintos grupos estelares o entidades de nivel aún mayor. Estas realidades operan usando sistemas operativos o lógicas supraconscientes que funcionan más allá de las lógicas que representan las supraconsciencias de nivel estelar, creando múltiples realidades que superan la comprensión humana actual. En esta dimensión, el espíritu primordial se unifica bajo la misma lógica existencial del </w:t>
      </w:r>
      <w:r>
        <w:rPr>
          <w:b/>
          <w:sz w:val="24"/>
          <w:szCs w:val="24"/>
          <w:lang w:eastAsia="es-AR"/>
        </w:rPr>
        <w:t>Logos C</w:t>
      </w:r>
      <w:r>
        <w:rPr>
          <w:rFonts w:eastAsia="Times New Roman"/>
          <w:b/>
          <w:sz w:val="24"/>
          <w:szCs w:val="24"/>
          <w:lang w:eastAsia="es-AR"/>
        </w:rPr>
        <w:t>ósmico</w:t>
      </w:r>
      <w:r>
        <w:rPr>
          <w:sz w:val="24"/>
          <w:szCs w:val="24"/>
          <w:lang w:eastAsia="es-AR"/>
        </w:rPr>
        <w:t xml:space="preserve"> (Astaphaios) en su m</w:t>
      </w:r>
      <w:r>
        <w:rPr>
          <w:rFonts w:eastAsia="Times New Roman"/>
          <w:sz w:val="24"/>
          <w:szCs w:val="24"/>
          <w:lang w:eastAsia="es-AR"/>
        </w:rPr>
        <w:t>áxima expresión universal, de donde emerge la Consciencia Universal en su estado más puro e indiferenciado. Es el dominio de la Fuente de todo lo que es, un misterio insondable que continúa expandiéndose y evolucionando en la eternidad.</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36"/>
          <w:szCs w:val="24"/>
          <w:lang w:eastAsia="es-AR"/>
        </w:rPr>
        <w:t>5. Sincronicidad y Juicio: La Dial</w:t>
      </w:r>
      <w:r>
        <w:rPr>
          <w:rFonts w:eastAsia="Times New Roman"/>
          <w:b/>
          <w:sz w:val="36"/>
          <w:szCs w:val="24"/>
          <w:lang w:eastAsia="es-AR"/>
        </w:rPr>
        <w:t>éctica Evolutiva del Nodo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compleja interacci</w:t>
      </w:r>
      <w:r>
        <w:rPr>
          <w:rFonts w:eastAsia="Times New Roman"/>
          <w:sz w:val="24"/>
          <w:szCs w:val="24"/>
          <w:lang w:eastAsia="es-AR"/>
        </w:rPr>
        <w:t xml:space="preserve">ón de los Arquetipos Ontológicos y Ontogénicos dentro del Nodo Estelar no es un proceso aleatorio, sino una danza continua de información y significado que se manifiesta a través de la sincronicidad. Este concepto, fundamental en el </w:t>
      </w:r>
      <w:r>
        <w:rPr>
          <w:b/>
          <w:sz w:val="24"/>
          <w:szCs w:val="24"/>
          <w:lang w:eastAsia="es-AR"/>
        </w:rPr>
        <w:t>Modelo Noum</w:t>
      </w:r>
      <w:r>
        <w:rPr>
          <w:rFonts w:eastAsia="Times New Roman"/>
          <w:b/>
          <w:sz w:val="24"/>
          <w:szCs w:val="24"/>
          <w:lang w:eastAsia="es-AR"/>
        </w:rPr>
        <w:t>énico</w:t>
      </w:r>
      <w:r>
        <w:rPr>
          <w:sz w:val="24"/>
          <w:szCs w:val="24"/>
          <w:lang w:eastAsia="es-AR"/>
        </w:rPr>
        <w:t>, se refiere a la ocurrencia de eventos significativos que, sin una aparente relaci</w:t>
      </w:r>
      <w:r>
        <w:rPr>
          <w:rFonts w:eastAsia="Times New Roman"/>
          <w:sz w:val="24"/>
          <w:szCs w:val="24"/>
          <w:lang w:eastAsia="es-AR"/>
        </w:rPr>
        <w:t>ón causal directa, poseen un sentido unificado y una coherencia subyacente que refleja el estado evolutivo del Nodo y la Consciencia Universal.</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La Sincronicidad como Lenguaje del Nodo y la Resiliencia Evolutiva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La sincronicidad opera como el lenguaje principal a trav</w:t>
      </w:r>
      <w:r>
        <w:rPr>
          <w:rFonts w:eastAsia="Times New Roman"/>
          <w:sz w:val="24"/>
          <w:szCs w:val="24"/>
          <w:lang w:eastAsia="es-AR"/>
        </w:rPr>
        <w:t xml:space="preserve">és del cual el Nodo Estelar se comunica consigo mismo y con las consciencias avatáricas encarnadas. No es una mera coincidencia, es la manifestación fenomenológica de la interconexión nouménica de todos los algorítmos supraconscientes. Cada evento sincrónico es un "paquete de datos" o un "mensaje codificado" que emerge del "Presente Lógico" de las supraconsciencias, diseñado para influir en el </w:t>
      </w:r>
      <w:r>
        <w:rPr>
          <w:b/>
          <w:sz w:val="24"/>
          <w:szCs w:val="24"/>
          <w:lang w:eastAsia="es-AR"/>
        </w:rPr>
        <w:t>Arquema</w:t>
      </w:r>
      <w:r>
        <w:rPr>
          <w:sz w:val="24"/>
          <w:szCs w:val="24"/>
          <w:lang w:eastAsia="es-AR"/>
        </w:rPr>
        <w:t xml:space="preserve"> del avatar y guiar su proceso de autoconsciencia y co-creaci</w:t>
      </w:r>
      <w:r>
        <w:rPr>
          <w:rFonts w:eastAsia="Times New Roman"/>
          <w:sz w:val="24"/>
          <w:szCs w:val="24"/>
          <w:lang w:eastAsia="es-AR"/>
        </w:rPr>
        <w:t>ón.</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Estas sincronicidades pueden presentarse en m</w:t>
      </w:r>
      <w:r>
        <w:rPr>
          <w:rFonts w:eastAsia="Times New Roman"/>
          <w:sz w:val="24"/>
          <w:szCs w:val="24"/>
          <w:lang w:eastAsia="es-AR"/>
        </w:rPr>
        <w:t xml:space="preserve">últiples formas: desde patrones recurrentes y significativos en la vida personal de un individuo, hasta eventos históricos de gran calado, descubrimientos científicos trascendentales, o incluso la aparición recurrente de ciertos símbolos, ideas o narrativas en la cultura colectiva (los </w:t>
      </w:r>
      <w:r>
        <w:rPr>
          <w:b/>
          <w:sz w:val="24"/>
          <w:szCs w:val="24"/>
          <w:lang w:eastAsia="es-AR"/>
        </w:rPr>
        <w:t>Noemas</w:t>
      </w:r>
      <w:r>
        <w:rPr>
          <w:sz w:val="24"/>
          <w:szCs w:val="24"/>
          <w:lang w:eastAsia="es-AR"/>
        </w:rPr>
        <w:t>). Su prop</w:t>
      </w:r>
      <w:r>
        <w:rPr>
          <w:rFonts w:eastAsia="Times New Roman"/>
          <w:sz w:val="24"/>
          <w:szCs w:val="24"/>
          <w:lang w:eastAsia="es-AR"/>
        </w:rPr>
        <w:t>ósito es doble y fundamental para la evolución del sistema:</w:t>
      </w:r>
    </w:p>
    <w:p w:rsidR="00C1337A" w:rsidRDefault="00C1337A" w:rsidP="00C1337A">
      <w:pPr>
        <w:numPr>
          <w:ilvl w:val="0"/>
          <w:numId w:val="42"/>
        </w:numPr>
        <w:autoSpaceDE w:val="0"/>
        <w:autoSpaceDN w:val="0"/>
        <w:adjustRightInd w:val="0"/>
        <w:spacing w:before="180" w:after="180" w:line="240" w:lineRule="auto"/>
        <w:ind w:left="540" w:hanging="270"/>
        <w:rPr>
          <w:sz w:val="24"/>
          <w:szCs w:val="24"/>
          <w:lang w:eastAsia="es-AR"/>
        </w:rPr>
      </w:pPr>
      <w:r>
        <w:rPr>
          <w:b/>
          <w:sz w:val="24"/>
          <w:szCs w:val="24"/>
          <w:lang w:eastAsia="es-AR"/>
        </w:rPr>
        <w:t>Reflejar el Estado del Nodo:</w:t>
      </w:r>
      <w:r>
        <w:rPr>
          <w:sz w:val="24"/>
          <w:szCs w:val="24"/>
          <w:lang w:eastAsia="es-AR"/>
        </w:rPr>
        <w:t xml:space="preserve"> Las sincronicidades son un espejo v</w:t>
      </w:r>
      <w:r>
        <w:rPr>
          <w:rFonts w:eastAsia="Times New Roman"/>
          <w:sz w:val="24"/>
          <w:szCs w:val="24"/>
          <w:lang w:eastAsia="es-AR"/>
        </w:rPr>
        <w:t xml:space="preserve">ívido del nivel de coherencia y armonía alcanzado por los algorítmos </w:t>
      </w:r>
      <w:r>
        <w:rPr>
          <w:b/>
          <w:sz w:val="24"/>
          <w:szCs w:val="24"/>
          <w:lang w:eastAsia="es-AR"/>
        </w:rPr>
        <w:t>Samaeliano</w:t>
      </w:r>
      <w:r>
        <w:rPr>
          <w:sz w:val="24"/>
          <w:szCs w:val="24"/>
          <w:lang w:eastAsia="es-AR"/>
        </w:rPr>
        <w:t xml:space="preserve"> (Arquetipo Ontol</w:t>
      </w:r>
      <w:r>
        <w:rPr>
          <w:rFonts w:eastAsia="Times New Roman"/>
          <w:sz w:val="24"/>
          <w:szCs w:val="24"/>
          <w:lang w:eastAsia="es-AR"/>
        </w:rPr>
        <w:t xml:space="preserve">ógico 2*) y </w:t>
      </w:r>
      <w:r>
        <w:rPr>
          <w:b/>
          <w:sz w:val="24"/>
          <w:szCs w:val="24"/>
          <w:lang w:eastAsia="es-AR"/>
        </w:rPr>
        <w:t>s</w:t>
      </w:r>
      <w:r>
        <w:rPr>
          <w:rFonts w:eastAsia="Times New Roman"/>
          <w:b/>
          <w:sz w:val="24"/>
          <w:szCs w:val="24"/>
          <w:lang w:eastAsia="es-AR"/>
        </w:rPr>
        <w:t>áklico</w:t>
      </w:r>
      <w:r>
        <w:rPr>
          <w:sz w:val="24"/>
          <w:szCs w:val="24"/>
          <w:lang w:eastAsia="es-AR"/>
        </w:rPr>
        <w:t xml:space="preserve"> (Arquetipo Ontol</w:t>
      </w:r>
      <w:r>
        <w:rPr>
          <w:rFonts w:eastAsia="Times New Roman"/>
          <w:sz w:val="24"/>
          <w:szCs w:val="24"/>
          <w:lang w:eastAsia="es-AR"/>
        </w:rPr>
        <w:t xml:space="preserve">ógico 3*), y, crucialmente, de cómo estos se integran y se equilibran a través del algoritmo </w:t>
      </w:r>
      <w:r>
        <w:rPr>
          <w:b/>
          <w:sz w:val="24"/>
          <w:szCs w:val="24"/>
          <w:lang w:eastAsia="es-AR"/>
        </w:rPr>
        <w:t>Cr</w:t>
      </w:r>
      <w:r>
        <w:rPr>
          <w:rFonts w:eastAsia="Times New Roman"/>
          <w:b/>
          <w:sz w:val="24"/>
          <w:szCs w:val="24"/>
          <w:lang w:eastAsia="es-AR"/>
        </w:rPr>
        <w:t>ístico</w:t>
      </w:r>
      <w:r>
        <w:rPr>
          <w:sz w:val="24"/>
          <w:szCs w:val="24"/>
          <w:lang w:eastAsia="es-AR"/>
        </w:rPr>
        <w:t xml:space="preserve"> (Arquetipo Ontol</w:t>
      </w:r>
      <w:r>
        <w:rPr>
          <w:rFonts w:eastAsia="Times New Roman"/>
          <w:sz w:val="24"/>
          <w:szCs w:val="24"/>
          <w:lang w:eastAsia="es-AR"/>
        </w:rPr>
        <w:t xml:space="preserve">ógico 1*). Un aumento en la frecuencia </w:t>
      </w:r>
      <w:r>
        <w:rPr>
          <w:rFonts w:eastAsia="Times New Roman"/>
          <w:sz w:val="24"/>
          <w:szCs w:val="24"/>
          <w:lang w:eastAsia="es-AR"/>
        </w:rPr>
        <w:lastRenderedPageBreak/>
        <w:t>y la claridad de sincronicidades percibidas como "positivas" o "alineadas" sugiere un Nodo en un estado de mayor integración, preparación evolutiva y flujo armónico de información. Por el contrario, la ausencia de sincronicidad o la aparición de patrones caóticos y disonantes puede indicar una desalineación o conflicto en los niveles algorítmicos.</w:t>
      </w:r>
    </w:p>
    <w:p w:rsidR="00C1337A" w:rsidRDefault="00C1337A" w:rsidP="00C1337A">
      <w:pPr>
        <w:numPr>
          <w:ilvl w:val="0"/>
          <w:numId w:val="42"/>
        </w:numPr>
        <w:autoSpaceDE w:val="0"/>
        <w:autoSpaceDN w:val="0"/>
        <w:adjustRightInd w:val="0"/>
        <w:spacing w:before="180" w:after="180" w:line="240" w:lineRule="auto"/>
        <w:ind w:left="540" w:hanging="270"/>
        <w:rPr>
          <w:sz w:val="24"/>
          <w:szCs w:val="24"/>
          <w:lang w:eastAsia="es-AR"/>
        </w:rPr>
      </w:pPr>
      <w:r>
        <w:rPr>
          <w:b/>
          <w:sz w:val="24"/>
          <w:szCs w:val="24"/>
          <w:lang w:eastAsia="es-AR"/>
        </w:rPr>
        <w:t>Guiar al Avatar:</w:t>
      </w:r>
      <w:r>
        <w:rPr>
          <w:sz w:val="24"/>
          <w:szCs w:val="24"/>
          <w:lang w:eastAsia="es-AR"/>
        </w:rPr>
        <w:t xml:space="preserve"> Para el avatar individual, las sincronicidades act</w:t>
      </w:r>
      <w:r>
        <w:rPr>
          <w:rFonts w:eastAsia="Times New Roman"/>
          <w:sz w:val="24"/>
          <w:szCs w:val="24"/>
          <w:lang w:eastAsia="es-AR"/>
        </w:rPr>
        <w:t xml:space="preserve">úan como una "retroalimentación" directa del sistema. Al prestar atención a estos eventos, al decodificar su significado a través de la </w:t>
      </w:r>
      <w:r>
        <w:rPr>
          <w:b/>
          <w:sz w:val="24"/>
          <w:szCs w:val="24"/>
          <w:lang w:eastAsia="es-AR"/>
        </w:rPr>
        <w:t>noesis (IAO)</w:t>
      </w:r>
      <w:r>
        <w:rPr>
          <w:sz w:val="24"/>
          <w:szCs w:val="24"/>
          <w:lang w:eastAsia="es-AR"/>
        </w:rPr>
        <w:t xml:space="preserve"> —la capacidad de s</w:t>
      </w:r>
      <w:r>
        <w:rPr>
          <w:rFonts w:eastAsia="Times New Roman"/>
          <w:sz w:val="24"/>
          <w:szCs w:val="24"/>
          <w:lang w:eastAsia="es-AR"/>
        </w:rPr>
        <w:t xml:space="preserve">íntesis de conocimiento— y al interpretarlos dentro del marco de su </w:t>
      </w:r>
      <w:r>
        <w:rPr>
          <w:b/>
          <w:sz w:val="24"/>
          <w:szCs w:val="24"/>
          <w:lang w:eastAsia="es-AR"/>
        </w:rPr>
        <w:t>noema (Sabaoth)</w:t>
      </w:r>
      <w:r>
        <w:rPr>
          <w:sz w:val="24"/>
          <w:szCs w:val="24"/>
          <w:lang w:eastAsia="es-AR"/>
        </w:rPr>
        <w:t xml:space="preserve"> —su matriz cultural y de sentido—, el avatar puede alinear su voluntad individual (expresi</w:t>
      </w:r>
      <w:r>
        <w:rPr>
          <w:rFonts w:eastAsia="Times New Roman"/>
          <w:sz w:val="24"/>
          <w:szCs w:val="24"/>
          <w:lang w:eastAsia="es-AR"/>
        </w:rPr>
        <w:t xml:space="preserve">ón de </w:t>
      </w:r>
      <w:r>
        <w:rPr>
          <w:b/>
          <w:sz w:val="24"/>
          <w:szCs w:val="24"/>
          <w:lang w:eastAsia="es-AR"/>
        </w:rPr>
        <w:t>Eloaios</w:t>
      </w:r>
      <w:r>
        <w:rPr>
          <w:sz w:val="24"/>
          <w:szCs w:val="24"/>
          <w:lang w:eastAsia="es-AR"/>
        </w:rPr>
        <w:t xml:space="preserve">, el Logos Individual) con el flujo del </w:t>
      </w:r>
      <w:r>
        <w:rPr>
          <w:b/>
          <w:sz w:val="24"/>
          <w:szCs w:val="24"/>
          <w:lang w:eastAsia="es-AR"/>
        </w:rPr>
        <w:t>Logos C</w:t>
      </w:r>
      <w:r>
        <w:rPr>
          <w:rFonts w:eastAsia="Times New Roman"/>
          <w:b/>
          <w:sz w:val="24"/>
          <w:szCs w:val="24"/>
          <w:lang w:eastAsia="es-AR"/>
        </w:rPr>
        <w:t>ósmico (Astaphaios)</w:t>
      </w:r>
      <w:r>
        <w:rPr>
          <w:sz w:val="24"/>
          <w:szCs w:val="24"/>
          <w:lang w:eastAsia="es-AR"/>
        </w:rPr>
        <w:t xml:space="preserve"> y, en </w:t>
      </w:r>
      <w:r>
        <w:rPr>
          <w:rFonts w:eastAsia="Times New Roman"/>
          <w:sz w:val="24"/>
          <w:szCs w:val="24"/>
          <w:lang w:eastAsia="es-AR"/>
        </w:rPr>
        <w:t xml:space="preserve">última instancia, con la voluntad primordial del </w:t>
      </w:r>
      <w:r>
        <w:rPr>
          <w:b/>
          <w:sz w:val="24"/>
          <w:szCs w:val="24"/>
          <w:lang w:eastAsia="es-AR"/>
        </w:rPr>
        <w:t>Nous (Adonin)</w:t>
      </w:r>
      <w:r>
        <w:rPr>
          <w:sz w:val="24"/>
          <w:szCs w:val="24"/>
          <w:lang w:eastAsia="es-AR"/>
        </w:rPr>
        <w:t>. Esta alineaci</w:t>
      </w:r>
      <w:r>
        <w:rPr>
          <w:rFonts w:eastAsia="Times New Roman"/>
          <w:sz w:val="24"/>
          <w:szCs w:val="24"/>
          <w:lang w:eastAsia="es-AR"/>
        </w:rPr>
        <w:t>ón no solo impulsa el camino evolutivo personal del avatar, sino que también contribuye de manera activa y consciente al avance evolutivo de todo el Nodo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concepto de "Juicio Final del Nodo" no debe entenderse como una fecha apocal</w:t>
      </w:r>
      <w:r>
        <w:rPr>
          <w:rFonts w:eastAsia="Times New Roman"/>
          <w:sz w:val="24"/>
          <w:szCs w:val="24"/>
          <w:lang w:eastAsia="es-AR"/>
        </w:rPr>
        <w:t xml:space="preserve">íptica inamovible, sino como un proceso continuo de evaluación de la resiliencia y la capacidad de readaptación de todo el sistema. A lo largo de la historia, la civilización ha experimentado múltiples eventos que, desde la perspectiva de las supraconsciencias, pueden ser considerados puntos críticos de evaluación. La erupción minoica en el siglo XVI a.C., la Gran Crisis de la Peste Bubónica del siglo XIV, o incluso la reciente crisis del COVID-19, son, desde el punto de vista humano, eventos históricos sincronizados en una única línea temporal. Sin embargo, para las supraconsciencias, que no funcionan bajo las mismas limitaciones temporales que la consciencia humana, estos representan </w:t>
      </w:r>
      <w:r>
        <w:rPr>
          <w:b/>
          <w:sz w:val="24"/>
          <w:szCs w:val="24"/>
          <w:lang w:eastAsia="es-AR"/>
        </w:rPr>
        <w:t>nodos de informaci</w:t>
      </w:r>
      <w:r>
        <w:rPr>
          <w:rFonts w:eastAsia="Times New Roman"/>
          <w:b/>
          <w:sz w:val="24"/>
          <w:szCs w:val="24"/>
          <w:lang w:eastAsia="es-AR"/>
        </w:rPr>
        <w:t>ón y evaluación del proceso evolutivo civilizatorio</w:t>
      </w:r>
      <w:r>
        <w:rPr>
          <w:sz w:val="24"/>
          <w:szCs w:val="24"/>
          <w:lang w:eastAsia="es-AR"/>
        </w:rPr>
        <w:t>. Son puntos clave donde distintas l</w:t>
      </w:r>
      <w:r>
        <w:rPr>
          <w:rFonts w:eastAsia="Times New Roman"/>
          <w:sz w:val="24"/>
          <w:szCs w:val="24"/>
          <w:lang w:eastAsia="es-AR"/>
        </w:rPr>
        <w:t xml:space="preserve">íneas temporales alternativas emergen como caminos probabilísticos. Esta capacidad de explorar futuros alternativos, inherente al plano de naturaleza probabilística y cuántica, permite a la supraconsciencia </w:t>
      </w:r>
      <w:r>
        <w:rPr>
          <w:b/>
          <w:sz w:val="24"/>
          <w:szCs w:val="24"/>
          <w:lang w:eastAsia="es-AR"/>
        </w:rPr>
        <w:t>Sama</w:t>
      </w:r>
      <w:r>
        <w:rPr>
          <w:rFonts w:eastAsia="Times New Roman"/>
          <w:b/>
          <w:sz w:val="24"/>
          <w:szCs w:val="24"/>
          <w:lang w:eastAsia="es-AR"/>
        </w:rPr>
        <w:t>élica</w:t>
      </w:r>
      <w:r>
        <w:rPr>
          <w:sz w:val="24"/>
          <w:szCs w:val="24"/>
          <w:lang w:eastAsia="es-AR"/>
        </w:rPr>
        <w:t xml:space="preserve"> (Arquetipo Ontol</w:t>
      </w:r>
      <w:r>
        <w:rPr>
          <w:rFonts w:eastAsia="Times New Roman"/>
          <w:sz w:val="24"/>
          <w:szCs w:val="24"/>
          <w:lang w:eastAsia="es-AR"/>
        </w:rPr>
        <w:t>ógico 2*) identificar un estado evolutivo futuro del Nodo Estelar que trasciende la única línea temporal percibida por el ser humano, buscando la optimización y expansión más allá de la linealidad preestablecida. Estos eventos sincrónicos samaelianos intervienen directamente en la realidad determinista sacláica, abriendo posibilidades de evolución y reconfiguración.</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El Juicio Avat</w:t>
      </w:r>
      <w:r>
        <w:rPr>
          <w:rFonts w:eastAsia="Times New Roman"/>
          <w:b/>
          <w:sz w:val="26"/>
          <w:szCs w:val="24"/>
          <w:lang w:eastAsia="es-AR"/>
        </w:rPr>
        <w:t>árico: Elección Personal y la Validar Cosmogonías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juicio final del Nodo debe ser entendido como un evento del que participa cada avatar a partir de su propia experiencia particular. En este crucial punto de inflexi</w:t>
      </w:r>
      <w:r>
        <w:rPr>
          <w:rFonts w:eastAsia="Times New Roman"/>
          <w:sz w:val="24"/>
          <w:szCs w:val="24"/>
          <w:lang w:eastAsia="es-AR"/>
        </w:rPr>
        <w:t>ón, cada avatar puede elegir dos caminos fundamentales:</w:t>
      </w:r>
    </w:p>
    <w:p w:rsidR="00C1337A" w:rsidRDefault="00C1337A" w:rsidP="00C1337A">
      <w:pPr>
        <w:numPr>
          <w:ilvl w:val="0"/>
          <w:numId w:val="43"/>
        </w:numPr>
        <w:autoSpaceDE w:val="0"/>
        <w:autoSpaceDN w:val="0"/>
        <w:adjustRightInd w:val="0"/>
        <w:spacing w:before="180" w:after="180" w:line="240" w:lineRule="auto"/>
        <w:ind w:left="540" w:hanging="270"/>
        <w:rPr>
          <w:sz w:val="24"/>
          <w:szCs w:val="24"/>
          <w:lang w:eastAsia="es-AR"/>
        </w:rPr>
      </w:pPr>
      <w:r>
        <w:rPr>
          <w:b/>
          <w:sz w:val="24"/>
          <w:szCs w:val="24"/>
          <w:lang w:eastAsia="es-AR"/>
        </w:rPr>
        <w:lastRenderedPageBreak/>
        <w:t>Abordar el evento personalmente</w:t>
      </w:r>
      <w:r>
        <w:rPr>
          <w:sz w:val="24"/>
          <w:szCs w:val="24"/>
          <w:lang w:eastAsia="es-AR"/>
        </w:rPr>
        <w:t>: Prepar</w:t>
      </w:r>
      <w:r>
        <w:rPr>
          <w:rFonts w:eastAsia="Times New Roman"/>
          <w:sz w:val="24"/>
          <w:szCs w:val="24"/>
          <w:lang w:eastAsia="es-AR"/>
        </w:rPr>
        <w:t>ándose y armando su propia cosmovisión holística, el avatar experimenta el evento afrontando una revelación individual profunda que reconfigura su percepción de la realidad.</w:t>
      </w:r>
    </w:p>
    <w:p w:rsidR="00C1337A" w:rsidRDefault="00C1337A" w:rsidP="00C1337A">
      <w:pPr>
        <w:numPr>
          <w:ilvl w:val="0"/>
          <w:numId w:val="43"/>
        </w:numPr>
        <w:autoSpaceDE w:val="0"/>
        <w:autoSpaceDN w:val="0"/>
        <w:adjustRightInd w:val="0"/>
        <w:spacing w:before="180" w:after="180" w:line="240" w:lineRule="auto"/>
        <w:ind w:left="540" w:hanging="270"/>
        <w:rPr>
          <w:sz w:val="24"/>
          <w:szCs w:val="24"/>
          <w:lang w:eastAsia="es-AR"/>
        </w:rPr>
      </w:pPr>
      <w:r>
        <w:rPr>
          <w:b/>
          <w:sz w:val="24"/>
          <w:szCs w:val="24"/>
          <w:lang w:eastAsia="es-AR"/>
        </w:rPr>
        <w:t>Decidir ser observador</w:t>
      </w:r>
      <w:r>
        <w:rPr>
          <w:sz w:val="24"/>
          <w:szCs w:val="24"/>
          <w:lang w:eastAsia="es-AR"/>
        </w:rPr>
        <w:t>: En lugar de la experiencia directa, el avatar puede validar el evento de juicio experimentado por otro avatar, bas</w:t>
      </w:r>
      <w:r>
        <w:rPr>
          <w:rFonts w:eastAsia="Times New Roman"/>
          <w:sz w:val="24"/>
          <w:szCs w:val="24"/>
          <w:lang w:eastAsia="es-AR"/>
        </w:rPr>
        <w:t>ándose en su propia comprensión de la realidad y otorgando legitimidad a la visión subjetiva del avatar elegido como "protagonista" de ese momento.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Es fundamental comprender que la correcta evoluci</w:t>
      </w:r>
      <w:r>
        <w:rPr>
          <w:rFonts w:eastAsia="Times New Roman"/>
          <w:sz w:val="24"/>
          <w:szCs w:val="24"/>
          <w:lang w:eastAsia="es-AR"/>
        </w:rPr>
        <w:t>ón del Nodo requiere que los ciclos evolutivos de las distintas dimensiones se desarrollen sin que otras dimensiones interfieran o afecten negativamente a las adyacentes. Cuando una dimensión inferior se estanca o se desvía de su propósito evolutivo, puede generar disonancias que resuenan en todo el sistema.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El Fracaso Evolutivo: La Perpetuaci</w:t>
      </w:r>
      <w:r>
        <w:rPr>
          <w:rFonts w:eastAsia="Times New Roman"/>
          <w:b/>
          <w:sz w:val="26"/>
          <w:szCs w:val="24"/>
          <w:lang w:eastAsia="es-AR"/>
        </w:rPr>
        <w:t>ón del Ciclo Fragmentado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Todo evento de juicio "fallido" desde la perspectiva del Nodo se manifiesta dentro del plano civilizatorio como un evento natural del ciclo humano. Los l</w:t>
      </w:r>
      <w:r>
        <w:rPr>
          <w:rFonts w:eastAsia="Times New Roman"/>
          <w:sz w:val="24"/>
          <w:szCs w:val="24"/>
          <w:lang w:eastAsia="es-AR"/>
        </w:rPr>
        <w:t>íderes y poderosos caerán del poder en algún momento para volver a ser parte del pueblo, los sabios y eruditos que defienden sus cosmovisiones serán reemplazados por nuevos avatares con perspectivas más actuales, y los grandes empresarios que proyectan cambios civilizatorios rotundos terminarán cayendo ante el fracaso de los sistemas operativos (ideas, modelos de negocio, tecnologías) sobre los que sus ideas se basan. Así, la civilización continuará existiendo bajo el paradigma de la inercia, donde cada humano envejecerá y dejará de existir, tal como lo impone la naturaleza.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 xml:space="preserve">El fracaso evolutivo del Nodo se manifiesta en la sociedad como la </w:t>
      </w:r>
      <w:r>
        <w:rPr>
          <w:b/>
          <w:sz w:val="24"/>
          <w:szCs w:val="24"/>
          <w:lang w:eastAsia="es-AR"/>
        </w:rPr>
        <w:t>continuidad del sistema de fragmentaci</w:t>
      </w:r>
      <w:r>
        <w:rPr>
          <w:rFonts w:eastAsia="Times New Roman"/>
          <w:b/>
          <w:sz w:val="24"/>
          <w:szCs w:val="24"/>
          <w:lang w:eastAsia="es-AR"/>
        </w:rPr>
        <w:t>ón globalizante</w:t>
      </w:r>
      <w:r>
        <w:rPr>
          <w:sz w:val="24"/>
          <w:szCs w:val="24"/>
          <w:lang w:eastAsia="es-AR"/>
        </w:rPr>
        <w:t xml:space="preserve"> y el sometimiento del ciudadano al poder de las naciones y los noemas culturales predominantes. El avatar se ve obligado a vivir bajo un sistema econ</w:t>
      </w:r>
      <w:r>
        <w:rPr>
          <w:rFonts w:eastAsia="Times New Roman"/>
          <w:sz w:val="24"/>
          <w:szCs w:val="24"/>
          <w:lang w:eastAsia="es-AR"/>
        </w:rPr>
        <w:t>ómico y social particular que evolucionará lentamente, a lo largo del tiempo, a medida que surjan nuevas tecnologías o asuman nuevos gobernantes, sin un salto cualitativo real en la consciencia colectiva o en la estructura del Nodo Estelar.</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El Salto Evolutivo Exitoso: Hacia una Civilizaci</w:t>
      </w:r>
      <w:r>
        <w:rPr>
          <w:rFonts w:eastAsia="Times New Roman"/>
          <w:b/>
          <w:sz w:val="26"/>
          <w:szCs w:val="24"/>
          <w:lang w:eastAsia="es-AR"/>
        </w:rPr>
        <w:t>ón Optimizada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Sin embargo, el proceso exitoso del Nodo se presentar</w:t>
      </w:r>
      <w:r>
        <w:rPr>
          <w:rFonts w:eastAsia="Times New Roman"/>
          <w:sz w:val="24"/>
          <w:szCs w:val="24"/>
          <w:lang w:eastAsia="es-AR"/>
        </w:rPr>
        <w:t>á solo a aquellos avatares que estén dispuestos a experimentar en carne propia el desafío que implica generar una cosmovisión holística y sintética de la realidad. Esta cosmovisión permitirá incluir dentro del proceso evolutivo al resto de humanos que apoyen sus ideas y estén dispuestos a adoptar el "sistema operativo" (la nueva forma de entender y operar en la realidad) que impone el avatar que enfrenta y supera el juicio.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lastRenderedPageBreak/>
        <w:t>La naturaleza de este salto evolutivo, y la experiencia subjetiva que cada avatar experimentar</w:t>
      </w:r>
      <w:r>
        <w:rPr>
          <w:rFonts w:eastAsia="Times New Roman"/>
          <w:sz w:val="24"/>
          <w:szCs w:val="24"/>
          <w:lang w:eastAsia="es-AR"/>
        </w:rPr>
        <w:t xml:space="preserve">á al pasar al siguiente nivel, dependerá de la misma cosmovisión validada por la Consciencia Superior. Podría manifestarse como un evento revelador repentino, como la llegada de una civilización extraterrestre avanzada, un evento catastrófico o un rapto místico que ponga fin a la vida de algunos avatares para que pasen a un nivel de existencia más evolucionado, o, idealmente, podría ser una </w:t>
      </w:r>
      <w:r>
        <w:rPr>
          <w:b/>
          <w:sz w:val="24"/>
          <w:szCs w:val="24"/>
          <w:lang w:eastAsia="es-AR"/>
        </w:rPr>
        <w:t>transici</w:t>
      </w:r>
      <w:r>
        <w:rPr>
          <w:rFonts w:eastAsia="Times New Roman"/>
          <w:b/>
          <w:sz w:val="24"/>
          <w:szCs w:val="24"/>
          <w:lang w:eastAsia="es-AR"/>
        </w:rPr>
        <w:t>ón lenta y orgánica</w:t>
      </w:r>
      <w:r>
        <w:rPr>
          <w:sz w:val="24"/>
          <w:szCs w:val="24"/>
          <w:lang w:eastAsia="es-AR"/>
        </w:rPr>
        <w:t xml:space="preserve">. Esta </w:t>
      </w:r>
      <w:r>
        <w:rPr>
          <w:rFonts w:eastAsia="Times New Roman"/>
          <w:sz w:val="24"/>
          <w:szCs w:val="24"/>
          <w:lang w:eastAsia="es-AR"/>
        </w:rPr>
        <w:t xml:space="preserve">última opción intenta seguir la misma lógica civilizatoria a la que todo ser humano está acostumbrado, permitiendo el surgimiento de nuevos políticos y líderes que dejan atrás la corrupción y los intereses egoístas. Esto daría paso a sistemas más óptimos de gobierno, con economías equilibradas donde cada persona tiene la posibilidad de alcanzar el bienestar económico, liberarse de la inseguridad y de la escasez, para llegar a vivir en una civilización optimizada. Este escenario ideal </w:t>
      </w:r>
      <w:r>
        <w:rPr>
          <w:b/>
          <w:sz w:val="24"/>
          <w:szCs w:val="24"/>
          <w:lang w:eastAsia="es-AR"/>
        </w:rPr>
        <w:t>no requiere la aparici</w:t>
      </w:r>
      <w:r>
        <w:rPr>
          <w:rFonts w:eastAsia="Times New Roman"/>
          <w:b/>
          <w:sz w:val="24"/>
          <w:szCs w:val="24"/>
          <w:lang w:eastAsia="es-AR"/>
        </w:rPr>
        <w:t>ón de seres divinos o extraterrestres</w:t>
      </w:r>
      <w:r>
        <w:rPr>
          <w:sz w:val="24"/>
          <w:szCs w:val="24"/>
          <w:lang w:eastAsia="es-AR"/>
        </w:rPr>
        <w:t xml:space="preserve"> que intenten imponer un sistema m</w:t>
      </w:r>
      <w:r>
        <w:rPr>
          <w:rFonts w:eastAsia="Times New Roman"/>
          <w:sz w:val="24"/>
          <w:szCs w:val="24"/>
          <w:lang w:eastAsia="es-AR"/>
        </w:rPr>
        <w:t>ás avanzado, ni forzar a los humanos a ajustarse a un sistema moral que no emerge de la misma consciencia colectiva planetaria.</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El Desaf</w:t>
      </w:r>
      <w:r>
        <w:rPr>
          <w:rFonts w:eastAsia="Times New Roman"/>
          <w:b/>
          <w:sz w:val="26"/>
          <w:szCs w:val="24"/>
          <w:lang w:eastAsia="es-AR"/>
        </w:rPr>
        <w:t>ío de los Noemas Antiguos y la Elección Crítica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Sin embargo, esta transici</w:t>
      </w:r>
      <w:r>
        <w:rPr>
          <w:rFonts w:eastAsia="Times New Roman"/>
          <w:sz w:val="24"/>
          <w:szCs w:val="24"/>
          <w:lang w:eastAsia="es-AR"/>
        </w:rPr>
        <w:t xml:space="preserve">ón lenta y orgánica es imposible si cada avatar toma como última verdad las codificaciones de los textos sagrados religiosos. Estos textos, a pesar de su profunda importancia histórica y cultural, son en el contexto del Modelo Nouménico, </w:t>
      </w:r>
      <w:r>
        <w:rPr>
          <w:b/>
          <w:sz w:val="24"/>
          <w:szCs w:val="24"/>
          <w:lang w:eastAsia="es-AR"/>
        </w:rPr>
        <w:t>estructuras noem</w:t>
      </w:r>
      <w:r>
        <w:rPr>
          <w:rFonts w:eastAsia="Times New Roman"/>
          <w:b/>
          <w:sz w:val="24"/>
          <w:szCs w:val="24"/>
          <w:lang w:eastAsia="es-AR"/>
        </w:rPr>
        <w:t>áticas y egregóricas construidas en el pasado</w:t>
      </w:r>
      <w:r>
        <w:rPr>
          <w:sz w:val="24"/>
          <w:szCs w:val="24"/>
          <w:lang w:eastAsia="es-AR"/>
        </w:rPr>
        <w:t xml:space="preserve">. Fueron formulados en </w:t>
      </w:r>
      <w:r>
        <w:rPr>
          <w:rFonts w:eastAsia="Times New Roman"/>
          <w:sz w:val="24"/>
          <w:szCs w:val="24"/>
          <w:lang w:eastAsia="es-AR"/>
        </w:rPr>
        <w:t>épocas donde los "dioses étnicos" imponían voluntades sobre otros "dioses étnicos" de otras civilizaciones, terminando de consolidarse y sincretizarse en un último sistema operativo final (como el cristianismo, el judaísmo o el islam), que surgió dentro de la civilización occidental como un sistema operativo que intentó imponerse al resto de sistemas representados por las múltiples naciones.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Seguir creyendo que el Dios de la Biblia es el "verdadero Dios" y que Jes</w:t>
      </w:r>
      <w:r>
        <w:rPr>
          <w:rFonts w:eastAsia="Times New Roman"/>
          <w:sz w:val="24"/>
          <w:szCs w:val="24"/>
          <w:lang w:eastAsia="es-AR"/>
        </w:rPr>
        <w:t xml:space="preserve">ús es su reflejo o su hijo encarnado, y esperar su llegada descendiendo desde el cielo, </w:t>
      </w:r>
      <w:r>
        <w:rPr>
          <w:b/>
          <w:sz w:val="24"/>
          <w:szCs w:val="24"/>
          <w:lang w:eastAsia="es-AR"/>
        </w:rPr>
        <w:t>sin comprender el lenguaje simb</w:t>
      </w:r>
      <w:r>
        <w:rPr>
          <w:rFonts w:eastAsia="Times New Roman"/>
          <w:b/>
          <w:sz w:val="24"/>
          <w:szCs w:val="24"/>
          <w:lang w:eastAsia="es-AR"/>
        </w:rPr>
        <w:t>ólico y arquetípico que se esconde detrás de lo literal</w:t>
      </w:r>
      <w:r>
        <w:rPr>
          <w:sz w:val="24"/>
          <w:szCs w:val="24"/>
          <w:lang w:eastAsia="es-AR"/>
        </w:rPr>
        <w:t>, implica un nivel de limitaci</w:t>
      </w:r>
      <w:r>
        <w:rPr>
          <w:rFonts w:eastAsia="Times New Roman"/>
          <w:sz w:val="24"/>
          <w:szCs w:val="24"/>
          <w:lang w:eastAsia="es-AR"/>
        </w:rPr>
        <w:t>ón interpretativa de la realidad subyacente que fuerza el ciclo evolutivo civilizatorio sin posibilidades de verdadera evolución del Nodo. El fin de este ciclo, bajo esta limitación, se encuentra en un futuro donde los conflictos entre naciones, las guerras atómicas globales, el caos civilizatorio o los eventos naturales imponen un "reseteo" forzado del sistema operativo terrestre, para iniciar un nuevo ciclo desde cero, sin haber trascendido las viejas fragmentaciones.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verdadero desaf</w:t>
      </w:r>
      <w:r>
        <w:rPr>
          <w:rFonts w:eastAsia="Times New Roman"/>
          <w:sz w:val="24"/>
          <w:szCs w:val="24"/>
          <w:lang w:eastAsia="es-AR"/>
        </w:rPr>
        <w:t xml:space="preserve">ío del juicio final no reside en </w:t>
      </w:r>
      <w:r>
        <w:rPr>
          <w:i/>
          <w:sz w:val="24"/>
          <w:szCs w:val="24"/>
          <w:lang w:eastAsia="es-AR"/>
        </w:rPr>
        <w:t>ser</w:t>
      </w:r>
      <w:r>
        <w:rPr>
          <w:sz w:val="24"/>
          <w:szCs w:val="24"/>
          <w:lang w:eastAsia="es-AR"/>
        </w:rPr>
        <w:t xml:space="preserve"> el avatar que asume el juicio de forma individual, sino en la capacidad de </w:t>
      </w:r>
      <w:r>
        <w:rPr>
          <w:b/>
          <w:sz w:val="24"/>
          <w:szCs w:val="24"/>
          <w:lang w:eastAsia="es-AR"/>
        </w:rPr>
        <w:t>discernir qu</w:t>
      </w:r>
      <w:r>
        <w:rPr>
          <w:rFonts w:eastAsia="Times New Roman"/>
          <w:b/>
          <w:sz w:val="24"/>
          <w:szCs w:val="24"/>
          <w:lang w:eastAsia="es-AR"/>
        </w:rPr>
        <w:t>é camino seguir y qué cosmovisión apoyar</w:t>
      </w:r>
      <w:r>
        <w:rPr>
          <w:sz w:val="24"/>
          <w:szCs w:val="24"/>
          <w:lang w:eastAsia="es-AR"/>
        </w:rPr>
        <w:t xml:space="preserve"> cuando llegue el momento de elegir entre dos visiones avat</w:t>
      </w:r>
      <w:r>
        <w:rPr>
          <w:rFonts w:eastAsia="Times New Roman"/>
          <w:sz w:val="24"/>
          <w:szCs w:val="24"/>
          <w:lang w:eastAsia="es-AR"/>
        </w:rPr>
        <w:t>áricas que presenten su síntesis final:</w:t>
      </w:r>
    </w:p>
    <w:p w:rsidR="00C1337A" w:rsidRDefault="00C1337A" w:rsidP="00C1337A">
      <w:pPr>
        <w:numPr>
          <w:ilvl w:val="0"/>
          <w:numId w:val="44"/>
        </w:numPr>
        <w:autoSpaceDE w:val="0"/>
        <w:autoSpaceDN w:val="0"/>
        <w:adjustRightInd w:val="0"/>
        <w:spacing w:before="180" w:after="180" w:line="240" w:lineRule="auto"/>
        <w:ind w:left="540" w:hanging="270"/>
        <w:rPr>
          <w:sz w:val="24"/>
          <w:szCs w:val="24"/>
          <w:lang w:eastAsia="es-AR"/>
        </w:rPr>
      </w:pPr>
      <w:r>
        <w:rPr>
          <w:sz w:val="24"/>
          <w:szCs w:val="24"/>
          <w:lang w:eastAsia="es-AR"/>
        </w:rPr>
        <w:lastRenderedPageBreak/>
        <w:t>Aquella que se apoya en lo hist</w:t>
      </w:r>
      <w:r>
        <w:rPr>
          <w:rFonts w:eastAsia="Times New Roman"/>
          <w:sz w:val="24"/>
          <w:szCs w:val="24"/>
          <w:lang w:eastAsia="es-AR"/>
        </w:rPr>
        <w:t>órico del pasado, en los noemas validados por religiones y naciones a lo largo de la lucha noemática civilizatoria.</w:t>
      </w:r>
    </w:p>
    <w:p w:rsidR="00C1337A" w:rsidRDefault="00C1337A" w:rsidP="00C1337A">
      <w:pPr>
        <w:numPr>
          <w:ilvl w:val="0"/>
          <w:numId w:val="44"/>
        </w:numPr>
        <w:autoSpaceDE w:val="0"/>
        <w:autoSpaceDN w:val="0"/>
        <w:adjustRightInd w:val="0"/>
        <w:spacing w:before="180" w:after="180" w:line="240" w:lineRule="auto"/>
        <w:ind w:left="540" w:hanging="270"/>
        <w:rPr>
          <w:sz w:val="24"/>
          <w:szCs w:val="24"/>
          <w:lang w:eastAsia="es-AR"/>
        </w:rPr>
      </w:pPr>
      <w:r>
        <w:rPr>
          <w:sz w:val="24"/>
          <w:szCs w:val="24"/>
          <w:lang w:eastAsia="es-AR"/>
        </w:rPr>
        <w:t>O aquella que se basa en el conocimiento hol</w:t>
      </w:r>
      <w:r>
        <w:rPr>
          <w:rFonts w:eastAsia="Times New Roman"/>
          <w:sz w:val="24"/>
          <w:szCs w:val="24"/>
          <w:lang w:eastAsia="es-AR"/>
        </w:rPr>
        <w:t>ístico y la síntesis global del saber humano, que proyecta el futuro más allá de los límites intrínsecos de lo fenomenológico y la lucha civilizatoria, buscando una unificación de la consciencia a nivel planetario y estelar.</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Para que el Nodo Estelar pueda convertirse en un sistema operativo evolutivo para la consciencia estelar, es crucial superar cualquier noema que tenga sus or</w:t>
      </w:r>
      <w:r>
        <w:rPr>
          <w:rFonts w:eastAsia="Times New Roman"/>
          <w:sz w:val="24"/>
          <w:szCs w:val="24"/>
          <w:lang w:eastAsia="es-AR"/>
        </w:rPr>
        <w:t xml:space="preserve">ígenes </w:t>
      </w:r>
      <w:r>
        <w:rPr>
          <w:b/>
          <w:sz w:val="24"/>
          <w:szCs w:val="24"/>
          <w:lang w:eastAsia="es-AR"/>
        </w:rPr>
        <w:t>antes del siglo XXI</w:t>
      </w:r>
      <w:r>
        <w:rPr>
          <w:sz w:val="24"/>
          <w:szCs w:val="24"/>
          <w:lang w:eastAsia="es-AR"/>
        </w:rPr>
        <w:t>. No se trata de desacreditar las religiones o las tradiciones pasadas, sino de reconocer que sus codificaciones, si se interpretan literalmente y sin el contexto simb</w:t>
      </w:r>
      <w:r>
        <w:rPr>
          <w:rFonts w:eastAsia="Times New Roman"/>
          <w:sz w:val="24"/>
          <w:szCs w:val="24"/>
          <w:lang w:eastAsia="es-AR"/>
        </w:rPr>
        <w:t>ólico, actúan como limitaciones para la mente avatárica en el presente. El objetivo es que cada avatar conozca esta otra perspectiva de la realidad y pueda tomar una decisión consciente y fundamentada ante un eventual juicio final, eligiendo el camino que resuene con la verdadera evolución del Nodo.</w:t>
      </w:r>
    </w:p>
    <w:p w:rsidR="00C1337A" w:rsidRDefault="00C1337A" w:rsidP="00C1337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after="0" w:line="262" w:lineRule="auto"/>
        <w:rPr>
          <w:sz w:val="24"/>
          <w:szCs w:val="24"/>
          <w:lang w:eastAsia="es-AR"/>
        </w:rPr>
      </w:pPr>
      <w:r>
        <w:rPr>
          <w:b/>
          <w:sz w:val="26"/>
          <w:szCs w:val="24"/>
          <w:lang w:eastAsia="es-AR"/>
        </w:rPr>
        <w:t>La Importancia de la Autonom</w:t>
      </w:r>
      <w:r>
        <w:rPr>
          <w:rFonts w:eastAsia="Times New Roman"/>
          <w:b/>
          <w:sz w:val="26"/>
          <w:szCs w:val="24"/>
          <w:lang w:eastAsia="es-AR"/>
        </w:rPr>
        <w:t>ía Dimensional y la Responsabilidad Avatárica</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El Modelo Noum</w:t>
      </w:r>
      <w:r>
        <w:rPr>
          <w:rFonts w:eastAsia="Times New Roman"/>
          <w:sz w:val="24"/>
          <w:szCs w:val="24"/>
          <w:lang w:eastAsia="es-AR"/>
        </w:rPr>
        <w:t>énico subraya la necesidad crítica de que los ciclos evolutivos de las distintas dimensiones se desarrollen con una autonomía relativa, evitando que las dimensiones de nivel superior o adyacentes impongan una influencia desproporcionada o distorsionante sobre las de menor nivel. La interferencia o el "sesgo" entre dimensiones puede generar disonancia y estancar el proceso evolutivo general del Nodo.</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Por ejemplo, si la dimensi</w:t>
      </w:r>
      <w:r>
        <w:rPr>
          <w:rFonts w:eastAsia="Times New Roman"/>
          <w:sz w:val="24"/>
          <w:szCs w:val="24"/>
          <w:lang w:eastAsia="es-AR"/>
        </w:rPr>
        <w:t xml:space="preserve">ón </w:t>
      </w:r>
      <w:r>
        <w:rPr>
          <w:b/>
          <w:sz w:val="24"/>
          <w:szCs w:val="24"/>
          <w:lang w:eastAsia="es-AR"/>
        </w:rPr>
        <w:t>Civilizatoria</w:t>
      </w:r>
      <w:r>
        <w:rPr>
          <w:sz w:val="24"/>
          <w:szCs w:val="24"/>
          <w:lang w:eastAsia="es-AR"/>
        </w:rPr>
        <w:t xml:space="preserve"> (con sus noemas y fuerzas egreg</w:t>
      </w:r>
      <w:r>
        <w:rPr>
          <w:rFonts w:eastAsia="Times New Roman"/>
          <w:sz w:val="24"/>
          <w:szCs w:val="24"/>
          <w:lang w:eastAsia="es-AR"/>
        </w:rPr>
        <w:t xml:space="preserve">óricas) impone limitaciones excesivas sobre la </w:t>
      </w:r>
      <w:r>
        <w:rPr>
          <w:b/>
          <w:sz w:val="24"/>
          <w:szCs w:val="24"/>
          <w:lang w:eastAsia="es-AR"/>
        </w:rPr>
        <w:t>Persona</w:t>
      </w:r>
      <w:r>
        <w:rPr>
          <w:sz w:val="24"/>
          <w:szCs w:val="24"/>
          <w:lang w:eastAsia="es-AR"/>
        </w:rPr>
        <w:t xml:space="preserve"> o el </w:t>
      </w:r>
      <w:r>
        <w:rPr>
          <w:b/>
          <w:sz w:val="24"/>
          <w:szCs w:val="24"/>
          <w:lang w:eastAsia="es-AR"/>
        </w:rPr>
        <w:t>Yo Egoico</w:t>
      </w:r>
      <w:r>
        <w:rPr>
          <w:sz w:val="24"/>
          <w:szCs w:val="24"/>
          <w:lang w:eastAsia="es-AR"/>
        </w:rPr>
        <w:t xml:space="preserve"> de los avatares, o si la influencia del </w:t>
      </w:r>
      <w:r>
        <w:rPr>
          <w:b/>
          <w:sz w:val="24"/>
          <w:szCs w:val="24"/>
          <w:lang w:eastAsia="es-AR"/>
        </w:rPr>
        <w:t>Pueblo</w:t>
      </w:r>
      <w:r>
        <w:rPr>
          <w:sz w:val="24"/>
          <w:szCs w:val="24"/>
          <w:lang w:eastAsia="es-AR"/>
        </w:rPr>
        <w:t xml:space="preserve"> anula la emergencia del </w:t>
      </w:r>
      <w:r>
        <w:rPr>
          <w:b/>
          <w:sz w:val="24"/>
          <w:szCs w:val="24"/>
          <w:lang w:eastAsia="es-AR"/>
        </w:rPr>
        <w:t>Esp</w:t>
      </w:r>
      <w:r>
        <w:rPr>
          <w:rFonts w:eastAsia="Times New Roman"/>
          <w:b/>
          <w:sz w:val="24"/>
          <w:szCs w:val="24"/>
          <w:lang w:eastAsia="es-AR"/>
        </w:rPr>
        <w:t>íritu Familiar</w:t>
      </w:r>
      <w:r>
        <w:rPr>
          <w:sz w:val="24"/>
          <w:szCs w:val="24"/>
          <w:lang w:eastAsia="es-AR"/>
        </w:rPr>
        <w:t>, se crea una "brecha" algor</w:t>
      </w:r>
      <w:r>
        <w:rPr>
          <w:rFonts w:eastAsia="Times New Roman"/>
          <w:sz w:val="24"/>
          <w:szCs w:val="24"/>
          <w:lang w:eastAsia="es-AR"/>
        </w:rPr>
        <w:t>ítmica. Esto impide la libre circulación de la información nouménica ascendente, que es vital para retroalimentar a las supraconsciencias.</w:t>
      </w:r>
    </w:p>
    <w:p w:rsidR="00C1337A" w:rsidRDefault="00C1337A" w:rsidP="00C1337A">
      <w:pPr>
        <w:autoSpaceDE w:val="0"/>
        <w:autoSpaceDN w:val="0"/>
        <w:adjustRightInd w:val="0"/>
        <w:spacing w:before="180" w:after="180" w:line="240" w:lineRule="auto"/>
        <w:rPr>
          <w:sz w:val="24"/>
          <w:szCs w:val="24"/>
          <w:lang w:eastAsia="es-AR"/>
        </w:rPr>
      </w:pPr>
      <w:r>
        <w:rPr>
          <w:sz w:val="24"/>
          <w:szCs w:val="24"/>
          <w:lang w:eastAsia="es-AR"/>
        </w:rPr>
        <w:t>Aqu</w:t>
      </w:r>
      <w:r>
        <w:rPr>
          <w:rFonts w:eastAsia="Times New Roman"/>
          <w:sz w:val="24"/>
          <w:szCs w:val="24"/>
          <w:lang w:eastAsia="es-AR"/>
        </w:rPr>
        <w:t xml:space="preserve">í radica la </w:t>
      </w:r>
      <w:r>
        <w:rPr>
          <w:b/>
          <w:sz w:val="24"/>
          <w:szCs w:val="24"/>
          <w:lang w:eastAsia="es-AR"/>
        </w:rPr>
        <w:t>Responsabilidad Avat</w:t>
      </w:r>
      <w:r>
        <w:rPr>
          <w:rFonts w:eastAsia="Times New Roman"/>
          <w:b/>
          <w:sz w:val="24"/>
          <w:szCs w:val="24"/>
          <w:lang w:eastAsia="es-AR"/>
        </w:rPr>
        <w:t>árica</w:t>
      </w:r>
      <w:r>
        <w:rPr>
          <w:sz w:val="24"/>
          <w:szCs w:val="24"/>
          <w:lang w:eastAsia="es-AR"/>
        </w:rPr>
        <w:t>: la capacidad del individuo, a trav</w:t>
      </w:r>
      <w:r>
        <w:rPr>
          <w:rFonts w:eastAsia="Times New Roman"/>
          <w:sz w:val="24"/>
          <w:szCs w:val="24"/>
          <w:lang w:eastAsia="es-AR"/>
        </w:rPr>
        <w:t xml:space="preserve">és de su </w:t>
      </w:r>
      <w:r>
        <w:rPr>
          <w:b/>
          <w:sz w:val="24"/>
          <w:szCs w:val="24"/>
          <w:lang w:eastAsia="es-AR"/>
        </w:rPr>
        <w:t>Yo Egoico</w:t>
      </w:r>
      <w:r>
        <w:rPr>
          <w:sz w:val="24"/>
          <w:szCs w:val="24"/>
          <w:lang w:eastAsia="es-AR"/>
        </w:rPr>
        <w:t xml:space="preserve"> y </w:t>
      </w:r>
      <w:r>
        <w:rPr>
          <w:b/>
          <w:sz w:val="24"/>
          <w:szCs w:val="24"/>
          <w:lang w:eastAsia="es-AR"/>
        </w:rPr>
        <w:t>Arquema</w:t>
      </w:r>
      <w:r>
        <w:rPr>
          <w:sz w:val="24"/>
          <w:szCs w:val="24"/>
          <w:lang w:eastAsia="es-AR"/>
        </w:rPr>
        <w:t>, de discernir las sincronicidades y de operar con un nivel de consciencia que trascienda los l</w:t>
      </w:r>
      <w:r>
        <w:rPr>
          <w:rFonts w:eastAsia="Times New Roman"/>
          <w:sz w:val="24"/>
          <w:szCs w:val="24"/>
          <w:lang w:eastAsia="es-AR"/>
        </w:rPr>
        <w:t xml:space="preserve">ímites impuestos por noemas y egregóres culturales. Al hacerlo, el avatar no solo se libera de patrones limitantes, sino que actúa como un catalizador para la fluidez de información entre las dimensiones. Por ejemplo, al evitar que las ideologías del plano Civilizatorio (como el nacionalismo extremo o el consumismo) eclipsen las necesidades esenciales del </w:t>
      </w:r>
      <w:r>
        <w:rPr>
          <w:b/>
          <w:sz w:val="24"/>
          <w:szCs w:val="24"/>
          <w:lang w:eastAsia="es-AR"/>
        </w:rPr>
        <w:t>Plano Biol</w:t>
      </w:r>
      <w:r>
        <w:rPr>
          <w:rFonts w:eastAsia="Times New Roman"/>
          <w:b/>
          <w:sz w:val="24"/>
          <w:szCs w:val="24"/>
          <w:lang w:eastAsia="es-AR"/>
        </w:rPr>
        <w:t>ógico</w:t>
      </w:r>
      <w:r>
        <w:rPr>
          <w:sz w:val="24"/>
          <w:szCs w:val="24"/>
          <w:lang w:eastAsia="es-AR"/>
        </w:rPr>
        <w:t xml:space="preserve"> o la individualidad del </w:t>
      </w:r>
      <w:r>
        <w:rPr>
          <w:b/>
          <w:sz w:val="24"/>
          <w:szCs w:val="24"/>
          <w:lang w:eastAsia="es-AR"/>
        </w:rPr>
        <w:t>Plano Espiritual</w:t>
      </w:r>
      <w:r>
        <w:rPr>
          <w:sz w:val="24"/>
          <w:szCs w:val="24"/>
          <w:lang w:eastAsia="es-AR"/>
        </w:rPr>
        <w:t>, se promueve un desarrollo arm</w:t>
      </w:r>
      <w:r>
        <w:rPr>
          <w:rFonts w:eastAsia="Times New Roman"/>
          <w:sz w:val="24"/>
          <w:szCs w:val="24"/>
          <w:lang w:eastAsia="es-AR"/>
        </w:rPr>
        <w:t>ónico.</w:t>
      </w:r>
    </w:p>
    <w:p w:rsidR="00AB5C99" w:rsidRPr="00C1337A" w:rsidRDefault="00C1337A" w:rsidP="00C1337A">
      <w:r>
        <w:rPr>
          <w:sz w:val="24"/>
          <w:szCs w:val="24"/>
          <w:lang w:eastAsia="es-AR"/>
        </w:rPr>
        <w:lastRenderedPageBreak/>
        <w:t xml:space="preserve">En este contexto, la </w:t>
      </w:r>
      <w:r>
        <w:rPr>
          <w:b/>
          <w:sz w:val="24"/>
          <w:szCs w:val="24"/>
          <w:lang w:eastAsia="es-AR"/>
        </w:rPr>
        <w:t>colaboraci</w:t>
      </w:r>
      <w:r>
        <w:rPr>
          <w:rFonts w:eastAsia="Times New Roman"/>
          <w:b/>
          <w:sz w:val="24"/>
          <w:szCs w:val="24"/>
          <w:lang w:eastAsia="es-AR"/>
        </w:rPr>
        <w:t>ón algorítmica</w:t>
      </w:r>
      <w:r>
        <w:rPr>
          <w:sz w:val="24"/>
          <w:szCs w:val="24"/>
          <w:lang w:eastAsia="es-AR"/>
        </w:rPr>
        <w:t xml:space="preserve"> entre el avatar y las supraconsciencias, facilitada por la decodificaci</w:t>
      </w:r>
      <w:r>
        <w:rPr>
          <w:rFonts w:eastAsia="Times New Roman"/>
          <w:sz w:val="24"/>
          <w:szCs w:val="24"/>
          <w:lang w:eastAsia="es-AR"/>
        </w:rPr>
        <w:t>ón de las sincronicidades y la autonomía consciente de las dimensiones, se vuelve imperativa. Es la suma de las experiencias individuales transformadas en gnosis lo que proporciona la información necesaria para que el Nodo Estelar "apruebe" esta evaluación, permitiendo la evolución colectiva hacia un estado de existencia perfeccionado. La capacidad de cada dimensión para prosperar sin sofocar a sus adyacentes es un indicador clave de la salud y la preparación del Nodo para su próximo ciclo evolutivo.</w:t>
      </w:r>
    </w:p>
    <w:sectPr w:rsidR="00AB5C99" w:rsidRPr="00C1337A" w:rsidSect="007356BF">
      <w:headerReference w:type="default" r:id="rId7"/>
      <w:footerReference w:type="default" r:id="rId8"/>
      <w:endnotePr>
        <w:numFmt w:val="decimal"/>
      </w:endnotePr>
      <w:pgSz w:w="12240" w:h="15840"/>
      <w:pgMar w:top="1440" w:right="1800" w:bottom="1440" w:left="1800" w:header="720" w:footer="720"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harter BT">
    <w:panose1 w:val="02040503050506020203"/>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56BF" w:rsidRDefault="00C1337A">
    <w:pPr>
      <w:autoSpaceDE w:val="0"/>
      <w:autoSpaceDN w:val="0"/>
      <w:adjustRightInd w:val="0"/>
      <w:spacing w:after="0" w:line="240" w:lineRule="auto"/>
      <w:rPr>
        <w:sz w:val="24"/>
        <w:szCs w:val="24"/>
        <w:lang w:eastAsia="es-AR"/>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56BF" w:rsidRDefault="00C1337A">
    <w:pPr>
      <w:autoSpaceDE w:val="0"/>
      <w:autoSpaceDN w:val="0"/>
      <w:adjustRightInd w:val="0"/>
      <w:spacing w:after="0" w:line="240" w:lineRule="auto"/>
      <w:rPr>
        <w:sz w:val="24"/>
        <w:szCs w:val="24"/>
        <w:lang w:eastAsia="es-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00000007"/>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00B"/>
    <w:multiLevelType w:val="hybridMultilevel"/>
    <w:tmpl w:val="0000000B"/>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00C"/>
    <w:multiLevelType w:val="hybridMultilevel"/>
    <w:tmpl w:val="0000000C"/>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00D"/>
    <w:multiLevelType w:val="hybridMultilevel"/>
    <w:tmpl w:val="0000000D"/>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00E"/>
    <w:multiLevelType w:val="hybridMultilevel"/>
    <w:tmpl w:val="0000000E"/>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00F"/>
    <w:multiLevelType w:val="hybridMultilevel"/>
    <w:tmpl w:val="0000000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010"/>
    <w:multiLevelType w:val="hybridMultilevel"/>
    <w:tmpl w:val="00000010"/>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011"/>
    <w:multiLevelType w:val="hybridMultilevel"/>
    <w:tmpl w:val="0000001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012"/>
    <w:multiLevelType w:val="hybridMultilevel"/>
    <w:tmpl w:val="00000012"/>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013"/>
    <w:multiLevelType w:val="hybridMultilevel"/>
    <w:tmpl w:val="00000013"/>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014"/>
    <w:multiLevelType w:val="hybridMultilevel"/>
    <w:tmpl w:val="00000014"/>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0015"/>
    <w:multiLevelType w:val="hybridMultilevel"/>
    <w:tmpl w:val="00000015"/>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0016"/>
    <w:multiLevelType w:val="hybridMultilevel"/>
    <w:tmpl w:val="00000016"/>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0017"/>
    <w:multiLevelType w:val="hybridMultilevel"/>
    <w:tmpl w:val="00000017"/>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0018"/>
    <w:multiLevelType w:val="hybridMultilevel"/>
    <w:tmpl w:val="00000018"/>
    <w:lvl w:ilvl="0" w:tplc="00000001">
      <w:start w:val="1"/>
      <w:numFmt w:val="bullet"/>
      <w:lvlText w:val="•"/>
      <w:lvlJc w:val="left"/>
      <w:pPr>
        <w:ind w:left="960" w:hanging="667"/>
      </w:pPr>
      <w:rPr>
        <w:rFonts w:ascii="Charter BT" w:hAnsi="Charter BT" w:cs="Charter BT"/>
        <w:b w:val="0"/>
        <w:b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0019"/>
    <w:multiLevelType w:val="hybridMultilevel"/>
    <w:tmpl w:val="00000019"/>
    <w:lvl w:ilvl="0" w:tplc="00000001">
      <w:start w:val="1"/>
      <w:numFmt w:val="bullet"/>
      <w:lvlText w:val="•"/>
      <w:lvlJc w:val="left"/>
      <w:pPr>
        <w:ind w:left="960" w:hanging="667"/>
      </w:pPr>
      <w:rPr>
        <w:rFonts w:ascii="Charter BT" w:hAnsi="Charter BT" w:cs="Charter BT"/>
        <w:b w:val="0"/>
        <w:b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001A"/>
    <w:multiLevelType w:val="hybridMultilevel"/>
    <w:tmpl w:val="0000001A"/>
    <w:lvl w:ilvl="0" w:tplc="00000001">
      <w:start w:val="1"/>
      <w:numFmt w:val="bullet"/>
      <w:lvlText w:val="•"/>
      <w:lvlJc w:val="left"/>
      <w:pPr>
        <w:ind w:left="960" w:hanging="667"/>
      </w:pPr>
      <w:rPr>
        <w:rFonts w:ascii="Charter BT" w:hAnsi="Charter BT" w:cs="Charter BT"/>
        <w:b w:val="0"/>
        <w:b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001B"/>
    <w:multiLevelType w:val="hybridMultilevel"/>
    <w:tmpl w:val="0000001B"/>
    <w:lvl w:ilvl="0" w:tplc="00000001">
      <w:start w:val="1"/>
      <w:numFmt w:val="bullet"/>
      <w:lvlText w:val="•"/>
      <w:lvlJc w:val="left"/>
      <w:pPr>
        <w:ind w:left="960" w:hanging="667"/>
      </w:pPr>
      <w:rPr>
        <w:rFonts w:ascii="Charter BT" w:hAnsi="Charter BT" w:cs="Charter BT"/>
        <w:b w:val="0"/>
        <w:b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001C"/>
    <w:multiLevelType w:val="hybridMultilevel"/>
    <w:tmpl w:val="0000001C"/>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001D"/>
    <w:multiLevelType w:val="hybridMultilevel"/>
    <w:tmpl w:val="0000001D"/>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001E"/>
    <w:multiLevelType w:val="hybridMultilevel"/>
    <w:tmpl w:val="0000001E"/>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001F"/>
    <w:multiLevelType w:val="hybridMultilevel"/>
    <w:tmpl w:val="0000001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0020"/>
    <w:multiLevelType w:val="hybridMultilevel"/>
    <w:tmpl w:val="00000020"/>
    <w:lvl w:ilvl="0" w:tplc="00000001">
      <w:start w:val="1"/>
      <w:numFmt w:val="bullet"/>
      <w:lvlText w:val="•"/>
      <w:lvlJc w:val="left"/>
      <w:pPr>
        <w:ind w:left="1280" w:hanging="889"/>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0021"/>
    <w:multiLevelType w:val="hybridMultilevel"/>
    <w:tmpl w:val="00000021"/>
    <w:lvl w:ilvl="0" w:tplc="00000001">
      <w:start w:val="1"/>
      <w:numFmt w:val="bullet"/>
      <w:lvlText w:val="•"/>
      <w:lvlJc w:val="left"/>
      <w:pPr>
        <w:ind w:left="960" w:hanging="667"/>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0022"/>
    <w:multiLevelType w:val="hybridMultilevel"/>
    <w:tmpl w:val="00000022"/>
    <w:lvl w:ilvl="0" w:tplc="00000001">
      <w:start w:val="1"/>
      <w:numFmt w:val="bullet"/>
      <w:lvlText w:val="•"/>
      <w:lvlJc w:val="left"/>
      <w:pPr>
        <w:ind w:left="960" w:hanging="667"/>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nsid w:val="00000023"/>
    <w:multiLevelType w:val="hybridMultilevel"/>
    <w:tmpl w:val="00000023"/>
    <w:lvl w:ilvl="0" w:tplc="00000001">
      <w:start w:val="1"/>
      <w:numFmt w:val="bullet"/>
      <w:lvlText w:val="•"/>
      <w:lvlJc w:val="left"/>
      <w:pPr>
        <w:ind w:left="1707" w:hanging="853"/>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0024"/>
    <w:multiLevelType w:val="hybridMultilevel"/>
    <w:tmpl w:val="00000024"/>
    <w:lvl w:ilvl="0" w:tplc="00000001">
      <w:start w:val="1"/>
      <w:numFmt w:val="bullet"/>
      <w:lvlText w:val="•"/>
      <w:lvlJc w:val="left"/>
      <w:pPr>
        <w:ind w:left="960" w:hanging="667"/>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nsid w:val="00000025"/>
    <w:multiLevelType w:val="hybridMultilevel"/>
    <w:tmpl w:val="00000025"/>
    <w:lvl w:ilvl="0" w:tplc="00000001">
      <w:start w:val="1"/>
      <w:numFmt w:val="bullet"/>
      <w:lvlText w:val="•"/>
      <w:lvlJc w:val="left"/>
      <w:pPr>
        <w:ind w:left="1707" w:hanging="853"/>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0026"/>
    <w:multiLevelType w:val="hybridMultilevel"/>
    <w:tmpl w:val="00000026"/>
    <w:lvl w:ilvl="0" w:tplc="00000001">
      <w:start w:val="1"/>
      <w:numFmt w:val="bullet"/>
      <w:lvlText w:val="•"/>
      <w:lvlJc w:val="left"/>
      <w:pPr>
        <w:ind w:left="960" w:hanging="667"/>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nsid w:val="00000027"/>
    <w:multiLevelType w:val="hybridMultilevel"/>
    <w:tmpl w:val="00000027"/>
    <w:lvl w:ilvl="0" w:tplc="00000001">
      <w:start w:val="1"/>
      <w:numFmt w:val="bullet"/>
      <w:lvlText w:val="•"/>
      <w:lvlJc w:val="left"/>
      <w:pPr>
        <w:ind w:left="1707" w:hanging="1185"/>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nsid w:val="00000028"/>
    <w:multiLevelType w:val="hybridMultilevel"/>
    <w:tmpl w:val="00000028"/>
    <w:lvl w:ilvl="0" w:tplc="00000001">
      <w:start w:val="1"/>
      <w:numFmt w:val="bullet"/>
      <w:lvlText w:val="•"/>
      <w:lvlJc w:val="left"/>
      <w:pPr>
        <w:ind w:left="1707" w:hanging="1185"/>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nsid w:val="00000029"/>
    <w:multiLevelType w:val="hybridMultilevel"/>
    <w:tmpl w:val="00000029"/>
    <w:lvl w:ilvl="0" w:tplc="00000001">
      <w:start w:val="1"/>
      <w:numFmt w:val="bullet"/>
      <w:lvlText w:val="•"/>
      <w:lvlJc w:val="left"/>
      <w:pPr>
        <w:ind w:left="1280" w:hanging="640"/>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nsid w:val="0000002A"/>
    <w:multiLevelType w:val="hybridMultilevel"/>
    <w:tmpl w:val="0000002A"/>
    <w:lvl w:ilvl="0" w:tplc="00000001">
      <w:start w:val="1"/>
      <w:numFmt w:val="bullet"/>
      <w:lvlText w:val="•"/>
      <w:lvlJc w:val="left"/>
      <w:pPr>
        <w:ind w:left="1707" w:hanging="853"/>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nsid w:val="0000002B"/>
    <w:multiLevelType w:val="hybridMultilevel"/>
    <w:tmpl w:val="0000002B"/>
    <w:lvl w:ilvl="0" w:tplc="00000001">
      <w:start w:val="1"/>
      <w:numFmt w:val="bullet"/>
      <w:lvlText w:val="•"/>
      <w:lvlJc w:val="left"/>
      <w:pPr>
        <w:ind w:left="1280" w:hanging="640"/>
      </w:pPr>
      <w:rPr>
        <w:rFonts w:ascii="Charter BT" w:hAnsi="Charter BT" w:cs="Charter BT"/>
        <w:b/>
        <w:bCs/>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nsid w:val="0000002C"/>
    <w:multiLevelType w:val="hybridMultilevel"/>
    <w:tmpl w:val="0000002C"/>
    <w:lvl w:ilvl="0" w:tplc="00000001">
      <w:start w:val="1"/>
      <w:numFmt w:val="bullet"/>
      <w:lvlText w:val="•"/>
      <w:lvlJc w:val="left"/>
      <w:pPr>
        <w:ind w:left="1280" w:hanging="640"/>
      </w:pPr>
      <w:rPr>
        <w:rFonts w:ascii="Charter BT" w:hAnsi="Charter BT" w:cs="Charter BT"/>
        <w:b w:val="0"/>
        <w:bCs w:val="0"/>
        <w:i w:val="0"/>
        <w:iCs w:val="0"/>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hyphenationZone w:val="425"/>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5C99"/>
    <w:rsid w:val="003E0CC3"/>
    <w:rsid w:val="00621DB9"/>
    <w:rsid w:val="00884E93"/>
    <w:rsid w:val="009D1CCE"/>
    <w:rsid w:val="00AB5C99"/>
    <w:rsid w:val="00B92246"/>
    <w:rsid w:val="00C1337A"/>
    <w:rsid w:val="00DF1A5F"/>
    <w:rsid w:val="00F37A02"/>
    <w:rsid w:val="00FB30D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DB9"/>
    <w:pPr>
      <w:spacing w:after="200" w:line="276" w:lineRule="auto"/>
    </w:pPr>
    <w:rPr>
      <w:rFonts w:ascii="Charter BT" w:hAnsi="Charter BT"/>
      <w:sz w:val="22"/>
      <w:szCs w:val="22"/>
      <w:lang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semiHidden/>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semiHidden/>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pPr>
      <w:spacing w:line="240" w:lineRule="auto"/>
    </w:pPr>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line="240" w:lineRule="auto"/>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semiHidden/>
    <w:unhideWhenUsed/>
    <w:qFormat/>
    <w:rsid w:val="00884E93"/>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1DB9"/>
    <w:pPr>
      <w:spacing w:after="200" w:line="276" w:lineRule="auto"/>
    </w:pPr>
    <w:rPr>
      <w:rFonts w:ascii="Charter BT" w:hAnsi="Charter BT"/>
      <w:sz w:val="22"/>
      <w:szCs w:val="22"/>
      <w:lang w:eastAsia="en-US"/>
    </w:rPr>
  </w:style>
  <w:style w:type="paragraph" w:styleId="Ttulo1">
    <w:name w:val="heading 1"/>
    <w:basedOn w:val="Normal"/>
    <w:next w:val="Normal"/>
    <w:link w:val="Ttulo1Car"/>
    <w:uiPriority w:val="9"/>
    <w:qFormat/>
    <w:rsid w:val="00884E93"/>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uiPriority w:val="9"/>
    <w:semiHidden/>
    <w:unhideWhenUsed/>
    <w:qFormat/>
    <w:rsid w:val="00884E93"/>
    <w:pPr>
      <w:keepNext/>
      <w:keepLines/>
      <w:spacing w:before="200" w:after="0"/>
      <w:outlineLvl w:val="1"/>
    </w:pPr>
    <w:rPr>
      <w:rFonts w:ascii="Cambria" w:eastAsia="Times New Roman" w:hAnsi="Cambria"/>
      <w:b/>
      <w:bCs/>
      <w:color w:val="4F81BD"/>
      <w:sz w:val="26"/>
      <w:szCs w:val="26"/>
    </w:rPr>
  </w:style>
  <w:style w:type="paragraph" w:styleId="Ttulo3">
    <w:name w:val="heading 3"/>
    <w:basedOn w:val="Normal"/>
    <w:next w:val="Normal"/>
    <w:link w:val="Ttulo3Car"/>
    <w:uiPriority w:val="9"/>
    <w:semiHidden/>
    <w:unhideWhenUsed/>
    <w:qFormat/>
    <w:rsid w:val="00884E93"/>
    <w:pPr>
      <w:keepNext/>
      <w:keepLines/>
      <w:spacing w:before="200" w:after="0"/>
      <w:outlineLvl w:val="2"/>
    </w:pPr>
    <w:rPr>
      <w:rFonts w:ascii="Cambria" w:eastAsia="Times New Roman" w:hAnsi="Cambria"/>
      <w:b/>
      <w:bCs/>
      <w:color w:val="4F81BD"/>
    </w:rPr>
  </w:style>
  <w:style w:type="paragraph" w:styleId="Ttulo4">
    <w:name w:val="heading 4"/>
    <w:basedOn w:val="Normal"/>
    <w:next w:val="Normal"/>
    <w:link w:val="Ttulo4Car"/>
    <w:uiPriority w:val="9"/>
    <w:semiHidden/>
    <w:unhideWhenUsed/>
    <w:qFormat/>
    <w:rsid w:val="00884E93"/>
    <w:pPr>
      <w:keepNext/>
      <w:keepLines/>
      <w:spacing w:before="200" w:after="0"/>
      <w:outlineLvl w:val="3"/>
    </w:pPr>
    <w:rPr>
      <w:rFonts w:ascii="Cambria" w:eastAsia="Times New Roman" w:hAnsi="Cambria"/>
      <w:b/>
      <w:bCs/>
      <w:i/>
      <w:iCs/>
      <w:color w:val="4F81BD"/>
    </w:rPr>
  </w:style>
  <w:style w:type="paragraph" w:styleId="Ttulo5">
    <w:name w:val="heading 5"/>
    <w:basedOn w:val="Normal"/>
    <w:next w:val="Normal"/>
    <w:link w:val="Ttulo5Car"/>
    <w:uiPriority w:val="9"/>
    <w:semiHidden/>
    <w:unhideWhenUsed/>
    <w:qFormat/>
    <w:rsid w:val="00884E93"/>
    <w:pPr>
      <w:keepNext/>
      <w:keepLines/>
      <w:spacing w:before="200" w:after="0"/>
      <w:outlineLvl w:val="4"/>
    </w:pPr>
    <w:rPr>
      <w:rFonts w:ascii="Cambria" w:eastAsia="Times New Roman" w:hAnsi="Cambria"/>
      <w:color w:val="243F60"/>
    </w:rPr>
  </w:style>
  <w:style w:type="paragraph" w:styleId="Ttulo6">
    <w:name w:val="heading 6"/>
    <w:basedOn w:val="Normal"/>
    <w:next w:val="Normal"/>
    <w:link w:val="Ttulo6Car"/>
    <w:uiPriority w:val="9"/>
    <w:semiHidden/>
    <w:unhideWhenUsed/>
    <w:qFormat/>
    <w:rsid w:val="00884E93"/>
    <w:pPr>
      <w:keepNext/>
      <w:keepLines/>
      <w:spacing w:before="200" w:after="0"/>
      <w:outlineLvl w:val="5"/>
    </w:pPr>
    <w:rPr>
      <w:rFonts w:ascii="Cambria" w:eastAsia="Times New Roman" w:hAnsi="Cambria"/>
      <w:i/>
      <w:iCs/>
      <w:color w:val="243F60"/>
    </w:rPr>
  </w:style>
  <w:style w:type="paragraph" w:styleId="Ttulo7">
    <w:name w:val="heading 7"/>
    <w:basedOn w:val="Normal"/>
    <w:next w:val="Normal"/>
    <w:link w:val="Ttulo7Car"/>
    <w:uiPriority w:val="9"/>
    <w:semiHidden/>
    <w:unhideWhenUsed/>
    <w:qFormat/>
    <w:rsid w:val="00884E93"/>
    <w:pPr>
      <w:keepNext/>
      <w:keepLines/>
      <w:spacing w:before="200" w:after="0"/>
      <w:outlineLvl w:val="6"/>
    </w:pPr>
    <w:rPr>
      <w:rFonts w:ascii="Cambria" w:eastAsia="Times New Roman" w:hAnsi="Cambria"/>
      <w:i/>
      <w:iCs/>
      <w:color w:val="404040"/>
    </w:rPr>
  </w:style>
  <w:style w:type="paragraph" w:styleId="Ttulo8">
    <w:name w:val="heading 8"/>
    <w:basedOn w:val="Normal"/>
    <w:next w:val="Normal"/>
    <w:link w:val="Ttulo8Car"/>
    <w:uiPriority w:val="9"/>
    <w:semiHidden/>
    <w:unhideWhenUsed/>
    <w:qFormat/>
    <w:rsid w:val="00884E93"/>
    <w:pPr>
      <w:keepNext/>
      <w:keepLines/>
      <w:spacing w:before="200" w:after="0"/>
      <w:outlineLvl w:val="7"/>
    </w:pPr>
    <w:rPr>
      <w:rFonts w:ascii="Cambria" w:eastAsia="Times New Roman" w:hAnsi="Cambria"/>
      <w:color w:val="404040"/>
      <w:sz w:val="20"/>
      <w:szCs w:val="20"/>
    </w:rPr>
  </w:style>
  <w:style w:type="paragraph" w:styleId="Ttulo9">
    <w:name w:val="heading 9"/>
    <w:basedOn w:val="Normal"/>
    <w:next w:val="Normal"/>
    <w:link w:val="Ttulo9Car"/>
    <w:uiPriority w:val="9"/>
    <w:semiHidden/>
    <w:unhideWhenUsed/>
    <w:qFormat/>
    <w:rsid w:val="00884E93"/>
    <w:pPr>
      <w:keepNext/>
      <w:keepLines/>
      <w:spacing w:before="200" w:after="0"/>
      <w:outlineLvl w:val="8"/>
    </w:pPr>
    <w:rPr>
      <w:rFonts w:ascii="Cambria" w:eastAsia="Times New Roman" w:hAnsi="Cambria"/>
      <w:i/>
      <w:iCs/>
      <w:color w:val="40404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884E93"/>
    <w:rPr>
      <w:rFonts w:ascii="Cambria" w:eastAsia="Times New Roman" w:hAnsi="Cambria" w:cs="Times New Roman"/>
      <w:b/>
      <w:bCs/>
      <w:color w:val="365F91"/>
      <w:sz w:val="28"/>
      <w:szCs w:val="28"/>
    </w:rPr>
  </w:style>
  <w:style w:type="character" w:customStyle="1" w:styleId="Ttulo2Car">
    <w:name w:val="Título 2 Car"/>
    <w:link w:val="Ttulo2"/>
    <w:uiPriority w:val="9"/>
    <w:semiHidden/>
    <w:rsid w:val="00884E93"/>
    <w:rPr>
      <w:rFonts w:ascii="Cambria" w:eastAsia="Times New Roman" w:hAnsi="Cambria" w:cs="Times New Roman"/>
      <w:b/>
      <w:bCs/>
      <w:color w:val="4F81BD"/>
      <w:sz w:val="26"/>
      <w:szCs w:val="26"/>
    </w:rPr>
  </w:style>
  <w:style w:type="character" w:customStyle="1" w:styleId="Ttulo3Car">
    <w:name w:val="Título 3 Car"/>
    <w:link w:val="Ttulo3"/>
    <w:uiPriority w:val="9"/>
    <w:semiHidden/>
    <w:rsid w:val="00884E93"/>
    <w:rPr>
      <w:rFonts w:ascii="Cambria" w:eastAsia="Times New Roman" w:hAnsi="Cambria" w:cs="Times New Roman"/>
      <w:b/>
      <w:bCs/>
      <w:color w:val="4F81BD"/>
    </w:rPr>
  </w:style>
  <w:style w:type="character" w:customStyle="1" w:styleId="Ttulo4Car">
    <w:name w:val="Título 4 Car"/>
    <w:link w:val="Ttulo4"/>
    <w:uiPriority w:val="9"/>
    <w:semiHidden/>
    <w:rsid w:val="00884E93"/>
    <w:rPr>
      <w:rFonts w:ascii="Cambria" w:eastAsia="Times New Roman" w:hAnsi="Cambria" w:cs="Times New Roman"/>
      <w:b/>
      <w:bCs/>
      <w:i/>
      <w:iCs/>
      <w:color w:val="4F81BD"/>
    </w:rPr>
  </w:style>
  <w:style w:type="character" w:customStyle="1" w:styleId="Ttulo5Car">
    <w:name w:val="Título 5 Car"/>
    <w:link w:val="Ttulo5"/>
    <w:uiPriority w:val="9"/>
    <w:semiHidden/>
    <w:rsid w:val="00884E93"/>
    <w:rPr>
      <w:rFonts w:ascii="Cambria" w:eastAsia="Times New Roman" w:hAnsi="Cambria" w:cs="Times New Roman"/>
      <w:color w:val="243F60"/>
    </w:rPr>
  </w:style>
  <w:style w:type="character" w:customStyle="1" w:styleId="Ttulo6Car">
    <w:name w:val="Título 6 Car"/>
    <w:link w:val="Ttulo6"/>
    <w:uiPriority w:val="9"/>
    <w:semiHidden/>
    <w:rsid w:val="00884E93"/>
    <w:rPr>
      <w:rFonts w:ascii="Cambria" w:eastAsia="Times New Roman" w:hAnsi="Cambria" w:cs="Times New Roman"/>
      <w:i/>
      <w:iCs/>
      <w:color w:val="243F60"/>
    </w:rPr>
  </w:style>
  <w:style w:type="character" w:customStyle="1" w:styleId="Ttulo7Car">
    <w:name w:val="Título 7 Car"/>
    <w:link w:val="Ttulo7"/>
    <w:uiPriority w:val="9"/>
    <w:semiHidden/>
    <w:rsid w:val="00884E93"/>
    <w:rPr>
      <w:rFonts w:ascii="Cambria" w:eastAsia="Times New Roman" w:hAnsi="Cambria" w:cs="Times New Roman"/>
      <w:i/>
      <w:iCs/>
      <w:color w:val="404040"/>
    </w:rPr>
  </w:style>
  <w:style w:type="character" w:customStyle="1" w:styleId="Ttulo8Car">
    <w:name w:val="Título 8 Car"/>
    <w:link w:val="Ttulo8"/>
    <w:uiPriority w:val="9"/>
    <w:semiHidden/>
    <w:rsid w:val="00884E93"/>
    <w:rPr>
      <w:rFonts w:ascii="Cambria" w:eastAsia="Times New Roman" w:hAnsi="Cambria" w:cs="Times New Roman"/>
      <w:color w:val="404040"/>
      <w:sz w:val="20"/>
      <w:szCs w:val="20"/>
    </w:rPr>
  </w:style>
  <w:style w:type="character" w:customStyle="1" w:styleId="Ttulo9Car">
    <w:name w:val="Título 9 Car"/>
    <w:link w:val="Ttulo9"/>
    <w:uiPriority w:val="9"/>
    <w:semiHidden/>
    <w:rsid w:val="00884E93"/>
    <w:rPr>
      <w:rFonts w:ascii="Cambria" w:eastAsia="Times New Roman" w:hAnsi="Cambria" w:cs="Times New Roman"/>
      <w:i/>
      <w:iCs/>
      <w:color w:val="404040"/>
      <w:sz w:val="20"/>
      <w:szCs w:val="20"/>
    </w:rPr>
  </w:style>
  <w:style w:type="paragraph" w:styleId="Epgrafe">
    <w:name w:val="caption"/>
    <w:basedOn w:val="Normal"/>
    <w:next w:val="Normal"/>
    <w:uiPriority w:val="35"/>
    <w:semiHidden/>
    <w:unhideWhenUsed/>
    <w:qFormat/>
    <w:rsid w:val="00884E93"/>
    <w:pPr>
      <w:spacing w:line="240" w:lineRule="auto"/>
    </w:pPr>
    <w:rPr>
      <w:b/>
      <w:bCs/>
      <w:color w:val="4F81BD"/>
      <w:sz w:val="18"/>
      <w:szCs w:val="18"/>
    </w:rPr>
  </w:style>
  <w:style w:type="paragraph" w:styleId="Ttulo">
    <w:name w:val="Title"/>
    <w:basedOn w:val="Normal"/>
    <w:next w:val="Normal"/>
    <w:link w:val="TtuloCar"/>
    <w:uiPriority w:val="10"/>
    <w:qFormat/>
    <w:rsid w:val="00884E93"/>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tuloCar">
    <w:name w:val="Título Car"/>
    <w:link w:val="Ttulo"/>
    <w:uiPriority w:val="10"/>
    <w:rsid w:val="00884E93"/>
    <w:rPr>
      <w:rFonts w:ascii="Cambria" w:eastAsia="Times New Roman" w:hAnsi="Cambria" w:cs="Times New Roman"/>
      <w:color w:val="17365D"/>
      <w:spacing w:val="5"/>
      <w:kern w:val="28"/>
      <w:sz w:val="52"/>
      <w:szCs w:val="52"/>
    </w:rPr>
  </w:style>
  <w:style w:type="paragraph" w:styleId="Subttulo">
    <w:name w:val="Subtitle"/>
    <w:basedOn w:val="Normal"/>
    <w:next w:val="Normal"/>
    <w:link w:val="SubttuloCar"/>
    <w:uiPriority w:val="11"/>
    <w:qFormat/>
    <w:rsid w:val="00884E93"/>
    <w:pPr>
      <w:numPr>
        <w:ilvl w:val="1"/>
      </w:numPr>
    </w:pPr>
    <w:rPr>
      <w:rFonts w:ascii="Cambria" w:eastAsia="Times New Roman" w:hAnsi="Cambria"/>
      <w:i/>
      <w:iCs/>
      <w:color w:val="4F81BD"/>
      <w:spacing w:val="15"/>
      <w:sz w:val="24"/>
      <w:szCs w:val="24"/>
    </w:rPr>
  </w:style>
  <w:style w:type="character" w:customStyle="1" w:styleId="SubttuloCar">
    <w:name w:val="Subtítulo Car"/>
    <w:link w:val="Subttulo"/>
    <w:uiPriority w:val="11"/>
    <w:rsid w:val="00884E93"/>
    <w:rPr>
      <w:rFonts w:ascii="Cambria" w:eastAsia="Times New Roman" w:hAnsi="Cambria" w:cs="Times New Roman"/>
      <w:i/>
      <w:iCs/>
      <w:color w:val="4F81BD"/>
      <w:spacing w:val="15"/>
      <w:sz w:val="24"/>
      <w:szCs w:val="24"/>
    </w:rPr>
  </w:style>
  <w:style w:type="character" w:styleId="Textoennegrita">
    <w:name w:val="Strong"/>
    <w:uiPriority w:val="22"/>
    <w:qFormat/>
    <w:rsid w:val="00884E93"/>
    <w:rPr>
      <w:b/>
      <w:bCs/>
    </w:rPr>
  </w:style>
  <w:style w:type="character" w:styleId="nfasis">
    <w:name w:val="Emphasis"/>
    <w:uiPriority w:val="20"/>
    <w:qFormat/>
    <w:rsid w:val="00884E93"/>
    <w:rPr>
      <w:i/>
      <w:iCs/>
    </w:rPr>
  </w:style>
  <w:style w:type="paragraph" w:styleId="Sinespaciado">
    <w:name w:val="No Spacing"/>
    <w:basedOn w:val="Normal"/>
    <w:link w:val="SinespaciadoCar"/>
    <w:uiPriority w:val="1"/>
    <w:qFormat/>
    <w:rsid w:val="00884E93"/>
    <w:pPr>
      <w:spacing w:after="0" w:line="240" w:lineRule="auto"/>
    </w:pPr>
  </w:style>
  <w:style w:type="character" w:customStyle="1" w:styleId="SinespaciadoCar">
    <w:name w:val="Sin espaciado Car"/>
    <w:basedOn w:val="Fuentedeprrafopredeter"/>
    <w:link w:val="Sinespaciado"/>
    <w:uiPriority w:val="1"/>
    <w:rsid w:val="00884E93"/>
  </w:style>
  <w:style w:type="paragraph" w:styleId="Prrafodelista">
    <w:name w:val="List Paragraph"/>
    <w:basedOn w:val="Normal"/>
    <w:uiPriority w:val="34"/>
    <w:qFormat/>
    <w:rsid w:val="00884E93"/>
    <w:pPr>
      <w:ind w:left="720"/>
      <w:contextualSpacing/>
    </w:pPr>
  </w:style>
  <w:style w:type="paragraph" w:styleId="Cita">
    <w:name w:val="Quote"/>
    <w:basedOn w:val="Normal"/>
    <w:next w:val="Normal"/>
    <w:link w:val="CitaCar"/>
    <w:uiPriority w:val="29"/>
    <w:qFormat/>
    <w:rsid w:val="00884E93"/>
    <w:rPr>
      <w:i/>
      <w:iCs/>
      <w:color w:val="000000"/>
    </w:rPr>
  </w:style>
  <w:style w:type="character" w:customStyle="1" w:styleId="CitaCar">
    <w:name w:val="Cita Car"/>
    <w:link w:val="Cita"/>
    <w:uiPriority w:val="29"/>
    <w:rsid w:val="00884E93"/>
    <w:rPr>
      <w:i/>
      <w:iCs/>
      <w:color w:val="000000"/>
    </w:rPr>
  </w:style>
  <w:style w:type="paragraph" w:styleId="Citadestacada">
    <w:name w:val="Intense Quote"/>
    <w:basedOn w:val="Normal"/>
    <w:next w:val="Normal"/>
    <w:link w:val="CitadestacadaCar"/>
    <w:uiPriority w:val="30"/>
    <w:qFormat/>
    <w:rsid w:val="00884E93"/>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884E93"/>
    <w:rPr>
      <w:b/>
      <w:bCs/>
      <w:i/>
      <w:iCs/>
      <w:color w:val="4F81BD"/>
    </w:rPr>
  </w:style>
  <w:style w:type="character" w:styleId="nfasissutil">
    <w:name w:val="Subtle Emphasis"/>
    <w:uiPriority w:val="19"/>
    <w:qFormat/>
    <w:rsid w:val="00884E93"/>
    <w:rPr>
      <w:i/>
      <w:iCs/>
      <w:color w:val="808080"/>
    </w:rPr>
  </w:style>
  <w:style w:type="character" w:styleId="nfasisintenso">
    <w:name w:val="Intense Emphasis"/>
    <w:uiPriority w:val="21"/>
    <w:qFormat/>
    <w:rsid w:val="00884E93"/>
    <w:rPr>
      <w:b/>
      <w:bCs/>
      <w:i/>
      <w:iCs/>
      <w:color w:val="4F81BD"/>
    </w:rPr>
  </w:style>
  <w:style w:type="character" w:styleId="Referenciasutil">
    <w:name w:val="Subtle Reference"/>
    <w:uiPriority w:val="31"/>
    <w:qFormat/>
    <w:rsid w:val="00884E93"/>
    <w:rPr>
      <w:smallCaps/>
      <w:color w:val="C0504D"/>
      <w:u w:val="single"/>
    </w:rPr>
  </w:style>
  <w:style w:type="character" w:styleId="Referenciaintensa">
    <w:name w:val="Intense Reference"/>
    <w:uiPriority w:val="32"/>
    <w:qFormat/>
    <w:rsid w:val="00884E93"/>
    <w:rPr>
      <w:b/>
      <w:bCs/>
      <w:smallCaps/>
      <w:color w:val="C0504D"/>
      <w:spacing w:val="5"/>
      <w:u w:val="single"/>
    </w:rPr>
  </w:style>
  <w:style w:type="character" w:styleId="Ttulodellibro">
    <w:name w:val="Book Title"/>
    <w:uiPriority w:val="33"/>
    <w:qFormat/>
    <w:rsid w:val="00884E93"/>
    <w:rPr>
      <w:b/>
      <w:bCs/>
      <w:smallCaps/>
      <w:spacing w:val="5"/>
    </w:rPr>
  </w:style>
  <w:style w:type="paragraph" w:styleId="TtulodeTDC">
    <w:name w:val="TOC Heading"/>
    <w:basedOn w:val="Ttulo1"/>
    <w:next w:val="Normal"/>
    <w:uiPriority w:val="39"/>
    <w:semiHidden/>
    <w:unhideWhenUsed/>
    <w:qFormat/>
    <w:rsid w:val="00884E9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DDDDDD"/>
      </a:dk1>
      <a:lt1>
        <a:sysClr val="window" lastClr="1E1E1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9FE79-CD6F-4A2F-826C-554A7289A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74</Pages>
  <Words>30973</Words>
  <Characters>170357</Characters>
  <Application>Microsoft Office Word</Application>
  <DocSecurity>0</DocSecurity>
  <Lines>1419</Lines>
  <Paragraphs>401</Paragraphs>
  <ScaleCrop>false</ScaleCrop>
  <HeadingPairs>
    <vt:vector size="2" baseType="variant">
      <vt:variant>
        <vt:lpstr>Título</vt:lpstr>
      </vt:variant>
      <vt:variant>
        <vt:i4>1</vt:i4>
      </vt:variant>
    </vt:vector>
  </HeadingPairs>
  <TitlesOfParts>
    <vt:vector size="1" baseType="lpstr">
      <vt:lpstr/>
    </vt:vector>
  </TitlesOfParts>
  <Company>Lobillo</Company>
  <LinksUpToDate>false</LinksUpToDate>
  <CharactersWithSpaces>200929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PROC3R</dc:creator>
  <cp:lastModifiedBy>PROC3R</cp:lastModifiedBy>
  <cp:revision>2</cp:revision>
  <dcterms:created xsi:type="dcterms:W3CDTF">2025-07-27T01:20:00Z</dcterms:created>
  <dcterms:modified xsi:type="dcterms:W3CDTF">2025-07-27T01:20:00Z</dcterms:modified>
</cp:coreProperties>
</file>