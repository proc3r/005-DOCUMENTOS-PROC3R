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31CC" w:rsidRPr="006731CC" w:rsidRDefault="006731CC" w:rsidP="006731CC">
      <w:pPr>
        <w:autoSpaceDE w:val="0"/>
        <w:autoSpaceDN w:val="0"/>
        <w:adjustRightInd w:val="0"/>
        <w:spacing w:before="270" w:after="180" w:line="240" w:lineRule="auto"/>
        <w:rPr>
          <w:szCs w:val="24"/>
          <w:lang w:eastAsia="es-AR"/>
        </w:rPr>
      </w:pPr>
      <w:bookmarkStart w:id="0" w:name="_GoBack"/>
      <w:bookmarkEnd w:id="0"/>
      <w:r w:rsidRPr="006731CC">
        <w:rPr>
          <w:b/>
          <w:sz w:val="44"/>
          <w:szCs w:val="24"/>
          <w:lang w:eastAsia="es-AR"/>
        </w:rPr>
        <w:t>El Modelo Noum</w:t>
      </w:r>
      <w:r w:rsidRPr="006731CC">
        <w:rPr>
          <w:rFonts w:eastAsia="Times New Roman"/>
          <w:b/>
          <w:sz w:val="44"/>
          <w:szCs w:val="24"/>
          <w:lang w:eastAsia="es-AR"/>
        </w:rPr>
        <w:t>énico: Una Guía Interpretativa para la Reconciliación de la Conciencia y la Realidad Fenoménica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b</w:t>
      </w:r>
      <w:r>
        <w:rPr>
          <w:rFonts w:eastAsia="Times New Roman"/>
          <w:sz w:val="24"/>
          <w:szCs w:val="24"/>
          <w:lang w:eastAsia="es-AR"/>
        </w:rPr>
        <w:t xml:space="preserve">úsqueda de una comprensión unificada de la existencia ha sido una constante en la historia de la humanidad, navegando entre los dominios de la filosofía, la espiritualidad y la ciencia. A menudo, estos senderos han divergido, creando compartimentos estancos en nuestra percepción de la realidad. La ciencia moderna, en particular, ha logrado avances monumentales al desentrañar los mecanismos del universo observable a través del </w:t>
      </w:r>
      <w:r>
        <w:rPr>
          <w:b/>
          <w:sz w:val="24"/>
          <w:szCs w:val="24"/>
          <w:lang w:eastAsia="es-AR"/>
        </w:rPr>
        <w:t>paradigma fenomenol</w:t>
      </w:r>
      <w:r>
        <w:rPr>
          <w:rFonts w:eastAsia="Times New Roman"/>
          <w:b/>
          <w:sz w:val="24"/>
          <w:szCs w:val="24"/>
          <w:lang w:eastAsia="es-AR"/>
        </w:rPr>
        <w:t>ógico</w:t>
      </w:r>
      <w:r>
        <w:rPr>
          <w:sz w:val="24"/>
          <w:szCs w:val="24"/>
          <w:lang w:eastAsia="es-AR"/>
        </w:rPr>
        <w:t>, aquel que se ocupa de lo que es directamente medible, observable y reproducible en el plano de la materia y la energ</w:t>
      </w:r>
      <w:r>
        <w:rPr>
          <w:rFonts w:eastAsia="Times New Roman"/>
          <w:sz w:val="24"/>
          <w:szCs w:val="24"/>
          <w:lang w:eastAsia="es-AR"/>
        </w:rPr>
        <w:t xml:space="preserve">ía. Sin embargo, al centrarse en lo empírico, este paradigma ha encontrado inherentes </w:t>
      </w:r>
      <w:r>
        <w:rPr>
          <w:b/>
          <w:sz w:val="24"/>
          <w:szCs w:val="24"/>
          <w:lang w:eastAsia="es-AR"/>
        </w:rPr>
        <w:t>l</w:t>
      </w:r>
      <w:r>
        <w:rPr>
          <w:rFonts w:eastAsia="Times New Roman"/>
          <w:b/>
          <w:sz w:val="24"/>
          <w:szCs w:val="24"/>
          <w:lang w:eastAsia="es-AR"/>
        </w:rPr>
        <w:t>ímites interpretativos</w:t>
      </w:r>
      <w:r>
        <w:rPr>
          <w:sz w:val="24"/>
          <w:szCs w:val="24"/>
          <w:lang w:eastAsia="es-AR"/>
        </w:rPr>
        <w:t xml:space="preserve"> cuando se enfrenta a preguntas fundamentales sobre el origen de las leyes, la naturaleza de la conciencia o la interconexi</w:t>
      </w:r>
      <w:r>
        <w:rPr>
          <w:rFonts w:eastAsia="Times New Roman"/>
          <w:sz w:val="24"/>
          <w:szCs w:val="24"/>
          <w:lang w:eastAsia="es-AR"/>
        </w:rPr>
        <w:t>ón subyacente de los fenómenos.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w:t>
      </w:r>
      <w:r>
        <w:rPr>
          <w:b/>
          <w:sz w:val="24"/>
          <w:szCs w:val="24"/>
          <w:lang w:eastAsia="es-AR"/>
        </w:rPr>
        <w:t>Modelo Noum</w:t>
      </w:r>
      <w:r>
        <w:rPr>
          <w:rFonts w:eastAsia="Times New Roman"/>
          <w:b/>
          <w:sz w:val="24"/>
          <w:szCs w:val="24"/>
          <w:lang w:eastAsia="es-AR"/>
        </w:rPr>
        <w:t>énico</w:t>
      </w:r>
      <w:r>
        <w:rPr>
          <w:sz w:val="24"/>
          <w:szCs w:val="24"/>
          <w:lang w:eastAsia="es-AR"/>
        </w:rPr>
        <w:t xml:space="preserve"> emerge como un marco conceptual dise</w:t>
      </w:r>
      <w:r>
        <w:rPr>
          <w:rFonts w:eastAsia="Times New Roman"/>
          <w:sz w:val="24"/>
          <w:szCs w:val="24"/>
          <w:lang w:eastAsia="es-AR"/>
        </w:rPr>
        <w:t xml:space="preserve">ñado para trascender estas fronteras, proponiendo una </w:t>
      </w:r>
      <w:proofErr w:type="spellStart"/>
      <w:r>
        <w:rPr>
          <w:b/>
          <w:sz w:val="24"/>
          <w:szCs w:val="24"/>
          <w:lang w:eastAsia="es-AR"/>
        </w:rPr>
        <w:t>metacomprensi</w:t>
      </w:r>
      <w:r>
        <w:rPr>
          <w:rFonts w:eastAsia="Times New Roman"/>
          <w:b/>
          <w:sz w:val="24"/>
          <w:szCs w:val="24"/>
          <w:lang w:eastAsia="es-AR"/>
        </w:rPr>
        <w:t>ón</w:t>
      </w:r>
      <w:proofErr w:type="spellEnd"/>
      <w:r>
        <w:rPr>
          <w:rFonts w:eastAsia="Times New Roman"/>
          <w:b/>
          <w:sz w:val="24"/>
          <w:szCs w:val="24"/>
          <w:lang w:eastAsia="es-AR"/>
        </w:rPr>
        <w:t xml:space="preserve"> de la realidad</w:t>
      </w:r>
      <w:r>
        <w:rPr>
          <w:sz w:val="24"/>
          <w:szCs w:val="24"/>
          <w:lang w:eastAsia="es-AR"/>
        </w:rPr>
        <w:t xml:space="preserve"> que entrelaza la experiencia subjetiva de la conciencia con las estructuras objetivas del universo. Este modelo no aspira a suplantar las rigurosas metodolog</w:t>
      </w:r>
      <w:r>
        <w:rPr>
          <w:rFonts w:eastAsia="Times New Roman"/>
          <w:sz w:val="24"/>
          <w:szCs w:val="24"/>
          <w:lang w:eastAsia="es-AR"/>
        </w:rPr>
        <w:t xml:space="preserve">ías científicas o las profundas reflexiones filosóficas, sino a ofrecer una </w:t>
      </w:r>
      <w:r>
        <w:rPr>
          <w:b/>
          <w:sz w:val="24"/>
          <w:szCs w:val="24"/>
          <w:lang w:eastAsia="es-AR"/>
        </w:rPr>
        <w:t>gu</w:t>
      </w:r>
      <w:r>
        <w:rPr>
          <w:rFonts w:eastAsia="Times New Roman"/>
          <w:b/>
          <w:sz w:val="24"/>
          <w:szCs w:val="24"/>
          <w:lang w:eastAsia="es-AR"/>
        </w:rPr>
        <w:t>ía interpretativa</w:t>
      </w:r>
      <w:r>
        <w:rPr>
          <w:sz w:val="24"/>
          <w:szCs w:val="24"/>
          <w:lang w:eastAsia="es-AR"/>
        </w:rPr>
        <w:t xml:space="preserve"> que revele la </w:t>
      </w:r>
      <w:r>
        <w:rPr>
          <w:b/>
          <w:sz w:val="24"/>
          <w:szCs w:val="24"/>
          <w:lang w:eastAsia="es-AR"/>
        </w:rPr>
        <w:t>arquitectura algor</w:t>
      </w:r>
      <w:r>
        <w:rPr>
          <w:rFonts w:eastAsia="Times New Roman"/>
          <w:b/>
          <w:sz w:val="24"/>
          <w:szCs w:val="24"/>
          <w:lang w:eastAsia="es-AR"/>
        </w:rPr>
        <w:t>ítmica y arquetípica</w:t>
      </w:r>
      <w:r>
        <w:rPr>
          <w:sz w:val="24"/>
          <w:szCs w:val="24"/>
          <w:lang w:eastAsia="es-AR"/>
        </w:rPr>
        <w:t xml:space="preserve"> que subyace a toda manifestaci</w:t>
      </w:r>
      <w:r>
        <w:rPr>
          <w:rFonts w:eastAsia="Times New Roman"/>
          <w:sz w:val="24"/>
          <w:szCs w:val="24"/>
          <w:lang w:eastAsia="es-AR"/>
        </w:rPr>
        <w:t xml:space="preserve">ón fenomenológica. Es una invitación a ver la realidad no como una mera colección de eventos y partículas, sino como un </w:t>
      </w:r>
      <w:r>
        <w:rPr>
          <w:b/>
          <w:sz w:val="24"/>
          <w:szCs w:val="24"/>
          <w:lang w:eastAsia="es-AR"/>
        </w:rPr>
        <w:t>sistema coherente y din</w:t>
      </w:r>
      <w:r>
        <w:rPr>
          <w:rFonts w:eastAsia="Times New Roman"/>
          <w:b/>
          <w:sz w:val="24"/>
          <w:szCs w:val="24"/>
          <w:lang w:eastAsia="es-AR"/>
        </w:rPr>
        <w:t>ámico de información y conciencia</w:t>
      </w:r>
      <w:r>
        <w:rPr>
          <w:sz w:val="24"/>
          <w:szCs w:val="24"/>
          <w:lang w:eastAsia="es-AR"/>
        </w:rPr>
        <w:t>, operando a trav</w:t>
      </w:r>
      <w:r>
        <w:rPr>
          <w:rFonts w:eastAsia="Times New Roman"/>
          <w:sz w:val="24"/>
          <w:szCs w:val="24"/>
          <w:lang w:eastAsia="es-AR"/>
        </w:rPr>
        <w:t>és de patrones y simetrías que resuenan en múltiples dimensiones.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Nuestro objetivo con este documento es articular la l</w:t>
      </w:r>
      <w:r>
        <w:rPr>
          <w:rFonts w:eastAsia="Times New Roman"/>
          <w:sz w:val="24"/>
          <w:szCs w:val="24"/>
          <w:lang w:eastAsia="es-AR"/>
        </w:rPr>
        <w:t xml:space="preserve">ógica interna del Modelo Nouménico con una profundidad y un rigor que permitan tender puentes hacia el pensamiento científico, demostrando que sus principios, aunque expresados en un lenguaje simbólico y arquetípico, encuentran resonancias profundas en los modelos matemáticos y físicos ya establecidos. Se busca, en última instancia, ofrecer una </w:t>
      </w:r>
      <w:r>
        <w:rPr>
          <w:b/>
          <w:sz w:val="24"/>
          <w:szCs w:val="24"/>
          <w:lang w:eastAsia="es-AR"/>
        </w:rPr>
        <w:t>visi</w:t>
      </w:r>
      <w:r>
        <w:rPr>
          <w:rFonts w:eastAsia="Times New Roman"/>
          <w:b/>
          <w:sz w:val="24"/>
          <w:szCs w:val="24"/>
          <w:lang w:eastAsia="es-AR"/>
        </w:rPr>
        <w:t>ón unificada</w:t>
      </w:r>
      <w:r>
        <w:rPr>
          <w:sz w:val="24"/>
          <w:szCs w:val="24"/>
          <w:lang w:eastAsia="es-AR"/>
        </w:rPr>
        <w:t xml:space="preserve"> donde la conciencia y el cosmos no sean entidades separadas, sino expresiones interdependientes de una misma realidad fundamental.</w:t>
      </w:r>
    </w:p>
    <w:p w:rsidR="006731CC" w:rsidRDefault="006731CC" w:rsidP="006731CC">
      <w:pPr>
        <w:autoSpaceDE w:val="0"/>
        <w:autoSpaceDN w:val="0"/>
        <w:adjustRightInd w:val="0"/>
        <w:spacing w:after="0" w:line="240" w:lineRule="auto"/>
        <w:rPr>
          <w:sz w:val="24"/>
          <w:szCs w:val="24"/>
          <w:lang w:eastAsia="es-AR"/>
        </w:rPr>
      </w:pPr>
    </w:p>
    <w:p w:rsidR="006731CC" w:rsidRDefault="006731CC" w:rsidP="006731CC">
      <w:pPr>
        <w:autoSpaceDE w:val="0"/>
        <w:autoSpaceDN w:val="0"/>
        <w:adjustRightInd w:val="0"/>
        <w:spacing w:before="240" w:after="180" w:line="240" w:lineRule="auto"/>
        <w:rPr>
          <w:sz w:val="24"/>
          <w:szCs w:val="24"/>
          <w:lang w:eastAsia="es-AR"/>
        </w:rPr>
      </w:pPr>
      <w:r>
        <w:rPr>
          <w:b/>
          <w:sz w:val="36"/>
          <w:szCs w:val="24"/>
          <w:lang w:eastAsia="es-AR"/>
        </w:rPr>
        <w:lastRenderedPageBreak/>
        <w:t>1. De lo Observable a lo Subyacente: El Lenguaje Arquet</w:t>
      </w:r>
      <w:r>
        <w:rPr>
          <w:rFonts w:eastAsia="Times New Roman"/>
          <w:b/>
          <w:sz w:val="36"/>
          <w:szCs w:val="24"/>
          <w:lang w:eastAsia="es-AR"/>
        </w:rPr>
        <w:t>ípico y la Lógica Algorítmica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mente humana, una maravilla de procesamiento de informaci</w:t>
      </w:r>
      <w:r>
        <w:rPr>
          <w:rFonts w:eastAsia="Times New Roman"/>
          <w:sz w:val="24"/>
          <w:szCs w:val="24"/>
          <w:lang w:eastAsia="es-AR"/>
        </w:rPr>
        <w:t xml:space="preserve">ón, está intrínsecamente condicionada por los datos sensoriales y las inferencias lógicas derivadas de un espacio tridimensional y un tiempo lineal. Esta lente, si bien eficiente para la supervivencia y el desarrollo tecnológico, impone una </w:t>
      </w:r>
      <w:r>
        <w:rPr>
          <w:b/>
          <w:sz w:val="24"/>
          <w:szCs w:val="24"/>
          <w:lang w:eastAsia="es-AR"/>
        </w:rPr>
        <w:t>perspectiva limitada</w:t>
      </w:r>
      <w:r>
        <w:rPr>
          <w:sz w:val="24"/>
          <w:szCs w:val="24"/>
          <w:lang w:eastAsia="es-AR"/>
        </w:rPr>
        <w:t xml:space="preserve"> sobre la totalidad de la existencia. Las relaciones causales y deterministas que observamos entre la materia y la energ</w:t>
      </w:r>
      <w:r>
        <w:rPr>
          <w:rFonts w:eastAsia="Times New Roman"/>
          <w:sz w:val="24"/>
          <w:szCs w:val="24"/>
          <w:lang w:eastAsia="es-AR"/>
        </w:rPr>
        <w:t>ía son, desde el Modelo Nouménico, solo la superficie de una intrincada red de causalidades y sincronías que operan en planos mucho más profundos.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nos eleva a una </w:t>
      </w:r>
      <w:r>
        <w:rPr>
          <w:b/>
          <w:sz w:val="24"/>
          <w:szCs w:val="24"/>
          <w:lang w:eastAsia="es-AR"/>
        </w:rPr>
        <w:t xml:space="preserve">perspectiva de </w:t>
      </w:r>
      <w:proofErr w:type="spellStart"/>
      <w:r>
        <w:rPr>
          <w:b/>
          <w:sz w:val="24"/>
          <w:szCs w:val="24"/>
          <w:lang w:eastAsia="es-AR"/>
        </w:rPr>
        <w:t>supraconciencia</w:t>
      </w:r>
      <w:proofErr w:type="spellEnd"/>
      <w:r>
        <w:rPr>
          <w:sz w:val="24"/>
          <w:szCs w:val="24"/>
          <w:lang w:eastAsia="es-AR"/>
        </w:rPr>
        <w:t>, una forma de comprensi</w:t>
      </w:r>
      <w:r>
        <w:rPr>
          <w:rFonts w:eastAsia="Times New Roman"/>
          <w:sz w:val="24"/>
          <w:szCs w:val="24"/>
          <w:lang w:eastAsia="es-AR"/>
        </w:rPr>
        <w:t xml:space="preserve">ón que trasciende las limitaciones espacio-temporales de la experiencia fenomenológica. Desde este punto de vista elevado, la realidad se revela como un </w:t>
      </w:r>
      <w:r>
        <w:rPr>
          <w:b/>
          <w:sz w:val="24"/>
          <w:szCs w:val="24"/>
          <w:lang w:eastAsia="es-AR"/>
        </w:rPr>
        <w:t>Nodo Estelar multidimensional</w:t>
      </w:r>
      <w:r>
        <w:rPr>
          <w:sz w:val="24"/>
          <w:szCs w:val="24"/>
          <w:lang w:eastAsia="es-AR"/>
        </w:rPr>
        <w:t>, una entidad viva y consciente donde los flujos de informaci</w:t>
      </w:r>
      <w:r>
        <w:rPr>
          <w:rFonts w:eastAsia="Times New Roman"/>
          <w:sz w:val="24"/>
          <w:szCs w:val="24"/>
          <w:lang w:eastAsia="es-AR"/>
        </w:rPr>
        <w:t xml:space="preserve">ón nouménica operan con una atemporalidad que desafía nuestra percepción lineal del tiempo. Aquí, los fenómenos no son eventos aislados, sino manifestaciones orquestadas por un conjunto de principios fundamentales: los </w:t>
      </w:r>
      <w:r>
        <w:rPr>
          <w:b/>
          <w:sz w:val="24"/>
          <w:szCs w:val="24"/>
          <w:lang w:eastAsia="es-AR"/>
        </w:rPr>
        <w:t>Arquetipos Ontog</w:t>
      </w:r>
      <w:r>
        <w:rPr>
          <w:rFonts w:eastAsia="Times New Roman"/>
          <w:b/>
          <w:sz w:val="24"/>
          <w:szCs w:val="24"/>
          <w:lang w:eastAsia="es-AR"/>
        </w:rPr>
        <w:t>énicos</w:t>
      </w:r>
      <w:r>
        <w:rPr>
          <w:sz w:val="24"/>
          <w:szCs w:val="24"/>
          <w:lang w:eastAsia="es-AR"/>
        </w:rPr>
        <w:t xml:space="preserve">, los </w:t>
      </w:r>
      <w:r>
        <w:rPr>
          <w:b/>
          <w:sz w:val="24"/>
          <w:szCs w:val="24"/>
          <w:lang w:eastAsia="es-AR"/>
        </w:rPr>
        <w:t>Algoritmos Noum</w:t>
      </w:r>
      <w:r>
        <w:rPr>
          <w:rFonts w:eastAsia="Times New Roman"/>
          <w:b/>
          <w:sz w:val="24"/>
          <w:szCs w:val="24"/>
          <w:lang w:eastAsia="es-AR"/>
        </w:rPr>
        <w:t>énicos</w:t>
      </w:r>
      <w:r>
        <w:rPr>
          <w:sz w:val="24"/>
          <w:szCs w:val="24"/>
          <w:lang w:eastAsia="es-AR"/>
        </w:rPr>
        <w:t xml:space="preserve"> y las </w:t>
      </w:r>
      <w:r>
        <w:rPr>
          <w:b/>
          <w:sz w:val="24"/>
          <w:szCs w:val="24"/>
          <w:lang w:eastAsia="es-AR"/>
        </w:rPr>
        <w:t>Matrices Fenomenol</w:t>
      </w:r>
      <w:r>
        <w:rPr>
          <w:rFonts w:eastAsia="Times New Roman"/>
          <w:b/>
          <w:sz w:val="24"/>
          <w:szCs w:val="24"/>
          <w:lang w:eastAsia="es-AR"/>
        </w:rPr>
        <w:t>ógicas</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Estos elementos primordiales no interact</w:t>
      </w:r>
      <w:r>
        <w:rPr>
          <w:rFonts w:eastAsia="Times New Roman"/>
          <w:sz w:val="24"/>
          <w:szCs w:val="24"/>
          <w:lang w:eastAsia="es-AR"/>
        </w:rPr>
        <w:t xml:space="preserve">úan de forma caótica. Por el contrario, lo hacen a través de </w:t>
      </w:r>
      <w:r>
        <w:rPr>
          <w:b/>
          <w:sz w:val="24"/>
          <w:szCs w:val="24"/>
          <w:lang w:eastAsia="es-AR"/>
        </w:rPr>
        <w:t>simetr</w:t>
      </w:r>
      <w:r>
        <w:rPr>
          <w:rFonts w:eastAsia="Times New Roman"/>
          <w:b/>
          <w:sz w:val="24"/>
          <w:szCs w:val="24"/>
          <w:lang w:eastAsia="es-AR"/>
        </w:rPr>
        <w:t>ías fundamentales</w:t>
      </w:r>
      <w:r>
        <w:rPr>
          <w:sz w:val="24"/>
          <w:szCs w:val="24"/>
          <w:lang w:eastAsia="es-AR"/>
        </w:rPr>
        <w:t xml:space="preserve"> que no solo definen los </w:t>
      </w:r>
      <w:r>
        <w:rPr>
          <w:b/>
          <w:sz w:val="24"/>
          <w:szCs w:val="24"/>
          <w:lang w:eastAsia="es-AR"/>
        </w:rPr>
        <w:t>vectores de las estructuras</w:t>
      </w:r>
      <w:r>
        <w:rPr>
          <w:sz w:val="24"/>
          <w:szCs w:val="24"/>
          <w:lang w:eastAsia="es-AR"/>
        </w:rPr>
        <w:t xml:space="preserve"> de la realidad, sino que tambi</w:t>
      </w:r>
      <w:r>
        <w:rPr>
          <w:rFonts w:eastAsia="Times New Roman"/>
          <w:sz w:val="24"/>
          <w:szCs w:val="24"/>
          <w:lang w:eastAsia="es-AR"/>
        </w:rPr>
        <w:t xml:space="preserve">én actúan como los principios organizativos de la conciencia misma. Si bien la física ha logrado describir algunas de estas simetrías con una precisión matemática asombrosa, sus ecuaciones, aunque poderosas, a menudo permanecen en el ámbito de la descripción sin alcanzar la interpretación holística. El Modelo Nouménico, por su parte, traduce esta lógica abstracta en un </w:t>
      </w:r>
      <w:r>
        <w:rPr>
          <w:b/>
          <w:sz w:val="24"/>
          <w:szCs w:val="24"/>
          <w:lang w:eastAsia="es-AR"/>
        </w:rPr>
        <w:t>lenguaje arquet</w:t>
      </w:r>
      <w:r>
        <w:rPr>
          <w:rFonts w:eastAsia="Times New Roman"/>
          <w:b/>
          <w:sz w:val="24"/>
          <w:szCs w:val="24"/>
          <w:lang w:eastAsia="es-AR"/>
        </w:rPr>
        <w:t>ípico y simbólico</w:t>
      </w:r>
      <w:r>
        <w:rPr>
          <w:sz w:val="24"/>
          <w:szCs w:val="24"/>
          <w:lang w:eastAsia="es-AR"/>
        </w:rPr>
        <w:t>, accesible a la intuici</w:t>
      </w:r>
      <w:r>
        <w:rPr>
          <w:rFonts w:eastAsia="Times New Roman"/>
          <w:sz w:val="24"/>
          <w:szCs w:val="24"/>
          <w:lang w:eastAsia="es-AR"/>
        </w:rPr>
        <w:t>ón humana, permitiendo que la mente no especializada pueda vislumbrar las leyes subyacentes que gobiernan el universo. Es un intento de codificar la complejidad inherente de la realidad en patrones que la conciencia pueda reconocer y con los que pueda resonar.</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 La Teor</w:t>
      </w:r>
      <w:r>
        <w:rPr>
          <w:rFonts w:eastAsia="Times New Roman"/>
          <w:b/>
          <w:sz w:val="28"/>
          <w:szCs w:val="24"/>
          <w:lang w:eastAsia="es-AR"/>
        </w:rPr>
        <w:t>ía de Grupos como Meta-Lenguaje del Cosmos: Potencial y Limitaciones del Paradigma Científico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ciencia contempor</w:t>
      </w:r>
      <w:r>
        <w:rPr>
          <w:rFonts w:eastAsia="Times New Roman"/>
          <w:sz w:val="24"/>
          <w:szCs w:val="24"/>
          <w:lang w:eastAsia="es-AR"/>
        </w:rPr>
        <w:t xml:space="preserve">ánea, en su búsqueda de los ladrillos fundamentales del universo y las leyes que los rigen, ha adoptado las </w:t>
      </w:r>
      <w:r>
        <w:rPr>
          <w:b/>
          <w:sz w:val="24"/>
          <w:szCs w:val="24"/>
          <w:lang w:eastAsia="es-AR"/>
        </w:rPr>
        <w:t>matem</w:t>
      </w:r>
      <w:r>
        <w:rPr>
          <w:rFonts w:eastAsia="Times New Roman"/>
          <w:b/>
          <w:sz w:val="24"/>
          <w:szCs w:val="24"/>
          <w:lang w:eastAsia="es-AR"/>
        </w:rPr>
        <w:t>áticas</w:t>
      </w:r>
      <w:r>
        <w:rPr>
          <w:sz w:val="24"/>
          <w:szCs w:val="24"/>
          <w:lang w:eastAsia="es-AR"/>
        </w:rPr>
        <w:t xml:space="preserve"> como su lenguaje predilecto. Dentro de este vasto vocabulario, la </w:t>
      </w:r>
      <w:r>
        <w:rPr>
          <w:b/>
          <w:sz w:val="24"/>
          <w:szCs w:val="24"/>
          <w:lang w:eastAsia="es-AR"/>
        </w:rPr>
        <w:t>Teor</w:t>
      </w:r>
      <w:r>
        <w:rPr>
          <w:rFonts w:eastAsia="Times New Roman"/>
          <w:b/>
          <w:sz w:val="24"/>
          <w:szCs w:val="24"/>
          <w:lang w:eastAsia="es-AR"/>
        </w:rPr>
        <w:t>ía de Grupos (Álgebra Abstracta)</w:t>
      </w:r>
      <w:r>
        <w:rPr>
          <w:sz w:val="24"/>
          <w:szCs w:val="24"/>
          <w:lang w:eastAsia="es-AR"/>
        </w:rPr>
        <w:t xml:space="preserve"> destaca como una de las herramientas m</w:t>
      </w:r>
      <w:r>
        <w:rPr>
          <w:rFonts w:eastAsia="Times New Roman"/>
          <w:sz w:val="24"/>
          <w:szCs w:val="24"/>
          <w:lang w:eastAsia="es-AR"/>
        </w:rPr>
        <w:t xml:space="preserve">ás poderosas y elegantes. Esta teoría no se limita a describir números o magnitudes; se sumerge en el estudio de las </w:t>
      </w:r>
      <w:r>
        <w:rPr>
          <w:b/>
          <w:sz w:val="24"/>
          <w:szCs w:val="24"/>
          <w:lang w:eastAsia="es-AR"/>
        </w:rPr>
        <w:t>simetr</w:t>
      </w:r>
      <w:r>
        <w:rPr>
          <w:rFonts w:eastAsia="Times New Roman"/>
          <w:b/>
          <w:sz w:val="24"/>
          <w:szCs w:val="24"/>
          <w:lang w:eastAsia="es-AR"/>
        </w:rPr>
        <w:t>ías</w:t>
      </w:r>
      <w:r>
        <w:rPr>
          <w:sz w:val="24"/>
          <w:szCs w:val="24"/>
          <w:lang w:eastAsia="es-AR"/>
        </w:rPr>
        <w:t xml:space="preserve"> y las </w:t>
      </w:r>
      <w:r>
        <w:rPr>
          <w:b/>
          <w:sz w:val="24"/>
          <w:szCs w:val="24"/>
          <w:lang w:eastAsia="es-AR"/>
        </w:rPr>
        <w:t>transformaciones</w:t>
      </w:r>
      <w:r>
        <w:rPr>
          <w:sz w:val="24"/>
          <w:szCs w:val="24"/>
          <w:lang w:eastAsia="es-AR"/>
        </w:rPr>
        <w:t xml:space="preserve"> de los sistemas, proporcionando un marco para comprender c</w:t>
      </w:r>
      <w:r>
        <w:rPr>
          <w:rFonts w:eastAsia="Times New Roman"/>
          <w:sz w:val="24"/>
          <w:szCs w:val="24"/>
          <w:lang w:eastAsia="es-AR"/>
        </w:rPr>
        <w:t xml:space="preserve">ómo los elementos interactúan y se </w:t>
      </w:r>
      <w:r>
        <w:rPr>
          <w:rFonts w:eastAsia="Times New Roman"/>
          <w:sz w:val="24"/>
          <w:szCs w:val="24"/>
          <w:lang w:eastAsia="es-AR"/>
        </w:rPr>
        <w:lastRenderedPageBreak/>
        <w:t xml:space="preserve">organizan manteniendo propiedades invariantes bajo ciertas operaciones. Conceptos como </w:t>
      </w:r>
      <w:r>
        <w:rPr>
          <w:b/>
          <w:sz w:val="24"/>
          <w:szCs w:val="24"/>
          <w:lang w:eastAsia="es-AR"/>
        </w:rPr>
        <w:t>grupos, subgrupos, homomorfismos, isomorfismos, grupos c</w:t>
      </w:r>
      <w:r>
        <w:rPr>
          <w:rFonts w:eastAsia="Times New Roman"/>
          <w:b/>
          <w:sz w:val="24"/>
          <w:szCs w:val="24"/>
          <w:lang w:eastAsia="es-AR"/>
        </w:rPr>
        <w:t>íclicos, finitos e infinitos</w:t>
      </w:r>
      <w:r>
        <w:rPr>
          <w:sz w:val="24"/>
          <w:szCs w:val="24"/>
          <w:lang w:eastAsia="es-AR"/>
        </w:rPr>
        <w:t xml:space="preserve">, y especialmente la </w:t>
      </w:r>
      <w:r>
        <w:rPr>
          <w:b/>
          <w:sz w:val="24"/>
          <w:szCs w:val="24"/>
          <w:lang w:eastAsia="es-AR"/>
        </w:rPr>
        <w:t>teor</w:t>
      </w:r>
      <w:r>
        <w:rPr>
          <w:rFonts w:eastAsia="Times New Roman"/>
          <w:b/>
          <w:sz w:val="24"/>
          <w:szCs w:val="24"/>
          <w:lang w:eastAsia="es-AR"/>
        </w:rPr>
        <w:t>ía de representaciones</w:t>
      </w:r>
      <w:r>
        <w:rPr>
          <w:sz w:val="24"/>
          <w:szCs w:val="24"/>
          <w:lang w:eastAsia="es-AR"/>
        </w:rPr>
        <w:t xml:space="preserve"> (que explora c</w:t>
      </w:r>
      <w:r>
        <w:rPr>
          <w:rFonts w:eastAsia="Times New Roman"/>
          <w:sz w:val="24"/>
          <w:szCs w:val="24"/>
          <w:lang w:eastAsia="es-AR"/>
        </w:rPr>
        <w:t xml:space="preserve">ómo los grupos "actúan" sobre espacios vectoriales), son el andamiaje lógico que permite a los físicos modelar las interacciones de partículas, las fuerzas fundamentales y la estructura del espacio-tiempo. Para el Modelo Nouménico, esta teoría es el </w:t>
      </w:r>
      <w:r>
        <w:rPr>
          <w:b/>
          <w:sz w:val="24"/>
          <w:szCs w:val="24"/>
          <w:lang w:eastAsia="es-AR"/>
        </w:rPr>
        <w:t>meta-lenguaje del cosmos</w:t>
      </w:r>
      <w:r>
        <w:rPr>
          <w:sz w:val="24"/>
          <w:szCs w:val="24"/>
          <w:lang w:eastAsia="es-AR"/>
        </w:rPr>
        <w:t>, la gram</w:t>
      </w:r>
      <w:r>
        <w:rPr>
          <w:rFonts w:eastAsia="Times New Roman"/>
          <w:sz w:val="24"/>
          <w:szCs w:val="24"/>
          <w:lang w:eastAsia="es-AR"/>
        </w:rPr>
        <w:t xml:space="preserve">ática subyacente que valida sus postulados arquetípicos. Los </w:t>
      </w:r>
      <w:r>
        <w:rPr>
          <w:b/>
          <w:sz w:val="24"/>
          <w:szCs w:val="24"/>
          <w:lang w:eastAsia="es-AR"/>
        </w:rPr>
        <w:t>Algoritmos Noum</w:t>
      </w:r>
      <w:r>
        <w:rPr>
          <w:rFonts w:eastAsia="Times New Roman"/>
          <w:b/>
          <w:sz w:val="24"/>
          <w:szCs w:val="24"/>
          <w:lang w:eastAsia="es-AR"/>
        </w:rPr>
        <w:t>énicos</w:t>
      </w:r>
      <w:r>
        <w:rPr>
          <w:sz w:val="24"/>
          <w:szCs w:val="24"/>
          <w:lang w:eastAsia="es-AR"/>
        </w:rPr>
        <w:t>, en esencia, son estas simetr</w:t>
      </w:r>
      <w:r>
        <w:rPr>
          <w:rFonts w:eastAsia="Times New Roman"/>
          <w:sz w:val="24"/>
          <w:szCs w:val="24"/>
          <w:lang w:eastAsia="es-AR"/>
        </w:rPr>
        <w:t>ías fundamentales que preconfiguran los sistemas geométricos sobre los cuales se construye toda la realidad fenomenológica. De este modo, cuando el Modelo Nouménico invoca un Algoritmo particular, un académico familiarizado con la física teórica podría reconocer la resonancia con una simetría matemática específica.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Sin embargo, a pesar de su innegable poder para describir y predecir fen</w:t>
      </w:r>
      <w:r>
        <w:rPr>
          <w:rFonts w:eastAsia="Times New Roman"/>
          <w:sz w:val="24"/>
          <w:szCs w:val="24"/>
          <w:lang w:eastAsia="es-AR"/>
        </w:rPr>
        <w:t xml:space="preserve">ómenos, la aplicación de la Teoría de Grupos dentro del paradigma científico convencional ha, paradójicamente, </w:t>
      </w:r>
      <w:r>
        <w:rPr>
          <w:b/>
          <w:sz w:val="24"/>
          <w:szCs w:val="24"/>
          <w:lang w:eastAsia="es-AR"/>
        </w:rPr>
        <w:t>impuesto limitaciones</w:t>
      </w:r>
      <w:r>
        <w:rPr>
          <w:sz w:val="24"/>
          <w:szCs w:val="24"/>
          <w:lang w:eastAsia="es-AR"/>
        </w:rPr>
        <w:t xml:space="preserve"> a una comprensi</w:t>
      </w:r>
      <w:r>
        <w:rPr>
          <w:rFonts w:eastAsia="Times New Roman"/>
          <w:sz w:val="24"/>
          <w:szCs w:val="24"/>
          <w:lang w:eastAsia="es-AR"/>
        </w:rPr>
        <w:t xml:space="preserve">ón verdaderamente holística e interconectada de la realidad. El método científico, por su naturaleza, tiende a la </w:t>
      </w:r>
      <w:r>
        <w:rPr>
          <w:b/>
          <w:sz w:val="24"/>
          <w:szCs w:val="24"/>
          <w:lang w:eastAsia="es-AR"/>
        </w:rPr>
        <w:t>especializaci</w:t>
      </w:r>
      <w:r>
        <w:rPr>
          <w:rFonts w:eastAsia="Times New Roman"/>
          <w:b/>
          <w:sz w:val="24"/>
          <w:szCs w:val="24"/>
          <w:lang w:eastAsia="es-AR"/>
        </w:rPr>
        <w:t>ón y la compartimentación</w:t>
      </w:r>
      <w:r>
        <w:rPr>
          <w:sz w:val="24"/>
          <w:szCs w:val="24"/>
          <w:lang w:eastAsia="es-AR"/>
        </w:rPr>
        <w:t>. Al igual que un dogma religioso que impone principios incuestionables dentro de su propio marco, las teor</w:t>
      </w:r>
      <w:r>
        <w:rPr>
          <w:rFonts w:eastAsia="Times New Roman"/>
          <w:sz w:val="24"/>
          <w:szCs w:val="24"/>
          <w:lang w:eastAsia="es-AR"/>
        </w:rPr>
        <w:t xml:space="preserve">ías científicas a menudo operan bajo </w:t>
      </w:r>
      <w:r>
        <w:rPr>
          <w:b/>
          <w:sz w:val="24"/>
          <w:szCs w:val="24"/>
          <w:lang w:eastAsia="es-AR"/>
        </w:rPr>
        <w:t>f</w:t>
      </w:r>
      <w:r>
        <w:rPr>
          <w:rFonts w:eastAsia="Times New Roman"/>
          <w:b/>
          <w:sz w:val="24"/>
          <w:szCs w:val="24"/>
          <w:lang w:eastAsia="es-AR"/>
        </w:rPr>
        <w:t>órmulas estrictas y marcos conceptuales definidos</w:t>
      </w:r>
      <w:r>
        <w:rPr>
          <w:sz w:val="24"/>
          <w:szCs w:val="24"/>
          <w:lang w:eastAsia="es-AR"/>
        </w:rPr>
        <w:t>, dise</w:t>
      </w:r>
      <w:r>
        <w:rPr>
          <w:rFonts w:eastAsia="Times New Roman"/>
          <w:sz w:val="24"/>
          <w:szCs w:val="24"/>
          <w:lang w:eastAsia="es-AR"/>
        </w:rPr>
        <w:t xml:space="preserve">ñados para estudiar aspectos fenomenológicos específicos. Esta rigidez inherente, si bien es indispensable para la precisión y la reproducibilidad experimental, tiende a </w:t>
      </w:r>
      <w:r>
        <w:rPr>
          <w:b/>
          <w:sz w:val="24"/>
          <w:szCs w:val="24"/>
          <w:lang w:eastAsia="es-AR"/>
        </w:rPr>
        <w:t>desalentar la contemplaci</w:t>
      </w:r>
      <w:r>
        <w:rPr>
          <w:rFonts w:eastAsia="Times New Roman"/>
          <w:b/>
          <w:sz w:val="24"/>
          <w:szCs w:val="24"/>
          <w:lang w:eastAsia="es-AR"/>
        </w:rPr>
        <w:t>ón de interconexiones profundas entre dimensiones aparentemente dispares</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ciencia moderna se enfoca en construir modelos concretos dentro de </w:t>
      </w:r>
      <w:r>
        <w:rPr>
          <w:b/>
          <w:sz w:val="24"/>
          <w:szCs w:val="24"/>
          <w:lang w:eastAsia="es-AR"/>
        </w:rPr>
        <w:t>marcos de estudio delimitados</w:t>
      </w:r>
      <w:r>
        <w:rPr>
          <w:sz w:val="24"/>
          <w:szCs w:val="24"/>
          <w:lang w:eastAsia="es-AR"/>
        </w:rPr>
        <w:t>, asumiendo la independencia de los sistemas o, en el mejor de los casos, modelando interacciones expl</w:t>
      </w:r>
      <w:r>
        <w:rPr>
          <w:rFonts w:eastAsia="Times New Roman"/>
          <w:sz w:val="24"/>
          <w:szCs w:val="24"/>
          <w:lang w:eastAsia="es-AR"/>
        </w:rPr>
        <w:t xml:space="preserve">ícitas dentro del mismo nivel fenomenológico. Esta aproximación a menudo omite la posibilidad de que una </w:t>
      </w:r>
      <w:r>
        <w:rPr>
          <w:b/>
          <w:sz w:val="24"/>
          <w:szCs w:val="24"/>
          <w:lang w:eastAsia="es-AR"/>
        </w:rPr>
        <w:t>codificaci</w:t>
      </w:r>
      <w:r>
        <w:rPr>
          <w:rFonts w:eastAsia="Times New Roman"/>
          <w:b/>
          <w:sz w:val="24"/>
          <w:szCs w:val="24"/>
          <w:lang w:eastAsia="es-AR"/>
        </w:rPr>
        <w:t>ón arquetípica</w:t>
      </w:r>
      <w:r>
        <w:rPr>
          <w:sz w:val="24"/>
          <w:szCs w:val="24"/>
          <w:lang w:eastAsia="es-AR"/>
        </w:rPr>
        <w:t xml:space="preserve"> —basada en leyes num</w:t>
      </w:r>
      <w:r>
        <w:rPr>
          <w:rFonts w:eastAsia="Times New Roman"/>
          <w:sz w:val="24"/>
          <w:szCs w:val="24"/>
          <w:lang w:eastAsia="es-AR"/>
        </w:rPr>
        <w:t xml:space="preserve">éricas, y que el Modelo Nouménico codifica a través de sistemas cromáticos— pueda </w:t>
      </w:r>
      <w:r>
        <w:rPr>
          <w:b/>
          <w:sz w:val="24"/>
          <w:szCs w:val="24"/>
          <w:lang w:eastAsia="es-AR"/>
        </w:rPr>
        <w:t xml:space="preserve">reflejarse y operar en </w:t>
      </w:r>
      <w:r>
        <w:rPr>
          <w:rFonts w:eastAsia="Times New Roman"/>
          <w:b/>
          <w:sz w:val="24"/>
          <w:szCs w:val="24"/>
          <w:lang w:eastAsia="es-AR"/>
        </w:rPr>
        <w:t>ámbitos relacionados que escapan al foco específico de estudio</w:t>
      </w:r>
      <w:r>
        <w:rPr>
          <w:sz w:val="24"/>
          <w:szCs w:val="24"/>
          <w:lang w:eastAsia="es-AR"/>
        </w:rPr>
        <w:t>. No se considera f</w:t>
      </w:r>
      <w:r>
        <w:rPr>
          <w:rFonts w:eastAsia="Times New Roman"/>
          <w:sz w:val="24"/>
          <w:szCs w:val="24"/>
          <w:lang w:eastAsia="es-AR"/>
        </w:rPr>
        <w:t xml:space="preserve">ácilmente cómo un fenómeno biológico o psicológico podría resonar con una simetría fundamental de la física de partículas, o cómo flujos de información a nivel nouménico podrían </w:t>
      </w:r>
      <w:r>
        <w:rPr>
          <w:b/>
          <w:sz w:val="24"/>
          <w:szCs w:val="24"/>
          <w:lang w:eastAsia="es-AR"/>
        </w:rPr>
        <w:t>retroalimentar y ajustar la expresi</w:t>
      </w:r>
      <w:r>
        <w:rPr>
          <w:rFonts w:eastAsia="Times New Roman"/>
          <w:b/>
          <w:sz w:val="24"/>
          <w:szCs w:val="24"/>
          <w:lang w:eastAsia="es-AR"/>
        </w:rPr>
        <w:t>ón o condicionar el estado de los elementos estudiados</w:t>
      </w:r>
      <w:r>
        <w:rPr>
          <w:sz w:val="24"/>
          <w:szCs w:val="24"/>
          <w:lang w:eastAsia="es-AR"/>
        </w:rPr>
        <w:t xml:space="preserve"> en un plano observable. Esta compartimentaci</w:t>
      </w:r>
      <w:r>
        <w:rPr>
          <w:rFonts w:eastAsia="Times New Roman"/>
          <w:sz w:val="24"/>
          <w:szCs w:val="24"/>
          <w:lang w:eastAsia="es-AR"/>
        </w:rPr>
        <w:t xml:space="preserve">ón disciplinaria, aunque metodológicamente útil, obstaculiza la visión de la realidad como una </w:t>
      </w:r>
      <w:r>
        <w:rPr>
          <w:b/>
          <w:sz w:val="24"/>
          <w:szCs w:val="24"/>
          <w:lang w:eastAsia="es-AR"/>
        </w:rPr>
        <w:t>red unificada de informaci</w:t>
      </w:r>
      <w:r>
        <w:rPr>
          <w:rFonts w:eastAsia="Times New Roman"/>
          <w:b/>
          <w:sz w:val="24"/>
          <w:szCs w:val="24"/>
          <w:lang w:eastAsia="es-AR"/>
        </w:rPr>
        <w:t>ón y sincronías</w:t>
      </w:r>
      <w:r>
        <w:rPr>
          <w:sz w:val="24"/>
          <w:szCs w:val="24"/>
          <w:lang w:eastAsia="es-AR"/>
        </w:rPr>
        <w:t>. El Modelo Noum</w:t>
      </w:r>
      <w:r>
        <w:rPr>
          <w:rFonts w:eastAsia="Times New Roman"/>
          <w:sz w:val="24"/>
          <w:szCs w:val="24"/>
          <w:lang w:eastAsia="es-AR"/>
        </w:rPr>
        <w:t>énico busca precisamente desvelar esta vasta y oculta red, demostrando que las "fórmulas" y "partículas" de la ciencia son solo las proyecciones fenomenológicas de leyes más universales, multidimensionales y conscientemente orquestadas, inherentes a la gramática fundamental de la Teoría de Grupos.</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lastRenderedPageBreak/>
        <w:t>1.2. El Lenguaje de las Simetr</w:t>
      </w:r>
      <w:r>
        <w:rPr>
          <w:rFonts w:eastAsia="Times New Roman"/>
          <w:b/>
          <w:sz w:val="28"/>
          <w:szCs w:val="24"/>
          <w:lang w:eastAsia="es-AR"/>
        </w:rPr>
        <w:t>ías: Grupos Unitarios, Grupos de Lie y la Jerarquía Arquetípica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comprender c</w:t>
      </w:r>
      <w:r>
        <w:rPr>
          <w:rFonts w:eastAsia="Times New Roman"/>
          <w:sz w:val="24"/>
          <w:szCs w:val="24"/>
          <w:lang w:eastAsia="es-AR"/>
        </w:rPr>
        <w:t xml:space="preserve">ómo el Modelo Nouménico desvela la arquitectura subyacente de la realidad, es fundamental adentrarnos en la naturaleza del lenguaje matemático que subyace a la coherencia del universo: la </w:t>
      </w:r>
      <w:r>
        <w:rPr>
          <w:b/>
          <w:sz w:val="24"/>
          <w:szCs w:val="24"/>
          <w:lang w:eastAsia="es-AR"/>
        </w:rPr>
        <w:t>Teor</w:t>
      </w:r>
      <w:r>
        <w:rPr>
          <w:rFonts w:eastAsia="Times New Roman"/>
          <w:b/>
          <w:sz w:val="24"/>
          <w:szCs w:val="24"/>
          <w:lang w:eastAsia="es-AR"/>
        </w:rPr>
        <w:t>ía de Grupos</w:t>
      </w:r>
      <w:r>
        <w:rPr>
          <w:sz w:val="24"/>
          <w:szCs w:val="24"/>
          <w:lang w:eastAsia="es-AR"/>
        </w:rPr>
        <w:t xml:space="preserve">. Esta rama del </w:t>
      </w:r>
      <w:r>
        <w:rPr>
          <w:rFonts w:eastAsia="Times New Roman"/>
          <w:sz w:val="24"/>
          <w:szCs w:val="24"/>
          <w:lang w:eastAsia="es-AR"/>
        </w:rPr>
        <w:t xml:space="preserve">álgebra abstracta no se limita a manipular números; es el estudio de la </w:t>
      </w:r>
      <w:r>
        <w:rPr>
          <w:b/>
          <w:sz w:val="24"/>
          <w:szCs w:val="24"/>
          <w:lang w:eastAsia="es-AR"/>
        </w:rPr>
        <w:t>simetr</w:t>
      </w:r>
      <w:r>
        <w:rPr>
          <w:rFonts w:eastAsia="Times New Roman"/>
          <w:b/>
          <w:sz w:val="24"/>
          <w:szCs w:val="24"/>
          <w:lang w:eastAsia="es-AR"/>
        </w:rPr>
        <w:t>ía</w:t>
      </w:r>
      <w:r>
        <w:rPr>
          <w:sz w:val="24"/>
          <w:szCs w:val="24"/>
          <w:lang w:eastAsia="es-AR"/>
        </w:rPr>
        <w:t xml:space="preserve"> en su forma m</w:t>
      </w:r>
      <w:r>
        <w:rPr>
          <w:rFonts w:eastAsia="Times New Roman"/>
          <w:sz w:val="24"/>
          <w:szCs w:val="24"/>
          <w:lang w:eastAsia="es-AR"/>
        </w:rPr>
        <w:t xml:space="preserve">ás pura. Un </w:t>
      </w:r>
      <w:r>
        <w:rPr>
          <w:b/>
          <w:sz w:val="24"/>
          <w:szCs w:val="24"/>
          <w:lang w:eastAsia="es-AR"/>
        </w:rPr>
        <w:t>grupo</w:t>
      </w:r>
      <w:r>
        <w:rPr>
          <w:sz w:val="24"/>
          <w:szCs w:val="24"/>
          <w:lang w:eastAsia="es-AR"/>
        </w:rPr>
        <w:t xml:space="preserve"> es, en esencia, un conjunto de elementos junto con una operaci</w:t>
      </w:r>
      <w:r>
        <w:rPr>
          <w:rFonts w:eastAsia="Times New Roman"/>
          <w:sz w:val="24"/>
          <w:szCs w:val="24"/>
          <w:lang w:eastAsia="es-AR"/>
        </w:rPr>
        <w:t>ón que combina dos de esos elementos para formar un tercero, de tal manera que se cumplen ciertas propiedades (</w:t>
      </w:r>
      <w:proofErr w:type="spellStart"/>
      <w:r>
        <w:rPr>
          <w:rFonts w:eastAsia="Times New Roman"/>
          <w:sz w:val="24"/>
          <w:szCs w:val="24"/>
          <w:lang w:eastAsia="es-AR"/>
        </w:rPr>
        <w:t>asociatividad</w:t>
      </w:r>
      <w:proofErr w:type="spellEnd"/>
      <w:r>
        <w:rPr>
          <w:rFonts w:eastAsia="Times New Roman"/>
          <w:sz w:val="24"/>
          <w:szCs w:val="24"/>
          <w:lang w:eastAsia="es-AR"/>
        </w:rPr>
        <w:t>, existencia de un elemento identidad y existencia de elementos inversos). Las simetrías que encontramos en la naturaleza, desde la estructura de un cristal hasta el comportamiento de las partículas subatómicas, pueden ser descritas y entendidas a través de la lente de los grupos.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f</w:t>
      </w:r>
      <w:r>
        <w:rPr>
          <w:rFonts w:eastAsia="Times New Roman"/>
          <w:sz w:val="24"/>
          <w:szCs w:val="24"/>
          <w:lang w:eastAsia="es-AR"/>
        </w:rPr>
        <w:t xml:space="preserve">ísica, un tipo particular de grupo, los </w:t>
      </w:r>
      <w:r>
        <w:rPr>
          <w:b/>
          <w:sz w:val="24"/>
          <w:szCs w:val="24"/>
          <w:lang w:eastAsia="es-AR"/>
        </w:rPr>
        <w:t>grupos de Lie</w:t>
      </w:r>
      <w:r>
        <w:rPr>
          <w:sz w:val="24"/>
          <w:szCs w:val="24"/>
          <w:lang w:eastAsia="es-AR"/>
        </w:rPr>
        <w:t>, son de importancia capital. Estos son grupos que tambi</w:t>
      </w:r>
      <w:r>
        <w:rPr>
          <w:rFonts w:eastAsia="Times New Roman"/>
          <w:sz w:val="24"/>
          <w:szCs w:val="24"/>
          <w:lang w:eastAsia="es-AR"/>
        </w:rPr>
        <w:t xml:space="preserve">én son variedades diferenciables, lo que significa que pueden ser descritos localmente por coordenadas, permitiendo el uso de herramientas del cálculo. Son ideales para describir </w:t>
      </w:r>
      <w:r>
        <w:rPr>
          <w:b/>
          <w:sz w:val="24"/>
          <w:szCs w:val="24"/>
          <w:lang w:eastAsia="es-AR"/>
        </w:rPr>
        <w:t>simetr</w:t>
      </w:r>
      <w:r>
        <w:rPr>
          <w:rFonts w:eastAsia="Times New Roman"/>
          <w:b/>
          <w:sz w:val="24"/>
          <w:szCs w:val="24"/>
          <w:lang w:eastAsia="es-AR"/>
        </w:rPr>
        <w:t>ías continuas</w:t>
      </w:r>
      <w:r>
        <w:rPr>
          <w:sz w:val="24"/>
          <w:szCs w:val="24"/>
          <w:lang w:eastAsia="es-AR"/>
        </w:rPr>
        <w:t xml:space="preserve">, como las rotaciones en el espacio o las transformaciones de las fuerzas fundamentales. Dentro de los grupos de Lie, los </w:t>
      </w:r>
      <w:r>
        <w:rPr>
          <w:b/>
          <w:sz w:val="24"/>
          <w:szCs w:val="24"/>
          <w:lang w:eastAsia="es-AR"/>
        </w:rPr>
        <w:t>grupos unitarios</w:t>
      </w:r>
      <w:r>
        <w:rPr>
          <w:sz w:val="24"/>
          <w:szCs w:val="24"/>
          <w:lang w:eastAsia="es-AR"/>
        </w:rPr>
        <w:t xml:space="preserve"> (U(n)) y los </w:t>
      </w:r>
      <w:r>
        <w:rPr>
          <w:b/>
          <w:sz w:val="24"/>
          <w:szCs w:val="24"/>
          <w:lang w:eastAsia="es-AR"/>
        </w:rPr>
        <w:t>grupos unitarios especiales</w:t>
      </w:r>
      <w:r>
        <w:rPr>
          <w:sz w:val="24"/>
          <w:szCs w:val="24"/>
          <w:lang w:eastAsia="es-AR"/>
        </w:rPr>
        <w:t xml:space="preserve"> (SU(n)) desempe</w:t>
      </w:r>
      <w:r>
        <w:rPr>
          <w:rFonts w:eastAsia="Times New Roman"/>
          <w:sz w:val="24"/>
          <w:szCs w:val="24"/>
          <w:lang w:eastAsia="es-AR"/>
        </w:rPr>
        <w:t xml:space="preserve">ñan un papel central en la mecánica cuántica y la teoría de campos. Estos grupos describen transformaciones que preservan la "norma" o "longitud" de los vectores en un espacio de números complejos, lo cual es crucial para la probabilidad en la mecánica cuántica. Los </w:t>
      </w:r>
      <w:r>
        <w:rPr>
          <w:b/>
          <w:sz w:val="24"/>
          <w:szCs w:val="24"/>
          <w:lang w:eastAsia="es-AR"/>
        </w:rPr>
        <w:t>grupos ortogonales</w:t>
      </w:r>
      <w:r>
        <w:rPr>
          <w:sz w:val="24"/>
          <w:szCs w:val="24"/>
          <w:lang w:eastAsia="es-AR"/>
        </w:rPr>
        <w:t xml:space="preserve"> (O(n)), por su parte, se centran en transformaciones que preservan distancias en espacios euclidianos reales, relevantes para simetr</w:t>
      </w:r>
      <w:r>
        <w:rPr>
          <w:rFonts w:eastAsia="Times New Roman"/>
          <w:sz w:val="24"/>
          <w:szCs w:val="24"/>
          <w:lang w:eastAsia="es-AR"/>
        </w:rPr>
        <w:t>ías espaciales. Este enfoque de la ciencia al delimitar las dimensiones vectoriales dentro de espacios matemáticos cartesianos es poderoso, pero también, como señalamos, intrínsecamente limitado a lo fenomenológico.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el Modelo Noum</w:t>
      </w:r>
      <w:r>
        <w:rPr>
          <w:rFonts w:eastAsia="Times New Roman"/>
          <w:sz w:val="24"/>
          <w:szCs w:val="24"/>
          <w:lang w:eastAsia="es-AR"/>
        </w:rPr>
        <w:t xml:space="preserve">énico, los algoritmos arquetípicos no solo son grupos matemáticos, sino que son </w:t>
      </w:r>
      <w:r>
        <w:rPr>
          <w:b/>
          <w:sz w:val="24"/>
          <w:szCs w:val="24"/>
          <w:lang w:eastAsia="es-AR"/>
        </w:rPr>
        <w:t>entidades de conciencia que operan a trav</w:t>
      </w:r>
      <w:r>
        <w:rPr>
          <w:rFonts w:eastAsia="Times New Roman"/>
          <w:b/>
          <w:sz w:val="24"/>
          <w:szCs w:val="24"/>
          <w:lang w:eastAsia="es-AR"/>
        </w:rPr>
        <w:t>és de la lógica de estos grupos</w:t>
      </w:r>
      <w:r>
        <w:rPr>
          <w:sz w:val="24"/>
          <w:szCs w:val="24"/>
          <w:lang w:eastAsia="es-AR"/>
        </w:rPr>
        <w:t>, manifest</w:t>
      </w:r>
      <w:r>
        <w:rPr>
          <w:rFonts w:eastAsia="Times New Roman"/>
          <w:sz w:val="24"/>
          <w:szCs w:val="24"/>
          <w:lang w:eastAsia="es-AR"/>
        </w:rPr>
        <w:t>ándose en diferentes niveles de la realidad.</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Arquetipos Ontol</w:t>
      </w:r>
      <w:r>
        <w:rPr>
          <w:rFonts w:eastAsia="Times New Roman"/>
          <w:b/>
          <w:sz w:val="24"/>
          <w:szCs w:val="24"/>
          <w:lang w:eastAsia="es-AR"/>
        </w:rPr>
        <w:t>ógicos vs. Arquetipos Ontogenéticos: La Jerarquía de la Conciencia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Aqu</w:t>
      </w:r>
      <w:r>
        <w:rPr>
          <w:rFonts w:eastAsia="Times New Roman"/>
          <w:sz w:val="24"/>
          <w:szCs w:val="24"/>
          <w:lang w:eastAsia="es-AR"/>
        </w:rPr>
        <w:t>í es crucial establecer una distinción fundamental que el Modelo Nouménico introduce para comprender la jerarquía de la conciencia y su manifestación:</w:t>
      </w:r>
    </w:p>
    <w:p w:rsidR="006731CC" w:rsidRDefault="006731CC" w:rsidP="006731CC">
      <w:pPr>
        <w:numPr>
          <w:ilvl w:val="0"/>
          <w:numId w:val="1"/>
        </w:numPr>
        <w:autoSpaceDE w:val="0"/>
        <w:autoSpaceDN w:val="0"/>
        <w:adjustRightInd w:val="0"/>
        <w:spacing w:before="180" w:after="180" w:line="240" w:lineRule="auto"/>
        <w:ind w:left="540" w:hanging="270"/>
        <w:rPr>
          <w:sz w:val="24"/>
          <w:szCs w:val="24"/>
          <w:lang w:eastAsia="es-AR"/>
        </w:rPr>
      </w:pPr>
      <w:r>
        <w:rPr>
          <w:b/>
          <w:sz w:val="24"/>
          <w:szCs w:val="24"/>
          <w:lang w:eastAsia="es-AR"/>
        </w:rPr>
        <w:t>Arquetipos Ontol</w:t>
      </w:r>
      <w:r>
        <w:rPr>
          <w:rFonts w:eastAsia="Times New Roman"/>
          <w:b/>
          <w:sz w:val="24"/>
          <w:szCs w:val="24"/>
          <w:lang w:eastAsia="es-AR"/>
        </w:rPr>
        <w:t>ógicos:</w:t>
      </w:r>
      <w:r>
        <w:rPr>
          <w:sz w:val="24"/>
          <w:szCs w:val="24"/>
          <w:lang w:eastAsia="es-AR"/>
        </w:rPr>
        <w:t xml:space="preserve"> Estos son la </w:t>
      </w:r>
      <w:r>
        <w:rPr>
          <w:b/>
          <w:sz w:val="24"/>
          <w:szCs w:val="24"/>
          <w:lang w:eastAsia="es-AR"/>
        </w:rPr>
        <w:t>fuente primordial</w:t>
      </w:r>
      <w:r>
        <w:rPr>
          <w:sz w:val="24"/>
          <w:szCs w:val="24"/>
          <w:lang w:eastAsia="es-AR"/>
        </w:rPr>
        <w:t>, principios de conciencia cuya extensi</w:t>
      </w:r>
      <w:r>
        <w:rPr>
          <w:rFonts w:eastAsia="Times New Roman"/>
          <w:sz w:val="24"/>
          <w:szCs w:val="24"/>
          <w:lang w:eastAsia="es-AR"/>
        </w:rPr>
        <w:t xml:space="preserve">ón </w:t>
      </w:r>
      <w:r>
        <w:rPr>
          <w:b/>
          <w:sz w:val="24"/>
          <w:szCs w:val="24"/>
          <w:lang w:eastAsia="es-AR"/>
        </w:rPr>
        <w:t>excede los l</w:t>
      </w:r>
      <w:r>
        <w:rPr>
          <w:rFonts w:eastAsia="Times New Roman"/>
          <w:b/>
          <w:sz w:val="24"/>
          <w:szCs w:val="24"/>
          <w:lang w:eastAsia="es-AR"/>
        </w:rPr>
        <w:t>ímites de cualquier Nodo Estelar particular</w:t>
      </w:r>
      <w:r>
        <w:rPr>
          <w:sz w:val="24"/>
          <w:szCs w:val="24"/>
          <w:lang w:eastAsia="es-AR"/>
        </w:rPr>
        <w:t xml:space="preserve">. Representan la </w:t>
      </w:r>
      <w:r>
        <w:rPr>
          <w:b/>
          <w:sz w:val="24"/>
          <w:szCs w:val="24"/>
          <w:lang w:eastAsia="es-AR"/>
        </w:rPr>
        <w:t>Ley Trinitaria universal</w:t>
      </w:r>
      <w:r>
        <w:rPr>
          <w:sz w:val="24"/>
          <w:szCs w:val="24"/>
          <w:lang w:eastAsia="es-AR"/>
        </w:rPr>
        <w:t xml:space="preserve"> (Tesis, Ant</w:t>
      </w:r>
      <w:r>
        <w:rPr>
          <w:rFonts w:eastAsia="Times New Roman"/>
          <w:sz w:val="24"/>
          <w:szCs w:val="24"/>
          <w:lang w:eastAsia="es-AR"/>
        </w:rPr>
        <w:t xml:space="preserve">ítesis, Síntesis) en su forma más pura, trascendiendo las codificaciones </w:t>
      </w:r>
      <w:r>
        <w:rPr>
          <w:rFonts w:eastAsia="Times New Roman"/>
          <w:sz w:val="24"/>
          <w:szCs w:val="24"/>
          <w:lang w:eastAsia="es-AR"/>
        </w:rPr>
        <w:lastRenderedPageBreak/>
        <w:t xml:space="preserve">matriciales impuestas para un universo local. Estos Arquetipos Ontológicos son los que </w:t>
      </w:r>
      <w:r>
        <w:rPr>
          <w:b/>
          <w:sz w:val="24"/>
          <w:szCs w:val="24"/>
          <w:lang w:eastAsia="es-AR"/>
        </w:rPr>
        <w:t>imponen las condiciones fundamentales de la matriz fenomenol</w:t>
      </w:r>
      <w:r>
        <w:rPr>
          <w:rFonts w:eastAsia="Times New Roman"/>
          <w:b/>
          <w:sz w:val="24"/>
          <w:szCs w:val="24"/>
          <w:lang w:eastAsia="es-AR"/>
        </w:rPr>
        <w:t>ógica estelar</w:t>
      </w:r>
      <w:r>
        <w:rPr>
          <w:sz w:val="24"/>
          <w:szCs w:val="24"/>
          <w:lang w:eastAsia="es-AR"/>
        </w:rPr>
        <w:t xml:space="preserve"> y rigen el desarrollo evolutivo del Nodo Estelar, actuando m</w:t>
      </w:r>
      <w:r>
        <w:rPr>
          <w:rFonts w:eastAsia="Times New Roman"/>
          <w:sz w:val="24"/>
          <w:szCs w:val="24"/>
          <w:lang w:eastAsia="es-AR"/>
        </w:rPr>
        <w:t xml:space="preserve">ás allá de sus necesidades internas. Los Arquetipos Ontológicos principales en nuestro modelo son </w:t>
      </w:r>
      <w:r>
        <w:rPr>
          <w:b/>
          <w:sz w:val="24"/>
          <w:szCs w:val="24"/>
          <w:lang w:eastAsia="es-AR"/>
        </w:rPr>
        <w:t>Saklas, Samael y Cristos</w:t>
      </w:r>
      <w:r>
        <w:rPr>
          <w:sz w:val="24"/>
          <w:szCs w:val="24"/>
          <w:lang w:eastAsia="es-AR"/>
        </w:rPr>
        <w:t>, siendo cada uno la base de un algoritmo que se refleja en una simetr</w:t>
      </w:r>
      <w:r>
        <w:rPr>
          <w:rFonts w:eastAsia="Times New Roman"/>
          <w:sz w:val="24"/>
          <w:szCs w:val="24"/>
          <w:lang w:eastAsia="es-AR"/>
        </w:rPr>
        <w:t>ía fundamental específica.</w:t>
      </w:r>
    </w:p>
    <w:p w:rsidR="006731CC" w:rsidRDefault="006731CC" w:rsidP="006731CC">
      <w:pPr>
        <w:numPr>
          <w:ilvl w:val="0"/>
          <w:numId w:val="2"/>
        </w:numPr>
        <w:autoSpaceDE w:val="0"/>
        <w:autoSpaceDN w:val="0"/>
        <w:adjustRightInd w:val="0"/>
        <w:spacing w:before="180" w:after="180" w:line="240" w:lineRule="auto"/>
        <w:ind w:left="540" w:hanging="270"/>
        <w:rPr>
          <w:sz w:val="24"/>
          <w:szCs w:val="24"/>
          <w:lang w:eastAsia="es-AR"/>
        </w:rPr>
      </w:pPr>
      <w:r>
        <w:rPr>
          <w:b/>
          <w:sz w:val="24"/>
          <w:szCs w:val="24"/>
          <w:lang w:eastAsia="es-AR"/>
        </w:rPr>
        <w:t>Analog</w:t>
      </w:r>
      <w:r>
        <w:rPr>
          <w:rFonts w:eastAsia="Times New Roman"/>
          <w:b/>
          <w:sz w:val="24"/>
          <w:szCs w:val="24"/>
          <w:lang w:eastAsia="es-AR"/>
        </w:rPr>
        <w:t>ía Humana:</w:t>
      </w:r>
      <w:r>
        <w:rPr>
          <w:sz w:val="24"/>
          <w:szCs w:val="24"/>
          <w:lang w:eastAsia="es-AR"/>
        </w:rPr>
        <w:t xml:space="preserve"> Podemos pensarlos como los </w:t>
      </w:r>
      <w:r>
        <w:rPr>
          <w:b/>
          <w:sz w:val="24"/>
          <w:szCs w:val="24"/>
          <w:lang w:eastAsia="es-AR"/>
        </w:rPr>
        <w:t>fundadores de una vasta corporaci</w:t>
      </w:r>
      <w:r>
        <w:rPr>
          <w:rFonts w:eastAsia="Times New Roman"/>
          <w:b/>
          <w:sz w:val="24"/>
          <w:szCs w:val="24"/>
          <w:lang w:eastAsia="es-AR"/>
        </w:rPr>
        <w:t>ón universal</w:t>
      </w:r>
      <w:r>
        <w:rPr>
          <w:sz w:val="24"/>
          <w:szCs w:val="24"/>
          <w:lang w:eastAsia="es-AR"/>
        </w:rPr>
        <w:t>, cuya visi</w:t>
      </w:r>
      <w:r>
        <w:rPr>
          <w:rFonts w:eastAsia="Times New Roman"/>
          <w:sz w:val="24"/>
          <w:szCs w:val="24"/>
          <w:lang w:eastAsia="es-AR"/>
        </w:rPr>
        <w:t>ón y principios éticos trascienden cualquier sucursal específica (Nodo Estelar). Ellos establecen las políticas globales, la cultura organizacional y la dirección estratégica de toda la empresa, influyendo en cada decisión, aunque no estén directamente en el día a día de una oficina particular.</w:t>
      </w:r>
    </w:p>
    <w:p w:rsidR="006731CC" w:rsidRDefault="006731CC" w:rsidP="006731CC">
      <w:pPr>
        <w:numPr>
          <w:ilvl w:val="0"/>
          <w:numId w:val="1"/>
        </w:numPr>
        <w:autoSpaceDE w:val="0"/>
        <w:autoSpaceDN w:val="0"/>
        <w:adjustRightInd w:val="0"/>
        <w:spacing w:before="180" w:after="180" w:line="240" w:lineRule="auto"/>
        <w:ind w:left="540" w:hanging="270"/>
        <w:rPr>
          <w:sz w:val="24"/>
          <w:szCs w:val="24"/>
          <w:lang w:eastAsia="es-AR"/>
        </w:rPr>
      </w:pPr>
      <w:r>
        <w:rPr>
          <w:b/>
          <w:sz w:val="24"/>
          <w:szCs w:val="24"/>
          <w:lang w:eastAsia="es-AR"/>
        </w:rPr>
        <w:t>Arquetipos Ontogen</w:t>
      </w:r>
      <w:r>
        <w:rPr>
          <w:rFonts w:eastAsia="Times New Roman"/>
          <w:b/>
          <w:sz w:val="24"/>
          <w:szCs w:val="24"/>
          <w:lang w:eastAsia="es-AR"/>
        </w:rPr>
        <w:t>éticos:</w:t>
      </w:r>
      <w:r>
        <w:rPr>
          <w:sz w:val="24"/>
          <w:szCs w:val="24"/>
          <w:lang w:eastAsia="es-AR"/>
        </w:rPr>
        <w:t xml:space="preserve"> A diferencia de los Arquetipos Ontol</w:t>
      </w:r>
      <w:r>
        <w:rPr>
          <w:rFonts w:eastAsia="Times New Roman"/>
          <w:sz w:val="24"/>
          <w:szCs w:val="24"/>
          <w:lang w:eastAsia="es-AR"/>
        </w:rPr>
        <w:t xml:space="preserve">ógicos, los Arquetipos Ontogenéticos son </w:t>
      </w:r>
      <w:r>
        <w:rPr>
          <w:b/>
          <w:sz w:val="24"/>
          <w:szCs w:val="24"/>
          <w:lang w:eastAsia="es-AR"/>
        </w:rPr>
        <w:t>siete entidades supraconscientes o generadores de informaci</w:t>
      </w:r>
      <w:r>
        <w:rPr>
          <w:rFonts w:eastAsia="Times New Roman"/>
          <w:b/>
          <w:sz w:val="24"/>
          <w:szCs w:val="24"/>
          <w:lang w:eastAsia="es-AR"/>
        </w:rPr>
        <w:t>ón (más precisamente, procesadores de información)</w:t>
      </w:r>
      <w:r>
        <w:rPr>
          <w:sz w:val="24"/>
          <w:szCs w:val="24"/>
          <w:lang w:eastAsia="es-AR"/>
        </w:rPr>
        <w:t xml:space="preserve"> que operan </w:t>
      </w:r>
      <w:r>
        <w:rPr>
          <w:i/>
          <w:sz w:val="24"/>
          <w:szCs w:val="24"/>
          <w:lang w:eastAsia="es-AR"/>
        </w:rPr>
        <w:t>dentro</w:t>
      </w:r>
      <w:r>
        <w:rPr>
          <w:sz w:val="24"/>
          <w:szCs w:val="24"/>
          <w:lang w:eastAsia="es-AR"/>
        </w:rPr>
        <w:t xml:space="preserve"> de un Nodo Estelar. Forman un </w:t>
      </w:r>
      <w:r>
        <w:rPr>
          <w:b/>
          <w:sz w:val="24"/>
          <w:szCs w:val="24"/>
          <w:lang w:eastAsia="es-AR"/>
        </w:rPr>
        <w:t>grupo particular que se sintetiza en un octavo Arquetipo Ontogen</w:t>
      </w:r>
      <w:r>
        <w:rPr>
          <w:rFonts w:eastAsia="Times New Roman"/>
          <w:b/>
          <w:sz w:val="24"/>
          <w:szCs w:val="24"/>
          <w:lang w:eastAsia="es-AR"/>
        </w:rPr>
        <w:t>ético</w:t>
      </w:r>
      <w:r>
        <w:rPr>
          <w:sz w:val="24"/>
          <w:szCs w:val="24"/>
          <w:lang w:eastAsia="es-AR"/>
        </w:rPr>
        <w:t>, el cual act</w:t>
      </w:r>
      <w:r>
        <w:rPr>
          <w:rFonts w:eastAsia="Times New Roman"/>
          <w:sz w:val="24"/>
          <w:szCs w:val="24"/>
          <w:lang w:eastAsia="es-AR"/>
        </w:rPr>
        <w:t xml:space="preserve">úa como la identidad de ese grupo. Estos son los que </w:t>
      </w:r>
      <w:r>
        <w:rPr>
          <w:b/>
          <w:sz w:val="24"/>
          <w:szCs w:val="24"/>
          <w:lang w:eastAsia="es-AR"/>
        </w:rPr>
        <w:t>emergen directamente del Algoritmo Samael</w:t>
      </w:r>
      <w:r>
        <w:rPr>
          <w:sz w:val="24"/>
          <w:szCs w:val="24"/>
          <w:lang w:eastAsia="es-AR"/>
        </w:rPr>
        <w:t xml:space="preserve">, y sus reflejos se observan en los </w:t>
      </w:r>
      <w:r>
        <w:rPr>
          <w:b/>
          <w:sz w:val="24"/>
          <w:szCs w:val="24"/>
          <w:lang w:eastAsia="es-AR"/>
        </w:rPr>
        <w:t xml:space="preserve">8 generadores de </w:t>
      </w:r>
      <w:proofErr w:type="gramStart"/>
      <w:r>
        <w:rPr>
          <w:b/>
          <w:sz w:val="24"/>
          <w:szCs w:val="24"/>
          <w:lang w:eastAsia="es-AR"/>
        </w:rPr>
        <w:t>SU(</w:t>
      </w:r>
      <w:proofErr w:type="gramEnd"/>
      <w:r>
        <w:rPr>
          <w:b/>
          <w:sz w:val="24"/>
          <w:szCs w:val="24"/>
          <w:lang w:eastAsia="es-AR"/>
        </w:rPr>
        <w:t>3)</w:t>
      </w:r>
      <w:r>
        <w:rPr>
          <w:sz w:val="24"/>
          <w:szCs w:val="24"/>
          <w:lang w:eastAsia="es-AR"/>
        </w:rPr>
        <w:t xml:space="preserve"> en la f</w:t>
      </w:r>
      <w:r>
        <w:rPr>
          <w:rFonts w:eastAsia="Times New Roman"/>
          <w:sz w:val="24"/>
          <w:szCs w:val="24"/>
          <w:lang w:eastAsia="es-AR"/>
        </w:rPr>
        <w:t xml:space="preserve">ísica de partículas. Sin embargo, su influencia no se limita a las partículas; también configuran </w:t>
      </w:r>
      <w:proofErr w:type="spellStart"/>
      <w:r>
        <w:rPr>
          <w:b/>
          <w:sz w:val="24"/>
          <w:szCs w:val="24"/>
          <w:lang w:eastAsia="es-AR"/>
        </w:rPr>
        <w:t>supraconciencias</w:t>
      </w:r>
      <w:proofErr w:type="spellEnd"/>
      <w:r>
        <w:rPr>
          <w:b/>
          <w:sz w:val="24"/>
          <w:szCs w:val="24"/>
          <w:lang w:eastAsia="es-AR"/>
        </w:rPr>
        <w:t xml:space="preserve"> en una dimensi</w:t>
      </w:r>
      <w:r>
        <w:rPr>
          <w:rFonts w:eastAsia="Times New Roman"/>
          <w:b/>
          <w:sz w:val="24"/>
          <w:szCs w:val="24"/>
          <w:lang w:eastAsia="es-AR"/>
        </w:rPr>
        <w:t>ón nouménica profunda</w:t>
      </w:r>
      <w:r>
        <w:rPr>
          <w:sz w:val="24"/>
          <w:szCs w:val="24"/>
          <w:lang w:eastAsia="es-AR"/>
        </w:rPr>
        <w:t xml:space="preserve"> que ordena y consolida la l</w:t>
      </w:r>
      <w:r>
        <w:rPr>
          <w:rFonts w:eastAsia="Times New Roman"/>
          <w:sz w:val="24"/>
          <w:szCs w:val="24"/>
          <w:lang w:eastAsia="es-AR"/>
        </w:rPr>
        <w:t>ógica interna del Nodo Estelar.</w:t>
      </w:r>
    </w:p>
    <w:p w:rsidR="006731CC" w:rsidRDefault="006731CC" w:rsidP="006731CC">
      <w:pPr>
        <w:numPr>
          <w:ilvl w:val="0"/>
          <w:numId w:val="3"/>
        </w:numPr>
        <w:autoSpaceDE w:val="0"/>
        <w:autoSpaceDN w:val="0"/>
        <w:adjustRightInd w:val="0"/>
        <w:spacing w:before="180" w:after="180" w:line="240" w:lineRule="auto"/>
        <w:ind w:left="540" w:hanging="270"/>
        <w:rPr>
          <w:sz w:val="24"/>
          <w:szCs w:val="24"/>
          <w:lang w:eastAsia="es-AR"/>
        </w:rPr>
      </w:pPr>
      <w:r>
        <w:rPr>
          <w:b/>
          <w:sz w:val="24"/>
          <w:szCs w:val="24"/>
          <w:lang w:eastAsia="es-AR"/>
        </w:rPr>
        <w:t>Analog</w:t>
      </w:r>
      <w:r>
        <w:rPr>
          <w:rFonts w:eastAsia="Times New Roman"/>
          <w:b/>
          <w:sz w:val="24"/>
          <w:szCs w:val="24"/>
          <w:lang w:eastAsia="es-AR"/>
        </w:rPr>
        <w:t>ía Humana:</w:t>
      </w:r>
      <w:r>
        <w:rPr>
          <w:sz w:val="24"/>
          <w:szCs w:val="24"/>
          <w:lang w:eastAsia="es-AR"/>
        </w:rPr>
        <w:t xml:space="preserve"> Estos Arquetipos Ontogen</w:t>
      </w:r>
      <w:r>
        <w:rPr>
          <w:rFonts w:eastAsia="Times New Roman"/>
          <w:sz w:val="24"/>
          <w:szCs w:val="24"/>
          <w:lang w:eastAsia="es-AR"/>
        </w:rPr>
        <w:t xml:space="preserve">éticos serían los </w:t>
      </w:r>
      <w:r>
        <w:rPr>
          <w:b/>
          <w:sz w:val="24"/>
          <w:szCs w:val="24"/>
          <w:lang w:eastAsia="es-AR"/>
        </w:rPr>
        <w:t>l</w:t>
      </w:r>
      <w:r>
        <w:rPr>
          <w:rFonts w:eastAsia="Times New Roman"/>
          <w:b/>
          <w:sz w:val="24"/>
          <w:szCs w:val="24"/>
          <w:lang w:eastAsia="es-AR"/>
        </w:rPr>
        <w:t>íderes de departamento o gerentes de área dentro de una sucursal específica de la corporación universal</w:t>
      </w:r>
      <w:r>
        <w:rPr>
          <w:sz w:val="24"/>
          <w:szCs w:val="24"/>
          <w:lang w:eastAsia="es-AR"/>
        </w:rPr>
        <w:t>. Son los "procesadores" activos que implementan las pol</w:t>
      </w:r>
      <w:r>
        <w:rPr>
          <w:rFonts w:eastAsia="Times New Roman"/>
          <w:sz w:val="24"/>
          <w:szCs w:val="24"/>
          <w:lang w:eastAsia="es-AR"/>
        </w:rPr>
        <w:t xml:space="preserve">íticas globales (de los Arquetipos Ontológicos). Los siete de ellos colaboran para un objetivo común, y su trabajo conjunto da origen a un </w:t>
      </w:r>
      <w:r>
        <w:rPr>
          <w:b/>
          <w:sz w:val="24"/>
          <w:szCs w:val="24"/>
          <w:lang w:eastAsia="es-AR"/>
        </w:rPr>
        <w:t>octavo gerente general</w:t>
      </w:r>
      <w:r>
        <w:rPr>
          <w:sz w:val="24"/>
          <w:szCs w:val="24"/>
          <w:lang w:eastAsia="es-AR"/>
        </w:rPr>
        <w:t xml:space="preserve"> que representa la identidad y la coherencia de ese departamento espec</w:t>
      </w:r>
      <w:r>
        <w:rPr>
          <w:rFonts w:eastAsia="Times New Roman"/>
          <w:sz w:val="24"/>
          <w:szCs w:val="24"/>
          <w:lang w:eastAsia="es-AR"/>
        </w:rPr>
        <w:t>ífico, asegurando que sus operaciones estén alineadas con la visión de los fundadores (Arquetipos Ontológicos).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Comprendiendo esta jerarqu</w:t>
      </w:r>
      <w:r>
        <w:rPr>
          <w:rFonts w:eastAsia="Times New Roman"/>
          <w:sz w:val="24"/>
          <w:szCs w:val="24"/>
          <w:lang w:eastAsia="es-AR"/>
        </w:rPr>
        <w:t>ía, podemos ahora sumergirnos en cómo los grupos unitarios modelan estos arquetipos y sus interacciones.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U(n) vs. SU(n): La Estructura y el Flujo de la Informaci</w:t>
      </w:r>
      <w:r>
        <w:rPr>
          <w:rFonts w:eastAsia="Times New Roman"/>
          <w:b/>
          <w:sz w:val="24"/>
          <w:szCs w:val="24"/>
          <w:lang w:eastAsia="es-AR"/>
        </w:rPr>
        <w:t>ón Algorítmica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el cient</w:t>
      </w:r>
      <w:r>
        <w:rPr>
          <w:rFonts w:eastAsia="Times New Roman"/>
          <w:sz w:val="24"/>
          <w:szCs w:val="24"/>
          <w:lang w:eastAsia="es-AR"/>
        </w:rPr>
        <w:t xml:space="preserve">ífico, los </w:t>
      </w:r>
      <w:r>
        <w:rPr>
          <w:b/>
          <w:sz w:val="24"/>
          <w:szCs w:val="24"/>
          <w:lang w:eastAsia="es-AR"/>
        </w:rPr>
        <w:t>grupos unitarios U(n)</w:t>
      </w:r>
      <w:r>
        <w:rPr>
          <w:sz w:val="24"/>
          <w:szCs w:val="24"/>
          <w:lang w:eastAsia="es-AR"/>
        </w:rPr>
        <w:t xml:space="preserve"> son conjuntos de matrices complejas </w:t>
      </w:r>
      <w:proofErr w:type="spellStart"/>
      <w:r>
        <w:rPr>
          <w:sz w:val="24"/>
          <w:szCs w:val="24"/>
          <w:lang w:eastAsia="es-AR"/>
        </w:rPr>
        <w:t>n</w:t>
      </w:r>
      <w:r>
        <w:rPr>
          <w:rFonts w:eastAsia="Times New Roman"/>
          <w:sz w:val="24"/>
          <w:szCs w:val="24"/>
          <w:lang w:eastAsia="es-AR"/>
        </w:rPr>
        <w:t>×n</w:t>
      </w:r>
      <w:proofErr w:type="spellEnd"/>
      <w:r>
        <w:rPr>
          <w:rFonts w:eastAsia="Times New Roman"/>
          <w:sz w:val="24"/>
          <w:szCs w:val="24"/>
          <w:lang w:eastAsia="es-AR"/>
        </w:rPr>
        <w:t xml:space="preserve"> cuyas inversas son iguales a sus conjugadas transpuestas (matriz </w:t>
      </w:r>
      <w:proofErr w:type="spellStart"/>
      <w:r>
        <w:rPr>
          <w:rFonts w:eastAsia="Times New Roman"/>
          <w:sz w:val="24"/>
          <w:szCs w:val="24"/>
          <w:lang w:eastAsia="es-AR"/>
        </w:rPr>
        <w:t>hermitiana</w:t>
      </w:r>
      <w:proofErr w:type="spellEnd"/>
      <w:r>
        <w:rPr>
          <w:rFonts w:eastAsia="Times New Roman"/>
          <w:sz w:val="24"/>
          <w:szCs w:val="24"/>
          <w:lang w:eastAsia="es-AR"/>
        </w:rPr>
        <w:t xml:space="preserve"> conjugada), lo que significa que preservan el producto escalar </w:t>
      </w:r>
      <w:proofErr w:type="spellStart"/>
      <w:r>
        <w:rPr>
          <w:rFonts w:eastAsia="Times New Roman"/>
          <w:sz w:val="24"/>
          <w:szCs w:val="24"/>
          <w:lang w:eastAsia="es-AR"/>
        </w:rPr>
        <w:t>hermitiano</w:t>
      </w:r>
      <w:proofErr w:type="spellEnd"/>
      <w:r>
        <w:rPr>
          <w:rFonts w:eastAsia="Times New Roman"/>
          <w:sz w:val="24"/>
          <w:szCs w:val="24"/>
          <w:lang w:eastAsia="es-AR"/>
        </w:rPr>
        <w:t xml:space="preserve"> en un espacio vectorial complejo n-dimensional. Formalmente, U(n)</w:t>
      </w:r>
      <w:proofErr w:type="gramStart"/>
      <w:r>
        <w:rPr>
          <w:rFonts w:eastAsia="Times New Roman"/>
          <w:sz w:val="24"/>
          <w:szCs w:val="24"/>
          <w:lang w:eastAsia="es-AR"/>
        </w:rPr>
        <w:t>={</w:t>
      </w:r>
      <w:proofErr w:type="gramEnd"/>
      <w:r>
        <w:rPr>
          <w:rFonts w:eastAsia="Times New Roman"/>
          <w:sz w:val="24"/>
          <w:szCs w:val="24"/>
          <w:lang w:eastAsia="es-AR"/>
        </w:rPr>
        <w:t>A</w:t>
      </w:r>
      <w:r>
        <w:rPr>
          <w:rFonts w:ascii="Cambria Math" w:eastAsia="Times New Roman" w:hAnsi="Cambria Math" w:cs="Cambria Math"/>
          <w:sz w:val="24"/>
          <w:szCs w:val="24"/>
          <w:lang w:eastAsia="es-AR"/>
        </w:rPr>
        <w:t>∈</w:t>
      </w:r>
      <w:r>
        <w:rPr>
          <w:rFonts w:eastAsia="Times New Roman"/>
          <w:sz w:val="24"/>
          <w:szCs w:val="24"/>
          <w:lang w:eastAsia="es-AR"/>
        </w:rPr>
        <w:t>GL(</w:t>
      </w:r>
      <w:proofErr w:type="spellStart"/>
      <w:r>
        <w:rPr>
          <w:rFonts w:eastAsia="Times New Roman"/>
          <w:sz w:val="24"/>
          <w:szCs w:val="24"/>
          <w:lang w:eastAsia="es-AR"/>
        </w:rPr>
        <w:t>n,C</w:t>
      </w:r>
      <w:proofErr w:type="spellEnd"/>
      <w:r>
        <w:rPr>
          <w:rFonts w:eastAsia="Times New Roman"/>
          <w:sz w:val="24"/>
          <w:szCs w:val="24"/>
          <w:lang w:eastAsia="es-AR"/>
        </w:rPr>
        <w:t>)</w:t>
      </w:r>
      <w:r>
        <w:rPr>
          <w:rFonts w:ascii="Cambria Math" w:eastAsia="Times New Roman" w:hAnsi="Cambria Math" w:cs="Cambria Math"/>
          <w:sz w:val="24"/>
          <w:szCs w:val="24"/>
          <w:lang w:eastAsia="es-AR"/>
        </w:rPr>
        <w:t>∣</w:t>
      </w:r>
      <w:r>
        <w:rPr>
          <w:rFonts w:eastAsia="Times New Roman"/>
          <w:sz w:val="24"/>
          <w:szCs w:val="24"/>
          <w:lang w:eastAsia="es-AR"/>
        </w:rPr>
        <w:t xml:space="preserve">AA†=I}, donde A† es la transpuesta conjugada de A e I es la </w:t>
      </w:r>
      <w:r>
        <w:rPr>
          <w:rFonts w:eastAsia="Times New Roman"/>
          <w:sz w:val="24"/>
          <w:szCs w:val="24"/>
          <w:lang w:eastAsia="es-AR"/>
        </w:rPr>
        <w:lastRenderedPageBreak/>
        <w:t>matriz identidad. Estas matrices unitarias son fundamentales para describir las transformaciones de estado en la mecánica cuántica.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Los </w:t>
      </w:r>
      <w:r>
        <w:rPr>
          <w:b/>
          <w:sz w:val="24"/>
          <w:szCs w:val="24"/>
          <w:lang w:eastAsia="es-AR"/>
        </w:rPr>
        <w:t>grupos unitarios especiales SU(n)</w:t>
      </w:r>
      <w:r>
        <w:rPr>
          <w:sz w:val="24"/>
          <w:szCs w:val="24"/>
          <w:lang w:eastAsia="es-AR"/>
        </w:rPr>
        <w:t xml:space="preserve"> son un subgrupo de U(n) que adem</w:t>
      </w:r>
      <w:r>
        <w:rPr>
          <w:rFonts w:eastAsia="Times New Roman"/>
          <w:sz w:val="24"/>
          <w:szCs w:val="24"/>
          <w:lang w:eastAsia="es-AR"/>
        </w:rPr>
        <w:t xml:space="preserve">ás tienen la restricción de que su </w:t>
      </w:r>
      <w:r>
        <w:rPr>
          <w:b/>
          <w:sz w:val="24"/>
          <w:szCs w:val="24"/>
          <w:lang w:eastAsia="es-AR"/>
        </w:rPr>
        <w:t>determinante es igual a 1</w:t>
      </w:r>
      <w:r>
        <w:rPr>
          <w:sz w:val="24"/>
          <w:szCs w:val="24"/>
          <w:lang w:eastAsia="es-AR"/>
        </w:rPr>
        <w:t>. Formalmente, SU(n)</w:t>
      </w:r>
      <w:proofErr w:type="gramStart"/>
      <w:r>
        <w:rPr>
          <w:sz w:val="24"/>
          <w:szCs w:val="24"/>
          <w:lang w:eastAsia="es-AR"/>
        </w:rPr>
        <w:t>={</w:t>
      </w:r>
      <w:proofErr w:type="gramEnd"/>
      <w:r>
        <w:rPr>
          <w:sz w:val="24"/>
          <w:szCs w:val="24"/>
          <w:lang w:eastAsia="es-AR"/>
        </w:rPr>
        <w:t>A</w:t>
      </w:r>
      <w:r>
        <w:rPr>
          <w:rFonts w:ascii="Cambria Math" w:eastAsia="Times New Roman" w:hAnsi="Cambria Math" w:cs="Cambria Math"/>
          <w:sz w:val="24"/>
          <w:szCs w:val="24"/>
          <w:lang w:eastAsia="es-AR"/>
        </w:rPr>
        <w:t>∈</w:t>
      </w:r>
      <w:r>
        <w:rPr>
          <w:rFonts w:eastAsia="Times New Roman"/>
          <w:sz w:val="24"/>
          <w:szCs w:val="24"/>
          <w:lang w:eastAsia="es-AR"/>
        </w:rPr>
        <w:t>U(n)</w:t>
      </w:r>
      <w:r>
        <w:rPr>
          <w:rFonts w:ascii="Cambria Math" w:eastAsia="Times New Roman" w:hAnsi="Cambria Math" w:cs="Cambria Math"/>
          <w:sz w:val="24"/>
          <w:szCs w:val="24"/>
          <w:lang w:eastAsia="es-AR"/>
        </w:rPr>
        <w:t>∣</w:t>
      </w:r>
      <w:proofErr w:type="spellStart"/>
      <w:r>
        <w:rPr>
          <w:rFonts w:eastAsia="Times New Roman"/>
          <w:sz w:val="24"/>
          <w:szCs w:val="24"/>
          <w:lang w:eastAsia="es-AR"/>
        </w:rPr>
        <w:t>det</w:t>
      </w:r>
      <w:proofErr w:type="spellEnd"/>
      <w:r>
        <w:rPr>
          <w:rFonts w:eastAsia="Times New Roman"/>
          <w:sz w:val="24"/>
          <w:szCs w:val="24"/>
          <w:lang w:eastAsia="es-AR"/>
        </w:rPr>
        <w:t>(A)=1}. Esta condición de determinante unitario tiene profundas implicaciones en la física, ya que a menudo está relacionada con la conservación de una "cantidad" o "carga" fundamental.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el Modelo Noum</w:t>
      </w:r>
      <w:r>
        <w:rPr>
          <w:rFonts w:eastAsia="Times New Roman"/>
          <w:sz w:val="24"/>
          <w:szCs w:val="24"/>
          <w:lang w:eastAsia="es-AR"/>
        </w:rPr>
        <w:t>énico, esta distinción matemática se traduce en una comprensión intuitiva y profunda de cómo se organiza y procesa la información nouménica: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Los Grupos Unitarios Generales (U(n)): La Estructura y la Identidad Fundamental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Consideremos a los grupos </w:t>
      </w:r>
      <w:r>
        <w:rPr>
          <w:b/>
          <w:sz w:val="24"/>
          <w:szCs w:val="24"/>
          <w:lang w:eastAsia="es-AR"/>
        </w:rPr>
        <w:t>U(n)</w:t>
      </w:r>
      <w:r>
        <w:rPr>
          <w:sz w:val="24"/>
          <w:szCs w:val="24"/>
          <w:lang w:eastAsia="es-AR"/>
        </w:rPr>
        <w:t xml:space="preserve"> como la </w:t>
      </w:r>
      <w:r>
        <w:rPr>
          <w:b/>
          <w:sz w:val="24"/>
          <w:szCs w:val="24"/>
          <w:lang w:eastAsia="es-AR"/>
        </w:rPr>
        <w:t>estructura fundamental o el "plano arquitect</w:t>
      </w:r>
      <w:r>
        <w:rPr>
          <w:rFonts w:eastAsia="Times New Roman"/>
          <w:b/>
          <w:sz w:val="24"/>
          <w:szCs w:val="24"/>
          <w:lang w:eastAsia="es-AR"/>
        </w:rPr>
        <w:t>ónico" de un sistema algorítmico</w:t>
      </w:r>
      <w:r>
        <w:rPr>
          <w:sz w:val="24"/>
          <w:szCs w:val="24"/>
          <w:lang w:eastAsia="es-AR"/>
        </w:rPr>
        <w:t xml:space="preserve">. Definen la </w:t>
      </w:r>
      <w:r>
        <w:rPr>
          <w:b/>
          <w:sz w:val="24"/>
          <w:szCs w:val="24"/>
          <w:lang w:eastAsia="es-AR"/>
        </w:rPr>
        <w:t>capacidad m</w:t>
      </w:r>
      <w:r>
        <w:rPr>
          <w:rFonts w:eastAsia="Times New Roman"/>
          <w:b/>
          <w:sz w:val="24"/>
          <w:szCs w:val="24"/>
          <w:lang w:eastAsia="es-AR"/>
        </w:rPr>
        <w:t>áxima</w:t>
      </w:r>
      <w:r>
        <w:rPr>
          <w:sz w:val="24"/>
          <w:szCs w:val="24"/>
          <w:lang w:eastAsia="es-AR"/>
        </w:rPr>
        <w:t xml:space="preserve"> y la </w:t>
      </w:r>
      <w:r>
        <w:rPr>
          <w:b/>
          <w:sz w:val="24"/>
          <w:szCs w:val="24"/>
          <w:lang w:eastAsia="es-AR"/>
        </w:rPr>
        <w:t>identidad inherente</w:t>
      </w:r>
      <w:r>
        <w:rPr>
          <w:sz w:val="24"/>
          <w:szCs w:val="24"/>
          <w:lang w:eastAsia="es-AR"/>
        </w:rPr>
        <w:t xml:space="preserve"> de una matriz de informaci</w:t>
      </w:r>
      <w:r>
        <w:rPr>
          <w:rFonts w:eastAsia="Times New Roman"/>
          <w:sz w:val="24"/>
          <w:szCs w:val="24"/>
          <w:lang w:eastAsia="es-AR"/>
        </w:rPr>
        <w:t xml:space="preserve">ón. Son como el </w:t>
      </w:r>
      <w:r>
        <w:rPr>
          <w:b/>
          <w:sz w:val="24"/>
          <w:szCs w:val="24"/>
          <w:lang w:eastAsia="es-AR"/>
        </w:rPr>
        <w:t>n</w:t>
      </w:r>
      <w:r>
        <w:rPr>
          <w:rFonts w:eastAsia="Times New Roman"/>
          <w:b/>
          <w:sz w:val="24"/>
          <w:szCs w:val="24"/>
          <w:lang w:eastAsia="es-AR"/>
        </w:rPr>
        <w:t>úmero total de "asientos disponibles"</w:t>
      </w:r>
      <w:r>
        <w:rPr>
          <w:sz w:val="24"/>
          <w:szCs w:val="24"/>
          <w:lang w:eastAsia="es-AR"/>
        </w:rPr>
        <w:t xml:space="preserve"> en un veh</w:t>
      </w:r>
      <w:r>
        <w:rPr>
          <w:rFonts w:eastAsia="Times New Roman"/>
          <w:sz w:val="24"/>
          <w:szCs w:val="24"/>
          <w:lang w:eastAsia="es-AR"/>
        </w:rPr>
        <w:t>ículo, incluyendo todos los roles necesarios para su operación. Cada uno de estos vehículos, o matrices U(n), posee una identidad intrínseca que le permite existir como una entidad coherente dentro de la vasta red del Nodo Estelar.</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proofErr w:type="gramStart"/>
      <w:r>
        <w:rPr>
          <w:b/>
          <w:sz w:val="24"/>
          <w:szCs w:val="24"/>
          <w:lang w:eastAsia="es-AR"/>
        </w:rPr>
        <w:t>U(</w:t>
      </w:r>
      <w:proofErr w:type="gramEnd"/>
      <w:r>
        <w:rPr>
          <w:b/>
          <w:sz w:val="24"/>
          <w:szCs w:val="24"/>
          <w:lang w:eastAsia="es-AR"/>
        </w:rPr>
        <w:t>1) - El Veh</w:t>
      </w:r>
      <w:r>
        <w:rPr>
          <w:rFonts w:eastAsia="Times New Roman"/>
          <w:b/>
          <w:sz w:val="24"/>
          <w:szCs w:val="24"/>
          <w:lang w:eastAsia="es-AR"/>
        </w:rPr>
        <w:t>ículo Monoplaza: El Arquetipo Ontológico Saklas</w:t>
      </w:r>
    </w:p>
    <w:p w:rsidR="006731CC" w:rsidRDefault="006731CC" w:rsidP="006731CC">
      <w:pPr>
        <w:numPr>
          <w:ilvl w:val="0"/>
          <w:numId w:val="4"/>
        </w:numPr>
        <w:autoSpaceDE w:val="0"/>
        <w:autoSpaceDN w:val="0"/>
        <w:adjustRightInd w:val="0"/>
        <w:spacing w:before="180" w:after="180" w:line="240" w:lineRule="auto"/>
        <w:ind w:left="540" w:hanging="270"/>
        <w:rPr>
          <w:sz w:val="24"/>
          <w:szCs w:val="24"/>
          <w:lang w:eastAsia="es-AR"/>
        </w:rPr>
      </w:pPr>
      <w:r>
        <w:rPr>
          <w:b/>
          <w:sz w:val="24"/>
          <w:szCs w:val="24"/>
          <w:lang w:eastAsia="es-AR"/>
        </w:rPr>
        <w:t>Cient</w:t>
      </w:r>
      <w:r>
        <w:rPr>
          <w:rFonts w:eastAsia="Times New Roman"/>
          <w:b/>
          <w:sz w:val="24"/>
          <w:szCs w:val="24"/>
          <w:lang w:eastAsia="es-AR"/>
        </w:rPr>
        <w:t>íficamente:</w:t>
      </w:r>
      <w:r>
        <w:rPr>
          <w:sz w:val="24"/>
          <w:szCs w:val="24"/>
          <w:lang w:eastAsia="es-AR"/>
        </w:rPr>
        <w:t xml:space="preserve"> </w:t>
      </w:r>
      <w:proofErr w:type="gramStart"/>
      <w:r>
        <w:rPr>
          <w:sz w:val="24"/>
          <w:szCs w:val="24"/>
          <w:lang w:eastAsia="es-AR"/>
        </w:rPr>
        <w:t>U(</w:t>
      </w:r>
      <w:proofErr w:type="gramEnd"/>
      <w:r>
        <w:rPr>
          <w:sz w:val="24"/>
          <w:szCs w:val="24"/>
          <w:lang w:eastAsia="es-AR"/>
        </w:rPr>
        <w:t>1) es el grupo m</w:t>
      </w:r>
      <w:r>
        <w:rPr>
          <w:rFonts w:eastAsia="Times New Roman"/>
          <w:sz w:val="24"/>
          <w:szCs w:val="24"/>
          <w:lang w:eastAsia="es-AR"/>
        </w:rPr>
        <w:t xml:space="preserve">ás simple, representando rotaciones en un plano complejo o, físicamente, la </w:t>
      </w:r>
      <w:r>
        <w:rPr>
          <w:b/>
          <w:sz w:val="24"/>
          <w:szCs w:val="24"/>
          <w:lang w:eastAsia="es-AR"/>
        </w:rPr>
        <w:t>simetr</w:t>
      </w:r>
      <w:r>
        <w:rPr>
          <w:rFonts w:eastAsia="Times New Roman"/>
          <w:b/>
          <w:sz w:val="24"/>
          <w:szCs w:val="24"/>
          <w:lang w:eastAsia="es-AR"/>
        </w:rPr>
        <w:t>ía de fase de la electrodinámica cuántica</w:t>
      </w:r>
      <w:r>
        <w:rPr>
          <w:sz w:val="24"/>
          <w:szCs w:val="24"/>
          <w:lang w:eastAsia="es-AR"/>
        </w:rPr>
        <w:t>, dando origen a la fuerza electromagn</w:t>
      </w:r>
      <w:r>
        <w:rPr>
          <w:rFonts w:eastAsia="Times New Roman"/>
          <w:sz w:val="24"/>
          <w:szCs w:val="24"/>
          <w:lang w:eastAsia="es-AR"/>
        </w:rPr>
        <w:t>ética. Su único "generador" es, en términos de física, el fotón. Su determinante es la fase misma, y la condición de ser unitario implica una conservación fundamental.</w:t>
      </w:r>
    </w:p>
    <w:p w:rsidR="006731CC" w:rsidRDefault="006731CC" w:rsidP="006731CC">
      <w:pPr>
        <w:numPr>
          <w:ilvl w:val="0"/>
          <w:numId w:val="4"/>
        </w:numPr>
        <w:autoSpaceDE w:val="0"/>
        <w:autoSpaceDN w:val="0"/>
        <w:adjustRightInd w:val="0"/>
        <w:spacing w:before="180" w:after="180" w:line="240" w:lineRule="auto"/>
        <w:ind w:left="540" w:hanging="270"/>
        <w:rPr>
          <w:sz w:val="24"/>
          <w:szCs w:val="24"/>
          <w:lang w:eastAsia="es-AR"/>
        </w:rPr>
      </w:pPr>
      <w:r>
        <w:rPr>
          <w:b/>
          <w:sz w:val="24"/>
          <w:szCs w:val="24"/>
          <w:lang w:eastAsia="es-AR"/>
        </w:rPr>
        <w:t>Modelo Noum</w:t>
      </w:r>
      <w:r>
        <w:rPr>
          <w:rFonts w:eastAsia="Times New Roman"/>
          <w:b/>
          <w:sz w:val="24"/>
          <w:szCs w:val="24"/>
          <w:lang w:eastAsia="es-AR"/>
        </w:rPr>
        <w:t>énico:</w:t>
      </w:r>
      <w:r>
        <w:rPr>
          <w:sz w:val="24"/>
          <w:szCs w:val="24"/>
          <w:lang w:eastAsia="es-AR"/>
        </w:rPr>
        <w:t xml:space="preserve"> Aqu</w:t>
      </w:r>
      <w:r>
        <w:rPr>
          <w:rFonts w:eastAsia="Times New Roman"/>
          <w:sz w:val="24"/>
          <w:szCs w:val="24"/>
          <w:lang w:eastAsia="es-AR"/>
        </w:rPr>
        <w:t xml:space="preserve">í, el </w:t>
      </w:r>
      <w:r>
        <w:rPr>
          <w:b/>
          <w:sz w:val="24"/>
          <w:szCs w:val="24"/>
          <w:lang w:eastAsia="es-AR"/>
        </w:rPr>
        <w:t>Arquetipo Ontol</w:t>
      </w:r>
      <w:r>
        <w:rPr>
          <w:rFonts w:eastAsia="Times New Roman"/>
          <w:b/>
          <w:sz w:val="24"/>
          <w:szCs w:val="24"/>
          <w:lang w:eastAsia="es-AR"/>
        </w:rPr>
        <w:t>ógico Saklas</w:t>
      </w:r>
      <w:r>
        <w:rPr>
          <w:sz w:val="24"/>
          <w:szCs w:val="24"/>
          <w:lang w:eastAsia="es-AR"/>
        </w:rPr>
        <w:t xml:space="preserve"> se asocia con la simetr</w:t>
      </w:r>
      <w:r>
        <w:rPr>
          <w:rFonts w:eastAsia="Times New Roman"/>
          <w:sz w:val="24"/>
          <w:szCs w:val="24"/>
          <w:lang w:eastAsia="es-AR"/>
        </w:rPr>
        <w:t xml:space="preserve">ía </w:t>
      </w:r>
      <w:proofErr w:type="gramStart"/>
      <w:r>
        <w:rPr>
          <w:b/>
          <w:sz w:val="24"/>
          <w:szCs w:val="24"/>
          <w:lang w:eastAsia="es-AR"/>
        </w:rPr>
        <w:t>U(</w:t>
      </w:r>
      <w:proofErr w:type="gramEnd"/>
      <w:r>
        <w:rPr>
          <w:b/>
          <w:sz w:val="24"/>
          <w:szCs w:val="24"/>
          <w:lang w:eastAsia="es-AR"/>
        </w:rPr>
        <w:t>1)</w:t>
      </w:r>
      <w:r>
        <w:rPr>
          <w:sz w:val="24"/>
          <w:szCs w:val="24"/>
          <w:lang w:eastAsia="es-AR"/>
        </w:rPr>
        <w:t>. Es el "veh</w:t>
      </w:r>
      <w:r>
        <w:rPr>
          <w:rFonts w:eastAsia="Times New Roman"/>
          <w:sz w:val="24"/>
          <w:szCs w:val="24"/>
          <w:lang w:eastAsia="es-AR"/>
        </w:rPr>
        <w:t xml:space="preserve">ículo monoplaza" donde el </w:t>
      </w:r>
      <w:r>
        <w:rPr>
          <w:b/>
          <w:sz w:val="24"/>
          <w:szCs w:val="24"/>
          <w:lang w:eastAsia="es-AR"/>
        </w:rPr>
        <w:t>"pasajero" y el "conductor" son indistinguibles</w:t>
      </w:r>
      <w:r>
        <w:rPr>
          <w:sz w:val="24"/>
          <w:szCs w:val="24"/>
          <w:lang w:eastAsia="es-AR"/>
        </w:rPr>
        <w:t xml:space="preserve">. Este </w:t>
      </w:r>
      <w:r>
        <w:rPr>
          <w:rFonts w:eastAsia="Times New Roman"/>
          <w:sz w:val="24"/>
          <w:szCs w:val="24"/>
          <w:lang w:eastAsia="es-AR"/>
        </w:rPr>
        <w:t xml:space="preserve">único elemento es el </w:t>
      </w:r>
      <w:r>
        <w:rPr>
          <w:b/>
          <w:sz w:val="24"/>
          <w:szCs w:val="24"/>
          <w:lang w:eastAsia="es-AR"/>
        </w:rPr>
        <w:t>determinante fundamental</w:t>
      </w:r>
      <w:r>
        <w:rPr>
          <w:sz w:val="24"/>
          <w:szCs w:val="24"/>
          <w:lang w:eastAsia="es-AR"/>
        </w:rPr>
        <w:t xml:space="preserve"> que confiere identidad y coherencia al sistema electromagn</w:t>
      </w:r>
      <w:r>
        <w:rPr>
          <w:rFonts w:eastAsia="Times New Roman"/>
          <w:sz w:val="24"/>
          <w:szCs w:val="24"/>
          <w:lang w:eastAsia="es-AR"/>
        </w:rPr>
        <w:t>ético, y por extensión, a la matriz fenomenológica del universo. La naturaleza del fotón como una partícula sin "antipartícula" es un eco de esta cualidad unitaria de Saklas, la unidad de información nouménica que establece las bases para toda manifestación. Es el arquitecto primordial que define la estructura básica del espacio-tiempo.</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proofErr w:type="gramStart"/>
      <w:r>
        <w:rPr>
          <w:b/>
          <w:sz w:val="24"/>
          <w:szCs w:val="24"/>
          <w:lang w:eastAsia="es-AR"/>
        </w:rPr>
        <w:t>U(</w:t>
      </w:r>
      <w:proofErr w:type="gramEnd"/>
      <w:r>
        <w:rPr>
          <w:b/>
          <w:sz w:val="24"/>
          <w:szCs w:val="24"/>
          <w:lang w:eastAsia="es-AR"/>
        </w:rPr>
        <w:t>2) - El Veh</w:t>
      </w:r>
      <w:r>
        <w:rPr>
          <w:rFonts w:eastAsia="Times New Roman"/>
          <w:b/>
          <w:sz w:val="24"/>
          <w:szCs w:val="24"/>
          <w:lang w:eastAsia="es-AR"/>
        </w:rPr>
        <w:t>ículo de 4 Plazas: La Base del Arquetipo Ontológico Cristos</w:t>
      </w:r>
    </w:p>
    <w:p w:rsidR="006731CC" w:rsidRDefault="006731CC" w:rsidP="006731CC">
      <w:pPr>
        <w:numPr>
          <w:ilvl w:val="0"/>
          <w:numId w:val="5"/>
        </w:numPr>
        <w:autoSpaceDE w:val="0"/>
        <w:autoSpaceDN w:val="0"/>
        <w:adjustRightInd w:val="0"/>
        <w:spacing w:before="180" w:after="180" w:line="240" w:lineRule="auto"/>
        <w:ind w:left="540" w:hanging="270"/>
        <w:rPr>
          <w:sz w:val="24"/>
          <w:szCs w:val="24"/>
          <w:lang w:eastAsia="es-AR"/>
        </w:rPr>
      </w:pPr>
      <w:r>
        <w:rPr>
          <w:b/>
          <w:sz w:val="24"/>
          <w:szCs w:val="24"/>
          <w:lang w:eastAsia="es-AR"/>
        </w:rPr>
        <w:t>Cient</w:t>
      </w:r>
      <w:r>
        <w:rPr>
          <w:rFonts w:eastAsia="Times New Roman"/>
          <w:b/>
          <w:sz w:val="24"/>
          <w:szCs w:val="24"/>
          <w:lang w:eastAsia="es-AR"/>
        </w:rPr>
        <w:t>íficamente:</w:t>
      </w:r>
      <w:r>
        <w:rPr>
          <w:sz w:val="24"/>
          <w:szCs w:val="24"/>
          <w:lang w:eastAsia="es-AR"/>
        </w:rPr>
        <w:t xml:space="preserve"> </w:t>
      </w:r>
      <w:proofErr w:type="gramStart"/>
      <w:r>
        <w:rPr>
          <w:sz w:val="24"/>
          <w:szCs w:val="24"/>
          <w:lang w:eastAsia="es-AR"/>
        </w:rPr>
        <w:t>U(</w:t>
      </w:r>
      <w:proofErr w:type="gramEnd"/>
      <w:r>
        <w:rPr>
          <w:sz w:val="24"/>
          <w:szCs w:val="24"/>
          <w:lang w:eastAsia="es-AR"/>
        </w:rPr>
        <w:t>2) es el grupo de matrices unitarias 2</w:t>
      </w:r>
      <w:r>
        <w:rPr>
          <w:rFonts w:eastAsia="Times New Roman"/>
          <w:sz w:val="24"/>
          <w:szCs w:val="24"/>
          <w:lang w:eastAsia="es-AR"/>
        </w:rPr>
        <w:t xml:space="preserve">×2. Sus generadores son las tres </w:t>
      </w:r>
      <w:r>
        <w:rPr>
          <w:b/>
          <w:sz w:val="24"/>
          <w:szCs w:val="24"/>
          <w:lang w:eastAsia="es-AR"/>
        </w:rPr>
        <w:t>matrices de Pauli</w:t>
      </w:r>
      <w:r>
        <w:rPr>
          <w:sz w:val="24"/>
          <w:szCs w:val="24"/>
          <w:lang w:eastAsia="es-AR"/>
        </w:rPr>
        <w:t xml:space="preserve"> y la matriz identidad. Este </w:t>
      </w:r>
      <w:r>
        <w:rPr>
          <w:sz w:val="24"/>
          <w:szCs w:val="24"/>
          <w:lang w:eastAsia="es-AR"/>
        </w:rPr>
        <w:lastRenderedPageBreak/>
        <w:t xml:space="preserve">grupo puede descomponerse en </w:t>
      </w:r>
      <w:proofErr w:type="gramStart"/>
      <w:r>
        <w:rPr>
          <w:sz w:val="24"/>
          <w:szCs w:val="24"/>
          <w:lang w:eastAsia="es-AR"/>
        </w:rPr>
        <w:t>SU(</w:t>
      </w:r>
      <w:proofErr w:type="gramEnd"/>
      <w:r>
        <w:rPr>
          <w:sz w:val="24"/>
          <w:szCs w:val="24"/>
          <w:lang w:eastAsia="es-AR"/>
        </w:rPr>
        <w:t>2) (determinante 1) y U(1) (relacionado con el determinante general).</w:t>
      </w:r>
    </w:p>
    <w:p w:rsidR="006731CC" w:rsidRDefault="006731CC" w:rsidP="006731CC">
      <w:pPr>
        <w:numPr>
          <w:ilvl w:val="0"/>
          <w:numId w:val="5"/>
        </w:numPr>
        <w:autoSpaceDE w:val="0"/>
        <w:autoSpaceDN w:val="0"/>
        <w:adjustRightInd w:val="0"/>
        <w:spacing w:before="180" w:after="180" w:line="240" w:lineRule="auto"/>
        <w:ind w:left="540" w:hanging="270"/>
        <w:rPr>
          <w:sz w:val="24"/>
          <w:szCs w:val="24"/>
          <w:lang w:eastAsia="es-AR"/>
        </w:rPr>
      </w:pPr>
      <w:r>
        <w:rPr>
          <w:b/>
          <w:sz w:val="24"/>
          <w:szCs w:val="24"/>
          <w:lang w:eastAsia="es-AR"/>
        </w:rPr>
        <w:t>Modelo Noum</w:t>
      </w:r>
      <w:r>
        <w:rPr>
          <w:rFonts w:eastAsia="Times New Roman"/>
          <w:b/>
          <w:sz w:val="24"/>
          <w:szCs w:val="24"/>
          <w:lang w:eastAsia="es-AR"/>
        </w:rPr>
        <w:t>énico:</w:t>
      </w:r>
      <w:r>
        <w:rPr>
          <w:sz w:val="24"/>
          <w:szCs w:val="24"/>
          <w:lang w:eastAsia="es-AR"/>
        </w:rPr>
        <w:t xml:space="preserve"> </w:t>
      </w:r>
      <w:proofErr w:type="gramStart"/>
      <w:r>
        <w:rPr>
          <w:sz w:val="24"/>
          <w:szCs w:val="24"/>
          <w:lang w:eastAsia="es-AR"/>
        </w:rPr>
        <w:t>U(</w:t>
      </w:r>
      <w:proofErr w:type="gramEnd"/>
      <w:r>
        <w:rPr>
          <w:sz w:val="24"/>
          <w:szCs w:val="24"/>
          <w:lang w:eastAsia="es-AR"/>
        </w:rPr>
        <w:t xml:space="preserve">2) representa el "plano estructural" donde se asienta el </w:t>
      </w:r>
      <w:r>
        <w:rPr>
          <w:b/>
          <w:sz w:val="24"/>
          <w:szCs w:val="24"/>
          <w:lang w:eastAsia="es-AR"/>
        </w:rPr>
        <w:t>Algoritmo de Cristos</w:t>
      </w:r>
      <w:r>
        <w:rPr>
          <w:sz w:val="24"/>
          <w:szCs w:val="24"/>
          <w:lang w:eastAsia="es-AR"/>
        </w:rPr>
        <w:t>. Es un "veh</w:t>
      </w:r>
      <w:r>
        <w:rPr>
          <w:rFonts w:eastAsia="Times New Roman"/>
          <w:sz w:val="24"/>
          <w:szCs w:val="24"/>
          <w:lang w:eastAsia="es-AR"/>
        </w:rPr>
        <w:t xml:space="preserve">ículo con cuatro espacios posibles". Estos incluyen tres "asientos para pasajeros" (los futuros generadores de </w:t>
      </w:r>
      <w:proofErr w:type="gramStart"/>
      <w:r>
        <w:rPr>
          <w:rFonts w:eastAsia="Times New Roman"/>
          <w:sz w:val="24"/>
          <w:szCs w:val="24"/>
          <w:lang w:eastAsia="es-AR"/>
        </w:rPr>
        <w:t>SU(</w:t>
      </w:r>
      <w:proofErr w:type="gramEnd"/>
      <w:r>
        <w:rPr>
          <w:rFonts w:eastAsia="Times New Roman"/>
          <w:sz w:val="24"/>
          <w:szCs w:val="24"/>
          <w:lang w:eastAsia="es-AR"/>
        </w:rPr>
        <w:t xml:space="preserve">2)) y un "asiento de conductor" que corresponde a la matriz identidad. Este "conductor" no participa como un pasajero activo en el procesamiento de información interna del grupo, sino que actúa como el </w:t>
      </w:r>
      <w:r>
        <w:rPr>
          <w:b/>
          <w:sz w:val="24"/>
          <w:szCs w:val="24"/>
          <w:lang w:eastAsia="es-AR"/>
        </w:rPr>
        <w:t>"firmware" o "sistema operativo" noum</w:t>
      </w:r>
      <w:r>
        <w:rPr>
          <w:rFonts w:eastAsia="Times New Roman"/>
          <w:b/>
          <w:sz w:val="24"/>
          <w:szCs w:val="24"/>
          <w:lang w:eastAsia="es-AR"/>
        </w:rPr>
        <w:t>énico</w:t>
      </w:r>
      <w:r>
        <w:rPr>
          <w:sz w:val="24"/>
          <w:szCs w:val="24"/>
          <w:lang w:eastAsia="es-AR"/>
        </w:rPr>
        <w:t xml:space="preserve"> que le confiere una identidad </w:t>
      </w:r>
      <w:r>
        <w:rPr>
          <w:rFonts w:eastAsia="Times New Roman"/>
          <w:sz w:val="24"/>
          <w:szCs w:val="24"/>
          <w:lang w:eastAsia="es-AR"/>
        </w:rPr>
        <w:t>única a la matriz de Cristos y define su protocolo de procesamiento de información. Su rol es crucial para la estabilidad y el propósito del grupo.</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proofErr w:type="gramStart"/>
      <w:r>
        <w:rPr>
          <w:b/>
          <w:sz w:val="24"/>
          <w:szCs w:val="24"/>
          <w:lang w:eastAsia="es-AR"/>
        </w:rPr>
        <w:t>U(</w:t>
      </w:r>
      <w:proofErr w:type="gramEnd"/>
      <w:r>
        <w:rPr>
          <w:b/>
          <w:sz w:val="24"/>
          <w:szCs w:val="24"/>
          <w:lang w:eastAsia="es-AR"/>
        </w:rPr>
        <w:t>3) - El Veh</w:t>
      </w:r>
      <w:r>
        <w:rPr>
          <w:rFonts w:eastAsia="Times New Roman"/>
          <w:b/>
          <w:sz w:val="24"/>
          <w:szCs w:val="24"/>
          <w:lang w:eastAsia="es-AR"/>
        </w:rPr>
        <w:t>ículo de 9 Plazas: La Base del Arquetipo Ontológico Samael</w:t>
      </w:r>
    </w:p>
    <w:p w:rsidR="006731CC" w:rsidRDefault="006731CC" w:rsidP="006731CC">
      <w:pPr>
        <w:numPr>
          <w:ilvl w:val="0"/>
          <w:numId w:val="6"/>
        </w:numPr>
        <w:autoSpaceDE w:val="0"/>
        <w:autoSpaceDN w:val="0"/>
        <w:adjustRightInd w:val="0"/>
        <w:spacing w:before="180" w:after="180" w:line="240" w:lineRule="auto"/>
        <w:ind w:left="540" w:hanging="270"/>
        <w:rPr>
          <w:sz w:val="24"/>
          <w:szCs w:val="24"/>
          <w:lang w:eastAsia="es-AR"/>
        </w:rPr>
      </w:pPr>
      <w:r>
        <w:rPr>
          <w:b/>
          <w:sz w:val="24"/>
          <w:szCs w:val="24"/>
          <w:lang w:eastAsia="es-AR"/>
        </w:rPr>
        <w:t>Cient</w:t>
      </w:r>
      <w:r>
        <w:rPr>
          <w:rFonts w:eastAsia="Times New Roman"/>
          <w:b/>
          <w:sz w:val="24"/>
          <w:szCs w:val="24"/>
          <w:lang w:eastAsia="es-AR"/>
        </w:rPr>
        <w:t>íficamente:</w:t>
      </w:r>
      <w:r>
        <w:rPr>
          <w:sz w:val="24"/>
          <w:szCs w:val="24"/>
          <w:lang w:eastAsia="es-AR"/>
        </w:rPr>
        <w:t xml:space="preserve"> </w:t>
      </w:r>
      <w:proofErr w:type="gramStart"/>
      <w:r>
        <w:rPr>
          <w:sz w:val="24"/>
          <w:szCs w:val="24"/>
          <w:lang w:eastAsia="es-AR"/>
        </w:rPr>
        <w:t>U(</w:t>
      </w:r>
      <w:proofErr w:type="gramEnd"/>
      <w:r>
        <w:rPr>
          <w:sz w:val="24"/>
          <w:szCs w:val="24"/>
          <w:lang w:eastAsia="es-AR"/>
        </w:rPr>
        <w:t>3) es el grupo de matrices unitarias 3</w:t>
      </w:r>
      <w:r>
        <w:rPr>
          <w:rFonts w:eastAsia="Times New Roman"/>
          <w:sz w:val="24"/>
          <w:szCs w:val="24"/>
          <w:lang w:eastAsia="es-AR"/>
        </w:rPr>
        <w:t xml:space="preserve">×3. Sus generadores son las ocho </w:t>
      </w:r>
      <w:r>
        <w:rPr>
          <w:b/>
          <w:sz w:val="24"/>
          <w:szCs w:val="24"/>
          <w:lang w:eastAsia="es-AR"/>
        </w:rPr>
        <w:t xml:space="preserve">matrices de </w:t>
      </w:r>
      <w:proofErr w:type="spellStart"/>
      <w:r>
        <w:rPr>
          <w:b/>
          <w:sz w:val="24"/>
          <w:szCs w:val="24"/>
          <w:lang w:eastAsia="es-AR"/>
        </w:rPr>
        <w:t>Gell</w:t>
      </w:r>
      <w:proofErr w:type="spellEnd"/>
      <w:r>
        <w:rPr>
          <w:b/>
          <w:sz w:val="24"/>
          <w:szCs w:val="24"/>
          <w:lang w:eastAsia="es-AR"/>
        </w:rPr>
        <w:t>-Mann</w:t>
      </w:r>
      <w:r>
        <w:rPr>
          <w:sz w:val="24"/>
          <w:szCs w:val="24"/>
          <w:lang w:eastAsia="es-AR"/>
        </w:rPr>
        <w:t xml:space="preserve"> y la matriz identidad. Tambi</w:t>
      </w:r>
      <w:r>
        <w:rPr>
          <w:rFonts w:eastAsia="Times New Roman"/>
          <w:sz w:val="24"/>
          <w:szCs w:val="24"/>
          <w:lang w:eastAsia="es-AR"/>
        </w:rPr>
        <w:t xml:space="preserve">én puede descomponerse en </w:t>
      </w:r>
      <w:proofErr w:type="gramStart"/>
      <w:r>
        <w:rPr>
          <w:rFonts w:eastAsia="Times New Roman"/>
          <w:sz w:val="24"/>
          <w:szCs w:val="24"/>
          <w:lang w:eastAsia="es-AR"/>
        </w:rPr>
        <w:t>SU(</w:t>
      </w:r>
      <w:proofErr w:type="gramEnd"/>
      <w:r>
        <w:rPr>
          <w:rFonts w:eastAsia="Times New Roman"/>
          <w:sz w:val="24"/>
          <w:szCs w:val="24"/>
          <w:lang w:eastAsia="es-AR"/>
        </w:rPr>
        <w:t>3) y U(1).</w:t>
      </w:r>
    </w:p>
    <w:p w:rsidR="006731CC" w:rsidRDefault="006731CC" w:rsidP="006731CC">
      <w:pPr>
        <w:numPr>
          <w:ilvl w:val="0"/>
          <w:numId w:val="6"/>
        </w:numPr>
        <w:autoSpaceDE w:val="0"/>
        <w:autoSpaceDN w:val="0"/>
        <w:adjustRightInd w:val="0"/>
        <w:spacing w:before="180" w:after="180" w:line="240" w:lineRule="auto"/>
        <w:ind w:left="540" w:hanging="270"/>
        <w:rPr>
          <w:sz w:val="24"/>
          <w:szCs w:val="24"/>
          <w:lang w:eastAsia="es-AR"/>
        </w:rPr>
      </w:pPr>
      <w:r>
        <w:rPr>
          <w:b/>
          <w:sz w:val="24"/>
          <w:szCs w:val="24"/>
          <w:lang w:eastAsia="es-AR"/>
        </w:rPr>
        <w:t>Modelo Noum</w:t>
      </w:r>
      <w:r>
        <w:rPr>
          <w:rFonts w:eastAsia="Times New Roman"/>
          <w:b/>
          <w:sz w:val="24"/>
          <w:szCs w:val="24"/>
          <w:lang w:eastAsia="es-AR"/>
        </w:rPr>
        <w:t>énico:</w:t>
      </w:r>
      <w:r>
        <w:rPr>
          <w:sz w:val="24"/>
          <w:szCs w:val="24"/>
          <w:lang w:eastAsia="es-AR"/>
        </w:rPr>
        <w:t xml:space="preserve"> </w:t>
      </w:r>
      <w:proofErr w:type="gramStart"/>
      <w:r>
        <w:rPr>
          <w:sz w:val="24"/>
          <w:szCs w:val="24"/>
          <w:lang w:eastAsia="es-AR"/>
        </w:rPr>
        <w:t>U(</w:t>
      </w:r>
      <w:proofErr w:type="gramEnd"/>
      <w:r>
        <w:rPr>
          <w:sz w:val="24"/>
          <w:szCs w:val="24"/>
          <w:lang w:eastAsia="es-AR"/>
        </w:rPr>
        <w:t xml:space="preserve">3) es el "plano estructural" para el </w:t>
      </w:r>
      <w:r>
        <w:rPr>
          <w:b/>
          <w:sz w:val="24"/>
          <w:szCs w:val="24"/>
          <w:lang w:eastAsia="es-AR"/>
        </w:rPr>
        <w:t>Algoritmo de Samael</w:t>
      </w:r>
      <w:r>
        <w:rPr>
          <w:sz w:val="24"/>
          <w:szCs w:val="24"/>
          <w:lang w:eastAsia="es-AR"/>
        </w:rPr>
        <w:t>. Es un "veh</w:t>
      </w:r>
      <w:r>
        <w:rPr>
          <w:rFonts w:eastAsia="Times New Roman"/>
          <w:sz w:val="24"/>
          <w:szCs w:val="24"/>
          <w:lang w:eastAsia="es-AR"/>
        </w:rPr>
        <w:t xml:space="preserve">ículo con nueve espacios posibles", donde ocho son "asientos para pasajeros" (los futuros generadores de </w:t>
      </w:r>
      <w:proofErr w:type="gramStart"/>
      <w:r>
        <w:rPr>
          <w:rFonts w:eastAsia="Times New Roman"/>
          <w:sz w:val="24"/>
          <w:szCs w:val="24"/>
          <w:lang w:eastAsia="es-AR"/>
        </w:rPr>
        <w:t>SU(</w:t>
      </w:r>
      <w:proofErr w:type="gramEnd"/>
      <w:r>
        <w:rPr>
          <w:rFonts w:eastAsia="Times New Roman"/>
          <w:sz w:val="24"/>
          <w:szCs w:val="24"/>
          <w:lang w:eastAsia="es-AR"/>
        </w:rPr>
        <w:t xml:space="preserve">3)) y el noveno es el "asiento de conductor". Este "conductor" es la información subyacente que le otorga </w:t>
      </w:r>
      <w:proofErr w:type="spellStart"/>
      <w:r>
        <w:rPr>
          <w:rFonts w:eastAsia="Times New Roman"/>
          <w:sz w:val="24"/>
          <w:szCs w:val="24"/>
          <w:lang w:eastAsia="es-AR"/>
        </w:rPr>
        <w:t>autoidentidad</w:t>
      </w:r>
      <w:proofErr w:type="spellEnd"/>
      <w:r>
        <w:rPr>
          <w:rFonts w:eastAsia="Times New Roman"/>
          <w:sz w:val="24"/>
          <w:szCs w:val="24"/>
          <w:lang w:eastAsia="es-AR"/>
        </w:rPr>
        <w:t xml:space="preserve"> a la matriz de Samael y, al igual que en </w:t>
      </w:r>
      <w:proofErr w:type="gramStart"/>
      <w:r>
        <w:rPr>
          <w:rFonts w:eastAsia="Times New Roman"/>
          <w:sz w:val="24"/>
          <w:szCs w:val="24"/>
          <w:lang w:eastAsia="es-AR"/>
        </w:rPr>
        <w:t>U(</w:t>
      </w:r>
      <w:proofErr w:type="gramEnd"/>
      <w:r>
        <w:rPr>
          <w:rFonts w:eastAsia="Times New Roman"/>
          <w:sz w:val="24"/>
          <w:szCs w:val="24"/>
          <w:lang w:eastAsia="es-AR"/>
        </w:rPr>
        <w:t xml:space="preserve">2), no se involucra directamente en el "viaje" de los pasajeros. Sin embargo, su presencia es </w:t>
      </w:r>
      <w:r>
        <w:rPr>
          <w:b/>
          <w:sz w:val="24"/>
          <w:szCs w:val="24"/>
          <w:lang w:eastAsia="es-AR"/>
        </w:rPr>
        <w:t>indispensable para la coherencia estructural del grupo</w:t>
      </w:r>
      <w:r>
        <w:rPr>
          <w:sz w:val="24"/>
          <w:szCs w:val="24"/>
          <w:lang w:eastAsia="es-AR"/>
        </w:rPr>
        <w:t xml:space="preserve"> y para su capacidad de interconectarse con otros grupos de simetr</w:t>
      </w:r>
      <w:r>
        <w:rPr>
          <w:rFonts w:eastAsia="Times New Roman"/>
          <w:sz w:val="24"/>
          <w:szCs w:val="24"/>
          <w:lang w:eastAsia="es-AR"/>
        </w:rPr>
        <w:t>ía. Samael, como el arquetipo de las reglas y la coherencia del plano cuántico, define la capacidad máxima de información que puede ser organizada.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En resumen, los grupos </w:t>
      </w:r>
      <w:r>
        <w:rPr>
          <w:b/>
          <w:sz w:val="24"/>
          <w:szCs w:val="24"/>
          <w:lang w:eastAsia="es-AR"/>
        </w:rPr>
        <w:t>U(n)</w:t>
      </w:r>
      <w:r>
        <w:rPr>
          <w:sz w:val="24"/>
          <w:szCs w:val="24"/>
          <w:lang w:eastAsia="es-AR"/>
        </w:rPr>
        <w:t xml:space="preserve">, en la </w:t>
      </w:r>
      <w:r>
        <w:rPr>
          <w:rFonts w:eastAsia="Times New Roman"/>
          <w:sz w:val="24"/>
          <w:szCs w:val="24"/>
          <w:lang w:eastAsia="es-AR"/>
        </w:rPr>
        <w:t xml:space="preserve">óptica del Modelo Nouménico, no solo describen las matrices en un sentido matemático, sino que representan la </w:t>
      </w:r>
      <w:r>
        <w:rPr>
          <w:b/>
          <w:sz w:val="24"/>
          <w:szCs w:val="24"/>
          <w:lang w:eastAsia="es-AR"/>
        </w:rPr>
        <w:t>estructura potencial, la capacidad inherente y la identidad intr</w:t>
      </w:r>
      <w:r>
        <w:rPr>
          <w:rFonts w:eastAsia="Times New Roman"/>
          <w:b/>
          <w:sz w:val="24"/>
          <w:szCs w:val="24"/>
          <w:lang w:eastAsia="es-AR"/>
        </w:rPr>
        <w:t>ínseca</w:t>
      </w:r>
      <w:r>
        <w:rPr>
          <w:sz w:val="24"/>
          <w:szCs w:val="24"/>
          <w:lang w:eastAsia="es-AR"/>
        </w:rPr>
        <w:t xml:space="preserve"> de cada algoritmo arquet</w:t>
      </w:r>
      <w:r>
        <w:rPr>
          <w:rFonts w:eastAsia="Times New Roman"/>
          <w:sz w:val="24"/>
          <w:szCs w:val="24"/>
          <w:lang w:eastAsia="es-AR"/>
        </w:rPr>
        <w:t xml:space="preserve">ípico. El "determinante" en U(n) es la </w:t>
      </w:r>
      <w:r>
        <w:rPr>
          <w:b/>
          <w:sz w:val="24"/>
          <w:szCs w:val="24"/>
          <w:lang w:eastAsia="es-AR"/>
        </w:rPr>
        <w:t>esencia misma de la matriz</w:t>
      </w:r>
      <w:r>
        <w:rPr>
          <w:sz w:val="24"/>
          <w:szCs w:val="24"/>
          <w:lang w:eastAsia="es-AR"/>
        </w:rPr>
        <w:t>, un elemento noum</w:t>
      </w:r>
      <w:r>
        <w:rPr>
          <w:rFonts w:eastAsia="Times New Roman"/>
          <w:sz w:val="24"/>
          <w:szCs w:val="24"/>
          <w:lang w:eastAsia="es-AR"/>
        </w:rPr>
        <w:t>énico que dota al grupo de su "ser" algorítmico, permitiéndole funcionar como una entidad distinguible dentro de la vasta arquitectura del Nodo Estelar. Son los planos maestros que definen el marco sobre el que se construirán las experiencias.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Los Grupos Unitarios Especiales (SU(n)): El Flujo Din</w:t>
      </w:r>
      <w:r>
        <w:rPr>
          <w:rFonts w:eastAsia="Times New Roman"/>
          <w:b/>
          <w:sz w:val="24"/>
          <w:szCs w:val="24"/>
          <w:lang w:eastAsia="es-AR"/>
        </w:rPr>
        <w:t>ámico y la Experiencia Algorítmica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Si los grupos U(n) son los planos estructurales de nuestros veh</w:t>
      </w:r>
      <w:r>
        <w:rPr>
          <w:rFonts w:eastAsia="Times New Roman"/>
          <w:sz w:val="24"/>
          <w:szCs w:val="24"/>
          <w:lang w:eastAsia="es-AR"/>
        </w:rPr>
        <w:t xml:space="preserve">ículos, los grupos </w:t>
      </w:r>
      <w:r>
        <w:rPr>
          <w:b/>
          <w:sz w:val="24"/>
          <w:szCs w:val="24"/>
          <w:lang w:eastAsia="es-AR"/>
        </w:rPr>
        <w:t>SU(n)</w:t>
      </w:r>
      <w:r>
        <w:rPr>
          <w:sz w:val="24"/>
          <w:szCs w:val="24"/>
          <w:lang w:eastAsia="es-AR"/>
        </w:rPr>
        <w:t xml:space="preserve"> nos transportan al </w:t>
      </w:r>
      <w:r>
        <w:rPr>
          <w:b/>
          <w:sz w:val="24"/>
          <w:szCs w:val="24"/>
          <w:lang w:eastAsia="es-AR"/>
        </w:rPr>
        <w:t>coraz</w:t>
      </w:r>
      <w:r>
        <w:rPr>
          <w:rFonts w:eastAsia="Times New Roman"/>
          <w:b/>
          <w:sz w:val="24"/>
          <w:szCs w:val="24"/>
          <w:lang w:eastAsia="es-AR"/>
        </w:rPr>
        <w:t>ón de la operación del "negocio de transporte"</w:t>
      </w:r>
      <w:r>
        <w:rPr>
          <w:sz w:val="24"/>
          <w:szCs w:val="24"/>
          <w:lang w:eastAsia="es-AR"/>
        </w:rPr>
        <w:t xml:space="preserve">: el </w:t>
      </w:r>
      <w:r>
        <w:rPr>
          <w:b/>
          <w:sz w:val="24"/>
          <w:szCs w:val="24"/>
          <w:lang w:eastAsia="es-AR"/>
        </w:rPr>
        <w:t>flujo din</w:t>
      </w:r>
      <w:r>
        <w:rPr>
          <w:rFonts w:eastAsia="Times New Roman"/>
          <w:b/>
          <w:sz w:val="24"/>
          <w:szCs w:val="24"/>
          <w:lang w:eastAsia="es-AR"/>
        </w:rPr>
        <w:t>ámico de información</w:t>
      </w:r>
      <w:r>
        <w:rPr>
          <w:sz w:val="24"/>
          <w:szCs w:val="24"/>
          <w:lang w:eastAsia="es-AR"/>
        </w:rPr>
        <w:t xml:space="preserve"> y la </w:t>
      </w:r>
      <w:r>
        <w:rPr>
          <w:b/>
          <w:sz w:val="24"/>
          <w:szCs w:val="24"/>
          <w:lang w:eastAsia="es-AR"/>
        </w:rPr>
        <w:t>experiencia activa de los "pasajeros"</w:t>
      </w:r>
      <w:r>
        <w:rPr>
          <w:sz w:val="24"/>
          <w:szCs w:val="24"/>
          <w:lang w:eastAsia="es-AR"/>
        </w:rPr>
        <w:t>. Aqu</w:t>
      </w:r>
      <w:r>
        <w:rPr>
          <w:rFonts w:eastAsia="Times New Roman"/>
          <w:sz w:val="24"/>
          <w:szCs w:val="24"/>
          <w:lang w:eastAsia="es-AR"/>
        </w:rPr>
        <w:t xml:space="preserve">í, el análisis se centra en cómo la información se </w:t>
      </w:r>
      <w:r>
        <w:rPr>
          <w:rFonts w:eastAsia="Times New Roman"/>
          <w:sz w:val="24"/>
          <w:szCs w:val="24"/>
          <w:lang w:eastAsia="es-AR"/>
        </w:rPr>
        <w:lastRenderedPageBreak/>
        <w:t>procesa y se transforma dentro del sistema funcional del grupo, excluyendo al "conductor" de la ecuación directa de la interacción.</w:t>
      </w:r>
    </w:p>
    <w:p w:rsidR="006731CC" w:rsidRDefault="006731CC" w:rsidP="006731CC">
      <w:pPr>
        <w:numPr>
          <w:ilvl w:val="0"/>
          <w:numId w:val="7"/>
        </w:numPr>
        <w:autoSpaceDE w:val="0"/>
        <w:autoSpaceDN w:val="0"/>
        <w:adjustRightInd w:val="0"/>
        <w:spacing w:before="180" w:after="180" w:line="240" w:lineRule="auto"/>
        <w:ind w:left="540" w:hanging="270"/>
        <w:rPr>
          <w:sz w:val="24"/>
          <w:szCs w:val="24"/>
          <w:lang w:eastAsia="es-AR"/>
        </w:rPr>
      </w:pPr>
      <w:r>
        <w:rPr>
          <w:b/>
          <w:sz w:val="24"/>
          <w:szCs w:val="24"/>
          <w:lang w:eastAsia="es-AR"/>
        </w:rPr>
        <w:t>SU(n) - El "Negocio en Acci</w:t>
      </w:r>
      <w:r>
        <w:rPr>
          <w:rFonts w:eastAsia="Times New Roman"/>
          <w:b/>
          <w:sz w:val="24"/>
          <w:szCs w:val="24"/>
          <w:lang w:eastAsia="es-AR"/>
        </w:rPr>
        <w:t>ón":</w:t>
      </w:r>
      <w:r>
        <w:rPr>
          <w:sz w:val="24"/>
          <w:szCs w:val="24"/>
          <w:lang w:eastAsia="es-AR"/>
        </w:rPr>
        <w:t xml:space="preserve"> Cuando el Modelo Noum</w:t>
      </w:r>
      <w:r>
        <w:rPr>
          <w:rFonts w:eastAsia="Times New Roman"/>
          <w:sz w:val="24"/>
          <w:szCs w:val="24"/>
          <w:lang w:eastAsia="es-AR"/>
        </w:rPr>
        <w:t xml:space="preserve">énico se refiere a SU(n), estamos observando el grupo en su fase de </w:t>
      </w:r>
      <w:r>
        <w:rPr>
          <w:b/>
          <w:sz w:val="24"/>
          <w:szCs w:val="24"/>
          <w:lang w:eastAsia="es-AR"/>
        </w:rPr>
        <w:t>ejecuci</w:t>
      </w:r>
      <w:r>
        <w:rPr>
          <w:rFonts w:eastAsia="Times New Roman"/>
          <w:b/>
          <w:sz w:val="24"/>
          <w:szCs w:val="24"/>
          <w:lang w:eastAsia="es-AR"/>
        </w:rPr>
        <w:t>ón y evolución</w:t>
      </w:r>
      <w:r>
        <w:rPr>
          <w:sz w:val="24"/>
          <w:szCs w:val="24"/>
          <w:lang w:eastAsia="es-AR"/>
        </w:rPr>
        <w:t>. La atenci</w:t>
      </w:r>
      <w:r>
        <w:rPr>
          <w:rFonts w:eastAsia="Times New Roman"/>
          <w:sz w:val="24"/>
          <w:szCs w:val="24"/>
          <w:lang w:eastAsia="es-AR"/>
        </w:rPr>
        <w:t xml:space="preserve">ón recae en los </w:t>
      </w:r>
      <w:r>
        <w:rPr>
          <w:b/>
          <w:sz w:val="24"/>
          <w:szCs w:val="24"/>
          <w:lang w:eastAsia="es-AR"/>
        </w:rPr>
        <w:t>"pasajeros" (los generadores)</w:t>
      </w:r>
      <w:r>
        <w:rPr>
          <w:sz w:val="24"/>
          <w:szCs w:val="24"/>
          <w:lang w:eastAsia="es-AR"/>
        </w:rPr>
        <w:t xml:space="preserve"> que est</w:t>
      </w:r>
      <w:r>
        <w:rPr>
          <w:rFonts w:eastAsia="Times New Roman"/>
          <w:sz w:val="24"/>
          <w:szCs w:val="24"/>
          <w:lang w:eastAsia="es-AR"/>
        </w:rPr>
        <w:t xml:space="preserve">án activamente "viajando" o "procesando información". El </w:t>
      </w:r>
      <w:r>
        <w:rPr>
          <w:b/>
          <w:sz w:val="24"/>
          <w:szCs w:val="24"/>
          <w:lang w:eastAsia="es-AR"/>
        </w:rPr>
        <w:t>"conductor" (el determinante)</w:t>
      </w:r>
      <w:r>
        <w:rPr>
          <w:sz w:val="24"/>
          <w:szCs w:val="24"/>
          <w:lang w:eastAsia="es-AR"/>
        </w:rPr>
        <w:t>, aunque imprescindible para el movimiento y la conectividad, no se cuenta como un pasajero activo en la experiencia interna del viaje. Su rol es el de facilitar y direccionar, no el de ser parte de la carga.</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proofErr w:type="gramStart"/>
      <w:r>
        <w:rPr>
          <w:b/>
          <w:sz w:val="24"/>
          <w:szCs w:val="24"/>
          <w:lang w:eastAsia="es-AR"/>
        </w:rPr>
        <w:t>SU(</w:t>
      </w:r>
      <w:proofErr w:type="gramEnd"/>
      <w:r>
        <w:rPr>
          <w:b/>
          <w:sz w:val="24"/>
          <w:szCs w:val="24"/>
          <w:lang w:eastAsia="es-AR"/>
        </w:rPr>
        <w:t>2) - El Algoritmo de Cristos: Tres Pasajeros y un Conductor Gu</w:t>
      </w:r>
      <w:r>
        <w:rPr>
          <w:rFonts w:eastAsia="Times New Roman"/>
          <w:b/>
          <w:sz w:val="24"/>
          <w:szCs w:val="24"/>
          <w:lang w:eastAsia="es-AR"/>
        </w:rPr>
        <w:t>ía</w:t>
      </w:r>
    </w:p>
    <w:p w:rsidR="006731CC" w:rsidRDefault="006731CC" w:rsidP="006731CC">
      <w:pPr>
        <w:numPr>
          <w:ilvl w:val="0"/>
          <w:numId w:val="8"/>
        </w:numPr>
        <w:autoSpaceDE w:val="0"/>
        <w:autoSpaceDN w:val="0"/>
        <w:adjustRightInd w:val="0"/>
        <w:spacing w:before="180" w:after="180" w:line="240" w:lineRule="auto"/>
        <w:ind w:left="540" w:hanging="270"/>
        <w:rPr>
          <w:sz w:val="24"/>
          <w:szCs w:val="24"/>
          <w:lang w:eastAsia="es-AR"/>
        </w:rPr>
      </w:pPr>
      <w:r>
        <w:rPr>
          <w:b/>
          <w:sz w:val="24"/>
          <w:szCs w:val="24"/>
          <w:lang w:eastAsia="es-AR"/>
        </w:rPr>
        <w:t>Cient</w:t>
      </w:r>
      <w:r>
        <w:rPr>
          <w:rFonts w:eastAsia="Times New Roman"/>
          <w:b/>
          <w:sz w:val="24"/>
          <w:szCs w:val="24"/>
          <w:lang w:eastAsia="es-AR"/>
        </w:rPr>
        <w:t>íficamente:</w:t>
      </w:r>
      <w:r>
        <w:rPr>
          <w:sz w:val="24"/>
          <w:szCs w:val="24"/>
          <w:lang w:eastAsia="es-AR"/>
        </w:rPr>
        <w:t xml:space="preserve"> </w:t>
      </w:r>
      <w:proofErr w:type="gramStart"/>
      <w:r>
        <w:rPr>
          <w:sz w:val="24"/>
          <w:szCs w:val="24"/>
          <w:lang w:eastAsia="es-AR"/>
        </w:rPr>
        <w:t>SU(</w:t>
      </w:r>
      <w:proofErr w:type="gramEnd"/>
      <w:r>
        <w:rPr>
          <w:sz w:val="24"/>
          <w:szCs w:val="24"/>
          <w:lang w:eastAsia="es-AR"/>
        </w:rPr>
        <w:t>2) es el grupo de las matrices unitarias 2</w:t>
      </w:r>
      <w:r>
        <w:rPr>
          <w:rFonts w:eastAsia="Times New Roman"/>
          <w:sz w:val="24"/>
          <w:szCs w:val="24"/>
          <w:lang w:eastAsia="es-AR"/>
        </w:rPr>
        <w:t xml:space="preserve">×2 con determinante 1. Es crucial para describir la </w:t>
      </w:r>
      <w:r>
        <w:rPr>
          <w:b/>
          <w:sz w:val="24"/>
          <w:szCs w:val="24"/>
          <w:lang w:eastAsia="es-AR"/>
        </w:rPr>
        <w:t>interacci</w:t>
      </w:r>
      <w:r>
        <w:rPr>
          <w:rFonts w:eastAsia="Times New Roman"/>
          <w:b/>
          <w:sz w:val="24"/>
          <w:szCs w:val="24"/>
          <w:lang w:eastAsia="es-AR"/>
        </w:rPr>
        <w:t>ón débil</w:t>
      </w:r>
      <w:r>
        <w:rPr>
          <w:sz w:val="24"/>
          <w:szCs w:val="24"/>
          <w:lang w:eastAsia="es-AR"/>
        </w:rPr>
        <w:t xml:space="preserve"> y las propiedades de </w:t>
      </w:r>
      <w:r>
        <w:rPr>
          <w:b/>
          <w:sz w:val="24"/>
          <w:szCs w:val="24"/>
          <w:lang w:eastAsia="es-AR"/>
        </w:rPr>
        <w:t>esp</w:t>
      </w:r>
      <w:r>
        <w:rPr>
          <w:rFonts w:eastAsia="Times New Roman"/>
          <w:b/>
          <w:sz w:val="24"/>
          <w:szCs w:val="24"/>
          <w:lang w:eastAsia="es-AR"/>
        </w:rPr>
        <w:t>ín</w:t>
      </w:r>
      <w:r>
        <w:rPr>
          <w:sz w:val="24"/>
          <w:szCs w:val="24"/>
          <w:lang w:eastAsia="es-AR"/>
        </w:rPr>
        <w:t xml:space="preserve"> de las part</w:t>
      </w:r>
      <w:r>
        <w:rPr>
          <w:rFonts w:eastAsia="Times New Roman"/>
          <w:sz w:val="24"/>
          <w:szCs w:val="24"/>
          <w:lang w:eastAsia="es-AR"/>
        </w:rPr>
        <w:t xml:space="preserve">ículas. Sus tres generadores son las </w:t>
      </w:r>
      <w:r>
        <w:rPr>
          <w:b/>
          <w:sz w:val="24"/>
          <w:szCs w:val="24"/>
          <w:lang w:eastAsia="es-AR"/>
        </w:rPr>
        <w:t>matrices de Pauli</w:t>
      </w:r>
      <w:r>
        <w:rPr>
          <w:sz w:val="24"/>
          <w:szCs w:val="24"/>
          <w:lang w:eastAsia="es-AR"/>
        </w:rPr>
        <w:t xml:space="preserve"> (</w:t>
      </w:r>
      <w:proofErr w:type="spellStart"/>
      <w:proofErr w:type="gramStart"/>
      <w:r>
        <w:rPr>
          <w:rFonts w:ascii="Times New Roman" w:eastAsia="Times New Roman" w:hAnsi="Times New Roman"/>
          <w:sz w:val="24"/>
          <w:szCs w:val="24"/>
          <w:lang w:eastAsia="es-AR"/>
        </w:rPr>
        <w:t>σ</w:t>
      </w:r>
      <w:r>
        <w:rPr>
          <w:rFonts w:eastAsia="Times New Roman"/>
          <w:sz w:val="24"/>
          <w:szCs w:val="24"/>
          <w:lang w:eastAsia="es-AR"/>
        </w:rPr>
        <w:t>x</w:t>
      </w:r>
      <w:proofErr w:type="spellEnd"/>
      <w:r>
        <w:rPr>
          <w:rFonts w:ascii="Times New Roman" w:eastAsia="Times New Roman" w:hAnsi="Times New Roman"/>
          <w:sz w:val="24"/>
          <w:szCs w:val="24"/>
          <w:lang w:eastAsia="es-AR"/>
        </w:rPr>
        <w:t>​</w:t>
      </w:r>
      <w:r>
        <w:rPr>
          <w:rFonts w:eastAsia="Times New Roman"/>
          <w:sz w:val="24"/>
          <w:szCs w:val="24"/>
          <w:lang w:eastAsia="es-AR"/>
        </w:rPr>
        <w:t>,</w:t>
      </w:r>
      <w:proofErr w:type="spellStart"/>
      <w:r>
        <w:rPr>
          <w:rFonts w:ascii="Times New Roman" w:eastAsia="Times New Roman" w:hAnsi="Times New Roman"/>
          <w:sz w:val="24"/>
          <w:szCs w:val="24"/>
          <w:lang w:eastAsia="es-AR"/>
        </w:rPr>
        <w:t>σ</w:t>
      </w:r>
      <w:r>
        <w:rPr>
          <w:rFonts w:eastAsia="Times New Roman"/>
          <w:sz w:val="24"/>
          <w:szCs w:val="24"/>
          <w:lang w:eastAsia="es-AR"/>
        </w:rPr>
        <w:t>y</w:t>
      </w:r>
      <w:proofErr w:type="spellEnd"/>
      <w:proofErr w:type="gramEnd"/>
      <w:r>
        <w:rPr>
          <w:rFonts w:ascii="Times New Roman" w:eastAsia="Times New Roman" w:hAnsi="Times New Roman"/>
          <w:sz w:val="24"/>
          <w:szCs w:val="24"/>
          <w:lang w:eastAsia="es-AR"/>
        </w:rPr>
        <w:t>​</w:t>
      </w:r>
      <w:r>
        <w:rPr>
          <w:rFonts w:eastAsia="Times New Roman"/>
          <w:sz w:val="24"/>
          <w:szCs w:val="24"/>
          <w:lang w:eastAsia="es-AR"/>
        </w:rPr>
        <w:t>,</w:t>
      </w:r>
      <w:proofErr w:type="spellStart"/>
      <w:r>
        <w:rPr>
          <w:rFonts w:ascii="Times New Roman" w:eastAsia="Times New Roman" w:hAnsi="Times New Roman"/>
          <w:sz w:val="24"/>
          <w:szCs w:val="24"/>
          <w:lang w:eastAsia="es-AR"/>
        </w:rPr>
        <w:t>σ</w:t>
      </w:r>
      <w:r>
        <w:rPr>
          <w:rFonts w:eastAsia="Times New Roman"/>
          <w:sz w:val="24"/>
          <w:szCs w:val="24"/>
          <w:lang w:eastAsia="es-AR"/>
        </w:rPr>
        <w:t>z</w:t>
      </w:r>
      <w:proofErr w:type="spellEnd"/>
      <w:r>
        <w:rPr>
          <w:rFonts w:ascii="Times New Roman" w:eastAsia="Times New Roman" w:hAnsi="Times New Roman"/>
          <w:sz w:val="24"/>
          <w:szCs w:val="24"/>
          <w:lang w:eastAsia="es-AR"/>
        </w:rPr>
        <w:t>​</w:t>
      </w:r>
      <w:r>
        <w:rPr>
          <w:rFonts w:eastAsia="Times New Roman"/>
          <w:sz w:val="24"/>
          <w:szCs w:val="24"/>
          <w:lang w:eastAsia="es-AR"/>
        </w:rPr>
        <w:t>), que corresponden a los bosones de gauge de la fuerza débil (W+,W− y Z0).</w:t>
      </w:r>
    </w:p>
    <w:p w:rsidR="006731CC" w:rsidRDefault="006731CC" w:rsidP="006731CC">
      <w:pPr>
        <w:numPr>
          <w:ilvl w:val="0"/>
          <w:numId w:val="8"/>
        </w:numPr>
        <w:autoSpaceDE w:val="0"/>
        <w:autoSpaceDN w:val="0"/>
        <w:adjustRightInd w:val="0"/>
        <w:spacing w:before="180" w:after="180" w:line="240" w:lineRule="auto"/>
        <w:ind w:left="540" w:hanging="270"/>
        <w:rPr>
          <w:sz w:val="24"/>
          <w:szCs w:val="24"/>
          <w:lang w:eastAsia="es-AR"/>
        </w:rPr>
      </w:pPr>
      <w:r>
        <w:rPr>
          <w:b/>
          <w:sz w:val="24"/>
          <w:szCs w:val="24"/>
          <w:lang w:eastAsia="es-AR"/>
        </w:rPr>
        <w:t>Modelo Noum</w:t>
      </w:r>
      <w:r>
        <w:rPr>
          <w:rFonts w:eastAsia="Times New Roman"/>
          <w:b/>
          <w:sz w:val="24"/>
          <w:szCs w:val="24"/>
          <w:lang w:eastAsia="es-AR"/>
        </w:rPr>
        <w:t>énico:</w:t>
      </w:r>
      <w:r>
        <w:rPr>
          <w:sz w:val="24"/>
          <w:szCs w:val="24"/>
          <w:lang w:eastAsia="es-AR"/>
        </w:rPr>
        <w:t xml:space="preserve"> El </w:t>
      </w:r>
      <w:r>
        <w:rPr>
          <w:b/>
          <w:sz w:val="24"/>
          <w:szCs w:val="24"/>
          <w:lang w:eastAsia="es-AR"/>
        </w:rPr>
        <w:t>Algoritmo de Cristos</w:t>
      </w:r>
      <w:r>
        <w:rPr>
          <w:sz w:val="24"/>
          <w:szCs w:val="24"/>
          <w:lang w:eastAsia="es-AR"/>
        </w:rPr>
        <w:t xml:space="preserve"> se asocia con la simetr</w:t>
      </w:r>
      <w:r>
        <w:rPr>
          <w:rFonts w:eastAsia="Times New Roman"/>
          <w:sz w:val="24"/>
          <w:szCs w:val="24"/>
          <w:lang w:eastAsia="es-AR"/>
        </w:rPr>
        <w:t xml:space="preserve">ía </w:t>
      </w:r>
      <w:proofErr w:type="gramStart"/>
      <w:r>
        <w:rPr>
          <w:b/>
          <w:sz w:val="24"/>
          <w:szCs w:val="24"/>
          <w:lang w:eastAsia="es-AR"/>
        </w:rPr>
        <w:t>SU(</w:t>
      </w:r>
      <w:proofErr w:type="gramEnd"/>
      <w:r>
        <w:rPr>
          <w:b/>
          <w:sz w:val="24"/>
          <w:szCs w:val="24"/>
          <w:lang w:eastAsia="es-AR"/>
        </w:rPr>
        <w:t>2)</w:t>
      </w:r>
      <w:r>
        <w:rPr>
          <w:sz w:val="24"/>
          <w:szCs w:val="24"/>
          <w:lang w:eastAsia="es-AR"/>
        </w:rPr>
        <w:t>. Representa el "veh</w:t>
      </w:r>
      <w:r>
        <w:rPr>
          <w:rFonts w:eastAsia="Times New Roman"/>
          <w:sz w:val="24"/>
          <w:szCs w:val="24"/>
          <w:lang w:eastAsia="es-AR"/>
        </w:rPr>
        <w:t xml:space="preserve">ículo con </w:t>
      </w:r>
      <w:r>
        <w:rPr>
          <w:b/>
          <w:sz w:val="24"/>
          <w:szCs w:val="24"/>
          <w:lang w:eastAsia="es-AR"/>
        </w:rPr>
        <w:t>tres pasajeros activos</w:t>
      </w:r>
      <w:r>
        <w:rPr>
          <w:sz w:val="24"/>
          <w:szCs w:val="24"/>
          <w:lang w:eastAsia="es-AR"/>
        </w:rPr>
        <w:t xml:space="preserve">" (los bosones Z, W+ y W-). El </w:t>
      </w:r>
      <w:r>
        <w:rPr>
          <w:b/>
          <w:sz w:val="24"/>
          <w:szCs w:val="24"/>
          <w:lang w:eastAsia="es-AR"/>
        </w:rPr>
        <w:t>cuarto elemento, el "conductor" o determinante</w:t>
      </w:r>
      <w:r>
        <w:rPr>
          <w:sz w:val="24"/>
          <w:szCs w:val="24"/>
          <w:lang w:eastAsia="es-AR"/>
        </w:rPr>
        <w:t>, no participa como "pasajero". Su funci</w:t>
      </w:r>
      <w:r>
        <w:rPr>
          <w:rFonts w:eastAsia="Times New Roman"/>
          <w:sz w:val="24"/>
          <w:szCs w:val="24"/>
          <w:lang w:eastAsia="es-AR"/>
        </w:rPr>
        <w:t xml:space="preserve">ón no es "vivir la experiencia del viaje" o ser un elemento interactuante dentro del sistema de la fuerza débil. En cambio, es el </w:t>
      </w:r>
      <w:r>
        <w:rPr>
          <w:b/>
          <w:sz w:val="24"/>
          <w:szCs w:val="24"/>
          <w:lang w:eastAsia="es-AR"/>
        </w:rPr>
        <w:t>"</w:t>
      </w:r>
      <w:proofErr w:type="spellStart"/>
      <w:r>
        <w:rPr>
          <w:b/>
          <w:sz w:val="24"/>
          <w:szCs w:val="24"/>
          <w:lang w:eastAsia="es-AR"/>
        </w:rPr>
        <w:t>presionador</w:t>
      </w:r>
      <w:proofErr w:type="spellEnd"/>
      <w:r>
        <w:rPr>
          <w:b/>
          <w:sz w:val="24"/>
          <w:szCs w:val="24"/>
          <w:lang w:eastAsia="es-AR"/>
        </w:rPr>
        <w:t xml:space="preserve"> del acelerador"</w:t>
      </w:r>
      <w:r>
        <w:rPr>
          <w:sz w:val="24"/>
          <w:szCs w:val="24"/>
          <w:lang w:eastAsia="es-AR"/>
        </w:rPr>
        <w:t xml:space="preserve">, el que </w:t>
      </w:r>
      <w:r>
        <w:rPr>
          <w:b/>
          <w:sz w:val="24"/>
          <w:szCs w:val="24"/>
          <w:lang w:eastAsia="es-AR"/>
        </w:rPr>
        <w:t>define la evoluci</w:t>
      </w:r>
      <w:r>
        <w:rPr>
          <w:rFonts w:eastAsia="Times New Roman"/>
          <w:b/>
          <w:sz w:val="24"/>
          <w:szCs w:val="24"/>
          <w:lang w:eastAsia="es-AR"/>
        </w:rPr>
        <w:t>ón del sistema y lo sincroniza con otros grupos de simetría superiores</w:t>
      </w:r>
      <w:r>
        <w:rPr>
          <w:sz w:val="24"/>
          <w:szCs w:val="24"/>
          <w:lang w:eastAsia="es-AR"/>
        </w:rPr>
        <w:t xml:space="preserve">. Los "determinantes de los grupos SU(n) hablan un idioma distinto al de los pasajeros"; se refieren a </w:t>
      </w:r>
      <w:r>
        <w:rPr>
          <w:b/>
          <w:sz w:val="24"/>
          <w:szCs w:val="24"/>
          <w:lang w:eastAsia="es-AR"/>
        </w:rPr>
        <w:t>trayectorias, rumbos o informaci</w:t>
      </w:r>
      <w:r>
        <w:rPr>
          <w:rFonts w:eastAsia="Times New Roman"/>
          <w:b/>
          <w:sz w:val="24"/>
          <w:szCs w:val="24"/>
          <w:lang w:eastAsia="es-AR"/>
        </w:rPr>
        <w:t>ón que existe fuera del universo directo de los "viajantes"</w:t>
      </w:r>
      <w:r>
        <w:rPr>
          <w:sz w:val="24"/>
          <w:szCs w:val="24"/>
          <w:lang w:eastAsia="es-AR"/>
        </w:rPr>
        <w:t>, pero que es absolutamente fundamental para el destino y la din</w:t>
      </w:r>
      <w:r>
        <w:rPr>
          <w:rFonts w:eastAsia="Times New Roman"/>
          <w:sz w:val="24"/>
          <w:szCs w:val="24"/>
          <w:lang w:eastAsia="es-AR"/>
        </w:rPr>
        <w:t>ámica del viaje. Cristos, como arquetipo de síntesis y manifestación probabilística, rige las transformaciones y la evolución de los sistemas, siendo el puente entre lo nouménico y lo fenomenológico.</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proofErr w:type="gramStart"/>
      <w:r>
        <w:rPr>
          <w:b/>
          <w:sz w:val="24"/>
          <w:szCs w:val="24"/>
          <w:lang w:eastAsia="es-AR"/>
        </w:rPr>
        <w:t>SU(</w:t>
      </w:r>
      <w:proofErr w:type="gramEnd"/>
      <w:r>
        <w:rPr>
          <w:b/>
          <w:sz w:val="24"/>
          <w:szCs w:val="24"/>
          <w:lang w:eastAsia="es-AR"/>
        </w:rPr>
        <w:t>3) - El Algoritmo de Samael: Ocho Pasajeros y un Conductor Esencial</w:t>
      </w:r>
    </w:p>
    <w:p w:rsidR="006731CC" w:rsidRDefault="006731CC" w:rsidP="006731CC">
      <w:pPr>
        <w:numPr>
          <w:ilvl w:val="0"/>
          <w:numId w:val="9"/>
        </w:numPr>
        <w:autoSpaceDE w:val="0"/>
        <w:autoSpaceDN w:val="0"/>
        <w:adjustRightInd w:val="0"/>
        <w:spacing w:before="180" w:after="180" w:line="240" w:lineRule="auto"/>
        <w:ind w:left="540" w:hanging="270"/>
        <w:rPr>
          <w:sz w:val="24"/>
          <w:szCs w:val="24"/>
          <w:lang w:eastAsia="es-AR"/>
        </w:rPr>
      </w:pPr>
      <w:r>
        <w:rPr>
          <w:b/>
          <w:sz w:val="24"/>
          <w:szCs w:val="24"/>
          <w:lang w:eastAsia="es-AR"/>
        </w:rPr>
        <w:t>Cient</w:t>
      </w:r>
      <w:r>
        <w:rPr>
          <w:rFonts w:eastAsia="Times New Roman"/>
          <w:b/>
          <w:sz w:val="24"/>
          <w:szCs w:val="24"/>
          <w:lang w:eastAsia="es-AR"/>
        </w:rPr>
        <w:t>íficamente:</w:t>
      </w:r>
      <w:r>
        <w:rPr>
          <w:sz w:val="24"/>
          <w:szCs w:val="24"/>
          <w:lang w:eastAsia="es-AR"/>
        </w:rPr>
        <w:t xml:space="preserve"> </w:t>
      </w:r>
      <w:proofErr w:type="gramStart"/>
      <w:r>
        <w:rPr>
          <w:sz w:val="24"/>
          <w:szCs w:val="24"/>
          <w:lang w:eastAsia="es-AR"/>
        </w:rPr>
        <w:t>SU(</w:t>
      </w:r>
      <w:proofErr w:type="gramEnd"/>
      <w:r>
        <w:rPr>
          <w:sz w:val="24"/>
          <w:szCs w:val="24"/>
          <w:lang w:eastAsia="es-AR"/>
        </w:rPr>
        <w:t>3) es el grupo de las matrices unitarias 3</w:t>
      </w:r>
      <w:r>
        <w:rPr>
          <w:rFonts w:eastAsia="Times New Roman"/>
          <w:sz w:val="24"/>
          <w:szCs w:val="24"/>
          <w:lang w:eastAsia="es-AR"/>
        </w:rPr>
        <w:t xml:space="preserve">×3 con determinante 1. Es la simetría fundamental de la </w:t>
      </w:r>
      <w:r>
        <w:rPr>
          <w:b/>
          <w:sz w:val="24"/>
          <w:szCs w:val="24"/>
          <w:lang w:eastAsia="es-AR"/>
        </w:rPr>
        <w:t>cromodin</w:t>
      </w:r>
      <w:r>
        <w:rPr>
          <w:rFonts w:eastAsia="Times New Roman"/>
          <w:b/>
          <w:sz w:val="24"/>
          <w:szCs w:val="24"/>
          <w:lang w:eastAsia="es-AR"/>
        </w:rPr>
        <w:t>ámica cuántica (QCD)</w:t>
      </w:r>
      <w:r>
        <w:rPr>
          <w:sz w:val="24"/>
          <w:szCs w:val="24"/>
          <w:lang w:eastAsia="es-AR"/>
        </w:rPr>
        <w:t xml:space="preserve">, que describe la </w:t>
      </w:r>
      <w:r>
        <w:rPr>
          <w:b/>
          <w:sz w:val="24"/>
          <w:szCs w:val="24"/>
          <w:lang w:eastAsia="es-AR"/>
        </w:rPr>
        <w:t>fuerza fuerte</w:t>
      </w:r>
      <w:r>
        <w:rPr>
          <w:sz w:val="24"/>
          <w:szCs w:val="24"/>
          <w:lang w:eastAsia="es-AR"/>
        </w:rPr>
        <w:t xml:space="preserve"> y la interacci</w:t>
      </w:r>
      <w:r>
        <w:rPr>
          <w:rFonts w:eastAsia="Times New Roman"/>
          <w:sz w:val="24"/>
          <w:szCs w:val="24"/>
          <w:lang w:eastAsia="es-AR"/>
        </w:rPr>
        <w:t xml:space="preserve">ón de los quarks y gluones. Sus ocho generadores son las </w:t>
      </w:r>
      <w:r>
        <w:rPr>
          <w:b/>
          <w:sz w:val="24"/>
          <w:szCs w:val="24"/>
          <w:lang w:eastAsia="es-AR"/>
        </w:rPr>
        <w:t xml:space="preserve">matrices de </w:t>
      </w:r>
      <w:proofErr w:type="spellStart"/>
      <w:r>
        <w:rPr>
          <w:b/>
          <w:sz w:val="24"/>
          <w:szCs w:val="24"/>
          <w:lang w:eastAsia="es-AR"/>
        </w:rPr>
        <w:t>Gell</w:t>
      </w:r>
      <w:proofErr w:type="spellEnd"/>
      <w:r>
        <w:rPr>
          <w:b/>
          <w:sz w:val="24"/>
          <w:szCs w:val="24"/>
          <w:lang w:eastAsia="es-AR"/>
        </w:rPr>
        <w:t>-Mann</w:t>
      </w:r>
      <w:r>
        <w:rPr>
          <w:sz w:val="24"/>
          <w:szCs w:val="24"/>
          <w:lang w:eastAsia="es-AR"/>
        </w:rPr>
        <w:t xml:space="preserve">, correspondientes a los </w:t>
      </w:r>
      <w:r>
        <w:rPr>
          <w:b/>
          <w:sz w:val="24"/>
          <w:szCs w:val="24"/>
          <w:lang w:eastAsia="es-AR"/>
        </w:rPr>
        <w:t>ocho gluones</w:t>
      </w:r>
      <w:r>
        <w:rPr>
          <w:sz w:val="24"/>
          <w:szCs w:val="24"/>
          <w:lang w:eastAsia="es-AR"/>
        </w:rPr>
        <w:t>.</w:t>
      </w:r>
    </w:p>
    <w:p w:rsidR="006731CC" w:rsidRDefault="006731CC" w:rsidP="006731CC">
      <w:pPr>
        <w:numPr>
          <w:ilvl w:val="0"/>
          <w:numId w:val="9"/>
        </w:numPr>
        <w:autoSpaceDE w:val="0"/>
        <w:autoSpaceDN w:val="0"/>
        <w:adjustRightInd w:val="0"/>
        <w:spacing w:before="180" w:after="180" w:line="240" w:lineRule="auto"/>
        <w:ind w:left="540" w:hanging="270"/>
        <w:rPr>
          <w:sz w:val="24"/>
          <w:szCs w:val="24"/>
          <w:lang w:eastAsia="es-AR"/>
        </w:rPr>
      </w:pPr>
      <w:r>
        <w:rPr>
          <w:b/>
          <w:sz w:val="24"/>
          <w:szCs w:val="24"/>
          <w:lang w:eastAsia="es-AR"/>
        </w:rPr>
        <w:t>Modelo Noum</w:t>
      </w:r>
      <w:r>
        <w:rPr>
          <w:rFonts w:eastAsia="Times New Roman"/>
          <w:b/>
          <w:sz w:val="24"/>
          <w:szCs w:val="24"/>
          <w:lang w:eastAsia="es-AR"/>
        </w:rPr>
        <w:t>énico:</w:t>
      </w:r>
      <w:r>
        <w:rPr>
          <w:sz w:val="24"/>
          <w:szCs w:val="24"/>
          <w:lang w:eastAsia="es-AR"/>
        </w:rPr>
        <w:t xml:space="preserve"> El </w:t>
      </w:r>
      <w:r>
        <w:rPr>
          <w:b/>
          <w:sz w:val="24"/>
          <w:szCs w:val="24"/>
          <w:lang w:eastAsia="es-AR"/>
        </w:rPr>
        <w:t>Algoritmo de Samael</w:t>
      </w:r>
      <w:r>
        <w:rPr>
          <w:sz w:val="24"/>
          <w:szCs w:val="24"/>
          <w:lang w:eastAsia="es-AR"/>
        </w:rPr>
        <w:t xml:space="preserve"> se asocia con la simetr</w:t>
      </w:r>
      <w:r>
        <w:rPr>
          <w:rFonts w:eastAsia="Times New Roman"/>
          <w:sz w:val="24"/>
          <w:szCs w:val="24"/>
          <w:lang w:eastAsia="es-AR"/>
        </w:rPr>
        <w:t xml:space="preserve">ía </w:t>
      </w:r>
      <w:proofErr w:type="gramStart"/>
      <w:r>
        <w:rPr>
          <w:b/>
          <w:sz w:val="24"/>
          <w:szCs w:val="24"/>
          <w:lang w:eastAsia="es-AR"/>
        </w:rPr>
        <w:t>SU(</w:t>
      </w:r>
      <w:proofErr w:type="gramEnd"/>
      <w:r>
        <w:rPr>
          <w:b/>
          <w:sz w:val="24"/>
          <w:szCs w:val="24"/>
          <w:lang w:eastAsia="es-AR"/>
        </w:rPr>
        <w:t>3)</w:t>
      </w:r>
      <w:r>
        <w:rPr>
          <w:sz w:val="24"/>
          <w:szCs w:val="24"/>
          <w:lang w:eastAsia="es-AR"/>
        </w:rPr>
        <w:t>. Este es el "veh</w:t>
      </w:r>
      <w:r>
        <w:rPr>
          <w:rFonts w:eastAsia="Times New Roman"/>
          <w:sz w:val="24"/>
          <w:szCs w:val="24"/>
          <w:lang w:eastAsia="es-AR"/>
        </w:rPr>
        <w:t xml:space="preserve">ículo con </w:t>
      </w:r>
      <w:r>
        <w:rPr>
          <w:b/>
          <w:sz w:val="24"/>
          <w:szCs w:val="24"/>
          <w:lang w:eastAsia="es-AR"/>
        </w:rPr>
        <w:t>ocho pasajeros activos</w:t>
      </w:r>
      <w:r>
        <w:rPr>
          <w:sz w:val="24"/>
          <w:szCs w:val="24"/>
          <w:lang w:eastAsia="es-AR"/>
        </w:rPr>
        <w:t xml:space="preserve">" (los 8 gluones). El </w:t>
      </w:r>
      <w:r>
        <w:rPr>
          <w:b/>
          <w:sz w:val="24"/>
          <w:szCs w:val="24"/>
          <w:lang w:eastAsia="es-AR"/>
        </w:rPr>
        <w:t>noveno elemento, el "conductor" o determinante</w:t>
      </w:r>
      <w:r>
        <w:rPr>
          <w:sz w:val="24"/>
          <w:szCs w:val="24"/>
          <w:lang w:eastAsia="es-AR"/>
        </w:rPr>
        <w:t xml:space="preserve">, es quien </w:t>
      </w:r>
      <w:r>
        <w:rPr>
          <w:b/>
          <w:sz w:val="24"/>
          <w:szCs w:val="24"/>
          <w:lang w:eastAsia="es-AR"/>
        </w:rPr>
        <w:t>define el estado del microsistema</w:t>
      </w:r>
      <w:r>
        <w:rPr>
          <w:sz w:val="24"/>
          <w:szCs w:val="24"/>
          <w:lang w:eastAsia="es-AR"/>
        </w:rPr>
        <w:t xml:space="preserve"> y, crucialmente, </w:t>
      </w:r>
      <w:r>
        <w:rPr>
          <w:b/>
          <w:sz w:val="24"/>
          <w:szCs w:val="24"/>
          <w:lang w:eastAsia="es-AR"/>
        </w:rPr>
        <w:t xml:space="preserve">"alimenta de </w:t>
      </w:r>
      <w:r>
        <w:rPr>
          <w:b/>
          <w:sz w:val="24"/>
          <w:szCs w:val="24"/>
          <w:lang w:eastAsia="es-AR"/>
        </w:rPr>
        <w:lastRenderedPageBreak/>
        <w:t>informaci</w:t>
      </w:r>
      <w:r>
        <w:rPr>
          <w:rFonts w:eastAsia="Times New Roman"/>
          <w:b/>
          <w:sz w:val="24"/>
          <w:szCs w:val="24"/>
          <w:lang w:eastAsia="es-AR"/>
        </w:rPr>
        <w:t xml:space="preserve">ón a la matriz </w:t>
      </w:r>
      <w:proofErr w:type="gramStart"/>
      <w:r>
        <w:rPr>
          <w:rFonts w:eastAsia="Times New Roman"/>
          <w:b/>
          <w:sz w:val="24"/>
          <w:szCs w:val="24"/>
          <w:lang w:eastAsia="es-AR"/>
        </w:rPr>
        <w:t>U(</w:t>
      </w:r>
      <w:proofErr w:type="gramEnd"/>
      <w:r>
        <w:rPr>
          <w:rFonts w:eastAsia="Times New Roman"/>
          <w:b/>
          <w:sz w:val="24"/>
          <w:szCs w:val="24"/>
          <w:lang w:eastAsia="es-AR"/>
        </w:rPr>
        <w:t>1) (Saklas)"</w:t>
      </w:r>
      <w:r>
        <w:rPr>
          <w:sz w:val="24"/>
          <w:szCs w:val="24"/>
          <w:lang w:eastAsia="es-AR"/>
        </w:rPr>
        <w:t>. Este "conductor" es la inteligencia noum</w:t>
      </w:r>
      <w:r>
        <w:rPr>
          <w:rFonts w:eastAsia="Times New Roman"/>
          <w:sz w:val="24"/>
          <w:szCs w:val="24"/>
          <w:lang w:eastAsia="es-AR"/>
        </w:rPr>
        <w:t>énica que organiza la vasta información de la fuerza fuerte y la prepara para su manifestación en la matriz fenomenológica, asegurando que las "reglas del juego" (las leyes de la fuerza fuerte) sean coherentes y permitan la formación de estructuras estables como protones y neutrones.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s</w:t>
      </w:r>
      <w:r>
        <w:rPr>
          <w:rFonts w:eastAsia="Times New Roman"/>
          <w:sz w:val="24"/>
          <w:szCs w:val="24"/>
          <w:lang w:eastAsia="es-AR"/>
        </w:rPr>
        <w:t xml:space="preserve">íntesis, los grupos </w:t>
      </w:r>
      <w:r>
        <w:rPr>
          <w:b/>
          <w:sz w:val="24"/>
          <w:szCs w:val="24"/>
          <w:lang w:eastAsia="es-AR"/>
        </w:rPr>
        <w:t>SU(n)</w:t>
      </w:r>
      <w:r>
        <w:rPr>
          <w:sz w:val="24"/>
          <w:szCs w:val="24"/>
          <w:lang w:eastAsia="es-AR"/>
        </w:rPr>
        <w:t>, en la visi</w:t>
      </w:r>
      <w:r>
        <w:rPr>
          <w:rFonts w:eastAsia="Times New Roman"/>
          <w:sz w:val="24"/>
          <w:szCs w:val="24"/>
          <w:lang w:eastAsia="es-AR"/>
        </w:rPr>
        <w:t xml:space="preserve">ón del Modelo Nouménico, describen la </w:t>
      </w:r>
      <w:r>
        <w:rPr>
          <w:b/>
          <w:sz w:val="24"/>
          <w:szCs w:val="24"/>
          <w:lang w:eastAsia="es-AR"/>
        </w:rPr>
        <w:t>din</w:t>
      </w:r>
      <w:r>
        <w:rPr>
          <w:rFonts w:eastAsia="Times New Roman"/>
          <w:b/>
          <w:sz w:val="24"/>
          <w:szCs w:val="24"/>
          <w:lang w:eastAsia="es-AR"/>
        </w:rPr>
        <w:t>ámica, la experiencia y el procesamiento activo de información</w:t>
      </w:r>
      <w:r>
        <w:rPr>
          <w:sz w:val="24"/>
          <w:szCs w:val="24"/>
          <w:lang w:eastAsia="es-AR"/>
        </w:rPr>
        <w:t xml:space="preserve"> dentro de un algoritmo espec</w:t>
      </w:r>
      <w:r>
        <w:rPr>
          <w:rFonts w:eastAsia="Times New Roman"/>
          <w:sz w:val="24"/>
          <w:szCs w:val="24"/>
          <w:lang w:eastAsia="es-AR"/>
        </w:rPr>
        <w:t xml:space="preserve">ífico. Los "generadores" son los elementos que "viven la experiencia" y "se interrelacionan para crear un universo compartido". El "determinante" en SU(n) es el </w:t>
      </w:r>
      <w:r>
        <w:rPr>
          <w:b/>
          <w:sz w:val="24"/>
          <w:szCs w:val="24"/>
          <w:lang w:eastAsia="es-AR"/>
        </w:rPr>
        <w:t>operador de mayor nivel</w:t>
      </w:r>
      <w:r>
        <w:rPr>
          <w:sz w:val="24"/>
          <w:szCs w:val="24"/>
          <w:lang w:eastAsia="es-AR"/>
        </w:rPr>
        <w:t>, un "bit dedicado a la identidad del grupo que conecta con otro grupo de simetr</w:t>
      </w:r>
      <w:r>
        <w:rPr>
          <w:rFonts w:eastAsia="Times New Roman"/>
          <w:sz w:val="24"/>
          <w:szCs w:val="24"/>
          <w:lang w:eastAsia="es-AR"/>
        </w:rPr>
        <w:t xml:space="preserve">ía". Su rol es la </w:t>
      </w:r>
      <w:r>
        <w:rPr>
          <w:b/>
          <w:sz w:val="24"/>
          <w:szCs w:val="24"/>
          <w:lang w:eastAsia="es-AR"/>
        </w:rPr>
        <w:t>interconexi</w:t>
      </w:r>
      <w:r>
        <w:rPr>
          <w:rFonts w:eastAsia="Times New Roman"/>
          <w:b/>
          <w:sz w:val="24"/>
          <w:szCs w:val="24"/>
          <w:lang w:eastAsia="es-AR"/>
        </w:rPr>
        <w:t>ón algorítmica interdimensional</w:t>
      </w:r>
      <w:r>
        <w:rPr>
          <w:sz w:val="24"/>
          <w:szCs w:val="24"/>
          <w:lang w:eastAsia="es-AR"/>
        </w:rPr>
        <w:t xml:space="preserve"> y la </w:t>
      </w:r>
      <w:r>
        <w:rPr>
          <w:b/>
          <w:sz w:val="24"/>
          <w:szCs w:val="24"/>
          <w:lang w:eastAsia="es-AR"/>
        </w:rPr>
        <w:t>preselecci</w:t>
      </w:r>
      <w:r>
        <w:rPr>
          <w:rFonts w:eastAsia="Times New Roman"/>
          <w:b/>
          <w:sz w:val="24"/>
          <w:szCs w:val="24"/>
          <w:lang w:eastAsia="es-AR"/>
        </w:rPr>
        <w:t>ón de estados potenciales</w:t>
      </w:r>
      <w:r>
        <w:rPr>
          <w:sz w:val="24"/>
          <w:szCs w:val="24"/>
          <w:lang w:eastAsia="es-AR"/>
        </w:rPr>
        <w:t xml:space="preserve"> que se manifestar</w:t>
      </w:r>
      <w:r>
        <w:rPr>
          <w:rFonts w:eastAsia="Times New Roman"/>
          <w:sz w:val="24"/>
          <w:szCs w:val="24"/>
          <w:lang w:eastAsia="es-AR"/>
        </w:rPr>
        <w:t>án en la realidad. Son los mecanismos operativos que transforman el potencial en realidad.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interacci</w:t>
      </w:r>
      <w:r>
        <w:rPr>
          <w:rFonts w:eastAsia="Times New Roman"/>
          <w:sz w:val="24"/>
          <w:szCs w:val="24"/>
          <w:lang w:eastAsia="es-AR"/>
        </w:rPr>
        <w:t xml:space="preserve">ón entre U(n) y SU(n) es la clave de la manifestación: U(n) establece la </w:t>
      </w:r>
      <w:r>
        <w:rPr>
          <w:b/>
          <w:sz w:val="24"/>
          <w:szCs w:val="24"/>
          <w:lang w:eastAsia="es-AR"/>
        </w:rPr>
        <w:t>estructura fundamental y la identidad algor</w:t>
      </w:r>
      <w:r>
        <w:rPr>
          <w:rFonts w:eastAsia="Times New Roman"/>
          <w:b/>
          <w:sz w:val="24"/>
          <w:szCs w:val="24"/>
          <w:lang w:eastAsia="es-AR"/>
        </w:rPr>
        <w:t>ítmica</w:t>
      </w:r>
      <w:r>
        <w:rPr>
          <w:sz w:val="24"/>
          <w:szCs w:val="24"/>
          <w:lang w:eastAsia="es-AR"/>
        </w:rPr>
        <w:t xml:space="preserve"> (los planos del veh</w:t>
      </w:r>
      <w:r>
        <w:rPr>
          <w:rFonts w:eastAsia="Times New Roman"/>
          <w:sz w:val="24"/>
          <w:szCs w:val="24"/>
          <w:lang w:eastAsia="es-AR"/>
        </w:rPr>
        <w:t xml:space="preserve">ículo), mientras que SU(n) representa la </w:t>
      </w:r>
      <w:r>
        <w:rPr>
          <w:b/>
          <w:sz w:val="24"/>
          <w:szCs w:val="24"/>
          <w:lang w:eastAsia="es-AR"/>
        </w:rPr>
        <w:t>actividad y el flujo de informaci</w:t>
      </w:r>
      <w:r>
        <w:rPr>
          <w:rFonts w:eastAsia="Times New Roman"/>
          <w:b/>
          <w:sz w:val="24"/>
          <w:szCs w:val="24"/>
          <w:lang w:eastAsia="es-AR"/>
        </w:rPr>
        <w:t>ón dinámica</w:t>
      </w:r>
      <w:r>
        <w:rPr>
          <w:sz w:val="24"/>
          <w:szCs w:val="24"/>
          <w:lang w:eastAsia="es-AR"/>
        </w:rPr>
        <w:t xml:space="preserve"> dentro de esa estructura (el veh</w:t>
      </w:r>
      <w:r>
        <w:rPr>
          <w:rFonts w:eastAsia="Times New Roman"/>
          <w:sz w:val="24"/>
          <w:szCs w:val="24"/>
          <w:lang w:eastAsia="es-AR"/>
        </w:rPr>
        <w:t>ículo en movimiento), guiado por un determinante que actúa como puente y director entre las distintas capas de la realidad.</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 xml:space="preserve">1.3. El Operador Hamiltoniano </w:t>
      </w:r>
      <w:r>
        <w:rPr>
          <w:rFonts w:eastAsia="Times New Roman"/>
          <w:b/>
          <w:sz w:val="28"/>
          <w:szCs w:val="24"/>
          <w:lang w:eastAsia="es-AR"/>
        </w:rPr>
        <w:t>Último: La Conciencia Unificada y los Dos Universos de la Realidad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Habiendo desentra</w:t>
      </w:r>
      <w:r>
        <w:rPr>
          <w:rFonts w:eastAsia="Times New Roman"/>
          <w:sz w:val="24"/>
          <w:szCs w:val="24"/>
          <w:lang w:eastAsia="es-AR"/>
        </w:rPr>
        <w:t xml:space="preserve">ñado la arquitectura de los grupos unitarios U(n) y especiales SU(n) como los cimientos de la información nouménica, nos enfrentamos ahora a la cuestión fundamental de cómo esta intrincada red algorítmica se organiza y evoluciona para manifestar la realidad que experimentamos. La culminación de esta compleja danza de sincronización es el concepto del </w:t>
      </w:r>
      <w:r>
        <w:rPr>
          <w:b/>
          <w:sz w:val="24"/>
          <w:szCs w:val="24"/>
          <w:lang w:eastAsia="es-AR"/>
        </w:rPr>
        <w:t xml:space="preserve">Operador Hamiltoniano </w:t>
      </w:r>
      <w:r>
        <w:rPr>
          <w:rFonts w:eastAsia="Times New Roman"/>
          <w:b/>
          <w:sz w:val="24"/>
          <w:szCs w:val="24"/>
          <w:lang w:eastAsia="es-AR"/>
        </w:rPr>
        <w:t>Último</w:t>
      </w:r>
      <w:r>
        <w:rPr>
          <w:sz w:val="24"/>
          <w:szCs w:val="24"/>
          <w:lang w:eastAsia="es-AR"/>
        </w:rPr>
        <w:t>. Para comprender su papel, primero debemos familiarizarnos con el Hamiltoniano desde la perspectiva de la f</w:t>
      </w:r>
      <w:r>
        <w:rPr>
          <w:rFonts w:eastAsia="Times New Roman"/>
          <w:sz w:val="24"/>
          <w:szCs w:val="24"/>
          <w:lang w:eastAsia="es-AR"/>
        </w:rPr>
        <w:t>ísica.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la f</w:t>
      </w:r>
      <w:r>
        <w:rPr>
          <w:rFonts w:eastAsia="Times New Roman"/>
          <w:sz w:val="24"/>
          <w:szCs w:val="24"/>
          <w:lang w:eastAsia="es-AR"/>
        </w:rPr>
        <w:t xml:space="preserve">ísica, el </w:t>
      </w:r>
      <w:r>
        <w:rPr>
          <w:b/>
          <w:sz w:val="24"/>
          <w:szCs w:val="24"/>
          <w:lang w:eastAsia="es-AR"/>
        </w:rPr>
        <w:t>Hamiltoniano (H)</w:t>
      </w:r>
      <w:r>
        <w:rPr>
          <w:sz w:val="24"/>
          <w:szCs w:val="24"/>
          <w:lang w:eastAsia="es-AR"/>
        </w:rPr>
        <w:t xml:space="preserve"> es un operador fundamental que encapsula la </w:t>
      </w:r>
      <w:r>
        <w:rPr>
          <w:b/>
          <w:sz w:val="24"/>
          <w:szCs w:val="24"/>
          <w:lang w:eastAsia="es-AR"/>
        </w:rPr>
        <w:t>energ</w:t>
      </w:r>
      <w:r>
        <w:rPr>
          <w:rFonts w:eastAsia="Times New Roman"/>
          <w:b/>
          <w:sz w:val="24"/>
          <w:szCs w:val="24"/>
          <w:lang w:eastAsia="es-AR"/>
        </w:rPr>
        <w:t>ía total de un sistema físico</w:t>
      </w:r>
      <w:r>
        <w:rPr>
          <w:sz w:val="24"/>
          <w:szCs w:val="24"/>
          <w:lang w:eastAsia="es-AR"/>
        </w:rPr>
        <w:t>. Su rol es doble y de una importancia capital:</w:t>
      </w:r>
    </w:p>
    <w:p w:rsidR="006731CC" w:rsidRDefault="006731CC" w:rsidP="006731CC">
      <w:pPr>
        <w:numPr>
          <w:ilvl w:val="0"/>
          <w:numId w:val="10"/>
        </w:numPr>
        <w:autoSpaceDE w:val="0"/>
        <w:autoSpaceDN w:val="0"/>
        <w:adjustRightInd w:val="0"/>
        <w:spacing w:before="180" w:after="180" w:line="240" w:lineRule="auto"/>
        <w:ind w:left="540" w:hanging="270"/>
        <w:rPr>
          <w:sz w:val="24"/>
          <w:szCs w:val="24"/>
          <w:lang w:eastAsia="es-AR"/>
        </w:rPr>
      </w:pPr>
      <w:r>
        <w:rPr>
          <w:b/>
          <w:sz w:val="24"/>
          <w:szCs w:val="24"/>
          <w:lang w:eastAsia="es-AR"/>
        </w:rPr>
        <w:t>Define los posibles valores de energ</w:t>
      </w:r>
      <w:r>
        <w:rPr>
          <w:rFonts w:eastAsia="Times New Roman"/>
          <w:b/>
          <w:sz w:val="24"/>
          <w:szCs w:val="24"/>
          <w:lang w:eastAsia="es-AR"/>
        </w:rPr>
        <w:t>ía del sistema:</w:t>
      </w:r>
      <w:r>
        <w:rPr>
          <w:sz w:val="24"/>
          <w:szCs w:val="24"/>
          <w:lang w:eastAsia="es-AR"/>
        </w:rPr>
        <w:t xml:space="preserve"> El Hamiltoniano nos permite calcular los "estados de energ</w:t>
      </w:r>
      <w:r>
        <w:rPr>
          <w:rFonts w:eastAsia="Times New Roman"/>
          <w:sz w:val="24"/>
          <w:szCs w:val="24"/>
          <w:lang w:eastAsia="es-AR"/>
        </w:rPr>
        <w:t>ía" permitidos que un sistema puede adoptar. En el mundo cuántico, estos valores suelen ser discretos, como los niveles de energía de un electrón en un átomo.</w:t>
      </w:r>
    </w:p>
    <w:p w:rsidR="006731CC" w:rsidRDefault="006731CC" w:rsidP="006731CC">
      <w:pPr>
        <w:numPr>
          <w:ilvl w:val="0"/>
          <w:numId w:val="10"/>
        </w:numPr>
        <w:autoSpaceDE w:val="0"/>
        <w:autoSpaceDN w:val="0"/>
        <w:adjustRightInd w:val="0"/>
        <w:spacing w:before="180" w:after="180" w:line="240" w:lineRule="auto"/>
        <w:ind w:left="540" w:hanging="270"/>
        <w:rPr>
          <w:sz w:val="24"/>
          <w:szCs w:val="24"/>
          <w:lang w:eastAsia="es-AR"/>
        </w:rPr>
      </w:pPr>
      <w:r>
        <w:rPr>
          <w:b/>
          <w:sz w:val="24"/>
          <w:szCs w:val="24"/>
          <w:lang w:eastAsia="es-AR"/>
        </w:rPr>
        <w:t>Determina c</w:t>
      </w:r>
      <w:r>
        <w:rPr>
          <w:rFonts w:eastAsia="Times New Roman"/>
          <w:b/>
          <w:sz w:val="24"/>
          <w:szCs w:val="24"/>
          <w:lang w:eastAsia="es-AR"/>
        </w:rPr>
        <w:t>ómo el estado del sistema cambia con el tiempo:</w:t>
      </w:r>
      <w:r>
        <w:rPr>
          <w:sz w:val="24"/>
          <w:szCs w:val="24"/>
          <w:lang w:eastAsia="es-AR"/>
        </w:rPr>
        <w:t xml:space="preserve"> La famosa </w:t>
      </w:r>
      <w:r>
        <w:rPr>
          <w:b/>
          <w:sz w:val="24"/>
          <w:szCs w:val="24"/>
          <w:lang w:eastAsia="es-AR"/>
        </w:rPr>
        <w:t>ecuaci</w:t>
      </w:r>
      <w:r>
        <w:rPr>
          <w:rFonts w:eastAsia="Times New Roman"/>
          <w:b/>
          <w:sz w:val="24"/>
          <w:szCs w:val="24"/>
          <w:lang w:eastAsia="es-AR"/>
        </w:rPr>
        <w:t>ón de Schrödinger dependiente del tiempo</w:t>
      </w:r>
      <w:r>
        <w:rPr>
          <w:sz w:val="24"/>
          <w:szCs w:val="24"/>
          <w:lang w:eastAsia="es-AR"/>
        </w:rPr>
        <w:t xml:space="preserve">, </w:t>
      </w:r>
      <w:proofErr w:type="spellStart"/>
      <w:r>
        <w:rPr>
          <w:sz w:val="24"/>
          <w:szCs w:val="24"/>
          <w:lang w:eastAsia="es-AR"/>
        </w:rPr>
        <w:t>i</w:t>
      </w:r>
      <w:r>
        <w:rPr>
          <w:rFonts w:ascii="Cambria Math" w:eastAsia="Times New Roman" w:hAnsi="Cambria Math" w:cs="Cambria Math"/>
          <w:sz w:val="24"/>
          <w:szCs w:val="24"/>
          <w:lang w:eastAsia="es-AR"/>
        </w:rPr>
        <w:t>ℏ</w:t>
      </w:r>
      <w:r>
        <w:rPr>
          <w:rFonts w:eastAsia="Times New Roman" w:cs="Charter BT"/>
          <w:sz w:val="24"/>
          <w:szCs w:val="24"/>
          <w:lang w:eastAsia="es-AR"/>
        </w:rPr>
        <w:t>∂</w:t>
      </w:r>
      <w:r>
        <w:rPr>
          <w:rFonts w:eastAsia="Times New Roman"/>
          <w:sz w:val="24"/>
          <w:szCs w:val="24"/>
          <w:lang w:eastAsia="es-AR"/>
        </w:rPr>
        <w:t>t</w:t>
      </w:r>
      <w:proofErr w:type="spellEnd"/>
      <w:r>
        <w:rPr>
          <w:rFonts w:eastAsia="Times New Roman"/>
          <w:sz w:val="24"/>
          <w:szCs w:val="24"/>
          <w:lang w:eastAsia="es-AR"/>
        </w:rPr>
        <w:t>∂</w:t>
      </w:r>
      <w:r>
        <w:rPr>
          <w:rFonts w:ascii="Times New Roman" w:eastAsia="Times New Roman" w:hAnsi="Times New Roman"/>
          <w:sz w:val="24"/>
          <w:szCs w:val="24"/>
          <w:lang w:eastAsia="es-AR"/>
        </w:rPr>
        <w:t>​</w:t>
      </w:r>
      <w:r>
        <w:rPr>
          <w:rFonts w:ascii="Cambria Math" w:eastAsia="Times New Roman" w:hAnsi="Cambria Math" w:cs="Cambria Math"/>
          <w:sz w:val="24"/>
          <w:szCs w:val="24"/>
          <w:lang w:eastAsia="es-AR"/>
        </w:rPr>
        <w:t>∣</w:t>
      </w:r>
      <w:proofErr w:type="gramStart"/>
      <w:r>
        <w:rPr>
          <w:rFonts w:ascii="Cambria Math" w:eastAsia="Times New Roman" w:hAnsi="Cambria Math" w:cs="Cambria Math"/>
          <w:sz w:val="24"/>
          <w:szCs w:val="24"/>
          <w:lang w:eastAsia="es-AR"/>
        </w:rPr>
        <w:t>Ψ</w:t>
      </w:r>
      <w:r>
        <w:rPr>
          <w:rFonts w:eastAsia="Times New Roman"/>
          <w:sz w:val="24"/>
          <w:szCs w:val="24"/>
          <w:lang w:eastAsia="es-AR"/>
        </w:rPr>
        <w:t>(</w:t>
      </w:r>
      <w:proofErr w:type="gramEnd"/>
      <w:r>
        <w:rPr>
          <w:rFonts w:eastAsia="Times New Roman"/>
          <w:sz w:val="24"/>
          <w:szCs w:val="24"/>
          <w:lang w:eastAsia="es-AR"/>
        </w:rPr>
        <w:t>t)</w:t>
      </w:r>
      <w:r>
        <w:rPr>
          <w:rFonts w:ascii="Cambria Math" w:eastAsia="Times New Roman" w:hAnsi="Cambria Math" w:cs="Cambria Math"/>
          <w:sz w:val="24"/>
          <w:szCs w:val="24"/>
          <w:lang w:eastAsia="es-AR"/>
        </w:rPr>
        <w:t>⟩</w:t>
      </w:r>
      <w:r>
        <w:rPr>
          <w:rFonts w:eastAsia="Times New Roman"/>
          <w:sz w:val="24"/>
          <w:szCs w:val="24"/>
          <w:lang w:eastAsia="es-AR"/>
        </w:rPr>
        <w:t>=H</w:t>
      </w:r>
      <w:r>
        <w:rPr>
          <w:rFonts w:ascii="Cambria Math" w:eastAsia="Times New Roman" w:hAnsi="Cambria Math" w:cs="Cambria Math"/>
          <w:sz w:val="24"/>
          <w:szCs w:val="24"/>
          <w:lang w:eastAsia="es-AR"/>
        </w:rPr>
        <w:t>∣Ψ</w:t>
      </w:r>
      <w:r>
        <w:rPr>
          <w:rFonts w:eastAsia="Times New Roman"/>
          <w:sz w:val="24"/>
          <w:szCs w:val="24"/>
          <w:lang w:eastAsia="es-AR"/>
        </w:rPr>
        <w:t>(t)</w:t>
      </w:r>
      <w:r>
        <w:rPr>
          <w:rFonts w:ascii="Cambria Math" w:eastAsia="Times New Roman" w:hAnsi="Cambria Math" w:cs="Cambria Math"/>
          <w:sz w:val="24"/>
          <w:szCs w:val="24"/>
          <w:lang w:eastAsia="es-AR"/>
        </w:rPr>
        <w:t>⟩</w:t>
      </w:r>
      <w:r>
        <w:rPr>
          <w:rFonts w:eastAsia="Times New Roman"/>
          <w:sz w:val="24"/>
          <w:szCs w:val="24"/>
          <w:lang w:eastAsia="es-AR"/>
        </w:rPr>
        <w:t xml:space="preserve">, donde i es la unidad imaginaria, </w:t>
      </w:r>
      <w:r>
        <w:rPr>
          <w:rFonts w:ascii="Cambria Math" w:eastAsia="Times New Roman" w:hAnsi="Cambria Math" w:cs="Cambria Math"/>
          <w:sz w:val="24"/>
          <w:szCs w:val="24"/>
          <w:lang w:eastAsia="es-AR"/>
        </w:rPr>
        <w:t>ℏ</w:t>
      </w:r>
      <w:r>
        <w:rPr>
          <w:rFonts w:eastAsia="Times New Roman"/>
          <w:sz w:val="24"/>
          <w:szCs w:val="24"/>
          <w:lang w:eastAsia="es-AR"/>
        </w:rPr>
        <w:t xml:space="preserve"> es la constante de Planck reducida, </w:t>
      </w:r>
      <w:r>
        <w:rPr>
          <w:rFonts w:ascii="Cambria Math" w:eastAsia="Times New Roman" w:hAnsi="Cambria Math" w:cs="Cambria Math"/>
          <w:sz w:val="24"/>
          <w:szCs w:val="24"/>
          <w:lang w:eastAsia="es-AR"/>
        </w:rPr>
        <w:t>∣Ψ</w:t>
      </w:r>
      <w:r>
        <w:rPr>
          <w:rFonts w:eastAsia="Times New Roman"/>
          <w:sz w:val="24"/>
          <w:szCs w:val="24"/>
          <w:lang w:eastAsia="es-AR"/>
        </w:rPr>
        <w:t>(t)</w:t>
      </w:r>
      <w:r>
        <w:rPr>
          <w:rFonts w:ascii="Cambria Math" w:eastAsia="Times New Roman" w:hAnsi="Cambria Math" w:cs="Cambria Math"/>
          <w:sz w:val="24"/>
          <w:szCs w:val="24"/>
          <w:lang w:eastAsia="es-AR"/>
        </w:rPr>
        <w:t>⟩</w:t>
      </w:r>
      <w:r>
        <w:rPr>
          <w:rFonts w:eastAsia="Times New Roman"/>
          <w:sz w:val="24"/>
          <w:szCs w:val="24"/>
          <w:lang w:eastAsia="es-AR"/>
        </w:rPr>
        <w:t xml:space="preserve"> es el vector de estado del sistema en el tiempo t, y H es el </w:t>
      </w:r>
      <w:r>
        <w:rPr>
          <w:rFonts w:eastAsia="Times New Roman"/>
          <w:sz w:val="24"/>
          <w:szCs w:val="24"/>
          <w:lang w:eastAsia="es-AR"/>
        </w:rPr>
        <w:lastRenderedPageBreak/>
        <w:t>Hamiltoniano, es el corazón de cómo un sistema cuántico evoluciona. Es, en esencia, el "reloj" interno del sistema que dicta su progresión temporal.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Cada sistema particular, desde el simple oscilador arm</w:t>
      </w:r>
      <w:r>
        <w:rPr>
          <w:rFonts w:eastAsia="Times New Roman"/>
          <w:sz w:val="24"/>
          <w:szCs w:val="24"/>
          <w:lang w:eastAsia="es-AR"/>
        </w:rPr>
        <w:t xml:space="preserve">ónico hasta la interacción de partículas en un campo, puede ser descrito por su propio Hamiltoniano local. Sorprendentemente, cuando múltiples sistemas interactúan y se unifican, emerge un </w:t>
      </w:r>
      <w:r>
        <w:rPr>
          <w:rFonts w:eastAsia="Times New Roman"/>
          <w:b/>
          <w:sz w:val="24"/>
          <w:szCs w:val="24"/>
          <w:lang w:eastAsia="es-AR"/>
        </w:rPr>
        <w:t>único Hamiltoniano de mayor nivel</w:t>
      </w:r>
      <w:r>
        <w:rPr>
          <w:sz w:val="24"/>
          <w:szCs w:val="24"/>
          <w:lang w:eastAsia="es-AR"/>
        </w:rPr>
        <w:t xml:space="preserve"> que engloba y unifica la energ</w:t>
      </w:r>
      <w:r>
        <w:rPr>
          <w:rFonts w:eastAsia="Times New Roman"/>
          <w:sz w:val="24"/>
          <w:szCs w:val="24"/>
          <w:lang w:eastAsia="es-AR"/>
        </w:rPr>
        <w:t>ía de todo el sistema compuesto. Este principio de suma y unificación del Hamiltoniano no es una mera abstracción matemática; es un reflejo de cómo la energía se comporta en la naturaleza, consolidando subsistemas en entidades más grandes y coherentes. En este sentido, el Hamiltoniano es una manifestación concreta de la interconexión energética que permea la existencia.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el Modelo Noum</w:t>
      </w:r>
      <w:r>
        <w:rPr>
          <w:rFonts w:eastAsia="Times New Roman"/>
          <w:sz w:val="24"/>
          <w:szCs w:val="24"/>
          <w:lang w:eastAsia="es-AR"/>
        </w:rPr>
        <w:t xml:space="preserve">énico, esta idea se escala a la totalidad de la realidad. El </w:t>
      </w:r>
      <w:r>
        <w:rPr>
          <w:b/>
          <w:sz w:val="24"/>
          <w:szCs w:val="24"/>
          <w:lang w:eastAsia="es-AR"/>
        </w:rPr>
        <w:t>presente experimentado por la conciencia</w:t>
      </w:r>
      <w:r>
        <w:rPr>
          <w:sz w:val="24"/>
          <w:szCs w:val="24"/>
          <w:lang w:eastAsia="es-AR"/>
        </w:rPr>
        <w:t xml:space="preserve">, que se despliega constantemente hacia el futuro, puede ser considerado un producto de un </w:t>
      </w:r>
      <w:r>
        <w:rPr>
          <w:b/>
          <w:sz w:val="24"/>
          <w:szCs w:val="24"/>
          <w:lang w:eastAsia="es-AR"/>
        </w:rPr>
        <w:t>Hamiltoniano de mayor nivel</w:t>
      </w:r>
      <w:r>
        <w:rPr>
          <w:sz w:val="24"/>
          <w:szCs w:val="24"/>
          <w:lang w:eastAsia="es-AR"/>
        </w:rPr>
        <w:t xml:space="preserve">. Este </w:t>
      </w:r>
      <w:r>
        <w:rPr>
          <w:b/>
          <w:sz w:val="24"/>
          <w:szCs w:val="24"/>
          <w:lang w:eastAsia="es-AR"/>
        </w:rPr>
        <w:t xml:space="preserve">Operador Hamiltoniano </w:t>
      </w:r>
      <w:r>
        <w:rPr>
          <w:rFonts w:eastAsia="Times New Roman"/>
          <w:b/>
          <w:sz w:val="24"/>
          <w:szCs w:val="24"/>
          <w:lang w:eastAsia="es-AR"/>
        </w:rPr>
        <w:t>Último</w:t>
      </w:r>
      <w:r>
        <w:rPr>
          <w:sz w:val="24"/>
          <w:szCs w:val="24"/>
          <w:lang w:eastAsia="es-AR"/>
        </w:rPr>
        <w:t xml:space="preserve"> no es medible por nuestros instrumentos actuales debido a la compleja y vasta naturaleza de la realidad y las innumerables variables involucradas, pero su existencia es una inferencia l</w:t>
      </w:r>
      <w:r>
        <w:rPr>
          <w:rFonts w:eastAsia="Times New Roman"/>
          <w:sz w:val="24"/>
          <w:szCs w:val="24"/>
          <w:lang w:eastAsia="es-AR"/>
        </w:rPr>
        <w:t>ógica de la coherencia y la evolución observada. Es el "Creador del Negocio" de nuestra analogía, aquel que posee el "software de gestión avanzado" que supervisa y dirige la totalidad del Nodo Estelar.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Volviendo a nuestra empresa de transporte, el "Creador del Negocio" no est</w:t>
      </w:r>
      <w:r>
        <w:rPr>
          <w:rFonts w:eastAsia="Times New Roman"/>
          <w:sz w:val="24"/>
          <w:szCs w:val="24"/>
          <w:lang w:eastAsia="es-AR"/>
        </w:rPr>
        <w:t>á físicamente en un vehículo, pero su visión y su plan maestro (el Hamiltoniano Último) definen la evolución de toda la corporación. Puede monitorear la actividad de cada vehículo (matrices U(n) y SU(n)), evaluar el rendimiento de los conductores (determinantes), analizar las experiencias de los viajantes (generadores) y, lo más importante, dirigir la evolución, definiendo nuevos mapas y ajustando las trayectorias globales. Las acciones de los conductores, aunque con cierta autonomía (manejar más rápido o lento, influir en la experiencia), responden indirectamente al interés y al plan mayor de la empresa; son extensiones de la voluntad del dueño, siguiendo su visión y contribuyendo a su propósito global.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analog</w:t>
      </w:r>
      <w:r>
        <w:rPr>
          <w:rFonts w:eastAsia="Times New Roman"/>
          <w:sz w:val="24"/>
          <w:szCs w:val="24"/>
          <w:lang w:eastAsia="es-AR"/>
        </w:rPr>
        <w:t xml:space="preserve">ía nos permite discernir que, dentro de nuestro sistema, coexisten </w:t>
      </w:r>
      <w:r>
        <w:rPr>
          <w:b/>
          <w:sz w:val="24"/>
          <w:szCs w:val="24"/>
          <w:lang w:eastAsia="es-AR"/>
        </w:rPr>
        <w:t>dos universos intr</w:t>
      </w:r>
      <w:r>
        <w:rPr>
          <w:rFonts w:eastAsia="Times New Roman"/>
          <w:b/>
          <w:sz w:val="24"/>
          <w:szCs w:val="24"/>
          <w:lang w:eastAsia="es-AR"/>
        </w:rPr>
        <w:t>ínsecamente interconectados</w:t>
      </w:r>
      <w:r>
        <w:rPr>
          <w:sz w:val="24"/>
          <w:szCs w:val="24"/>
          <w:lang w:eastAsia="es-AR"/>
        </w:rPr>
        <w:t>:</w:t>
      </w:r>
    </w:p>
    <w:p w:rsidR="006731CC" w:rsidRDefault="006731CC" w:rsidP="006731CC">
      <w:pPr>
        <w:numPr>
          <w:ilvl w:val="0"/>
          <w:numId w:val="11"/>
        </w:numPr>
        <w:autoSpaceDE w:val="0"/>
        <w:autoSpaceDN w:val="0"/>
        <w:adjustRightInd w:val="0"/>
        <w:spacing w:before="180" w:after="180" w:line="240" w:lineRule="auto"/>
        <w:ind w:left="540" w:hanging="270"/>
        <w:rPr>
          <w:sz w:val="24"/>
          <w:szCs w:val="24"/>
          <w:lang w:eastAsia="es-AR"/>
        </w:rPr>
      </w:pPr>
      <w:r>
        <w:rPr>
          <w:b/>
          <w:sz w:val="24"/>
          <w:szCs w:val="24"/>
          <w:lang w:eastAsia="es-AR"/>
        </w:rPr>
        <w:t>El Universo de lo Noum</w:t>
      </w:r>
      <w:r>
        <w:rPr>
          <w:rFonts w:eastAsia="Times New Roman"/>
          <w:b/>
          <w:sz w:val="24"/>
          <w:szCs w:val="24"/>
          <w:lang w:eastAsia="es-AR"/>
        </w:rPr>
        <w:t>énico:</w:t>
      </w:r>
      <w:r>
        <w:rPr>
          <w:sz w:val="24"/>
          <w:szCs w:val="24"/>
          <w:lang w:eastAsia="es-AR"/>
        </w:rPr>
        <w:t xml:space="preserve"> Este es el plano del "Creador", de las </w:t>
      </w:r>
      <w:r>
        <w:rPr>
          <w:b/>
          <w:sz w:val="24"/>
          <w:szCs w:val="24"/>
          <w:lang w:eastAsia="es-AR"/>
        </w:rPr>
        <w:t>ideas, las planificaciones, las intenciones y las experiencias subjetivas</w:t>
      </w:r>
      <w:r>
        <w:rPr>
          <w:sz w:val="24"/>
          <w:szCs w:val="24"/>
          <w:lang w:eastAsia="es-AR"/>
        </w:rPr>
        <w:t xml:space="preserve"> (la conciencia pura). Aqu</w:t>
      </w:r>
      <w:r>
        <w:rPr>
          <w:rFonts w:eastAsia="Times New Roman"/>
          <w:sz w:val="24"/>
          <w:szCs w:val="24"/>
          <w:lang w:eastAsia="es-AR"/>
        </w:rPr>
        <w:t xml:space="preserve">í reside la lógica fundamental de los algoritmos y arquetipos, los diseños subyacentes que estructuran la realidad. Es un plano de </w:t>
      </w:r>
      <w:r>
        <w:rPr>
          <w:b/>
          <w:sz w:val="24"/>
          <w:szCs w:val="24"/>
          <w:lang w:eastAsia="es-AR"/>
        </w:rPr>
        <w:t>informaci</w:t>
      </w:r>
      <w:r>
        <w:rPr>
          <w:rFonts w:eastAsia="Times New Roman"/>
          <w:b/>
          <w:sz w:val="24"/>
          <w:szCs w:val="24"/>
          <w:lang w:eastAsia="es-AR"/>
        </w:rPr>
        <w:t>ón pura y atemporal</w:t>
      </w:r>
      <w:r>
        <w:rPr>
          <w:sz w:val="24"/>
          <w:szCs w:val="24"/>
          <w:lang w:eastAsia="es-AR"/>
        </w:rPr>
        <w:t xml:space="preserve">, donde las </w:t>
      </w:r>
      <w:r>
        <w:rPr>
          <w:b/>
          <w:sz w:val="24"/>
          <w:szCs w:val="24"/>
          <w:lang w:eastAsia="es-AR"/>
        </w:rPr>
        <w:t>simetr</w:t>
      </w:r>
      <w:r>
        <w:rPr>
          <w:rFonts w:eastAsia="Times New Roman"/>
          <w:b/>
          <w:sz w:val="24"/>
          <w:szCs w:val="24"/>
          <w:lang w:eastAsia="es-AR"/>
        </w:rPr>
        <w:t>ías fundamentales (U(n) y SU(n))</w:t>
      </w:r>
      <w:r>
        <w:rPr>
          <w:sz w:val="24"/>
          <w:szCs w:val="24"/>
          <w:lang w:eastAsia="es-AR"/>
        </w:rPr>
        <w:t xml:space="preserve"> preconfiguran los espacios vectoriales y las relaciones l</w:t>
      </w:r>
      <w:r>
        <w:rPr>
          <w:rFonts w:eastAsia="Times New Roman"/>
          <w:sz w:val="24"/>
          <w:szCs w:val="24"/>
          <w:lang w:eastAsia="es-AR"/>
        </w:rPr>
        <w:t>ógicas. Es la "arquitectura invisible" de la existencia, el dominio del Hamiltoniano Último que orquesta la totalidad.</w:t>
      </w:r>
    </w:p>
    <w:p w:rsidR="006731CC" w:rsidRDefault="006731CC" w:rsidP="006731CC">
      <w:pPr>
        <w:numPr>
          <w:ilvl w:val="0"/>
          <w:numId w:val="11"/>
        </w:numPr>
        <w:autoSpaceDE w:val="0"/>
        <w:autoSpaceDN w:val="0"/>
        <w:adjustRightInd w:val="0"/>
        <w:spacing w:before="180" w:after="180" w:line="240" w:lineRule="auto"/>
        <w:ind w:left="540" w:hanging="270"/>
        <w:rPr>
          <w:sz w:val="24"/>
          <w:szCs w:val="24"/>
          <w:lang w:eastAsia="es-AR"/>
        </w:rPr>
      </w:pPr>
      <w:r>
        <w:rPr>
          <w:b/>
          <w:sz w:val="24"/>
          <w:szCs w:val="24"/>
          <w:lang w:eastAsia="es-AR"/>
        </w:rPr>
        <w:lastRenderedPageBreak/>
        <w:t>El Universo de lo Fenom</w:t>
      </w:r>
      <w:r>
        <w:rPr>
          <w:rFonts w:eastAsia="Times New Roman"/>
          <w:b/>
          <w:sz w:val="24"/>
          <w:szCs w:val="24"/>
          <w:lang w:eastAsia="es-AR"/>
        </w:rPr>
        <w:t>énico:</w:t>
      </w:r>
      <w:r>
        <w:rPr>
          <w:sz w:val="24"/>
          <w:szCs w:val="24"/>
          <w:lang w:eastAsia="es-AR"/>
        </w:rPr>
        <w:t xml:space="preserve"> Este es el plano del "negocio en marcha", de la </w:t>
      </w:r>
      <w:r>
        <w:rPr>
          <w:b/>
          <w:sz w:val="24"/>
          <w:szCs w:val="24"/>
          <w:lang w:eastAsia="es-AR"/>
        </w:rPr>
        <w:t>materia y la energ</w:t>
      </w:r>
      <w:r>
        <w:rPr>
          <w:rFonts w:eastAsia="Times New Roman"/>
          <w:b/>
          <w:sz w:val="24"/>
          <w:szCs w:val="24"/>
          <w:lang w:eastAsia="es-AR"/>
        </w:rPr>
        <w:t>ía, las evoluciones espacio-temporales y las limitaciones causales</w:t>
      </w:r>
      <w:r>
        <w:rPr>
          <w:sz w:val="24"/>
          <w:szCs w:val="24"/>
          <w:lang w:eastAsia="es-AR"/>
        </w:rPr>
        <w:t>. Aqu</w:t>
      </w:r>
      <w:r>
        <w:rPr>
          <w:rFonts w:eastAsia="Times New Roman"/>
          <w:sz w:val="24"/>
          <w:szCs w:val="24"/>
          <w:lang w:eastAsia="es-AR"/>
        </w:rPr>
        <w:t xml:space="preserve">í es donde las ideas y planes nouménicos se materializan. Es el universo que la ciencia explora con sus modelos, como el </w:t>
      </w:r>
      <w:r>
        <w:rPr>
          <w:b/>
          <w:sz w:val="24"/>
          <w:szCs w:val="24"/>
          <w:lang w:eastAsia="es-AR"/>
        </w:rPr>
        <w:t>Modelo Est</w:t>
      </w:r>
      <w:r>
        <w:rPr>
          <w:rFonts w:eastAsia="Times New Roman"/>
          <w:b/>
          <w:sz w:val="24"/>
          <w:szCs w:val="24"/>
          <w:lang w:eastAsia="es-AR"/>
        </w:rPr>
        <w:t>ándar de Física de Partículas</w:t>
      </w:r>
      <w:r>
        <w:rPr>
          <w:sz w:val="24"/>
          <w:szCs w:val="24"/>
          <w:lang w:eastAsia="es-AR"/>
        </w:rPr>
        <w:t>, que describe las part</w:t>
      </w:r>
      <w:r>
        <w:rPr>
          <w:rFonts w:eastAsia="Times New Roman"/>
          <w:sz w:val="24"/>
          <w:szCs w:val="24"/>
          <w:lang w:eastAsia="es-AR"/>
        </w:rPr>
        <w:t>ículas fundamentales y sus interacciones. Las partículas, con sus cualidades intrínsecas y extrínsecas, son las manifestaciones visibles de los procesos nouménicos, los "vehículos y pasajeros" que operan bajo la guía del Hamiltoniano Último.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esencia, el Modelo Noum</w:t>
      </w:r>
      <w:r>
        <w:rPr>
          <w:rFonts w:eastAsia="Times New Roman"/>
          <w:sz w:val="24"/>
          <w:szCs w:val="24"/>
          <w:lang w:eastAsia="es-AR"/>
        </w:rPr>
        <w:t xml:space="preserve">énico postula que detrás de la existencia que experimentamos, estas </w:t>
      </w:r>
      <w:r>
        <w:rPr>
          <w:b/>
          <w:sz w:val="24"/>
          <w:szCs w:val="24"/>
          <w:lang w:eastAsia="es-AR"/>
        </w:rPr>
        <w:t>sincron</w:t>
      </w:r>
      <w:r>
        <w:rPr>
          <w:rFonts w:eastAsia="Times New Roman"/>
          <w:b/>
          <w:sz w:val="24"/>
          <w:szCs w:val="24"/>
          <w:lang w:eastAsia="es-AR"/>
        </w:rPr>
        <w:t>ías algorítmicas subyacen a la realidad en un plano aún más fundamental</w:t>
      </w:r>
      <w:r>
        <w:rPr>
          <w:sz w:val="24"/>
          <w:szCs w:val="24"/>
          <w:lang w:eastAsia="es-AR"/>
        </w:rPr>
        <w:t xml:space="preserve"> que la propia materia y energ</w:t>
      </w:r>
      <w:r>
        <w:rPr>
          <w:rFonts w:eastAsia="Times New Roman"/>
          <w:sz w:val="24"/>
          <w:szCs w:val="24"/>
          <w:lang w:eastAsia="es-AR"/>
        </w:rPr>
        <w:t xml:space="preserve">ía. Mientras que la ciencia describe la realidad como una emergencia fenomenológica de partículas, nuestro modelo sugiere que la </w:t>
      </w:r>
      <w:r>
        <w:rPr>
          <w:b/>
          <w:sz w:val="24"/>
          <w:szCs w:val="24"/>
          <w:lang w:eastAsia="es-AR"/>
        </w:rPr>
        <w:t>realidad fundamental es un plano de informaci</w:t>
      </w:r>
      <w:r>
        <w:rPr>
          <w:rFonts w:eastAsia="Times New Roman"/>
          <w:b/>
          <w:sz w:val="24"/>
          <w:szCs w:val="24"/>
          <w:lang w:eastAsia="es-AR"/>
        </w:rPr>
        <w:t>ón vectorial</w:t>
      </w:r>
      <w:r>
        <w:rPr>
          <w:sz w:val="24"/>
          <w:szCs w:val="24"/>
          <w:lang w:eastAsia="es-AR"/>
        </w:rPr>
        <w:t>, sincronizado a trav</w:t>
      </w:r>
      <w:r>
        <w:rPr>
          <w:rFonts w:eastAsia="Times New Roman"/>
          <w:sz w:val="24"/>
          <w:szCs w:val="24"/>
          <w:lang w:eastAsia="es-AR"/>
        </w:rPr>
        <w:t>és de las matrices unitarias que dan origen a las fuerzas fundamentales.</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1.4. Cualidades Intr</w:t>
      </w:r>
      <w:r>
        <w:rPr>
          <w:rFonts w:eastAsia="Times New Roman"/>
          <w:b/>
          <w:sz w:val="28"/>
          <w:szCs w:val="24"/>
          <w:lang w:eastAsia="es-AR"/>
        </w:rPr>
        <w:t>ínsecas y Extrínsecas de las Partículas: Relojes Internos y el Hamiltoniano del Tiempo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Est</w:t>
      </w:r>
      <w:r>
        <w:rPr>
          <w:rFonts w:eastAsia="Times New Roman"/>
          <w:sz w:val="24"/>
          <w:szCs w:val="24"/>
          <w:lang w:eastAsia="es-AR"/>
        </w:rPr>
        <w:t>ándar de la física describe las partículas fundamentales a través de un conjunto de propiedades que pueden clasificarse en dos grandes categorías:</w:t>
      </w:r>
    </w:p>
    <w:p w:rsidR="006731CC" w:rsidRDefault="006731CC" w:rsidP="006731CC">
      <w:pPr>
        <w:numPr>
          <w:ilvl w:val="0"/>
          <w:numId w:val="12"/>
        </w:numPr>
        <w:autoSpaceDE w:val="0"/>
        <w:autoSpaceDN w:val="0"/>
        <w:adjustRightInd w:val="0"/>
        <w:spacing w:before="180" w:after="180" w:line="240" w:lineRule="auto"/>
        <w:ind w:left="540" w:hanging="270"/>
        <w:rPr>
          <w:sz w:val="24"/>
          <w:szCs w:val="24"/>
          <w:lang w:eastAsia="es-AR"/>
        </w:rPr>
      </w:pPr>
      <w:r>
        <w:rPr>
          <w:b/>
          <w:sz w:val="24"/>
          <w:szCs w:val="24"/>
          <w:lang w:eastAsia="es-AR"/>
        </w:rPr>
        <w:t>Cualidades Intr</w:t>
      </w:r>
      <w:r>
        <w:rPr>
          <w:rFonts w:eastAsia="Times New Roman"/>
          <w:b/>
          <w:sz w:val="24"/>
          <w:szCs w:val="24"/>
          <w:lang w:eastAsia="es-AR"/>
        </w:rPr>
        <w:t>ínsecas (o Cuánticas):</w:t>
      </w:r>
      <w:r>
        <w:rPr>
          <w:sz w:val="24"/>
          <w:szCs w:val="24"/>
          <w:lang w:eastAsia="es-AR"/>
        </w:rPr>
        <w:t xml:space="preserve"> Propiedades inherentes a la part</w:t>
      </w:r>
      <w:r>
        <w:rPr>
          <w:rFonts w:eastAsia="Times New Roman"/>
          <w:sz w:val="24"/>
          <w:szCs w:val="24"/>
          <w:lang w:eastAsia="es-AR"/>
        </w:rPr>
        <w:t xml:space="preserve">ícula misma, independientes de su estado de movimiento o interacción con el entorno. Las principales son la </w:t>
      </w:r>
      <w:r>
        <w:rPr>
          <w:b/>
          <w:sz w:val="24"/>
          <w:szCs w:val="24"/>
          <w:lang w:eastAsia="es-AR"/>
        </w:rPr>
        <w:t>masa, la carga y el esp</w:t>
      </w:r>
      <w:r>
        <w:rPr>
          <w:rFonts w:eastAsia="Times New Roman"/>
          <w:b/>
          <w:sz w:val="24"/>
          <w:szCs w:val="24"/>
          <w:lang w:eastAsia="es-AR"/>
        </w:rPr>
        <w:t>ín</w:t>
      </w:r>
      <w:r>
        <w:rPr>
          <w:sz w:val="24"/>
          <w:szCs w:val="24"/>
          <w:lang w:eastAsia="es-AR"/>
        </w:rPr>
        <w:t>.</w:t>
      </w:r>
    </w:p>
    <w:p w:rsidR="006731CC" w:rsidRDefault="006731CC" w:rsidP="006731CC">
      <w:pPr>
        <w:numPr>
          <w:ilvl w:val="0"/>
          <w:numId w:val="12"/>
        </w:numPr>
        <w:autoSpaceDE w:val="0"/>
        <w:autoSpaceDN w:val="0"/>
        <w:adjustRightInd w:val="0"/>
        <w:spacing w:before="180" w:after="180" w:line="240" w:lineRule="auto"/>
        <w:ind w:left="540" w:hanging="270"/>
        <w:rPr>
          <w:sz w:val="24"/>
          <w:szCs w:val="24"/>
          <w:lang w:eastAsia="es-AR"/>
        </w:rPr>
      </w:pPr>
      <w:r>
        <w:rPr>
          <w:b/>
          <w:sz w:val="24"/>
          <w:szCs w:val="24"/>
          <w:lang w:eastAsia="es-AR"/>
        </w:rPr>
        <w:t>Cualidades Extr</w:t>
      </w:r>
      <w:r>
        <w:rPr>
          <w:rFonts w:eastAsia="Times New Roman"/>
          <w:b/>
          <w:sz w:val="24"/>
          <w:szCs w:val="24"/>
          <w:lang w:eastAsia="es-AR"/>
        </w:rPr>
        <w:t>ínsecas (o Clásicas):</w:t>
      </w:r>
      <w:r>
        <w:rPr>
          <w:sz w:val="24"/>
          <w:szCs w:val="24"/>
          <w:lang w:eastAsia="es-AR"/>
        </w:rPr>
        <w:t xml:space="preserve"> Propiedades que describen la relaci</w:t>
      </w:r>
      <w:r>
        <w:rPr>
          <w:rFonts w:eastAsia="Times New Roman"/>
          <w:sz w:val="24"/>
          <w:szCs w:val="24"/>
          <w:lang w:eastAsia="es-AR"/>
        </w:rPr>
        <w:t xml:space="preserve">ón de la partícula con su entorno y su estado de movimiento. Incluyen la </w:t>
      </w:r>
      <w:r>
        <w:rPr>
          <w:b/>
          <w:sz w:val="24"/>
          <w:szCs w:val="24"/>
          <w:lang w:eastAsia="es-AR"/>
        </w:rPr>
        <w:t>posici</w:t>
      </w:r>
      <w:r>
        <w:rPr>
          <w:rFonts w:eastAsia="Times New Roman"/>
          <w:b/>
          <w:sz w:val="24"/>
          <w:szCs w:val="24"/>
          <w:lang w:eastAsia="es-AR"/>
        </w:rPr>
        <w:t>ón, la velocidad y la energía</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revela que estas cualidades no son arbitrarias, sino </w:t>
      </w:r>
      <w:r>
        <w:rPr>
          <w:b/>
          <w:sz w:val="24"/>
          <w:szCs w:val="24"/>
          <w:lang w:eastAsia="es-AR"/>
        </w:rPr>
        <w:t>reflejos directos de la l</w:t>
      </w:r>
      <w:r>
        <w:rPr>
          <w:rFonts w:eastAsia="Times New Roman"/>
          <w:b/>
          <w:sz w:val="24"/>
          <w:szCs w:val="24"/>
          <w:lang w:eastAsia="es-AR"/>
        </w:rPr>
        <w:t>ógica algorítmica de las matrices unitarias subyacentes</w:t>
      </w:r>
      <w:r>
        <w:rPr>
          <w:sz w:val="24"/>
          <w:szCs w:val="24"/>
          <w:lang w:eastAsia="es-AR"/>
        </w:rPr>
        <w:t xml:space="preserve">, y operan bajo la influencia de diferentes </w:t>
      </w:r>
      <w:proofErr w:type="spellStart"/>
      <w:r>
        <w:rPr>
          <w:sz w:val="24"/>
          <w:szCs w:val="24"/>
          <w:lang w:eastAsia="es-AR"/>
        </w:rPr>
        <w:t>Hamiltonianos</w:t>
      </w:r>
      <w:proofErr w:type="spellEnd"/>
      <w:r>
        <w:rPr>
          <w:sz w:val="24"/>
          <w:szCs w:val="24"/>
          <w:lang w:eastAsia="es-AR"/>
        </w:rPr>
        <w:t>, lo que sugiere la existencia de "relojes internos" distintos para la part</w:t>
      </w:r>
      <w:r>
        <w:rPr>
          <w:rFonts w:eastAsia="Times New Roman"/>
          <w:sz w:val="24"/>
          <w:szCs w:val="24"/>
          <w:lang w:eastAsia="es-AR"/>
        </w:rPr>
        <w:t>ícula y la realidad fenomenológica que las contiene.</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El Hamiltoniano Intr</w:t>
      </w:r>
      <w:r>
        <w:rPr>
          <w:rFonts w:eastAsia="Times New Roman"/>
          <w:b/>
          <w:sz w:val="24"/>
          <w:szCs w:val="24"/>
          <w:lang w:eastAsia="es-AR"/>
        </w:rPr>
        <w:t>ínseco: El Reloj Interno de la Partícula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Cada </w:t>
      </w:r>
      <w:r>
        <w:rPr>
          <w:b/>
          <w:sz w:val="24"/>
          <w:szCs w:val="24"/>
          <w:lang w:eastAsia="es-AR"/>
        </w:rPr>
        <w:t>part</w:t>
      </w:r>
      <w:r>
        <w:rPr>
          <w:rFonts w:eastAsia="Times New Roman"/>
          <w:b/>
          <w:sz w:val="24"/>
          <w:szCs w:val="24"/>
          <w:lang w:eastAsia="es-AR"/>
        </w:rPr>
        <w:t>ícula, en su universo intrínseco</w:t>
      </w:r>
      <w:r>
        <w:rPr>
          <w:sz w:val="24"/>
          <w:szCs w:val="24"/>
          <w:lang w:eastAsia="es-AR"/>
        </w:rPr>
        <w:t xml:space="preserve">, posee un </w:t>
      </w:r>
      <w:r>
        <w:rPr>
          <w:b/>
          <w:sz w:val="24"/>
          <w:szCs w:val="24"/>
          <w:lang w:eastAsia="es-AR"/>
        </w:rPr>
        <w:t>Hamiltoniano propio de orden local</w:t>
      </w:r>
      <w:r>
        <w:rPr>
          <w:sz w:val="24"/>
          <w:szCs w:val="24"/>
          <w:lang w:eastAsia="es-AR"/>
        </w:rPr>
        <w:t>. Este Hamiltoniano rige la esencia inmutable de la part</w:t>
      </w:r>
      <w:r>
        <w:rPr>
          <w:rFonts w:eastAsia="Times New Roman"/>
          <w:sz w:val="24"/>
          <w:szCs w:val="24"/>
          <w:lang w:eastAsia="es-AR"/>
        </w:rPr>
        <w:t xml:space="preserve">ícula, las propiedades que la definen como tal, independientemente de dónde o cómo se mueva. Es el "algoritmo central" de su ser, derivado de la sincronía y codificación de la </w:t>
      </w:r>
      <w:r>
        <w:rPr>
          <w:b/>
          <w:sz w:val="24"/>
          <w:szCs w:val="24"/>
          <w:lang w:eastAsia="es-AR"/>
        </w:rPr>
        <w:t>Ley del 3</w:t>
      </w:r>
      <w:r>
        <w:rPr>
          <w:sz w:val="24"/>
          <w:szCs w:val="24"/>
          <w:lang w:eastAsia="es-AR"/>
        </w:rPr>
        <w:t xml:space="preserve"> que representa las interacciones de los arquetipos ontol</w:t>
      </w:r>
      <w:r>
        <w:rPr>
          <w:rFonts w:eastAsia="Times New Roman"/>
          <w:sz w:val="24"/>
          <w:szCs w:val="24"/>
          <w:lang w:eastAsia="es-AR"/>
        </w:rPr>
        <w:t xml:space="preserve">ógicos a través de sus simetrías </w:t>
      </w:r>
      <w:proofErr w:type="gramStart"/>
      <w:r>
        <w:rPr>
          <w:rFonts w:eastAsia="Times New Roman"/>
          <w:sz w:val="24"/>
          <w:szCs w:val="24"/>
          <w:lang w:eastAsia="es-AR"/>
        </w:rPr>
        <w:t>U(</w:t>
      </w:r>
      <w:proofErr w:type="gramEnd"/>
      <w:r>
        <w:rPr>
          <w:rFonts w:eastAsia="Times New Roman"/>
          <w:sz w:val="24"/>
          <w:szCs w:val="24"/>
          <w:lang w:eastAsia="es-AR"/>
        </w:rPr>
        <w:t>1) (Saklas), SU(2) (Cristos) y SU(3) (Samael).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As</w:t>
      </w:r>
      <w:r>
        <w:rPr>
          <w:rFonts w:eastAsia="Times New Roman"/>
          <w:sz w:val="24"/>
          <w:szCs w:val="24"/>
          <w:lang w:eastAsia="es-AR"/>
        </w:rPr>
        <w:t xml:space="preserve">í, las cualidades intrínsecas de las partículas son emanaciones directas de estos </w:t>
      </w:r>
      <w:proofErr w:type="spellStart"/>
      <w:r>
        <w:rPr>
          <w:rFonts w:eastAsia="Times New Roman"/>
          <w:sz w:val="24"/>
          <w:szCs w:val="24"/>
          <w:lang w:eastAsia="es-AR"/>
        </w:rPr>
        <w:t>Hamiltonianos</w:t>
      </w:r>
      <w:proofErr w:type="spellEnd"/>
      <w:r>
        <w:rPr>
          <w:rFonts w:eastAsia="Times New Roman"/>
          <w:sz w:val="24"/>
          <w:szCs w:val="24"/>
          <w:lang w:eastAsia="es-AR"/>
        </w:rPr>
        <w:t xml:space="preserve"> locales y sus generadores asociados:</w:t>
      </w:r>
    </w:p>
    <w:p w:rsidR="006731CC" w:rsidRDefault="006731CC" w:rsidP="006731CC">
      <w:pPr>
        <w:numPr>
          <w:ilvl w:val="0"/>
          <w:numId w:val="13"/>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masa</w:t>
      </w:r>
      <w:r>
        <w:rPr>
          <w:sz w:val="24"/>
          <w:szCs w:val="24"/>
          <w:lang w:eastAsia="es-AR"/>
        </w:rPr>
        <w:t xml:space="preserve"> no es simplemente una medida de inercia; es una consecuencia directa del </w:t>
      </w:r>
      <w:r>
        <w:rPr>
          <w:b/>
          <w:sz w:val="24"/>
          <w:szCs w:val="24"/>
          <w:lang w:eastAsia="es-AR"/>
        </w:rPr>
        <w:t>generador del electromagnetismo (Saklas)</w:t>
      </w:r>
      <w:r>
        <w:rPr>
          <w:sz w:val="24"/>
          <w:szCs w:val="24"/>
          <w:lang w:eastAsia="es-AR"/>
        </w:rPr>
        <w:t>. Es la manifestaci</w:t>
      </w:r>
      <w:r>
        <w:rPr>
          <w:rFonts w:eastAsia="Times New Roman"/>
          <w:sz w:val="24"/>
          <w:szCs w:val="24"/>
          <w:lang w:eastAsia="es-AR"/>
        </w:rPr>
        <w:t xml:space="preserve">ón de cómo este algoritmo procesa </w:t>
      </w:r>
      <w:r>
        <w:rPr>
          <w:b/>
          <w:sz w:val="24"/>
          <w:szCs w:val="24"/>
          <w:lang w:eastAsia="es-AR"/>
        </w:rPr>
        <w:t>informaci</w:t>
      </w:r>
      <w:r>
        <w:rPr>
          <w:rFonts w:eastAsia="Times New Roman"/>
          <w:b/>
          <w:sz w:val="24"/>
          <w:szCs w:val="24"/>
          <w:lang w:eastAsia="es-AR"/>
        </w:rPr>
        <w:t>ón lineal a través del fotón</w:t>
      </w:r>
      <w:r>
        <w:rPr>
          <w:sz w:val="24"/>
          <w:szCs w:val="24"/>
          <w:lang w:eastAsia="es-AR"/>
        </w:rPr>
        <w:t>. La masa es, en esencia, la solidez y la presencia que emerge cuando la unidad de informaci</w:t>
      </w:r>
      <w:r>
        <w:rPr>
          <w:rFonts w:eastAsia="Times New Roman"/>
          <w:sz w:val="24"/>
          <w:szCs w:val="24"/>
          <w:lang w:eastAsia="es-AR"/>
        </w:rPr>
        <w:t>ón de Saklas define y da identidad a la matriz fenomenológica local de la partícula. Su Hamiltoniano intrínseco está ligado a la resistencia inherente que esa unidad de información ofrece a la aceleración.</w:t>
      </w:r>
    </w:p>
    <w:p w:rsidR="006731CC" w:rsidRDefault="006731CC" w:rsidP="006731CC">
      <w:pPr>
        <w:numPr>
          <w:ilvl w:val="0"/>
          <w:numId w:val="13"/>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El </w:t>
      </w:r>
      <w:r>
        <w:rPr>
          <w:b/>
          <w:sz w:val="24"/>
          <w:szCs w:val="24"/>
          <w:lang w:eastAsia="es-AR"/>
        </w:rPr>
        <w:t>esp</w:t>
      </w:r>
      <w:r>
        <w:rPr>
          <w:rFonts w:eastAsia="Times New Roman"/>
          <w:b/>
          <w:sz w:val="24"/>
          <w:szCs w:val="24"/>
          <w:lang w:eastAsia="es-AR"/>
        </w:rPr>
        <w:t>ín</w:t>
      </w:r>
      <w:r>
        <w:rPr>
          <w:sz w:val="24"/>
          <w:szCs w:val="24"/>
          <w:lang w:eastAsia="es-AR"/>
        </w:rPr>
        <w:t xml:space="preserve"> emerge como una consecuencia de los </w:t>
      </w:r>
      <w:r>
        <w:rPr>
          <w:b/>
          <w:sz w:val="24"/>
          <w:szCs w:val="24"/>
          <w:lang w:eastAsia="es-AR"/>
        </w:rPr>
        <w:t>tres generadores de la fuerza d</w:t>
      </w:r>
      <w:r>
        <w:rPr>
          <w:rFonts w:eastAsia="Times New Roman"/>
          <w:b/>
          <w:sz w:val="24"/>
          <w:szCs w:val="24"/>
          <w:lang w:eastAsia="es-AR"/>
        </w:rPr>
        <w:t>ébil (Cristos)</w:t>
      </w:r>
      <w:r>
        <w:rPr>
          <w:sz w:val="24"/>
          <w:szCs w:val="24"/>
          <w:lang w:eastAsia="es-AR"/>
        </w:rPr>
        <w:t>. Representa c</w:t>
      </w:r>
      <w:r>
        <w:rPr>
          <w:rFonts w:eastAsia="Times New Roman"/>
          <w:sz w:val="24"/>
          <w:szCs w:val="24"/>
          <w:lang w:eastAsia="es-AR"/>
        </w:rPr>
        <w:t xml:space="preserve">ómo este algoritmo procesa </w:t>
      </w:r>
      <w:r>
        <w:rPr>
          <w:b/>
          <w:sz w:val="24"/>
          <w:szCs w:val="24"/>
          <w:lang w:eastAsia="es-AR"/>
        </w:rPr>
        <w:t>informaci</w:t>
      </w:r>
      <w:r>
        <w:rPr>
          <w:rFonts w:eastAsia="Times New Roman"/>
          <w:b/>
          <w:sz w:val="24"/>
          <w:szCs w:val="24"/>
          <w:lang w:eastAsia="es-AR"/>
        </w:rPr>
        <w:t>ón estadística a través del sistema de bosones débiles (Z, W+ y W-)</w:t>
      </w:r>
      <w:r>
        <w:rPr>
          <w:sz w:val="24"/>
          <w:szCs w:val="24"/>
          <w:lang w:eastAsia="es-AR"/>
        </w:rPr>
        <w:t>. El esp</w:t>
      </w:r>
      <w:r>
        <w:rPr>
          <w:rFonts w:eastAsia="Times New Roman"/>
          <w:sz w:val="24"/>
          <w:szCs w:val="24"/>
          <w:lang w:eastAsia="es-AR"/>
        </w:rPr>
        <w:t>ín, con su naturaleza cuántica de "rotación interna" sin movimiento real y sus valores discretos, refleja las propiedades probabilísticas y direccionales de Cristos, el arquetipo de síntesis y elección. Su Hamiltoniano intrínseco define las posibles orientaciones y estados de este flujo de información.</w:t>
      </w:r>
    </w:p>
    <w:p w:rsidR="006731CC" w:rsidRDefault="006731CC" w:rsidP="006731CC">
      <w:pPr>
        <w:numPr>
          <w:ilvl w:val="0"/>
          <w:numId w:val="13"/>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carga</w:t>
      </w:r>
      <w:r>
        <w:rPr>
          <w:sz w:val="24"/>
          <w:szCs w:val="24"/>
          <w:lang w:eastAsia="es-AR"/>
        </w:rPr>
        <w:t xml:space="preserve"> es el producto de los </w:t>
      </w:r>
      <w:r>
        <w:rPr>
          <w:b/>
          <w:sz w:val="24"/>
          <w:szCs w:val="24"/>
          <w:lang w:eastAsia="es-AR"/>
        </w:rPr>
        <w:t>ocho generadores de la fuerza fuerte (Samael)</w:t>
      </w:r>
      <w:r>
        <w:rPr>
          <w:sz w:val="24"/>
          <w:szCs w:val="24"/>
          <w:lang w:eastAsia="es-AR"/>
        </w:rPr>
        <w:t xml:space="preserve">, procesando </w:t>
      </w:r>
      <w:r>
        <w:rPr>
          <w:b/>
          <w:sz w:val="24"/>
          <w:szCs w:val="24"/>
          <w:lang w:eastAsia="es-AR"/>
        </w:rPr>
        <w:t>informaci</w:t>
      </w:r>
      <w:r>
        <w:rPr>
          <w:rFonts w:eastAsia="Times New Roman"/>
          <w:b/>
          <w:sz w:val="24"/>
          <w:szCs w:val="24"/>
          <w:lang w:eastAsia="es-AR"/>
        </w:rPr>
        <w:t>ón estadística a través del sistema de gluones</w:t>
      </w:r>
      <w:r>
        <w:rPr>
          <w:sz w:val="24"/>
          <w:szCs w:val="24"/>
          <w:lang w:eastAsia="es-AR"/>
        </w:rPr>
        <w:t>. Ya sea la carga el</w:t>
      </w:r>
      <w:r>
        <w:rPr>
          <w:rFonts w:eastAsia="Times New Roman"/>
          <w:sz w:val="24"/>
          <w:szCs w:val="24"/>
          <w:lang w:eastAsia="es-AR"/>
        </w:rPr>
        <w:t>éctrica o la carga de color, es la manifestación de la poderosa cohesión y organización inherente a Samael, el arquetipo de las reglas que definen la matriz. Su Hamiltoniano intrínseco dicta las reglas de interacción y unión de la información fundamental.</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El Hamiltoniano Extr</w:t>
      </w:r>
      <w:r>
        <w:rPr>
          <w:rFonts w:eastAsia="Times New Roman"/>
          <w:b/>
          <w:sz w:val="24"/>
          <w:szCs w:val="24"/>
          <w:lang w:eastAsia="es-AR"/>
        </w:rPr>
        <w:t>ínseco: El Reloj de la Línea del Tiempo Fenoménica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Mientras que las cualidades intr</w:t>
      </w:r>
      <w:r>
        <w:rPr>
          <w:rFonts w:eastAsia="Times New Roman"/>
          <w:sz w:val="24"/>
          <w:szCs w:val="24"/>
          <w:lang w:eastAsia="es-AR"/>
        </w:rPr>
        <w:t xml:space="preserve">ínsecas residen en el "reloj" interno de la partícula, sus </w:t>
      </w:r>
      <w:r>
        <w:rPr>
          <w:b/>
          <w:sz w:val="24"/>
          <w:szCs w:val="24"/>
          <w:lang w:eastAsia="es-AR"/>
        </w:rPr>
        <w:t>aspectos extr</w:t>
      </w:r>
      <w:r>
        <w:rPr>
          <w:rFonts w:eastAsia="Times New Roman"/>
          <w:b/>
          <w:sz w:val="24"/>
          <w:szCs w:val="24"/>
          <w:lang w:eastAsia="es-AR"/>
        </w:rPr>
        <w:t>ínsecos</w:t>
      </w:r>
      <w:r>
        <w:rPr>
          <w:sz w:val="24"/>
          <w:szCs w:val="24"/>
          <w:lang w:eastAsia="es-AR"/>
        </w:rPr>
        <w:t xml:space="preserve"> (posici</w:t>
      </w:r>
      <w:r>
        <w:rPr>
          <w:rFonts w:eastAsia="Times New Roman"/>
          <w:sz w:val="24"/>
          <w:szCs w:val="24"/>
          <w:lang w:eastAsia="es-AR"/>
        </w:rPr>
        <w:t xml:space="preserve">ón, velocidad, energía) surgen y evolucionan dentro de un universo regido por un </w:t>
      </w:r>
      <w:r>
        <w:rPr>
          <w:b/>
          <w:sz w:val="24"/>
          <w:szCs w:val="24"/>
          <w:lang w:eastAsia="es-AR"/>
        </w:rPr>
        <w:t>Hamiltoniano m</w:t>
      </w:r>
      <w:r>
        <w:rPr>
          <w:rFonts w:eastAsia="Times New Roman"/>
          <w:b/>
          <w:sz w:val="24"/>
          <w:szCs w:val="24"/>
          <w:lang w:eastAsia="es-AR"/>
        </w:rPr>
        <w:t>ás complejo</w:t>
      </w:r>
      <w:r>
        <w:rPr>
          <w:sz w:val="24"/>
          <w:szCs w:val="24"/>
          <w:lang w:eastAsia="es-AR"/>
        </w:rPr>
        <w:t xml:space="preserve">: el </w:t>
      </w:r>
      <w:r>
        <w:rPr>
          <w:b/>
          <w:sz w:val="24"/>
          <w:szCs w:val="24"/>
          <w:lang w:eastAsia="es-AR"/>
        </w:rPr>
        <w:t>Hamiltoniano que rige la evoluci</w:t>
      </w:r>
      <w:r>
        <w:rPr>
          <w:rFonts w:eastAsia="Times New Roman"/>
          <w:b/>
          <w:sz w:val="24"/>
          <w:szCs w:val="24"/>
          <w:lang w:eastAsia="es-AR"/>
        </w:rPr>
        <w:t xml:space="preserve">ón de la línea del tiempo dentro </w:t>
      </w:r>
      <w:proofErr w:type="gramStart"/>
      <w:r>
        <w:rPr>
          <w:rFonts w:eastAsia="Times New Roman"/>
          <w:b/>
          <w:sz w:val="24"/>
          <w:szCs w:val="24"/>
          <w:lang w:eastAsia="es-AR"/>
        </w:rPr>
        <w:t>de la</w:t>
      </w:r>
      <w:proofErr w:type="gramEnd"/>
      <w:r>
        <w:rPr>
          <w:rFonts w:eastAsia="Times New Roman"/>
          <w:b/>
          <w:sz w:val="24"/>
          <w:szCs w:val="24"/>
          <w:lang w:eastAsia="es-AR"/>
        </w:rPr>
        <w:t xml:space="preserve"> matriz espacio-temporal</w:t>
      </w:r>
      <w:r>
        <w:rPr>
          <w:sz w:val="24"/>
          <w:szCs w:val="24"/>
          <w:lang w:eastAsia="es-AR"/>
        </w:rPr>
        <w:t>. Este Hamiltoniano extr</w:t>
      </w:r>
      <w:r>
        <w:rPr>
          <w:rFonts w:eastAsia="Times New Roman"/>
          <w:sz w:val="24"/>
          <w:szCs w:val="24"/>
          <w:lang w:eastAsia="es-AR"/>
        </w:rPr>
        <w:t>ínseco es el operador que define cómo la información nouménica de las partículas se proyecta y se desarrolla en el flujo continuo del presente fenomenológico que experimentamos.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distinci</w:t>
      </w:r>
      <w:r>
        <w:rPr>
          <w:rFonts w:eastAsia="Times New Roman"/>
          <w:sz w:val="24"/>
          <w:szCs w:val="24"/>
          <w:lang w:eastAsia="es-AR"/>
        </w:rPr>
        <w:t xml:space="preserve">ón revela una verdad profunda: las </w:t>
      </w:r>
      <w:r>
        <w:rPr>
          <w:b/>
          <w:sz w:val="24"/>
          <w:szCs w:val="24"/>
          <w:lang w:eastAsia="es-AR"/>
        </w:rPr>
        <w:t>part</w:t>
      </w:r>
      <w:r>
        <w:rPr>
          <w:rFonts w:eastAsia="Times New Roman"/>
          <w:b/>
          <w:sz w:val="24"/>
          <w:szCs w:val="24"/>
          <w:lang w:eastAsia="es-AR"/>
        </w:rPr>
        <w:t>ículas y la realidad fenomenológica tienen "relojes internos" distintos</w:t>
      </w:r>
      <w:r>
        <w:rPr>
          <w:sz w:val="24"/>
          <w:szCs w:val="24"/>
          <w:lang w:eastAsia="es-AR"/>
        </w:rPr>
        <w:t>. La existencia de una part</w:t>
      </w:r>
      <w:r>
        <w:rPr>
          <w:rFonts w:eastAsia="Times New Roman"/>
          <w:sz w:val="24"/>
          <w:szCs w:val="24"/>
          <w:lang w:eastAsia="es-AR"/>
        </w:rPr>
        <w:t xml:space="preserve">ícula está definida por su Hamiltoniano intrínseco (su "ser"), mientras que su experiencia en el universo fenomenológico (su "hacer") está dictada por el Hamiltoniano extrínseco del espacio-tiempo. Ambos </w:t>
      </w:r>
      <w:proofErr w:type="spellStart"/>
      <w:r>
        <w:rPr>
          <w:rFonts w:eastAsia="Times New Roman"/>
          <w:sz w:val="24"/>
          <w:szCs w:val="24"/>
          <w:lang w:eastAsia="es-AR"/>
        </w:rPr>
        <w:t>Hamiltonianos</w:t>
      </w:r>
      <w:proofErr w:type="spellEnd"/>
      <w:r>
        <w:rPr>
          <w:rFonts w:eastAsia="Times New Roman"/>
          <w:sz w:val="24"/>
          <w:szCs w:val="24"/>
          <w:lang w:eastAsia="es-AR"/>
        </w:rPr>
        <w:t xml:space="preserve"> están, por supuesto, intrínsecamente vinculados y sincronizados por el </w:t>
      </w:r>
      <w:r>
        <w:rPr>
          <w:b/>
          <w:sz w:val="24"/>
          <w:szCs w:val="24"/>
          <w:lang w:eastAsia="es-AR"/>
        </w:rPr>
        <w:t xml:space="preserve">Operador Hamiltoniano </w:t>
      </w:r>
      <w:r>
        <w:rPr>
          <w:rFonts w:eastAsia="Times New Roman"/>
          <w:b/>
          <w:sz w:val="24"/>
          <w:szCs w:val="24"/>
          <w:lang w:eastAsia="es-AR"/>
        </w:rPr>
        <w:t>Último</w:t>
      </w:r>
      <w:r>
        <w:rPr>
          <w:sz w:val="24"/>
          <w:szCs w:val="24"/>
          <w:lang w:eastAsia="es-AR"/>
        </w:rPr>
        <w:t>, el director de orquesta que asegura la coherencia entre el plano noum</w:t>
      </w:r>
      <w:r>
        <w:rPr>
          <w:rFonts w:eastAsia="Times New Roman"/>
          <w:sz w:val="24"/>
          <w:szCs w:val="24"/>
          <w:lang w:eastAsia="es-AR"/>
        </w:rPr>
        <w:t>énico y el fenomenológico.</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lastRenderedPageBreak/>
        <w:t>La Conciencia Subjetiva y el Multiverso de Presentes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idea de que cada sistema posee un Hamiltoniano, y que un Hamiltoniano de mayor nivel unifica subsistemas, se extiende de manera revolucionaria al concepto de </w:t>
      </w:r>
      <w:r>
        <w:rPr>
          <w:b/>
          <w:sz w:val="24"/>
          <w:szCs w:val="24"/>
          <w:lang w:eastAsia="es-AR"/>
        </w:rPr>
        <w:t>conciencia</w:t>
      </w:r>
      <w:r>
        <w:rPr>
          <w:sz w:val="24"/>
          <w:szCs w:val="24"/>
          <w:lang w:eastAsia="es-AR"/>
        </w:rPr>
        <w:t xml:space="preserve">. Es plausible postular que la </w:t>
      </w:r>
      <w:r>
        <w:rPr>
          <w:b/>
          <w:sz w:val="24"/>
          <w:szCs w:val="24"/>
          <w:lang w:eastAsia="es-AR"/>
        </w:rPr>
        <w:t>conciencia subjetiva de cada individuo responde a un Hamiltoniano particular</w:t>
      </w:r>
      <w:r>
        <w:rPr>
          <w:sz w:val="24"/>
          <w:szCs w:val="24"/>
          <w:lang w:eastAsia="es-AR"/>
        </w:rPr>
        <w:t>. Este "Hamiltoniano de la conciencia" personal ser</w:t>
      </w:r>
      <w:r>
        <w:rPr>
          <w:rFonts w:eastAsia="Times New Roman"/>
          <w:sz w:val="24"/>
          <w:szCs w:val="24"/>
          <w:lang w:eastAsia="es-AR"/>
        </w:rPr>
        <w:t xml:space="preserve">ía el operador que decodifica la información cuántica del entorno, no solo para procesarla, sino para </w:t>
      </w:r>
      <w:r>
        <w:rPr>
          <w:b/>
          <w:sz w:val="24"/>
          <w:szCs w:val="24"/>
          <w:lang w:eastAsia="es-AR"/>
        </w:rPr>
        <w:t>construir el "presente" experimentado por ese individuo espec</w:t>
      </w:r>
      <w:r>
        <w:rPr>
          <w:rFonts w:eastAsia="Times New Roman"/>
          <w:b/>
          <w:sz w:val="24"/>
          <w:szCs w:val="24"/>
          <w:lang w:eastAsia="es-AR"/>
        </w:rPr>
        <w:t>ífico</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Esta perspectiva abre la puerta a la fascinante idea de los </w:t>
      </w:r>
      <w:r>
        <w:rPr>
          <w:b/>
          <w:sz w:val="24"/>
          <w:szCs w:val="24"/>
          <w:lang w:eastAsia="es-AR"/>
        </w:rPr>
        <w:t>multiversos de presentes</w:t>
      </w:r>
      <w:r>
        <w:rPr>
          <w:sz w:val="24"/>
          <w:szCs w:val="24"/>
          <w:lang w:eastAsia="es-AR"/>
        </w:rPr>
        <w:t xml:space="preserve">. Si cada sujeto tiene su propio Hamiltoniano de conciencia, entonces cada uno construye su "propio presente". Sin embargo, estos "presentes subjetivos" no existen en aislamiento; se </w:t>
      </w:r>
      <w:r>
        <w:rPr>
          <w:b/>
          <w:sz w:val="24"/>
          <w:szCs w:val="24"/>
          <w:lang w:eastAsia="es-AR"/>
        </w:rPr>
        <w:t>sincronizan constantemente</w:t>
      </w:r>
      <w:r>
        <w:rPr>
          <w:sz w:val="24"/>
          <w:szCs w:val="24"/>
          <w:lang w:eastAsia="es-AR"/>
        </w:rPr>
        <w:t xml:space="preserve"> con los "presentes" de otros individuos dentro </w:t>
      </w:r>
      <w:proofErr w:type="gramStart"/>
      <w:r>
        <w:rPr>
          <w:sz w:val="24"/>
          <w:szCs w:val="24"/>
          <w:lang w:eastAsia="es-AR"/>
        </w:rPr>
        <w:t xml:space="preserve">de la </w:t>
      </w:r>
      <w:r>
        <w:rPr>
          <w:b/>
          <w:sz w:val="24"/>
          <w:szCs w:val="24"/>
          <w:lang w:eastAsia="es-AR"/>
        </w:rPr>
        <w:t>matriz espacio-temporal compartida</w:t>
      </w:r>
      <w:proofErr w:type="gramEnd"/>
      <w:r>
        <w:rPr>
          <w:sz w:val="24"/>
          <w:szCs w:val="24"/>
          <w:lang w:eastAsia="es-AR"/>
        </w:rPr>
        <w:t>. Esta sincronizaci</w:t>
      </w:r>
      <w:r>
        <w:rPr>
          <w:rFonts w:eastAsia="Times New Roman"/>
          <w:sz w:val="24"/>
          <w:szCs w:val="24"/>
          <w:lang w:eastAsia="es-AR"/>
        </w:rPr>
        <w:t xml:space="preserve">ón da como resultado una </w:t>
      </w:r>
      <w:r>
        <w:rPr>
          <w:b/>
          <w:sz w:val="24"/>
          <w:szCs w:val="24"/>
          <w:lang w:eastAsia="es-AR"/>
        </w:rPr>
        <w:t>realidad fenomenol</w:t>
      </w:r>
      <w:r>
        <w:rPr>
          <w:rFonts w:eastAsia="Times New Roman"/>
          <w:b/>
          <w:sz w:val="24"/>
          <w:szCs w:val="24"/>
          <w:lang w:eastAsia="es-AR"/>
        </w:rPr>
        <w:t>ógica colectiva</w:t>
      </w:r>
      <w:r>
        <w:rPr>
          <w:sz w:val="24"/>
          <w:szCs w:val="24"/>
          <w:lang w:eastAsia="es-AR"/>
        </w:rPr>
        <w:t xml:space="preserve"> que, a su vez, est</w:t>
      </w:r>
      <w:r>
        <w:rPr>
          <w:rFonts w:eastAsia="Times New Roman"/>
          <w:sz w:val="24"/>
          <w:szCs w:val="24"/>
          <w:lang w:eastAsia="es-AR"/>
        </w:rPr>
        <w:t xml:space="preserve">á regida por su propio </w:t>
      </w:r>
      <w:r>
        <w:rPr>
          <w:b/>
          <w:sz w:val="24"/>
          <w:szCs w:val="24"/>
          <w:lang w:eastAsia="es-AR"/>
        </w:rPr>
        <w:t>Hamiltoniano fenomenol</w:t>
      </w:r>
      <w:r>
        <w:rPr>
          <w:rFonts w:eastAsia="Times New Roman"/>
          <w:b/>
          <w:sz w:val="24"/>
          <w:szCs w:val="24"/>
          <w:lang w:eastAsia="es-AR"/>
        </w:rPr>
        <w:t>ógico global</w:t>
      </w:r>
      <w:r>
        <w:rPr>
          <w:sz w:val="24"/>
          <w:szCs w:val="24"/>
          <w:lang w:eastAsia="es-AR"/>
        </w:rPr>
        <w:t>. Este Hamiltoniano fenomenol</w:t>
      </w:r>
      <w:r>
        <w:rPr>
          <w:rFonts w:eastAsia="Times New Roman"/>
          <w:sz w:val="24"/>
          <w:szCs w:val="24"/>
          <w:lang w:eastAsia="es-AR"/>
        </w:rPr>
        <w:t xml:space="preserve">ógico implicaría la existencia de un </w:t>
      </w:r>
      <w:r>
        <w:rPr>
          <w:rFonts w:eastAsia="Times New Roman"/>
          <w:b/>
          <w:sz w:val="24"/>
          <w:szCs w:val="24"/>
          <w:lang w:eastAsia="es-AR"/>
        </w:rPr>
        <w:t>único universo objetivo</w:t>
      </w:r>
      <w:r>
        <w:rPr>
          <w:sz w:val="24"/>
          <w:szCs w:val="24"/>
          <w:lang w:eastAsia="es-AR"/>
        </w:rPr>
        <w:t xml:space="preserve"> y, por ende, de una </w:t>
      </w:r>
      <w:r>
        <w:rPr>
          <w:b/>
          <w:sz w:val="24"/>
          <w:szCs w:val="24"/>
          <w:lang w:eastAsia="es-AR"/>
        </w:rPr>
        <w:t xml:space="preserve">conciencia </w:t>
      </w:r>
      <w:proofErr w:type="spellStart"/>
      <w:r>
        <w:rPr>
          <w:b/>
          <w:sz w:val="24"/>
          <w:szCs w:val="24"/>
          <w:lang w:eastAsia="es-AR"/>
        </w:rPr>
        <w:t>supraconsciente</w:t>
      </w:r>
      <w:proofErr w:type="spellEnd"/>
      <w:r>
        <w:rPr>
          <w:sz w:val="24"/>
          <w:szCs w:val="24"/>
          <w:lang w:eastAsia="es-AR"/>
        </w:rPr>
        <w:t xml:space="preserve"> (el Operador Hamiltoniano </w:t>
      </w:r>
      <w:r>
        <w:rPr>
          <w:rFonts w:eastAsia="Times New Roman"/>
          <w:sz w:val="24"/>
          <w:szCs w:val="24"/>
          <w:lang w:eastAsia="es-AR"/>
        </w:rPr>
        <w:t>Último) que define su rumbo y dentro de la cual la experiencia humana individual existe y se entrelaza.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Para ilustrar este concepto de </w:t>
      </w:r>
      <w:proofErr w:type="spellStart"/>
      <w:r>
        <w:rPr>
          <w:sz w:val="24"/>
          <w:szCs w:val="24"/>
          <w:lang w:eastAsia="es-AR"/>
        </w:rPr>
        <w:t>Hamiltonianos</w:t>
      </w:r>
      <w:proofErr w:type="spellEnd"/>
      <w:r>
        <w:rPr>
          <w:sz w:val="24"/>
          <w:szCs w:val="24"/>
          <w:lang w:eastAsia="es-AR"/>
        </w:rPr>
        <w:t xml:space="preserve"> de conciencia, podemos observar el </w:t>
      </w:r>
      <w:r>
        <w:rPr>
          <w:b/>
          <w:sz w:val="24"/>
          <w:szCs w:val="24"/>
          <w:lang w:eastAsia="es-AR"/>
        </w:rPr>
        <w:t>mundo de los sue</w:t>
      </w:r>
      <w:r>
        <w:rPr>
          <w:rFonts w:eastAsia="Times New Roman"/>
          <w:b/>
          <w:sz w:val="24"/>
          <w:szCs w:val="24"/>
          <w:lang w:eastAsia="es-AR"/>
        </w:rPr>
        <w:t>ños</w:t>
      </w:r>
      <w:r>
        <w:rPr>
          <w:sz w:val="24"/>
          <w:szCs w:val="24"/>
          <w:lang w:eastAsia="es-AR"/>
        </w:rPr>
        <w:t>. En el estado on</w:t>
      </w:r>
      <w:r>
        <w:rPr>
          <w:rFonts w:eastAsia="Times New Roman"/>
          <w:sz w:val="24"/>
          <w:szCs w:val="24"/>
          <w:lang w:eastAsia="es-AR"/>
        </w:rPr>
        <w:t xml:space="preserve">írico, donde las limitaciones de la materia y la energía fenomenológica se relajan, el aspecto consciente del "yo soñante" parece operar bajo su </w:t>
      </w:r>
      <w:r>
        <w:rPr>
          <w:b/>
          <w:sz w:val="24"/>
          <w:szCs w:val="24"/>
          <w:lang w:eastAsia="es-AR"/>
        </w:rPr>
        <w:t>propio Hamiltoniano particular</w:t>
      </w:r>
      <w:r>
        <w:rPr>
          <w:sz w:val="24"/>
          <w:szCs w:val="24"/>
          <w:lang w:eastAsia="es-AR"/>
        </w:rPr>
        <w:t>. Este Hamiltoniano de la conciencia so</w:t>
      </w:r>
      <w:r>
        <w:rPr>
          <w:rFonts w:eastAsia="Times New Roman"/>
          <w:sz w:val="24"/>
          <w:szCs w:val="24"/>
          <w:lang w:eastAsia="es-AR"/>
        </w:rPr>
        <w:t xml:space="preserve">ñante puede procesar vastas redes de información y significado, construyendo una realidad interna con su propia manifestación del presente, sus propias reglas lógicas y su propia evolución temporal. Sin embargo, esta experiencia onírica </w:t>
      </w:r>
      <w:r>
        <w:rPr>
          <w:b/>
          <w:sz w:val="24"/>
          <w:szCs w:val="24"/>
          <w:lang w:eastAsia="es-AR"/>
        </w:rPr>
        <w:t>no se sincroniza con las experiencias de sue</w:t>
      </w:r>
      <w:r>
        <w:rPr>
          <w:rFonts w:eastAsia="Times New Roman"/>
          <w:b/>
          <w:sz w:val="24"/>
          <w:szCs w:val="24"/>
          <w:lang w:eastAsia="es-AR"/>
        </w:rPr>
        <w:t>ño de otros individuos</w:t>
      </w:r>
      <w:r>
        <w:rPr>
          <w:sz w:val="24"/>
          <w:szCs w:val="24"/>
          <w:lang w:eastAsia="es-AR"/>
        </w:rPr>
        <w:t>. Es un "micro-universo" subjetivo, un Hamiltoniano local de conciencia que opera en un dominio distinto al del Hamiltoniano fenomenol</w:t>
      </w:r>
      <w:r>
        <w:rPr>
          <w:rFonts w:eastAsia="Times New Roman"/>
          <w:sz w:val="24"/>
          <w:szCs w:val="24"/>
          <w:lang w:eastAsia="es-AR"/>
        </w:rPr>
        <w:t>ógico compartido de la vigilia, validando la noción de múltiples "relojes" de la realidad.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As</w:t>
      </w:r>
      <w:r>
        <w:rPr>
          <w:rFonts w:eastAsia="Times New Roman"/>
          <w:sz w:val="24"/>
          <w:szCs w:val="24"/>
          <w:lang w:eastAsia="es-AR"/>
        </w:rPr>
        <w:t xml:space="preserve">í, la realidad se revela como una intrincada sinfonía de </w:t>
      </w:r>
      <w:proofErr w:type="spellStart"/>
      <w:r>
        <w:rPr>
          <w:rFonts w:eastAsia="Times New Roman"/>
          <w:sz w:val="24"/>
          <w:szCs w:val="24"/>
          <w:lang w:eastAsia="es-AR"/>
        </w:rPr>
        <w:t>Hamiltonianos</w:t>
      </w:r>
      <w:proofErr w:type="spellEnd"/>
      <w:r>
        <w:rPr>
          <w:rFonts w:eastAsia="Times New Roman"/>
          <w:sz w:val="24"/>
          <w:szCs w:val="24"/>
          <w:lang w:eastAsia="es-AR"/>
        </w:rPr>
        <w:t xml:space="preserve"> entrelazados, desde los más locales (el espín de una partícula, la conciencia de un sueño) hasta el Operador Hamiltoniano Último que orquesta la totalidad del Nodo Estelar, tejiendo la conciencia y la manifestación en un tapiz unificado.</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1.5. Trascendiendo los L</w:t>
      </w:r>
      <w:r>
        <w:rPr>
          <w:rFonts w:eastAsia="Times New Roman"/>
          <w:b/>
          <w:sz w:val="28"/>
          <w:szCs w:val="24"/>
          <w:lang w:eastAsia="es-AR"/>
        </w:rPr>
        <w:t>ímites: La Masa, la Energía y la Constante de Planck como Operadores de Transducción Algorítmica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La ecuaci</w:t>
      </w:r>
      <w:r>
        <w:rPr>
          <w:rFonts w:eastAsia="Times New Roman"/>
          <w:sz w:val="24"/>
          <w:szCs w:val="24"/>
          <w:lang w:eastAsia="es-AR"/>
        </w:rPr>
        <w:t>ón de Einstein, E=mc</w:t>
      </w:r>
      <w:r>
        <w:rPr>
          <w:rFonts w:ascii="Calibri" w:eastAsia="Times New Roman" w:hAnsi="Calibri"/>
          <w:sz w:val="24"/>
          <w:szCs w:val="24"/>
          <w:lang w:eastAsia="es-AR"/>
        </w:rPr>
        <w:t>²</w:t>
      </w:r>
      <w:r>
        <w:rPr>
          <w:sz w:val="24"/>
          <w:szCs w:val="24"/>
          <w:lang w:eastAsia="es-AR"/>
        </w:rPr>
        <w:t>, es quiz</w:t>
      </w:r>
      <w:r>
        <w:rPr>
          <w:rFonts w:eastAsia="Times New Roman"/>
          <w:sz w:val="24"/>
          <w:szCs w:val="24"/>
          <w:lang w:eastAsia="es-AR"/>
        </w:rPr>
        <w:t xml:space="preserve">ás la fórmula más reconocida de la física moderna. Su elegancia reside en la profunda equivalencia que establece entre la </w:t>
      </w:r>
      <w:r>
        <w:rPr>
          <w:b/>
          <w:sz w:val="24"/>
          <w:szCs w:val="24"/>
          <w:lang w:eastAsia="es-AR"/>
        </w:rPr>
        <w:t>masa (m)</w:t>
      </w:r>
      <w:r>
        <w:rPr>
          <w:sz w:val="24"/>
          <w:szCs w:val="24"/>
          <w:lang w:eastAsia="es-AR"/>
        </w:rPr>
        <w:t xml:space="preserve"> y la </w:t>
      </w:r>
      <w:r>
        <w:rPr>
          <w:b/>
          <w:sz w:val="24"/>
          <w:szCs w:val="24"/>
          <w:lang w:eastAsia="es-AR"/>
        </w:rPr>
        <w:t>energ</w:t>
      </w:r>
      <w:r>
        <w:rPr>
          <w:rFonts w:eastAsia="Times New Roman"/>
          <w:b/>
          <w:sz w:val="24"/>
          <w:szCs w:val="24"/>
          <w:lang w:eastAsia="es-AR"/>
        </w:rPr>
        <w:t>ía (E)</w:t>
      </w:r>
      <w:r>
        <w:rPr>
          <w:sz w:val="24"/>
          <w:szCs w:val="24"/>
          <w:lang w:eastAsia="es-AR"/>
        </w:rPr>
        <w:t>, revelando que una puede convertirse en la otra, mediada por la velocidad de la luz al cuadrado (c</w:t>
      </w:r>
      <w:r>
        <w:rPr>
          <w:rFonts w:ascii="Calibri" w:eastAsia="Times New Roman" w:hAnsi="Calibri"/>
          <w:sz w:val="24"/>
          <w:szCs w:val="24"/>
          <w:lang w:eastAsia="es-AR"/>
        </w:rPr>
        <w:t>²</w:t>
      </w:r>
      <w:r>
        <w:rPr>
          <w:sz w:val="24"/>
          <w:szCs w:val="24"/>
          <w:lang w:eastAsia="es-AR"/>
        </w:rPr>
        <w:t>). Esta poderosa relaci</w:t>
      </w:r>
      <w:r>
        <w:rPr>
          <w:rFonts w:eastAsia="Times New Roman"/>
          <w:sz w:val="24"/>
          <w:szCs w:val="24"/>
          <w:lang w:eastAsia="es-AR"/>
        </w:rPr>
        <w:t xml:space="preserve">ón ha sido fundamental para nuestra comprensión de fenómenos desde las reacciones nucleares hasta la propia evolución estelar. Sin embargo, su interpretación tradicional, aunque empíricamente impecable, tiende a confinarnos al plano de la materia y la energía, presentando estos conceptos como estados fundamentales sin explorar su origen más profundo. El Modelo Nouménico, en su empeño por trascender los "noemas culturales y científicos" —los marcos conceptuales que limitan nuestra percepción—, sugiere que las partículas materiales no son los estados primarios del universo, sino </w:t>
      </w:r>
      <w:r>
        <w:rPr>
          <w:b/>
          <w:sz w:val="24"/>
          <w:szCs w:val="24"/>
          <w:lang w:eastAsia="es-AR"/>
        </w:rPr>
        <w:t>manifestaciones emergentes de una realidad subyacente de informaci</w:t>
      </w:r>
      <w:r>
        <w:rPr>
          <w:rFonts w:eastAsia="Times New Roman"/>
          <w:b/>
          <w:sz w:val="24"/>
          <w:szCs w:val="24"/>
          <w:lang w:eastAsia="es-AR"/>
        </w:rPr>
        <w:t>ón y frecuencia</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desvelar esta capa m</w:t>
      </w:r>
      <w:r>
        <w:rPr>
          <w:rFonts w:eastAsia="Times New Roman"/>
          <w:sz w:val="24"/>
          <w:szCs w:val="24"/>
          <w:lang w:eastAsia="es-AR"/>
        </w:rPr>
        <w:t xml:space="preserve">ás profunda, reinterpretamos la masa y la energía no como sustancias discretas, sino como expresiones de </w:t>
      </w:r>
      <w:r>
        <w:rPr>
          <w:b/>
          <w:sz w:val="24"/>
          <w:szCs w:val="24"/>
          <w:lang w:eastAsia="es-AR"/>
        </w:rPr>
        <w:t>ondas y frecuencias</w:t>
      </w:r>
      <w:r>
        <w:rPr>
          <w:sz w:val="24"/>
          <w:szCs w:val="24"/>
          <w:lang w:eastAsia="es-AR"/>
        </w:rPr>
        <w:t xml:space="preserve"> dentro de un universo informacional:</w:t>
      </w:r>
    </w:p>
    <w:p w:rsidR="006731CC" w:rsidRDefault="006731CC" w:rsidP="006731CC">
      <w:pPr>
        <w:numPr>
          <w:ilvl w:val="0"/>
          <w:numId w:val="14"/>
        </w:numPr>
        <w:tabs>
          <w:tab w:val="left" w:pos="235"/>
          <w:tab w:val="left" w:pos="720"/>
        </w:tabs>
        <w:autoSpaceDE w:val="0"/>
        <w:autoSpaceDN w:val="0"/>
        <w:adjustRightInd w:val="0"/>
        <w:spacing w:after="0" w:line="264" w:lineRule="auto"/>
        <w:ind w:hanging="500"/>
        <w:rPr>
          <w:sz w:val="24"/>
          <w:szCs w:val="24"/>
          <w:lang w:eastAsia="es-AR"/>
        </w:rPr>
      </w:pPr>
      <w:r>
        <w:rPr>
          <w:sz w:val="24"/>
          <w:szCs w:val="24"/>
          <w:lang w:eastAsia="es-AR"/>
        </w:rPr>
        <w:t xml:space="preserve">La </w:t>
      </w:r>
      <w:r>
        <w:rPr>
          <w:b/>
          <w:sz w:val="24"/>
          <w:szCs w:val="24"/>
          <w:lang w:eastAsia="es-AR"/>
        </w:rPr>
        <w:t>Energ</w:t>
      </w:r>
      <w:r>
        <w:rPr>
          <w:rFonts w:eastAsia="Times New Roman"/>
          <w:b/>
          <w:sz w:val="24"/>
          <w:szCs w:val="24"/>
          <w:lang w:eastAsia="es-AR"/>
        </w:rPr>
        <w:t>ía (E)</w:t>
      </w:r>
      <w:r>
        <w:rPr>
          <w:sz w:val="24"/>
          <w:szCs w:val="24"/>
          <w:lang w:eastAsia="es-AR"/>
        </w:rPr>
        <w:t>, desde una perspectiva ondulatoria y cu</w:t>
      </w:r>
      <w:r>
        <w:rPr>
          <w:rFonts w:eastAsia="Times New Roman"/>
          <w:sz w:val="24"/>
          <w:szCs w:val="24"/>
          <w:lang w:eastAsia="es-AR"/>
        </w:rPr>
        <w:t>ántica, se describe por la relación de Planck-Einstein como: E=</w:t>
      </w:r>
      <w:proofErr w:type="spellStart"/>
      <w:r>
        <w:rPr>
          <w:rFonts w:eastAsia="Times New Roman"/>
          <w:sz w:val="24"/>
          <w:szCs w:val="24"/>
          <w:lang w:eastAsia="es-AR"/>
        </w:rPr>
        <w:t>hf</w:t>
      </w:r>
      <w:proofErr w:type="spellEnd"/>
      <w:r>
        <w:rPr>
          <w:rFonts w:eastAsia="Times New Roman"/>
          <w:sz w:val="24"/>
          <w:szCs w:val="24"/>
          <w:lang w:eastAsia="es-AR"/>
        </w:rPr>
        <w:t xml:space="preserve"> o, en términos de longitud de onda, E=</w:t>
      </w:r>
      <w:proofErr w:type="spellStart"/>
      <w:r>
        <w:rPr>
          <w:rFonts w:eastAsia="Times New Roman"/>
          <w:sz w:val="24"/>
          <w:szCs w:val="24"/>
          <w:lang w:eastAsia="es-AR"/>
        </w:rPr>
        <w:t>hc</w:t>
      </w:r>
      <w:proofErr w:type="spellEnd"/>
      <w:r>
        <w:rPr>
          <w:rFonts w:eastAsia="Times New Roman"/>
          <w:sz w:val="24"/>
          <w:szCs w:val="24"/>
          <w:lang w:eastAsia="es-AR"/>
        </w:rPr>
        <w:t>/</w:t>
      </w:r>
      <w:r>
        <w:rPr>
          <w:rFonts w:ascii="Times New Roman" w:eastAsia="Times New Roman" w:hAnsi="Times New Roman"/>
          <w:sz w:val="24"/>
          <w:szCs w:val="24"/>
          <w:lang w:eastAsia="es-AR"/>
        </w:rPr>
        <w:t>λ</w:t>
      </w:r>
      <w:r>
        <w:rPr>
          <w:rFonts w:eastAsia="Times New Roman"/>
          <w:sz w:val="24"/>
          <w:szCs w:val="24"/>
          <w:lang w:eastAsia="es-AR"/>
        </w:rPr>
        <w:t xml:space="preserve">. </w:t>
      </w:r>
      <w:r>
        <w:rPr>
          <w:rFonts w:ascii="Times New Roman" w:eastAsia="Times New Roman" w:hAnsi="Times New Roman"/>
          <w:sz w:val="24"/>
          <w:szCs w:val="24"/>
          <w:lang w:eastAsia="es-AR"/>
        </w:rPr>
        <w:t>​</w:t>
      </w:r>
      <w:r>
        <w:rPr>
          <w:rFonts w:eastAsia="Times New Roman"/>
          <w:sz w:val="24"/>
          <w:szCs w:val="24"/>
          <w:lang w:eastAsia="es-AR"/>
        </w:rPr>
        <w:t xml:space="preserve">Aquí, 'h' es la </w:t>
      </w:r>
      <w:r>
        <w:rPr>
          <w:b/>
          <w:sz w:val="24"/>
          <w:szCs w:val="24"/>
          <w:lang w:eastAsia="es-AR"/>
        </w:rPr>
        <w:t>constante de Planck</w:t>
      </w:r>
      <w:r>
        <w:rPr>
          <w:sz w:val="24"/>
          <w:szCs w:val="24"/>
          <w:lang w:eastAsia="es-AR"/>
        </w:rPr>
        <w:t>, el cuanto de acci</w:t>
      </w:r>
      <w:r>
        <w:rPr>
          <w:rFonts w:eastAsia="Times New Roman"/>
          <w:sz w:val="24"/>
          <w:szCs w:val="24"/>
          <w:lang w:eastAsia="es-AR"/>
        </w:rPr>
        <w:t>ón que establece la unidad mínima de energía que puede ser intercambiada; 'f' es la frecuencia de la onda, y '</w:t>
      </w:r>
      <w:r>
        <w:rPr>
          <w:rFonts w:ascii="Times New Roman" w:eastAsia="Times New Roman" w:hAnsi="Times New Roman"/>
          <w:sz w:val="24"/>
          <w:szCs w:val="24"/>
          <w:lang w:eastAsia="es-AR"/>
        </w:rPr>
        <w:t>λ</w:t>
      </w:r>
      <w:r>
        <w:rPr>
          <w:rFonts w:eastAsia="Times New Roman"/>
          <w:sz w:val="24"/>
          <w:szCs w:val="24"/>
          <w:lang w:eastAsia="es-AR"/>
        </w:rPr>
        <w:t>' es su longitud de onda. Esta fórmula nos indica que la energía de una onda es directamente proporcional a su frecuencia, lo que implica que las vibraciones más rápidas transportan más energía.</w:t>
      </w:r>
    </w:p>
    <w:p w:rsidR="006731CC" w:rsidRDefault="006731CC" w:rsidP="006731CC">
      <w:pPr>
        <w:numPr>
          <w:ilvl w:val="0"/>
          <w:numId w:val="14"/>
        </w:numPr>
        <w:tabs>
          <w:tab w:val="left" w:pos="235"/>
          <w:tab w:val="left" w:pos="720"/>
        </w:tabs>
        <w:autoSpaceDE w:val="0"/>
        <w:autoSpaceDN w:val="0"/>
        <w:adjustRightInd w:val="0"/>
        <w:spacing w:after="0" w:line="264" w:lineRule="auto"/>
        <w:ind w:hanging="500"/>
        <w:rPr>
          <w:sz w:val="24"/>
          <w:szCs w:val="24"/>
          <w:lang w:eastAsia="es-AR"/>
        </w:rPr>
      </w:pPr>
      <w:r>
        <w:rPr>
          <w:sz w:val="24"/>
          <w:szCs w:val="24"/>
          <w:lang w:eastAsia="es-AR"/>
        </w:rPr>
        <w:t xml:space="preserve">La </w:t>
      </w:r>
      <w:r>
        <w:rPr>
          <w:b/>
          <w:sz w:val="24"/>
          <w:szCs w:val="24"/>
          <w:lang w:eastAsia="es-AR"/>
        </w:rPr>
        <w:t>Masa (m)</w:t>
      </w:r>
      <w:r>
        <w:rPr>
          <w:sz w:val="24"/>
          <w:szCs w:val="24"/>
          <w:lang w:eastAsia="es-AR"/>
        </w:rPr>
        <w:t>, por su parte, tambi</w:t>
      </w:r>
      <w:r>
        <w:rPr>
          <w:rFonts w:eastAsia="Times New Roman"/>
          <w:sz w:val="24"/>
          <w:szCs w:val="24"/>
          <w:lang w:eastAsia="es-AR"/>
        </w:rPr>
        <w:t>én puede conceptualizarse como una forma de energía altamente confinada, intrínsecamente ligada a una frecuencia específica. Si reordenamos la ecuación E=mc</w:t>
      </w:r>
      <w:r>
        <w:rPr>
          <w:rFonts w:ascii="Calibri" w:eastAsia="Times New Roman" w:hAnsi="Calibri"/>
          <w:sz w:val="24"/>
          <w:szCs w:val="24"/>
          <w:lang w:eastAsia="es-AR"/>
        </w:rPr>
        <w:t>²</w:t>
      </w:r>
      <w:r>
        <w:rPr>
          <w:sz w:val="24"/>
          <w:szCs w:val="24"/>
          <w:lang w:eastAsia="es-AR"/>
        </w:rPr>
        <w:t xml:space="preserve"> para despejar la masa (m=E/c</w:t>
      </w:r>
      <w:r>
        <w:rPr>
          <w:rFonts w:ascii="Calibri" w:eastAsia="Times New Roman" w:hAnsi="Calibri"/>
          <w:sz w:val="24"/>
          <w:szCs w:val="24"/>
          <w:lang w:eastAsia="es-AR"/>
        </w:rPr>
        <w:t>²</w:t>
      </w:r>
      <w:r>
        <w:rPr>
          <w:sz w:val="24"/>
          <w:szCs w:val="24"/>
          <w:lang w:eastAsia="es-AR"/>
        </w:rPr>
        <w:t>) y luego sustituimos la expresi</w:t>
      </w:r>
      <w:r>
        <w:rPr>
          <w:rFonts w:eastAsia="Times New Roman"/>
          <w:sz w:val="24"/>
          <w:szCs w:val="24"/>
          <w:lang w:eastAsia="es-AR"/>
        </w:rPr>
        <w:t>ón de energía de Planck (E=</w:t>
      </w:r>
      <w:proofErr w:type="spellStart"/>
      <w:r>
        <w:rPr>
          <w:rFonts w:eastAsia="Times New Roman"/>
          <w:sz w:val="24"/>
          <w:szCs w:val="24"/>
          <w:lang w:eastAsia="es-AR"/>
        </w:rPr>
        <w:t>hf</w:t>
      </w:r>
      <w:proofErr w:type="spellEnd"/>
      <w:r>
        <w:rPr>
          <w:rFonts w:eastAsia="Times New Roman"/>
          <w:sz w:val="24"/>
          <w:szCs w:val="24"/>
          <w:lang w:eastAsia="es-AR"/>
        </w:rPr>
        <w:t>), obtenemos: m=</w:t>
      </w:r>
      <w:proofErr w:type="spellStart"/>
      <w:r>
        <w:rPr>
          <w:rFonts w:eastAsia="Times New Roman"/>
          <w:sz w:val="24"/>
          <w:szCs w:val="24"/>
          <w:lang w:eastAsia="es-AR"/>
        </w:rPr>
        <w:t>hf</w:t>
      </w:r>
      <w:proofErr w:type="spellEnd"/>
      <w:r>
        <w:rPr>
          <w:rFonts w:eastAsia="Times New Roman"/>
          <w:sz w:val="24"/>
          <w:szCs w:val="24"/>
          <w:lang w:eastAsia="es-AR"/>
        </w:rPr>
        <w:t>/</w:t>
      </w:r>
      <w:r>
        <w:rPr>
          <w:sz w:val="24"/>
          <w:szCs w:val="24"/>
          <w:lang w:eastAsia="es-AR"/>
        </w:rPr>
        <w:t>c</w:t>
      </w:r>
      <w:r>
        <w:rPr>
          <w:rFonts w:ascii="Calibri" w:eastAsia="Times New Roman" w:hAnsi="Calibri"/>
          <w:sz w:val="24"/>
          <w:szCs w:val="24"/>
          <w:lang w:eastAsia="es-AR"/>
        </w:rPr>
        <w:t>²</w:t>
      </w:r>
      <w:r>
        <w:rPr>
          <w:sz w:val="24"/>
          <w:szCs w:val="24"/>
          <w:lang w:eastAsia="es-AR"/>
        </w:rPr>
        <w:t>. Esta expresi</w:t>
      </w:r>
      <w:r>
        <w:rPr>
          <w:rFonts w:eastAsia="Times New Roman"/>
          <w:sz w:val="24"/>
          <w:szCs w:val="24"/>
          <w:lang w:eastAsia="es-AR"/>
        </w:rPr>
        <w:t xml:space="preserve">ón es reveladora: la masa se presenta no como una cualidad intrínseca de una "cosa" estática, sino como una </w:t>
      </w:r>
      <w:r>
        <w:rPr>
          <w:b/>
          <w:sz w:val="24"/>
          <w:szCs w:val="24"/>
          <w:lang w:eastAsia="es-AR"/>
        </w:rPr>
        <w:t>frecuencia cuantificada</w:t>
      </w:r>
      <w:r>
        <w:rPr>
          <w:sz w:val="24"/>
          <w:szCs w:val="24"/>
          <w:lang w:eastAsia="es-AR"/>
        </w:rPr>
        <w:t>, encapsulada y "frenada" por el cuadrado de la velocidad de la luz. Es decir, la masa es una manifestaci</w:t>
      </w:r>
      <w:r>
        <w:rPr>
          <w:rFonts w:eastAsia="Times New Roman"/>
          <w:sz w:val="24"/>
          <w:szCs w:val="24"/>
          <w:lang w:eastAsia="es-AR"/>
        </w:rPr>
        <w:t>ón de la energía vibratoria cuando esta se ralentiza y se condensa en una forma perceptible.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verdadera revelaci</w:t>
      </w:r>
      <w:r>
        <w:rPr>
          <w:rFonts w:eastAsia="Times New Roman"/>
          <w:sz w:val="24"/>
          <w:szCs w:val="24"/>
          <w:lang w:eastAsia="es-AR"/>
        </w:rPr>
        <w:t>ón surge cuando sustituimos estas expresiones de energía y masa, basadas en frecuencias y la constante de Planck, de nuevo en la ecuación de Einstein (E=mc</w:t>
      </w:r>
      <w:r>
        <w:rPr>
          <w:rFonts w:ascii="Calibri" w:eastAsia="Times New Roman" w:hAnsi="Calibri"/>
          <w:sz w:val="24"/>
          <w:szCs w:val="24"/>
          <w:lang w:eastAsia="es-AR"/>
        </w:rPr>
        <w:t>²</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proofErr w:type="spellStart"/>
      <w:proofErr w:type="gramStart"/>
      <w:r>
        <w:rPr>
          <w:sz w:val="24"/>
          <w:szCs w:val="24"/>
          <w:lang w:eastAsia="es-AR"/>
        </w:rPr>
        <w:t>hc</w:t>
      </w:r>
      <w:proofErr w:type="spellEnd"/>
      <w:r>
        <w:rPr>
          <w:sz w:val="24"/>
          <w:szCs w:val="24"/>
          <w:lang w:eastAsia="es-AR"/>
        </w:rPr>
        <w:t>/</w:t>
      </w:r>
      <w:r>
        <w:rPr>
          <w:rFonts w:ascii="Times New Roman" w:eastAsia="Times New Roman" w:hAnsi="Times New Roman"/>
          <w:sz w:val="24"/>
          <w:szCs w:val="24"/>
          <w:lang w:eastAsia="es-AR"/>
        </w:rPr>
        <w:t>λ</w:t>
      </w:r>
      <w:proofErr w:type="gramEnd"/>
      <w:r>
        <w:rPr>
          <w:rFonts w:ascii="Times New Roman" w:eastAsia="Times New Roman" w:hAnsi="Times New Roman"/>
          <w:sz w:val="24"/>
          <w:szCs w:val="24"/>
          <w:lang w:eastAsia="es-AR"/>
        </w:rPr>
        <w:t>​</w:t>
      </w:r>
      <w:r>
        <w:rPr>
          <w:rFonts w:eastAsia="Times New Roman"/>
          <w:sz w:val="24"/>
          <w:szCs w:val="24"/>
          <w:lang w:eastAsia="es-AR"/>
        </w:rPr>
        <w:t>=(</w:t>
      </w:r>
      <w:proofErr w:type="spellStart"/>
      <w:r>
        <w:rPr>
          <w:rFonts w:eastAsia="Times New Roman"/>
          <w:sz w:val="24"/>
          <w:szCs w:val="24"/>
          <w:lang w:eastAsia="es-AR"/>
        </w:rPr>
        <w:t>hf</w:t>
      </w:r>
      <w:proofErr w:type="spellEnd"/>
      <w:r>
        <w:rPr>
          <w:rFonts w:eastAsia="Times New Roman"/>
          <w:sz w:val="24"/>
          <w:szCs w:val="24"/>
          <w:lang w:eastAsia="es-AR"/>
        </w:rPr>
        <w:t>/</w:t>
      </w:r>
      <w:r>
        <w:rPr>
          <w:sz w:val="24"/>
          <w:szCs w:val="24"/>
          <w:lang w:eastAsia="es-AR"/>
        </w:rPr>
        <w:t>c</w:t>
      </w:r>
      <w:r>
        <w:rPr>
          <w:rFonts w:ascii="Calibri" w:eastAsia="Times New Roman" w:hAnsi="Calibri"/>
          <w:sz w:val="24"/>
          <w:szCs w:val="24"/>
          <w:lang w:eastAsia="es-AR"/>
        </w:rPr>
        <w:t>²</w:t>
      </w:r>
      <w:r>
        <w:rPr>
          <w:rFonts w:ascii="Times New Roman" w:eastAsia="Times New Roman" w:hAnsi="Times New Roman"/>
          <w:sz w:val="24"/>
          <w:szCs w:val="24"/>
          <w:lang w:eastAsia="es-AR"/>
        </w:rPr>
        <w:t>​</w:t>
      </w:r>
      <w:r>
        <w:rPr>
          <w:rFonts w:eastAsia="Times New Roman"/>
          <w:sz w:val="24"/>
          <w:szCs w:val="24"/>
          <w:lang w:eastAsia="es-AR"/>
        </w:rPr>
        <w:t>)c</w:t>
      </w:r>
      <w:r>
        <w:rPr>
          <w:rFonts w:ascii="Calibri" w:eastAsia="Times New Roman" w:hAnsi="Calibri"/>
          <w:sz w:val="24"/>
          <w:szCs w:val="24"/>
          <w:lang w:eastAsia="es-AR"/>
        </w:rPr>
        <w:t>²</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Al simplificar la ecuaci</w:t>
      </w:r>
      <w:r>
        <w:rPr>
          <w:rFonts w:eastAsia="Times New Roman"/>
          <w:sz w:val="24"/>
          <w:szCs w:val="24"/>
          <w:lang w:eastAsia="es-AR"/>
        </w:rPr>
        <w:t>ón, la c</w:t>
      </w:r>
      <w:r>
        <w:rPr>
          <w:rFonts w:ascii="Calibri" w:eastAsia="Times New Roman" w:hAnsi="Calibri"/>
          <w:sz w:val="24"/>
          <w:szCs w:val="24"/>
          <w:lang w:eastAsia="es-AR"/>
        </w:rPr>
        <w:t xml:space="preserve">² </w:t>
      </w:r>
      <w:r>
        <w:rPr>
          <w:sz w:val="24"/>
          <w:szCs w:val="24"/>
          <w:lang w:eastAsia="es-AR"/>
        </w:rPr>
        <w:t>en el numerador y el denominador se cancelan, y como f=c/</w:t>
      </w:r>
      <w:r>
        <w:rPr>
          <w:rFonts w:ascii="Times New Roman" w:eastAsia="Times New Roman" w:hAnsi="Times New Roman"/>
          <w:sz w:val="24"/>
          <w:szCs w:val="24"/>
          <w:lang w:eastAsia="es-AR"/>
        </w:rPr>
        <w:t>λ</w:t>
      </w:r>
      <w:r>
        <w:rPr>
          <w:rFonts w:eastAsia="Times New Roman"/>
          <w:sz w:val="24"/>
          <w:szCs w:val="24"/>
          <w:lang w:eastAsia="es-AR"/>
        </w:rPr>
        <w:t xml:space="preserve"> (la relación entre frecuencia, velocidad de la luz y longitud de onda), nos queda una identidad:</w:t>
      </w:r>
    </w:p>
    <w:p w:rsidR="006731CC" w:rsidRDefault="006731CC" w:rsidP="006731CC">
      <w:pPr>
        <w:autoSpaceDE w:val="0"/>
        <w:autoSpaceDN w:val="0"/>
        <w:adjustRightInd w:val="0"/>
        <w:spacing w:before="180" w:after="180" w:line="240" w:lineRule="auto"/>
        <w:rPr>
          <w:sz w:val="24"/>
          <w:szCs w:val="24"/>
          <w:lang w:eastAsia="es-AR"/>
        </w:rPr>
      </w:pPr>
      <w:proofErr w:type="spellStart"/>
      <w:proofErr w:type="gramStart"/>
      <w:r>
        <w:rPr>
          <w:sz w:val="24"/>
          <w:szCs w:val="24"/>
          <w:lang w:eastAsia="es-AR"/>
        </w:rPr>
        <w:t>hc</w:t>
      </w:r>
      <w:proofErr w:type="spellEnd"/>
      <w:r>
        <w:rPr>
          <w:sz w:val="24"/>
          <w:szCs w:val="24"/>
          <w:lang w:eastAsia="es-AR"/>
        </w:rPr>
        <w:t>/</w:t>
      </w:r>
      <w:r>
        <w:rPr>
          <w:rFonts w:ascii="Times New Roman" w:eastAsia="Times New Roman" w:hAnsi="Times New Roman"/>
          <w:sz w:val="24"/>
          <w:szCs w:val="24"/>
          <w:lang w:eastAsia="es-AR"/>
        </w:rPr>
        <w:t>λ</w:t>
      </w:r>
      <w:proofErr w:type="gramEnd"/>
      <w:r>
        <w:rPr>
          <w:rFonts w:ascii="Times New Roman" w:eastAsia="Times New Roman" w:hAnsi="Times New Roman"/>
          <w:sz w:val="24"/>
          <w:szCs w:val="24"/>
          <w:lang w:eastAsia="es-AR"/>
        </w:rPr>
        <w:t>​</w:t>
      </w:r>
      <w:r>
        <w:rPr>
          <w:rFonts w:eastAsia="Times New Roman"/>
          <w:sz w:val="24"/>
          <w:szCs w:val="24"/>
          <w:lang w:eastAsia="es-AR"/>
        </w:rPr>
        <w:t>=</w:t>
      </w:r>
      <w:proofErr w:type="spellStart"/>
      <w:r>
        <w:rPr>
          <w:rFonts w:eastAsia="Times New Roman"/>
          <w:sz w:val="24"/>
          <w:szCs w:val="24"/>
          <w:lang w:eastAsia="es-AR"/>
        </w:rPr>
        <w:t>hf</w:t>
      </w:r>
      <w:r>
        <w:rPr>
          <w:rFonts w:ascii="Cambria Math" w:eastAsia="Times New Roman" w:hAnsi="Cambria Math" w:cs="Cambria Math"/>
          <w:sz w:val="24"/>
          <w:szCs w:val="24"/>
          <w:lang w:eastAsia="es-AR"/>
        </w:rPr>
        <w:t>⟹</w:t>
      </w:r>
      <w:r>
        <w:rPr>
          <w:rFonts w:eastAsia="Times New Roman"/>
          <w:sz w:val="24"/>
          <w:szCs w:val="24"/>
          <w:lang w:eastAsia="es-AR"/>
        </w:rPr>
        <w:t>hf</w:t>
      </w:r>
      <w:proofErr w:type="spellEnd"/>
      <w:r>
        <w:rPr>
          <w:rFonts w:eastAsia="Times New Roman"/>
          <w:sz w:val="24"/>
          <w:szCs w:val="24"/>
          <w:lang w:eastAsia="es-AR"/>
        </w:rPr>
        <w:t>=</w:t>
      </w:r>
      <w:proofErr w:type="spellStart"/>
      <w:r>
        <w:rPr>
          <w:rFonts w:eastAsia="Times New Roman"/>
          <w:sz w:val="24"/>
          <w:szCs w:val="24"/>
          <w:lang w:eastAsia="es-AR"/>
        </w:rPr>
        <w:t>hf</w:t>
      </w:r>
      <w:proofErr w:type="spellEnd"/>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aparente tautolog</w:t>
      </w:r>
      <w:r>
        <w:rPr>
          <w:rFonts w:eastAsia="Times New Roman"/>
          <w:sz w:val="24"/>
          <w:szCs w:val="24"/>
          <w:lang w:eastAsia="es-AR"/>
        </w:rPr>
        <w:t xml:space="preserve">ía es, de hecho, profundamente significativa para el Modelo Nouménico. Nos transporta más allá de las nociones de "masa" y "energía" como entidades finales, hacia un plano donde la realidad fundamental se compone de </w:t>
      </w:r>
      <w:r>
        <w:rPr>
          <w:b/>
          <w:sz w:val="24"/>
          <w:szCs w:val="24"/>
          <w:lang w:eastAsia="es-AR"/>
        </w:rPr>
        <w:t>ondas probabil</w:t>
      </w:r>
      <w:r>
        <w:rPr>
          <w:rFonts w:eastAsia="Times New Roman"/>
          <w:b/>
          <w:sz w:val="24"/>
          <w:szCs w:val="24"/>
          <w:lang w:eastAsia="es-AR"/>
        </w:rPr>
        <w:t>ísticas</w:t>
      </w:r>
      <w:r>
        <w:rPr>
          <w:sz w:val="24"/>
          <w:szCs w:val="24"/>
          <w:lang w:eastAsia="es-AR"/>
        </w:rPr>
        <w:t xml:space="preserve"> y </w:t>
      </w:r>
      <w:r>
        <w:rPr>
          <w:b/>
          <w:sz w:val="24"/>
          <w:szCs w:val="24"/>
          <w:lang w:eastAsia="es-AR"/>
        </w:rPr>
        <w:t>flujos de informaci</w:t>
      </w:r>
      <w:r>
        <w:rPr>
          <w:rFonts w:eastAsia="Times New Roman"/>
          <w:b/>
          <w:sz w:val="24"/>
          <w:szCs w:val="24"/>
          <w:lang w:eastAsia="es-AR"/>
        </w:rPr>
        <w:t>ón</w:t>
      </w:r>
      <w:r>
        <w:rPr>
          <w:sz w:val="24"/>
          <w:szCs w:val="24"/>
          <w:lang w:eastAsia="es-AR"/>
        </w:rPr>
        <w:t>. Esta relaci</w:t>
      </w:r>
      <w:r>
        <w:rPr>
          <w:rFonts w:eastAsia="Times New Roman"/>
          <w:sz w:val="24"/>
          <w:szCs w:val="24"/>
          <w:lang w:eastAsia="es-AR"/>
        </w:rPr>
        <w:t xml:space="preserve">ón subyacente nos dice que todo lo que percibimos como masa o energía es, en su raíz, una </w:t>
      </w:r>
      <w:r>
        <w:rPr>
          <w:b/>
          <w:sz w:val="24"/>
          <w:szCs w:val="24"/>
          <w:lang w:eastAsia="es-AR"/>
        </w:rPr>
        <w:t>expresi</w:t>
      </w:r>
      <w:r>
        <w:rPr>
          <w:rFonts w:eastAsia="Times New Roman"/>
          <w:b/>
          <w:sz w:val="24"/>
          <w:szCs w:val="24"/>
          <w:lang w:eastAsia="es-AR"/>
        </w:rPr>
        <w:t>ón vibratoria</w:t>
      </w:r>
      <w:r>
        <w:rPr>
          <w:sz w:val="24"/>
          <w:szCs w:val="24"/>
          <w:lang w:eastAsia="es-AR"/>
        </w:rPr>
        <w:t>, un patr</w:t>
      </w:r>
      <w:r>
        <w:rPr>
          <w:rFonts w:eastAsia="Times New Roman"/>
          <w:sz w:val="24"/>
          <w:szCs w:val="24"/>
          <w:lang w:eastAsia="es-AR"/>
        </w:rPr>
        <w:t xml:space="preserve">ón de frecuencia limitado por la </w:t>
      </w:r>
      <w:r>
        <w:rPr>
          <w:b/>
          <w:sz w:val="24"/>
          <w:szCs w:val="24"/>
          <w:lang w:eastAsia="es-AR"/>
        </w:rPr>
        <w:t>velocidad de la luz ('c')</w:t>
      </w:r>
      <w:r>
        <w:rPr>
          <w:sz w:val="24"/>
          <w:szCs w:val="24"/>
          <w:lang w:eastAsia="es-AR"/>
        </w:rPr>
        <w:t xml:space="preserve"> —el umbral de causalidad en nuestro universo fenomenol</w:t>
      </w:r>
      <w:r>
        <w:rPr>
          <w:rFonts w:eastAsia="Times New Roman"/>
          <w:sz w:val="24"/>
          <w:szCs w:val="24"/>
          <w:lang w:eastAsia="es-AR"/>
        </w:rPr>
        <w:t xml:space="preserve">ógico— y el </w:t>
      </w:r>
      <w:r>
        <w:rPr>
          <w:b/>
          <w:sz w:val="24"/>
          <w:szCs w:val="24"/>
          <w:lang w:eastAsia="es-AR"/>
        </w:rPr>
        <w:t>cuanto m</w:t>
      </w:r>
      <w:r>
        <w:rPr>
          <w:rFonts w:eastAsia="Times New Roman"/>
          <w:b/>
          <w:sz w:val="24"/>
          <w:szCs w:val="24"/>
          <w:lang w:eastAsia="es-AR"/>
        </w:rPr>
        <w:t>ínimo de acción impuesto por la constante de Planck ('h')</w:t>
      </w:r>
      <w:r>
        <w:rPr>
          <w:sz w:val="24"/>
          <w:szCs w:val="24"/>
          <w:lang w:eastAsia="es-AR"/>
        </w:rPr>
        <w:t>. Es una danza intr</w:t>
      </w:r>
      <w:r>
        <w:rPr>
          <w:rFonts w:eastAsia="Times New Roman"/>
          <w:sz w:val="24"/>
          <w:szCs w:val="24"/>
          <w:lang w:eastAsia="es-AR"/>
        </w:rPr>
        <w:t>ínseca de frecuencias que se traduce en la "sustancia" de la realidad.</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La Constante de Planck (h): El "P</w:t>
      </w:r>
      <w:r>
        <w:rPr>
          <w:rFonts w:eastAsia="Times New Roman"/>
          <w:b/>
          <w:sz w:val="24"/>
          <w:szCs w:val="24"/>
          <w:lang w:eastAsia="es-AR"/>
        </w:rPr>
        <w:t>íxel Cuántico" y el Traductor Universal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Dentro del Modelo Noum</w:t>
      </w:r>
      <w:r>
        <w:rPr>
          <w:rFonts w:eastAsia="Times New Roman"/>
          <w:sz w:val="24"/>
          <w:szCs w:val="24"/>
          <w:lang w:eastAsia="es-AR"/>
        </w:rPr>
        <w:t xml:space="preserve">énico, la </w:t>
      </w:r>
      <w:r>
        <w:rPr>
          <w:b/>
          <w:sz w:val="24"/>
          <w:szCs w:val="24"/>
          <w:lang w:eastAsia="es-AR"/>
        </w:rPr>
        <w:t>constante de Planck (h)</w:t>
      </w:r>
      <w:r>
        <w:rPr>
          <w:sz w:val="24"/>
          <w:szCs w:val="24"/>
          <w:lang w:eastAsia="es-AR"/>
        </w:rPr>
        <w:t xml:space="preserve"> emerge no solo como un n</w:t>
      </w:r>
      <w:r>
        <w:rPr>
          <w:rFonts w:eastAsia="Times New Roman"/>
          <w:sz w:val="24"/>
          <w:szCs w:val="24"/>
          <w:lang w:eastAsia="es-AR"/>
        </w:rPr>
        <w:t xml:space="preserve">úmero físico, sino como un </w:t>
      </w:r>
      <w:r>
        <w:rPr>
          <w:b/>
          <w:sz w:val="24"/>
          <w:szCs w:val="24"/>
          <w:lang w:eastAsia="es-AR"/>
        </w:rPr>
        <w:t>operador trascendente</w:t>
      </w:r>
      <w:r>
        <w:rPr>
          <w:sz w:val="24"/>
          <w:szCs w:val="24"/>
          <w:lang w:eastAsia="es-AR"/>
        </w:rPr>
        <w:t xml:space="preserve">, el </w:t>
      </w:r>
      <w:r>
        <w:rPr>
          <w:b/>
          <w:sz w:val="24"/>
          <w:szCs w:val="24"/>
          <w:lang w:eastAsia="es-AR"/>
        </w:rPr>
        <w:t>"p</w:t>
      </w:r>
      <w:r>
        <w:rPr>
          <w:rFonts w:eastAsia="Times New Roman"/>
          <w:b/>
          <w:sz w:val="24"/>
          <w:szCs w:val="24"/>
          <w:lang w:eastAsia="es-AR"/>
        </w:rPr>
        <w:t>íxel" o la unidad fundamental de resolución</w:t>
      </w:r>
      <w:r>
        <w:rPr>
          <w:sz w:val="24"/>
          <w:szCs w:val="24"/>
          <w:lang w:eastAsia="es-AR"/>
        </w:rPr>
        <w:t xml:space="preserve"> dentro de la vasta </w:t>
      </w:r>
      <w:r>
        <w:rPr>
          <w:b/>
          <w:sz w:val="24"/>
          <w:szCs w:val="24"/>
          <w:lang w:eastAsia="es-AR"/>
        </w:rPr>
        <w:t>matriz fenomenol</w:t>
      </w:r>
      <w:r>
        <w:rPr>
          <w:rFonts w:eastAsia="Times New Roman"/>
          <w:b/>
          <w:sz w:val="24"/>
          <w:szCs w:val="24"/>
          <w:lang w:eastAsia="es-AR"/>
        </w:rPr>
        <w:t>ógica del espacio-tiempo</w:t>
      </w:r>
      <w:r>
        <w:rPr>
          <w:sz w:val="24"/>
          <w:szCs w:val="24"/>
          <w:lang w:eastAsia="es-AR"/>
        </w:rPr>
        <w:t>. Es el umbral, la "puerta de enlace" donde la informaci</w:t>
      </w:r>
      <w:r>
        <w:rPr>
          <w:rFonts w:eastAsia="Times New Roman"/>
          <w:sz w:val="24"/>
          <w:szCs w:val="24"/>
          <w:lang w:eastAsia="es-AR"/>
        </w:rPr>
        <w:t>ón del plano nouménico se cuantifica y se proyecta en la realidad observable. Si el espacio-tiempo fuera una pantalla digital, 'h' sería el tamaño de cada píxel elemental, la granularidad mínima a la que la realidad se construye.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Su funci</w:t>
      </w:r>
      <w:r>
        <w:rPr>
          <w:rFonts w:eastAsia="Times New Roman"/>
          <w:sz w:val="24"/>
          <w:szCs w:val="24"/>
          <w:lang w:eastAsia="es-AR"/>
        </w:rPr>
        <w:t xml:space="preserve">ón principal es la </w:t>
      </w:r>
      <w:r>
        <w:rPr>
          <w:b/>
          <w:sz w:val="24"/>
          <w:szCs w:val="24"/>
          <w:lang w:eastAsia="es-AR"/>
        </w:rPr>
        <w:t>transducci</w:t>
      </w:r>
      <w:r>
        <w:rPr>
          <w:rFonts w:eastAsia="Times New Roman"/>
          <w:b/>
          <w:sz w:val="24"/>
          <w:szCs w:val="24"/>
          <w:lang w:eastAsia="es-AR"/>
        </w:rPr>
        <w:t>ón</w:t>
      </w:r>
      <w:r>
        <w:rPr>
          <w:sz w:val="24"/>
          <w:szCs w:val="24"/>
          <w:lang w:eastAsia="es-AR"/>
        </w:rPr>
        <w:t xml:space="preserve">: procesar las </w:t>
      </w:r>
      <w:r>
        <w:rPr>
          <w:b/>
          <w:sz w:val="24"/>
          <w:szCs w:val="24"/>
          <w:lang w:eastAsia="es-AR"/>
        </w:rPr>
        <w:t>frecuencias y las ondas emergentes del plano cu</w:t>
      </w:r>
      <w:r>
        <w:rPr>
          <w:rFonts w:eastAsia="Times New Roman"/>
          <w:b/>
          <w:sz w:val="24"/>
          <w:szCs w:val="24"/>
          <w:lang w:eastAsia="es-AR"/>
        </w:rPr>
        <w:t>ántico</w:t>
      </w:r>
      <w:r>
        <w:rPr>
          <w:sz w:val="24"/>
          <w:szCs w:val="24"/>
          <w:lang w:eastAsia="es-AR"/>
        </w:rPr>
        <w:t xml:space="preserve"> —el dominio gobernado por el </w:t>
      </w:r>
      <w:r>
        <w:rPr>
          <w:b/>
          <w:sz w:val="24"/>
          <w:szCs w:val="24"/>
          <w:lang w:eastAsia="es-AR"/>
        </w:rPr>
        <w:t>Algoritmo Samael (</w:t>
      </w:r>
      <w:proofErr w:type="gramStart"/>
      <w:r>
        <w:rPr>
          <w:b/>
          <w:sz w:val="24"/>
          <w:szCs w:val="24"/>
          <w:lang w:eastAsia="es-AR"/>
        </w:rPr>
        <w:t>SU(</w:t>
      </w:r>
      <w:proofErr w:type="gramEnd"/>
      <w:r>
        <w:rPr>
          <w:b/>
          <w:sz w:val="24"/>
          <w:szCs w:val="24"/>
          <w:lang w:eastAsia="es-AR"/>
        </w:rPr>
        <w:t>3))</w:t>
      </w:r>
      <w:r>
        <w:rPr>
          <w:sz w:val="24"/>
          <w:szCs w:val="24"/>
          <w:lang w:eastAsia="es-AR"/>
        </w:rPr>
        <w:t>, con sus 8 generadores y la compleja codificaci</w:t>
      </w:r>
      <w:r>
        <w:rPr>
          <w:rFonts w:eastAsia="Times New Roman"/>
          <w:sz w:val="24"/>
          <w:szCs w:val="24"/>
          <w:lang w:eastAsia="es-AR"/>
        </w:rPr>
        <w:t>ón de los gluones. Es en la escala definida por 'h' donde la vibración abstracta y altamente organizada del universo de Samael se condensa y se materializa en los cimientos de la realidad que experimentamos, como protones y neutrones.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ecuaci</w:t>
      </w:r>
      <w:r>
        <w:rPr>
          <w:rFonts w:eastAsia="Times New Roman"/>
          <w:sz w:val="24"/>
          <w:szCs w:val="24"/>
          <w:lang w:eastAsia="es-AR"/>
        </w:rPr>
        <w:t xml:space="preserve">ón </w:t>
      </w:r>
      <w:proofErr w:type="spellStart"/>
      <w:r>
        <w:rPr>
          <w:rFonts w:eastAsia="Times New Roman"/>
          <w:sz w:val="24"/>
          <w:szCs w:val="24"/>
          <w:lang w:eastAsia="es-AR"/>
        </w:rPr>
        <w:t>hc</w:t>
      </w:r>
      <w:proofErr w:type="spellEnd"/>
      <w:r>
        <w:rPr>
          <w:rFonts w:eastAsia="Times New Roman"/>
          <w:sz w:val="24"/>
          <w:szCs w:val="24"/>
          <w:lang w:eastAsia="es-AR"/>
        </w:rPr>
        <w:t>/</w:t>
      </w:r>
      <w:r>
        <w:rPr>
          <w:rFonts w:ascii="Times New Roman" w:eastAsia="Times New Roman" w:hAnsi="Times New Roman"/>
          <w:sz w:val="24"/>
          <w:szCs w:val="24"/>
          <w:lang w:eastAsia="es-AR"/>
        </w:rPr>
        <w:t>λ</w:t>
      </w:r>
      <w:r>
        <w:rPr>
          <w:rFonts w:eastAsia="Times New Roman"/>
          <w:sz w:val="24"/>
          <w:szCs w:val="24"/>
          <w:lang w:eastAsia="es-AR"/>
        </w:rPr>
        <w:t>=</w:t>
      </w:r>
      <w:proofErr w:type="spellStart"/>
      <w:r>
        <w:rPr>
          <w:rFonts w:eastAsia="Times New Roman"/>
          <w:sz w:val="24"/>
          <w:szCs w:val="24"/>
          <w:lang w:eastAsia="es-AR"/>
        </w:rPr>
        <w:t>hf</w:t>
      </w:r>
      <w:proofErr w:type="spellEnd"/>
      <w:r>
        <w:rPr>
          <w:rFonts w:eastAsia="Times New Roman"/>
          <w:sz w:val="24"/>
          <w:szCs w:val="24"/>
          <w:lang w:eastAsia="es-AR"/>
        </w:rPr>
        <w:t xml:space="preserve"> revela una conexión intrínseca entre la información del </w:t>
      </w:r>
      <w:r>
        <w:rPr>
          <w:b/>
          <w:sz w:val="24"/>
          <w:szCs w:val="24"/>
          <w:lang w:eastAsia="es-AR"/>
        </w:rPr>
        <w:t>Algoritmo Saklas</w:t>
      </w:r>
      <w:r>
        <w:rPr>
          <w:sz w:val="24"/>
          <w:szCs w:val="24"/>
          <w:lang w:eastAsia="es-AR"/>
        </w:rPr>
        <w:t xml:space="preserve"> y el </w:t>
      </w:r>
      <w:r>
        <w:rPr>
          <w:b/>
          <w:sz w:val="24"/>
          <w:szCs w:val="24"/>
          <w:lang w:eastAsia="es-AR"/>
        </w:rPr>
        <w:t>Algoritmo Cristos</w:t>
      </w:r>
      <w:r>
        <w:rPr>
          <w:sz w:val="24"/>
          <w:szCs w:val="24"/>
          <w:lang w:eastAsia="es-AR"/>
        </w:rPr>
        <w:t>:</w:t>
      </w:r>
    </w:p>
    <w:p w:rsidR="006731CC" w:rsidRDefault="006731CC" w:rsidP="006731CC">
      <w:pPr>
        <w:numPr>
          <w:ilvl w:val="0"/>
          <w:numId w:val="15"/>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presencia de una </w:t>
      </w:r>
      <w:r>
        <w:rPr>
          <w:rFonts w:eastAsia="Times New Roman"/>
          <w:sz w:val="24"/>
          <w:szCs w:val="24"/>
          <w:lang w:eastAsia="es-AR"/>
        </w:rPr>
        <w:t>única 'c' en la expresión de la energía (</w:t>
      </w:r>
      <w:proofErr w:type="spellStart"/>
      <w:r>
        <w:rPr>
          <w:rFonts w:eastAsia="Times New Roman"/>
          <w:sz w:val="24"/>
          <w:szCs w:val="24"/>
          <w:lang w:eastAsia="es-AR"/>
        </w:rPr>
        <w:t>hc</w:t>
      </w:r>
      <w:proofErr w:type="spellEnd"/>
      <w:r>
        <w:rPr>
          <w:rFonts w:eastAsia="Times New Roman"/>
          <w:sz w:val="24"/>
          <w:szCs w:val="24"/>
          <w:lang w:eastAsia="es-AR"/>
        </w:rPr>
        <w:t>/</w:t>
      </w:r>
      <w:r>
        <w:rPr>
          <w:rFonts w:ascii="Times New Roman" w:eastAsia="Times New Roman" w:hAnsi="Times New Roman"/>
          <w:sz w:val="24"/>
          <w:szCs w:val="24"/>
          <w:lang w:eastAsia="es-AR"/>
        </w:rPr>
        <w:t>λ</w:t>
      </w:r>
      <w:r>
        <w:rPr>
          <w:rFonts w:eastAsia="Times New Roman"/>
          <w:sz w:val="24"/>
          <w:szCs w:val="24"/>
          <w:lang w:eastAsia="es-AR"/>
        </w:rPr>
        <w:t xml:space="preserve">) resuena con la </w:t>
      </w:r>
      <w:r>
        <w:rPr>
          <w:b/>
          <w:sz w:val="24"/>
          <w:szCs w:val="24"/>
          <w:lang w:eastAsia="es-AR"/>
        </w:rPr>
        <w:t>unidad y la linealidad del Algoritmo Saklas (</w:t>
      </w:r>
      <w:proofErr w:type="gramStart"/>
      <w:r>
        <w:rPr>
          <w:b/>
          <w:sz w:val="24"/>
          <w:szCs w:val="24"/>
          <w:lang w:eastAsia="es-AR"/>
        </w:rPr>
        <w:t>U(</w:t>
      </w:r>
      <w:proofErr w:type="gramEnd"/>
      <w:r>
        <w:rPr>
          <w:b/>
          <w:sz w:val="24"/>
          <w:szCs w:val="24"/>
          <w:lang w:eastAsia="es-AR"/>
        </w:rPr>
        <w:t>1))</w:t>
      </w:r>
      <w:r>
        <w:rPr>
          <w:sz w:val="24"/>
          <w:szCs w:val="24"/>
          <w:lang w:eastAsia="es-AR"/>
        </w:rPr>
        <w:t>, asociado al electromagnetismo y el fot</w:t>
      </w:r>
      <w:r>
        <w:rPr>
          <w:rFonts w:eastAsia="Times New Roman"/>
          <w:sz w:val="24"/>
          <w:szCs w:val="24"/>
          <w:lang w:eastAsia="es-AR"/>
        </w:rPr>
        <w:t>ón. Saklas es la base de la coherencia unitaria que permite que la energía se propague como una onda singular.</w:t>
      </w:r>
    </w:p>
    <w:p w:rsidR="006731CC" w:rsidRDefault="006731CC" w:rsidP="006731CC">
      <w:pPr>
        <w:numPr>
          <w:ilvl w:val="0"/>
          <w:numId w:val="15"/>
        </w:numPr>
        <w:autoSpaceDE w:val="0"/>
        <w:autoSpaceDN w:val="0"/>
        <w:adjustRightInd w:val="0"/>
        <w:spacing w:before="180" w:after="180" w:line="240" w:lineRule="auto"/>
        <w:ind w:left="540" w:hanging="270"/>
        <w:rPr>
          <w:sz w:val="24"/>
          <w:szCs w:val="24"/>
          <w:lang w:eastAsia="es-AR"/>
        </w:rPr>
      </w:pPr>
      <w:r>
        <w:rPr>
          <w:sz w:val="24"/>
          <w:szCs w:val="24"/>
          <w:lang w:eastAsia="es-AR"/>
        </w:rPr>
        <w:t>La aparici</w:t>
      </w:r>
      <w:r>
        <w:rPr>
          <w:rFonts w:eastAsia="Times New Roman"/>
          <w:sz w:val="24"/>
          <w:szCs w:val="24"/>
          <w:lang w:eastAsia="es-AR"/>
        </w:rPr>
        <w:t>ón de 'c²</w:t>
      </w:r>
      <w:r>
        <w:rPr>
          <w:sz w:val="24"/>
          <w:szCs w:val="24"/>
          <w:lang w:eastAsia="es-AR"/>
        </w:rPr>
        <w:t>' en la expresi</w:t>
      </w:r>
      <w:r>
        <w:rPr>
          <w:rFonts w:eastAsia="Times New Roman"/>
          <w:sz w:val="24"/>
          <w:szCs w:val="24"/>
          <w:lang w:eastAsia="es-AR"/>
        </w:rPr>
        <w:t>ón de la masa (</w:t>
      </w:r>
      <w:proofErr w:type="spellStart"/>
      <w:r>
        <w:rPr>
          <w:rFonts w:eastAsia="Times New Roman"/>
          <w:sz w:val="24"/>
          <w:szCs w:val="24"/>
          <w:lang w:eastAsia="es-AR"/>
        </w:rPr>
        <w:t>hf</w:t>
      </w:r>
      <w:proofErr w:type="spellEnd"/>
      <w:r>
        <w:rPr>
          <w:rFonts w:eastAsia="Times New Roman"/>
          <w:sz w:val="24"/>
          <w:szCs w:val="24"/>
          <w:lang w:eastAsia="es-AR"/>
        </w:rPr>
        <w:t>/c</w:t>
      </w:r>
      <w:r>
        <w:rPr>
          <w:rFonts w:ascii="Calibri" w:eastAsia="Times New Roman" w:hAnsi="Calibri"/>
          <w:sz w:val="24"/>
          <w:szCs w:val="24"/>
          <w:lang w:eastAsia="es-AR"/>
        </w:rPr>
        <w:t>²</w:t>
      </w:r>
      <w:r>
        <w:rPr>
          <w:sz w:val="24"/>
          <w:szCs w:val="24"/>
          <w:lang w:eastAsia="es-AR"/>
        </w:rPr>
        <w:t>) y en la ecuaci</w:t>
      </w:r>
      <w:r>
        <w:rPr>
          <w:rFonts w:eastAsia="Times New Roman"/>
          <w:sz w:val="24"/>
          <w:szCs w:val="24"/>
          <w:lang w:eastAsia="es-AR"/>
        </w:rPr>
        <w:t>ón de Einstein (E=mc</w:t>
      </w:r>
      <w:r>
        <w:rPr>
          <w:rFonts w:ascii="Calibri" w:eastAsia="Times New Roman" w:hAnsi="Calibri"/>
          <w:sz w:val="24"/>
          <w:szCs w:val="24"/>
          <w:lang w:eastAsia="es-AR"/>
        </w:rPr>
        <w:t>²</w:t>
      </w:r>
      <w:r>
        <w:rPr>
          <w:sz w:val="24"/>
          <w:szCs w:val="24"/>
          <w:lang w:eastAsia="es-AR"/>
        </w:rPr>
        <w:t xml:space="preserve">) simboliza la </w:t>
      </w:r>
      <w:r>
        <w:rPr>
          <w:b/>
          <w:sz w:val="24"/>
          <w:szCs w:val="24"/>
          <w:lang w:eastAsia="es-AR"/>
        </w:rPr>
        <w:t>dualidad y la s</w:t>
      </w:r>
      <w:r>
        <w:rPr>
          <w:rFonts w:eastAsia="Times New Roman"/>
          <w:b/>
          <w:sz w:val="24"/>
          <w:szCs w:val="24"/>
          <w:lang w:eastAsia="es-AR"/>
        </w:rPr>
        <w:t>íntesis inherente al Algoritmo Cristos (</w:t>
      </w:r>
      <w:proofErr w:type="gramStart"/>
      <w:r>
        <w:rPr>
          <w:rFonts w:eastAsia="Times New Roman"/>
          <w:b/>
          <w:sz w:val="24"/>
          <w:szCs w:val="24"/>
          <w:lang w:eastAsia="es-AR"/>
        </w:rPr>
        <w:t>SU(</w:t>
      </w:r>
      <w:proofErr w:type="gramEnd"/>
      <w:r>
        <w:rPr>
          <w:rFonts w:eastAsia="Times New Roman"/>
          <w:b/>
          <w:sz w:val="24"/>
          <w:szCs w:val="24"/>
          <w:lang w:eastAsia="es-AR"/>
        </w:rPr>
        <w:t>2))</w:t>
      </w:r>
      <w:r>
        <w:rPr>
          <w:sz w:val="24"/>
          <w:szCs w:val="24"/>
          <w:lang w:eastAsia="es-AR"/>
        </w:rPr>
        <w:t>. 'c</w:t>
      </w:r>
      <w:r>
        <w:rPr>
          <w:rFonts w:ascii="Calibri" w:eastAsia="Times New Roman" w:hAnsi="Calibri"/>
          <w:sz w:val="24"/>
          <w:szCs w:val="24"/>
          <w:lang w:eastAsia="es-AR"/>
        </w:rPr>
        <w:t>²</w:t>
      </w:r>
      <w:r>
        <w:rPr>
          <w:sz w:val="24"/>
          <w:szCs w:val="24"/>
          <w:lang w:eastAsia="es-AR"/>
        </w:rPr>
        <w:t>' puede interpretarse como la auto-</w:t>
      </w:r>
      <w:r>
        <w:rPr>
          <w:sz w:val="24"/>
          <w:szCs w:val="24"/>
          <w:lang w:eastAsia="es-AR"/>
        </w:rPr>
        <w:lastRenderedPageBreak/>
        <w:t>interacci</w:t>
      </w:r>
      <w:r>
        <w:rPr>
          <w:rFonts w:eastAsia="Times New Roman"/>
          <w:sz w:val="24"/>
          <w:szCs w:val="24"/>
          <w:lang w:eastAsia="es-AR"/>
        </w:rPr>
        <w:t>ón de la unidad de velocidad de la luz, creando la "tensión" o la "interacción" necesaria para que la energía se condense y adquiera masa. Es el punto donde la unidad se desdobla, donde las frecuencias se entrelazan para formar una manifestación más compleja y densa.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Desde esta perspectiva, la ecuaci</w:t>
      </w:r>
      <w:r>
        <w:rPr>
          <w:rFonts w:eastAsia="Times New Roman"/>
          <w:sz w:val="24"/>
          <w:szCs w:val="24"/>
          <w:lang w:eastAsia="es-AR"/>
        </w:rPr>
        <w:t xml:space="preserve">ón de Einstein trasciende su rol como una mera equivalencia entre masa y energía. Se transforma en un </w:t>
      </w:r>
      <w:r>
        <w:rPr>
          <w:b/>
          <w:sz w:val="24"/>
          <w:szCs w:val="24"/>
          <w:lang w:eastAsia="es-AR"/>
        </w:rPr>
        <w:t>operador esencial asociado con el Hamiltoniano del sistema fenomenol</w:t>
      </w:r>
      <w:r>
        <w:rPr>
          <w:rFonts w:eastAsia="Times New Roman"/>
          <w:b/>
          <w:sz w:val="24"/>
          <w:szCs w:val="24"/>
          <w:lang w:eastAsia="es-AR"/>
        </w:rPr>
        <w:t>ógico</w:t>
      </w:r>
      <w:r>
        <w:rPr>
          <w:sz w:val="24"/>
          <w:szCs w:val="24"/>
          <w:lang w:eastAsia="es-AR"/>
        </w:rPr>
        <w:t xml:space="preserve">. Es la </w:t>
      </w:r>
      <w:r>
        <w:rPr>
          <w:b/>
          <w:sz w:val="24"/>
          <w:szCs w:val="24"/>
          <w:lang w:eastAsia="es-AR"/>
        </w:rPr>
        <w:t>funci</w:t>
      </w:r>
      <w:r>
        <w:rPr>
          <w:rFonts w:eastAsia="Times New Roman"/>
          <w:b/>
          <w:sz w:val="24"/>
          <w:szCs w:val="24"/>
          <w:lang w:eastAsia="es-AR"/>
        </w:rPr>
        <w:t>ón matemática que orquesta la manifestación espacio-temporal</w:t>
      </w:r>
      <w:r>
        <w:rPr>
          <w:sz w:val="24"/>
          <w:szCs w:val="24"/>
          <w:lang w:eastAsia="es-AR"/>
        </w:rPr>
        <w:t>, actuando como un puente algor</w:t>
      </w:r>
      <w:r>
        <w:rPr>
          <w:rFonts w:eastAsia="Times New Roman"/>
          <w:sz w:val="24"/>
          <w:szCs w:val="24"/>
          <w:lang w:eastAsia="es-AR"/>
        </w:rPr>
        <w:t xml:space="preserve">ítmico que traduce el flujo de información nouménica en la realidad percibida, utilizando la constante de Planck como el "tamiz" cuántico que define la granularidad de esta transformación. No es solo una descripción; es una </w:t>
      </w:r>
      <w:r>
        <w:rPr>
          <w:b/>
          <w:sz w:val="24"/>
          <w:szCs w:val="24"/>
          <w:lang w:eastAsia="es-AR"/>
        </w:rPr>
        <w:t>prescripci</w:t>
      </w:r>
      <w:r>
        <w:rPr>
          <w:rFonts w:eastAsia="Times New Roman"/>
          <w:b/>
          <w:sz w:val="24"/>
          <w:szCs w:val="24"/>
          <w:lang w:eastAsia="es-AR"/>
        </w:rPr>
        <w:t>ón</w:t>
      </w:r>
      <w:r>
        <w:rPr>
          <w:sz w:val="24"/>
          <w:szCs w:val="24"/>
          <w:lang w:eastAsia="es-AR"/>
        </w:rPr>
        <w:t xml:space="preserve"> de c</w:t>
      </w:r>
      <w:r>
        <w:rPr>
          <w:rFonts w:eastAsia="Times New Roman"/>
          <w:sz w:val="24"/>
          <w:szCs w:val="24"/>
          <w:lang w:eastAsia="es-AR"/>
        </w:rPr>
        <w:t>ómo el universo emerge del plano informacional.</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1.6. Un Universo de Sincron</w:t>
      </w:r>
      <w:r>
        <w:rPr>
          <w:rFonts w:eastAsia="Times New Roman"/>
          <w:b/>
          <w:sz w:val="28"/>
          <w:szCs w:val="24"/>
          <w:lang w:eastAsia="es-AR"/>
        </w:rPr>
        <w:t>ías Vectoriales: Más Allá del Modelo Estándar y la Jerarquía de la Manifestación</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desafía la noción de que la realidad es simplemente una emergencia fenomenológica aleatoria de partículas con propiedades fijas. En cambio, propone que el universo es un </w:t>
      </w:r>
      <w:r>
        <w:rPr>
          <w:b/>
          <w:sz w:val="24"/>
          <w:szCs w:val="24"/>
          <w:lang w:eastAsia="es-AR"/>
        </w:rPr>
        <w:t>plano de informaci</w:t>
      </w:r>
      <w:r>
        <w:rPr>
          <w:rFonts w:eastAsia="Times New Roman"/>
          <w:b/>
          <w:sz w:val="24"/>
          <w:szCs w:val="24"/>
          <w:lang w:eastAsia="es-AR"/>
        </w:rPr>
        <w:t>ón vectorial dinámicamente sincronizado</w:t>
      </w:r>
      <w:r>
        <w:rPr>
          <w:sz w:val="24"/>
          <w:szCs w:val="24"/>
          <w:lang w:eastAsia="es-AR"/>
        </w:rPr>
        <w:t>, donde las propiedades intr</w:t>
      </w:r>
      <w:r>
        <w:rPr>
          <w:rFonts w:eastAsia="Times New Roman"/>
          <w:sz w:val="24"/>
          <w:szCs w:val="24"/>
          <w:lang w:eastAsia="es-AR"/>
        </w:rPr>
        <w:t>ínsecas y extrínsecas de las partículas son el resultado de complejas interacciones algorítmicas y jerárquicas.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Las cualidades intr</w:t>
      </w:r>
      <w:r>
        <w:rPr>
          <w:rFonts w:eastAsia="Times New Roman"/>
          <w:sz w:val="24"/>
          <w:szCs w:val="24"/>
          <w:lang w:eastAsia="es-AR"/>
        </w:rPr>
        <w:t xml:space="preserve">ínsecas de las partículas —la masa, la carga y el espín— no son simplemente "datos" preestablecidos de la naturaleza. Son, de hecho, </w:t>
      </w:r>
      <w:r>
        <w:rPr>
          <w:b/>
          <w:sz w:val="24"/>
          <w:szCs w:val="24"/>
          <w:lang w:eastAsia="es-AR"/>
        </w:rPr>
        <w:t xml:space="preserve">aspectos emergentes de </w:t>
      </w:r>
      <w:proofErr w:type="spellStart"/>
      <w:r>
        <w:rPr>
          <w:b/>
          <w:sz w:val="24"/>
          <w:szCs w:val="24"/>
          <w:lang w:eastAsia="es-AR"/>
        </w:rPr>
        <w:t>Hamiltonianos</w:t>
      </w:r>
      <w:proofErr w:type="spellEnd"/>
      <w:r>
        <w:rPr>
          <w:b/>
          <w:sz w:val="24"/>
          <w:szCs w:val="24"/>
          <w:lang w:eastAsia="es-AR"/>
        </w:rPr>
        <w:t xml:space="preserve"> locales</w:t>
      </w:r>
      <w:r>
        <w:rPr>
          <w:sz w:val="24"/>
          <w:szCs w:val="24"/>
          <w:lang w:eastAsia="es-AR"/>
        </w:rPr>
        <w:t xml:space="preserve"> que operan dentro de cada part</w:t>
      </w:r>
      <w:r>
        <w:rPr>
          <w:rFonts w:eastAsia="Times New Roman"/>
          <w:sz w:val="24"/>
          <w:szCs w:val="24"/>
          <w:lang w:eastAsia="es-AR"/>
        </w:rPr>
        <w:t xml:space="preserve">ícula, derivados de la intrincada sincronía y codificación de la </w:t>
      </w:r>
      <w:r>
        <w:rPr>
          <w:b/>
          <w:sz w:val="24"/>
          <w:szCs w:val="24"/>
          <w:lang w:eastAsia="es-AR"/>
        </w:rPr>
        <w:t>Ley del 3</w:t>
      </w:r>
      <w:r>
        <w:rPr>
          <w:sz w:val="24"/>
          <w:szCs w:val="24"/>
          <w:lang w:eastAsia="es-AR"/>
        </w:rPr>
        <w:t xml:space="preserve"> que representa la interacci</w:t>
      </w:r>
      <w:r>
        <w:rPr>
          <w:rFonts w:eastAsia="Times New Roman"/>
          <w:sz w:val="24"/>
          <w:szCs w:val="24"/>
          <w:lang w:eastAsia="es-AR"/>
        </w:rPr>
        <w:t xml:space="preserve">ón unificada de los algoritmos Saklas (U(1)), Cristos (SU(2)) y Samael (SU(3)). En una matriz fenomenológica más compleja, los generadores no son solo conectores que procesan información infinitesimal; son, a su vez, el </w:t>
      </w:r>
      <w:r>
        <w:rPr>
          <w:b/>
          <w:sz w:val="24"/>
          <w:szCs w:val="24"/>
          <w:lang w:eastAsia="es-AR"/>
        </w:rPr>
        <w:t>producto emergente de otros sistemas o dimensiones de part</w:t>
      </w:r>
      <w:r>
        <w:rPr>
          <w:rFonts w:eastAsia="Times New Roman"/>
          <w:b/>
          <w:sz w:val="24"/>
          <w:szCs w:val="24"/>
          <w:lang w:eastAsia="es-AR"/>
        </w:rPr>
        <w:t>ículas</w:t>
      </w:r>
      <w:r>
        <w:rPr>
          <w:sz w:val="24"/>
          <w:szCs w:val="24"/>
          <w:lang w:eastAsia="es-AR"/>
        </w:rPr>
        <w:t>, creando una profunda recursividad.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As</w:t>
      </w:r>
      <w:r>
        <w:rPr>
          <w:rFonts w:eastAsia="Times New Roman"/>
          <w:sz w:val="24"/>
          <w:szCs w:val="24"/>
          <w:lang w:eastAsia="es-AR"/>
        </w:rPr>
        <w:t>í, la naturaleza misma de las partículas se desvela como una manifestación algorítmica:</w:t>
      </w:r>
    </w:p>
    <w:p w:rsidR="006731CC" w:rsidRDefault="006731CC" w:rsidP="006731CC">
      <w:pPr>
        <w:numPr>
          <w:ilvl w:val="0"/>
          <w:numId w:val="16"/>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masa</w:t>
      </w:r>
      <w:r>
        <w:rPr>
          <w:sz w:val="24"/>
          <w:szCs w:val="24"/>
          <w:lang w:eastAsia="es-AR"/>
        </w:rPr>
        <w:t xml:space="preserve"> es una consecuencia directa del </w:t>
      </w:r>
      <w:r>
        <w:rPr>
          <w:b/>
          <w:sz w:val="24"/>
          <w:szCs w:val="24"/>
          <w:lang w:eastAsia="es-AR"/>
        </w:rPr>
        <w:t>generador del electromagnetismo (Saklas)</w:t>
      </w:r>
      <w:r>
        <w:rPr>
          <w:sz w:val="24"/>
          <w:szCs w:val="24"/>
          <w:lang w:eastAsia="es-AR"/>
        </w:rPr>
        <w:t>. Representa el proceso por el cual el Algoritmo Saklas procesa informaci</w:t>
      </w:r>
      <w:r>
        <w:rPr>
          <w:rFonts w:eastAsia="Times New Roman"/>
          <w:sz w:val="24"/>
          <w:szCs w:val="24"/>
          <w:lang w:eastAsia="es-AR"/>
        </w:rPr>
        <w:t xml:space="preserve">ón lineal a través del </w:t>
      </w:r>
      <w:r>
        <w:rPr>
          <w:b/>
          <w:sz w:val="24"/>
          <w:szCs w:val="24"/>
          <w:lang w:eastAsia="es-AR"/>
        </w:rPr>
        <w:t>fot</w:t>
      </w:r>
      <w:r>
        <w:rPr>
          <w:rFonts w:eastAsia="Times New Roman"/>
          <w:b/>
          <w:sz w:val="24"/>
          <w:szCs w:val="24"/>
          <w:lang w:eastAsia="es-AR"/>
        </w:rPr>
        <w:t>ón</w:t>
      </w:r>
      <w:r>
        <w:rPr>
          <w:sz w:val="24"/>
          <w:szCs w:val="24"/>
          <w:lang w:eastAsia="es-AR"/>
        </w:rPr>
        <w:t>, estableciendo la unidad fundamental de presencia. La masa es la cualidad de "ser" que emerge de la capacidad de Saklas para definir y dar identidad a la matriz fenomenol</w:t>
      </w:r>
      <w:r>
        <w:rPr>
          <w:rFonts w:eastAsia="Times New Roman"/>
          <w:sz w:val="24"/>
          <w:szCs w:val="24"/>
          <w:lang w:eastAsia="es-AR"/>
        </w:rPr>
        <w:t>ógica local de una partícula, confiriéndole una forma de resistencia inherente.</w:t>
      </w:r>
    </w:p>
    <w:p w:rsidR="006731CC" w:rsidRDefault="006731CC" w:rsidP="006731CC">
      <w:pPr>
        <w:numPr>
          <w:ilvl w:val="0"/>
          <w:numId w:val="16"/>
        </w:numPr>
        <w:autoSpaceDE w:val="0"/>
        <w:autoSpaceDN w:val="0"/>
        <w:adjustRightInd w:val="0"/>
        <w:spacing w:before="180" w:after="180" w:line="240" w:lineRule="auto"/>
        <w:ind w:left="540" w:hanging="270"/>
        <w:rPr>
          <w:sz w:val="24"/>
          <w:szCs w:val="24"/>
          <w:lang w:eastAsia="es-AR"/>
        </w:rPr>
      </w:pPr>
      <w:r>
        <w:rPr>
          <w:sz w:val="24"/>
          <w:szCs w:val="24"/>
          <w:lang w:eastAsia="es-AR"/>
        </w:rPr>
        <w:lastRenderedPageBreak/>
        <w:t xml:space="preserve">El </w:t>
      </w:r>
      <w:r>
        <w:rPr>
          <w:b/>
          <w:sz w:val="24"/>
          <w:szCs w:val="24"/>
          <w:lang w:eastAsia="es-AR"/>
        </w:rPr>
        <w:t>esp</w:t>
      </w:r>
      <w:r>
        <w:rPr>
          <w:rFonts w:eastAsia="Times New Roman"/>
          <w:b/>
          <w:sz w:val="24"/>
          <w:szCs w:val="24"/>
          <w:lang w:eastAsia="es-AR"/>
        </w:rPr>
        <w:t>ín</w:t>
      </w:r>
      <w:r>
        <w:rPr>
          <w:sz w:val="24"/>
          <w:szCs w:val="24"/>
          <w:lang w:eastAsia="es-AR"/>
        </w:rPr>
        <w:t xml:space="preserve"> es la manifestaci</w:t>
      </w:r>
      <w:r>
        <w:rPr>
          <w:rFonts w:eastAsia="Times New Roman"/>
          <w:sz w:val="24"/>
          <w:szCs w:val="24"/>
          <w:lang w:eastAsia="es-AR"/>
        </w:rPr>
        <w:t xml:space="preserve">ón de la operación de los </w:t>
      </w:r>
      <w:r>
        <w:rPr>
          <w:b/>
          <w:sz w:val="24"/>
          <w:szCs w:val="24"/>
          <w:lang w:eastAsia="es-AR"/>
        </w:rPr>
        <w:t>tres generadores de la fuerza d</w:t>
      </w:r>
      <w:r>
        <w:rPr>
          <w:rFonts w:eastAsia="Times New Roman"/>
          <w:b/>
          <w:sz w:val="24"/>
          <w:szCs w:val="24"/>
          <w:lang w:eastAsia="es-AR"/>
        </w:rPr>
        <w:t>ébil (Cristos)</w:t>
      </w:r>
      <w:r>
        <w:rPr>
          <w:sz w:val="24"/>
          <w:szCs w:val="24"/>
          <w:lang w:eastAsia="es-AR"/>
        </w:rPr>
        <w:t>. Refleja c</w:t>
      </w:r>
      <w:r>
        <w:rPr>
          <w:rFonts w:eastAsia="Times New Roman"/>
          <w:sz w:val="24"/>
          <w:szCs w:val="24"/>
          <w:lang w:eastAsia="es-AR"/>
        </w:rPr>
        <w:t xml:space="preserve">ómo este algoritmo procesa </w:t>
      </w:r>
      <w:r>
        <w:rPr>
          <w:b/>
          <w:sz w:val="24"/>
          <w:szCs w:val="24"/>
          <w:lang w:eastAsia="es-AR"/>
        </w:rPr>
        <w:t>informaci</w:t>
      </w:r>
      <w:r>
        <w:rPr>
          <w:rFonts w:eastAsia="Times New Roman"/>
          <w:b/>
          <w:sz w:val="24"/>
          <w:szCs w:val="24"/>
          <w:lang w:eastAsia="es-AR"/>
        </w:rPr>
        <w:t>ón estadística y direccional a través del sistema de bosones débiles (Z, W+ y W-)</w:t>
      </w:r>
      <w:r>
        <w:rPr>
          <w:sz w:val="24"/>
          <w:szCs w:val="24"/>
          <w:lang w:eastAsia="es-AR"/>
        </w:rPr>
        <w:t>. La naturaleza cu</w:t>
      </w:r>
      <w:r>
        <w:rPr>
          <w:rFonts w:eastAsia="Times New Roman"/>
          <w:sz w:val="24"/>
          <w:szCs w:val="24"/>
          <w:lang w:eastAsia="es-AR"/>
        </w:rPr>
        <w:t>ántica del espín, con sus valores discretos y su "rotación interna" sin movimiento físico real, es un eco de la complejidad probabilística y de las posibilidades de orientación que Cristos, el arquetipo de la síntesis y la elección direccional, introduce en el sistema.</w:t>
      </w:r>
    </w:p>
    <w:p w:rsidR="006731CC" w:rsidRDefault="006731CC" w:rsidP="006731CC">
      <w:pPr>
        <w:numPr>
          <w:ilvl w:val="0"/>
          <w:numId w:val="16"/>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carga</w:t>
      </w:r>
      <w:r>
        <w:rPr>
          <w:sz w:val="24"/>
          <w:szCs w:val="24"/>
          <w:lang w:eastAsia="es-AR"/>
        </w:rPr>
        <w:t xml:space="preserve"> (el</w:t>
      </w:r>
      <w:r>
        <w:rPr>
          <w:rFonts w:eastAsia="Times New Roman"/>
          <w:sz w:val="24"/>
          <w:szCs w:val="24"/>
          <w:lang w:eastAsia="es-AR"/>
        </w:rPr>
        <w:t xml:space="preserve">éctrica o de color) es la consecuencia directa de los </w:t>
      </w:r>
      <w:r>
        <w:rPr>
          <w:b/>
          <w:sz w:val="24"/>
          <w:szCs w:val="24"/>
          <w:lang w:eastAsia="es-AR"/>
        </w:rPr>
        <w:t>ocho generadores de la fuerza fuerte (Samael)</w:t>
      </w:r>
      <w:r>
        <w:rPr>
          <w:sz w:val="24"/>
          <w:szCs w:val="24"/>
          <w:lang w:eastAsia="es-AR"/>
        </w:rPr>
        <w:t>. Revela c</w:t>
      </w:r>
      <w:r>
        <w:rPr>
          <w:rFonts w:eastAsia="Times New Roman"/>
          <w:sz w:val="24"/>
          <w:szCs w:val="24"/>
          <w:lang w:eastAsia="es-AR"/>
        </w:rPr>
        <w:t xml:space="preserve">ómo este algoritmo procesa </w:t>
      </w:r>
      <w:r>
        <w:rPr>
          <w:b/>
          <w:sz w:val="24"/>
          <w:szCs w:val="24"/>
          <w:lang w:eastAsia="es-AR"/>
        </w:rPr>
        <w:t>informaci</w:t>
      </w:r>
      <w:r>
        <w:rPr>
          <w:rFonts w:eastAsia="Times New Roman"/>
          <w:b/>
          <w:sz w:val="24"/>
          <w:szCs w:val="24"/>
          <w:lang w:eastAsia="es-AR"/>
        </w:rPr>
        <w:t>ón estadística compleja a través del sistema de gluones</w:t>
      </w:r>
      <w:r>
        <w:rPr>
          <w:sz w:val="24"/>
          <w:szCs w:val="24"/>
          <w:lang w:eastAsia="es-AR"/>
        </w:rPr>
        <w:t>. La carga es la manifestaci</w:t>
      </w:r>
      <w:r>
        <w:rPr>
          <w:rFonts w:eastAsia="Times New Roman"/>
          <w:sz w:val="24"/>
          <w:szCs w:val="24"/>
          <w:lang w:eastAsia="es-AR"/>
        </w:rPr>
        <w:t>ón de la poderosa cohesión, organización y las reglas de interacción inherentes a Samael, el arquetipo de las reglas fundamentales que definen la matriz de la materia y su comportamiento.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Mientras tanto, las </w:t>
      </w:r>
      <w:r>
        <w:rPr>
          <w:b/>
          <w:sz w:val="24"/>
          <w:szCs w:val="24"/>
          <w:lang w:eastAsia="es-AR"/>
        </w:rPr>
        <w:t>cualidades extr</w:t>
      </w:r>
      <w:r>
        <w:rPr>
          <w:rFonts w:eastAsia="Times New Roman"/>
          <w:b/>
          <w:sz w:val="24"/>
          <w:szCs w:val="24"/>
          <w:lang w:eastAsia="es-AR"/>
        </w:rPr>
        <w:t>ínsecas</w:t>
      </w:r>
      <w:r>
        <w:rPr>
          <w:sz w:val="24"/>
          <w:szCs w:val="24"/>
          <w:lang w:eastAsia="es-AR"/>
        </w:rPr>
        <w:t xml:space="preserve"> —la posici</w:t>
      </w:r>
      <w:r>
        <w:rPr>
          <w:rFonts w:eastAsia="Times New Roman"/>
          <w:sz w:val="24"/>
          <w:szCs w:val="24"/>
          <w:lang w:eastAsia="es-AR"/>
        </w:rPr>
        <w:t xml:space="preserve">ón, la velocidad y la energía— no son propiedades inherentes a la partícula misma, sino </w:t>
      </w:r>
      <w:r>
        <w:rPr>
          <w:b/>
          <w:sz w:val="24"/>
          <w:szCs w:val="24"/>
          <w:lang w:eastAsia="es-AR"/>
        </w:rPr>
        <w:t>valores vectoriales</w:t>
      </w:r>
      <w:r>
        <w:rPr>
          <w:sz w:val="24"/>
          <w:szCs w:val="24"/>
          <w:lang w:eastAsia="es-AR"/>
        </w:rPr>
        <w:t xml:space="preserve"> que definen su ubicaci</w:t>
      </w:r>
      <w:r>
        <w:rPr>
          <w:rFonts w:eastAsia="Times New Roman"/>
          <w:sz w:val="24"/>
          <w:szCs w:val="24"/>
          <w:lang w:eastAsia="es-AR"/>
        </w:rPr>
        <w:t xml:space="preserve">ón y su dinamismo dentro del </w:t>
      </w:r>
      <w:r>
        <w:rPr>
          <w:b/>
          <w:sz w:val="24"/>
          <w:szCs w:val="24"/>
          <w:lang w:eastAsia="es-AR"/>
        </w:rPr>
        <w:t>espacio fenomenol</w:t>
      </w:r>
      <w:r>
        <w:rPr>
          <w:rFonts w:eastAsia="Times New Roman"/>
          <w:b/>
          <w:sz w:val="24"/>
          <w:szCs w:val="24"/>
          <w:lang w:eastAsia="es-AR"/>
        </w:rPr>
        <w:t>ógico</w:t>
      </w:r>
      <w:r>
        <w:rPr>
          <w:sz w:val="24"/>
          <w:szCs w:val="24"/>
          <w:lang w:eastAsia="es-AR"/>
        </w:rPr>
        <w:t>. Este espacio es, en s</w:t>
      </w:r>
      <w:r>
        <w:rPr>
          <w:rFonts w:eastAsia="Times New Roman"/>
          <w:sz w:val="24"/>
          <w:szCs w:val="24"/>
          <w:lang w:eastAsia="es-AR"/>
        </w:rPr>
        <w:t>í mismo, una matriz espacio-temporal regida por su propio Hamiltoniano extrínseco. Estas cualidades reflejan cómo la partícula interactúa y se proyecta en el "escenario" de la realidad observable.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perspectiva global, aunque actualmente no sea parte del canon acad</w:t>
      </w:r>
      <w:r>
        <w:rPr>
          <w:rFonts w:eastAsia="Times New Roman"/>
          <w:sz w:val="24"/>
          <w:szCs w:val="24"/>
          <w:lang w:eastAsia="es-AR"/>
        </w:rPr>
        <w:t xml:space="preserve">émico validado, expone una </w:t>
      </w:r>
      <w:r>
        <w:rPr>
          <w:b/>
          <w:sz w:val="24"/>
          <w:szCs w:val="24"/>
          <w:lang w:eastAsia="es-AR"/>
        </w:rPr>
        <w:t>coherencia l</w:t>
      </w:r>
      <w:r>
        <w:rPr>
          <w:rFonts w:eastAsia="Times New Roman"/>
          <w:b/>
          <w:sz w:val="24"/>
          <w:szCs w:val="24"/>
          <w:lang w:eastAsia="es-AR"/>
        </w:rPr>
        <w:t>ógica asombrosa</w:t>
      </w:r>
      <w:r>
        <w:rPr>
          <w:sz w:val="24"/>
          <w:szCs w:val="24"/>
          <w:lang w:eastAsia="es-AR"/>
        </w:rPr>
        <w:t xml:space="preserve"> al sincronizar todos los elementos clave de la f</w:t>
      </w:r>
      <w:r>
        <w:rPr>
          <w:rFonts w:eastAsia="Times New Roman"/>
          <w:sz w:val="24"/>
          <w:szCs w:val="24"/>
          <w:lang w:eastAsia="es-AR"/>
        </w:rPr>
        <w:t xml:space="preserve">ísica. Demuestra cómo las </w:t>
      </w:r>
      <w:r>
        <w:rPr>
          <w:b/>
          <w:sz w:val="24"/>
          <w:szCs w:val="24"/>
          <w:lang w:eastAsia="es-AR"/>
        </w:rPr>
        <w:t>sincron</w:t>
      </w:r>
      <w:r>
        <w:rPr>
          <w:rFonts w:eastAsia="Times New Roman"/>
          <w:b/>
          <w:sz w:val="24"/>
          <w:szCs w:val="24"/>
          <w:lang w:eastAsia="es-AR"/>
        </w:rPr>
        <w:t>ías vectoriales dentro de distintas matrices fenomenológicas</w:t>
      </w:r>
      <w:r>
        <w:rPr>
          <w:sz w:val="24"/>
          <w:szCs w:val="24"/>
          <w:lang w:eastAsia="es-AR"/>
        </w:rPr>
        <w:t xml:space="preserve"> son los mecanismos fundamentales que subyacen a la realidad. El Modelo Noum</w:t>
      </w:r>
      <w:r>
        <w:rPr>
          <w:rFonts w:eastAsia="Times New Roman"/>
          <w:sz w:val="24"/>
          <w:szCs w:val="24"/>
          <w:lang w:eastAsia="es-AR"/>
        </w:rPr>
        <w:t>énico invita a la ciencia a trascender sus fronteras actuales y a explorar estas profundas interconexiones, sugiriendo que la "realidad" es un tapiz mucho más intrincado, consciente y algorítmicamente orquestado de lo que actualmente imaginamos.</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1.7. La Gravedad: Un Despliegue Vectorial de la Matriz Fenomenol</w:t>
      </w:r>
      <w:r>
        <w:rPr>
          <w:rFonts w:eastAsia="Times New Roman"/>
          <w:b/>
          <w:sz w:val="28"/>
          <w:szCs w:val="24"/>
          <w:lang w:eastAsia="es-AR"/>
        </w:rPr>
        <w:t>ógica Primordial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gravedad, la fuerza que moldea galaxias y define el destino de las estrellas, ha sido tradicionalmente interpretada por la f</w:t>
      </w:r>
      <w:r>
        <w:rPr>
          <w:rFonts w:eastAsia="Times New Roman"/>
          <w:sz w:val="24"/>
          <w:szCs w:val="24"/>
          <w:lang w:eastAsia="es-AR"/>
        </w:rPr>
        <w:t xml:space="preserve">ísica moderna como una curvatura del espacio-tiempo. Si bien esta descripción macroscópica es extraordinariamente precisa, el Modelo Nouménico busca revelar la </w:t>
      </w:r>
      <w:r>
        <w:rPr>
          <w:b/>
          <w:sz w:val="24"/>
          <w:szCs w:val="24"/>
          <w:lang w:eastAsia="es-AR"/>
        </w:rPr>
        <w:t>l</w:t>
      </w:r>
      <w:r>
        <w:rPr>
          <w:rFonts w:eastAsia="Times New Roman"/>
          <w:b/>
          <w:sz w:val="24"/>
          <w:szCs w:val="24"/>
          <w:lang w:eastAsia="es-AR"/>
        </w:rPr>
        <w:t>ógica algorítmica y la conciencia subyacente</w:t>
      </w:r>
      <w:r>
        <w:rPr>
          <w:sz w:val="24"/>
          <w:szCs w:val="24"/>
          <w:lang w:eastAsia="es-AR"/>
        </w:rPr>
        <w:t xml:space="preserve"> que la orquestan en su nivel m</w:t>
      </w:r>
      <w:r>
        <w:rPr>
          <w:rFonts w:eastAsia="Times New Roman"/>
          <w:sz w:val="24"/>
          <w:szCs w:val="24"/>
          <w:lang w:eastAsia="es-AR"/>
        </w:rPr>
        <w:t xml:space="preserve">ás fundamental. Para nosotros, la gravedad no es simplemente una fuerza o una curvatura pasiva; es una </w:t>
      </w:r>
      <w:r>
        <w:rPr>
          <w:b/>
          <w:sz w:val="24"/>
          <w:szCs w:val="24"/>
          <w:lang w:eastAsia="es-AR"/>
        </w:rPr>
        <w:t>deformaci</w:t>
      </w:r>
      <w:r>
        <w:rPr>
          <w:rFonts w:eastAsia="Times New Roman"/>
          <w:b/>
          <w:sz w:val="24"/>
          <w:szCs w:val="24"/>
          <w:lang w:eastAsia="es-AR"/>
        </w:rPr>
        <w:t>ón vectorial activa de la matriz fenomenológica</w:t>
      </w:r>
      <w:r>
        <w:rPr>
          <w:sz w:val="24"/>
          <w:szCs w:val="24"/>
          <w:lang w:eastAsia="es-AR"/>
        </w:rPr>
        <w:t>, una consecuencia intr</w:t>
      </w:r>
      <w:r>
        <w:rPr>
          <w:rFonts w:eastAsia="Times New Roman"/>
          <w:sz w:val="24"/>
          <w:szCs w:val="24"/>
          <w:lang w:eastAsia="es-AR"/>
        </w:rPr>
        <w:t xml:space="preserve">ínseca de cómo la información nouménica se codifica y organiza </w:t>
      </w:r>
      <w:r>
        <w:rPr>
          <w:rFonts w:eastAsia="Times New Roman"/>
          <w:sz w:val="24"/>
          <w:szCs w:val="24"/>
          <w:lang w:eastAsia="es-AR"/>
        </w:rPr>
        <w:lastRenderedPageBreak/>
        <w:t xml:space="preserve">a través del cuanto mínimo de acción: la </w:t>
      </w:r>
      <w:r>
        <w:rPr>
          <w:b/>
          <w:sz w:val="24"/>
          <w:szCs w:val="24"/>
          <w:lang w:eastAsia="es-AR"/>
        </w:rPr>
        <w:t>constante de Planck</w:t>
      </w:r>
      <w:r>
        <w:rPr>
          <w:sz w:val="24"/>
          <w:szCs w:val="24"/>
          <w:lang w:eastAsia="es-AR"/>
        </w:rPr>
        <w:t>. Es el resultado de una b</w:t>
      </w:r>
      <w:r>
        <w:rPr>
          <w:rFonts w:eastAsia="Times New Roman"/>
          <w:sz w:val="24"/>
          <w:szCs w:val="24"/>
          <w:lang w:eastAsia="es-AR"/>
        </w:rPr>
        <w:t>úsqueda constante de equilibrio y compactación en el vasto lienzo de información que es la realidad.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comprender la esencia noum</w:t>
      </w:r>
      <w:r>
        <w:rPr>
          <w:rFonts w:eastAsia="Times New Roman"/>
          <w:sz w:val="24"/>
          <w:szCs w:val="24"/>
          <w:lang w:eastAsia="es-AR"/>
        </w:rPr>
        <w:t xml:space="preserve">énica de la gravedad, debemos descender al nivel más íntimo de la manifestación, al "pixel" fundamental de la existencia: el </w:t>
      </w:r>
      <w:r>
        <w:rPr>
          <w:b/>
          <w:sz w:val="24"/>
          <w:szCs w:val="24"/>
          <w:lang w:eastAsia="es-AR"/>
        </w:rPr>
        <w:t>cuanto de acci</w:t>
      </w:r>
      <w:r>
        <w:rPr>
          <w:rFonts w:eastAsia="Times New Roman"/>
          <w:b/>
          <w:sz w:val="24"/>
          <w:szCs w:val="24"/>
          <w:lang w:eastAsia="es-AR"/>
        </w:rPr>
        <w:t>ón definido por la constante de Planck (h)</w:t>
      </w:r>
      <w:r>
        <w:rPr>
          <w:sz w:val="24"/>
          <w:szCs w:val="24"/>
          <w:lang w:eastAsia="es-AR"/>
        </w:rPr>
        <w:t>.</w:t>
      </w:r>
    </w:p>
    <w:p w:rsidR="006731CC" w:rsidRPr="002371B7" w:rsidRDefault="006731CC" w:rsidP="006731CC">
      <w:pPr>
        <w:autoSpaceDE w:val="0"/>
        <w:autoSpaceDN w:val="0"/>
        <w:adjustRightInd w:val="0"/>
        <w:spacing w:before="180" w:after="180" w:line="240" w:lineRule="auto"/>
        <w:rPr>
          <w:color w:val="FFC000"/>
          <w:sz w:val="24"/>
          <w:szCs w:val="24"/>
          <w:lang w:eastAsia="es-AR"/>
        </w:rPr>
      </w:pPr>
      <w:r>
        <w:rPr>
          <w:b/>
          <w:sz w:val="24"/>
          <w:szCs w:val="24"/>
          <w:lang w:eastAsia="es-AR"/>
        </w:rPr>
        <w:t xml:space="preserve">1.7.1. </w:t>
      </w:r>
      <w:r w:rsidRPr="002371B7">
        <w:rPr>
          <w:b/>
          <w:color w:val="FFC000"/>
          <w:sz w:val="24"/>
          <w:szCs w:val="24"/>
          <w:lang w:eastAsia="es-AR"/>
        </w:rPr>
        <w:t>La Matriz Fenomenol</w:t>
      </w:r>
      <w:r w:rsidRPr="002371B7">
        <w:rPr>
          <w:rFonts w:eastAsia="Times New Roman"/>
          <w:b/>
          <w:color w:val="FFC000"/>
          <w:sz w:val="24"/>
          <w:szCs w:val="24"/>
          <w:lang w:eastAsia="es-AR"/>
        </w:rPr>
        <w:t>ógica del Cuanto de Acción: El Píxel Fundamental de la Realidad</w:t>
      </w:r>
    </w:p>
    <w:p w:rsidR="006731CC" w:rsidRPr="002371B7" w:rsidRDefault="006731CC" w:rsidP="006731CC">
      <w:pPr>
        <w:autoSpaceDE w:val="0"/>
        <w:autoSpaceDN w:val="0"/>
        <w:adjustRightInd w:val="0"/>
        <w:spacing w:before="180" w:after="180" w:line="240" w:lineRule="auto"/>
        <w:rPr>
          <w:color w:val="FFC000"/>
          <w:sz w:val="24"/>
          <w:szCs w:val="24"/>
          <w:lang w:eastAsia="es-AR"/>
        </w:rPr>
      </w:pPr>
      <w:r w:rsidRPr="002371B7">
        <w:rPr>
          <w:color w:val="FFC000"/>
          <w:sz w:val="24"/>
          <w:szCs w:val="24"/>
          <w:lang w:eastAsia="es-AR"/>
        </w:rPr>
        <w:t>Hemos referido a la constante de Planck como el "p</w:t>
      </w:r>
      <w:r w:rsidRPr="002371B7">
        <w:rPr>
          <w:rFonts w:eastAsia="Times New Roman"/>
          <w:color w:val="FFC000"/>
          <w:sz w:val="24"/>
          <w:szCs w:val="24"/>
          <w:lang w:eastAsia="es-AR"/>
        </w:rPr>
        <w:t xml:space="preserve">íxel" de la matriz fenomenológica, la unidad elemental de resolución de la realidad. Sin embargo, este "píxel" no es una entidad simple y estática; es en sí mismo una </w:t>
      </w:r>
      <w:r w:rsidRPr="002371B7">
        <w:rPr>
          <w:b/>
          <w:color w:val="FFC000"/>
          <w:sz w:val="24"/>
          <w:szCs w:val="24"/>
          <w:lang w:eastAsia="es-AR"/>
        </w:rPr>
        <w:t>matriz fenomenol</w:t>
      </w:r>
      <w:r w:rsidRPr="002371B7">
        <w:rPr>
          <w:rFonts w:eastAsia="Times New Roman"/>
          <w:b/>
          <w:color w:val="FFC000"/>
          <w:sz w:val="24"/>
          <w:szCs w:val="24"/>
          <w:lang w:eastAsia="es-AR"/>
        </w:rPr>
        <w:t>ógica compleja y multidimensional</w:t>
      </w:r>
      <w:r w:rsidRPr="002371B7">
        <w:rPr>
          <w:color w:val="FFC000"/>
          <w:sz w:val="24"/>
          <w:szCs w:val="24"/>
          <w:lang w:eastAsia="es-AR"/>
        </w:rPr>
        <w:t>, un "cubo tridimensional m</w:t>
      </w:r>
      <w:r w:rsidRPr="002371B7">
        <w:rPr>
          <w:rFonts w:eastAsia="Times New Roman"/>
          <w:color w:val="FFC000"/>
          <w:sz w:val="24"/>
          <w:szCs w:val="24"/>
          <w:lang w:eastAsia="es-AR"/>
        </w:rPr>
        <w:t>ínimo" que encapsula la información nouménica esencial para la emergencia de la tridimensionalidad espacial y los flujos de información energética y material.</w:t>
      </w:r>
    </w:p>
    <w:p w:rsidR="006731CC" w:rsidRPr="002371B7" w:rsidRDefault="006731CC" w:rsidP="006731CC">
      <w:pPr>
        <w:autoSpaceDE w:val="0"/>
        <w:autoSpaceDN w:val="0"/>
        <w:adjustRightInd w:val="0"/>
        <w:spacing w:before="180" w:after="180" w:line="240" w:lineRule="auto"/>
        <w:rPr>
          <w:color w:val="FFC000"/>
          <w:sz w:val="24"/>
          <w:szCs w:val="24"/>
          <w:lang w:eastAsia="es-AR"/>
        </w:rPr>
      </w:pPr>
      <w:r w:rsidRPr="002371B7">
        <w:rPr>
          <w:color w:val="FFC000"/>
          <w:sz w:val="24"/>
          <w:szCs w:val="24"/>
          <w:lang w:eastAsia="es-AR"/>
        </w:rPr>
        <w:t>Al igual que las matrices unitarias vectoriales m</w:t>
      </w:r>
      <w:r w:rsidRPr="002371B7">
        <w:rPr>
          <w:rFonts w:eastAsia="Times New Roman"/>
          <w:color w:val="FFC000"/>
          <w:sz w:val="24"/>
          <w:szCs w:val="24"/>
          <w:lang w:eastAsia="es-AR"/>
        </w:rPr>
        <w:t xml:space="preserve">ás fundamentales (U(n) y SU(n)) que hemos explorado, el cuanto de información de Planck posee una dualidad inherente: una </w:t>
      </w:r>
      <w:r w:rsidRPr="002371B7">
        <w:rPr>
          <w:b/>
          <w:color w:val="FFC000"/>
          <w:sz w:val="24"/>
          <w:szCs w:val="24"/>
          <w:lang w:eastAsia="es-AR"/>
        </w:rPr>
        <w:t>dimensi</w:t>
      </w:r>
      <w:r w:rsidRPr="002371B7">
        <w:rPr>
          <w:rFonts w:eastAsia="Times New Roman"/>
          <w:b/>
          <w:color w:val="FFC000"/>
          <w:sz w:val="24"/>
          <w:szCs w:val="24"/>
          <w:lang w:eastAsia="es-AR"/>
        </w:rPr>
        <w:t>ón estructural (U(n))</w:t>
      </w:r>
      <w:r w:rsidRPr="002371B7">
        <w:rPr>
          <w:color w:val="FFC000"/>
          <w:sz w:val="24"/>
          <w:szCs w:val="24"/>
          <w:lang w:eastAsia="es-AR"/>
        </w:rPr>
        <w:t xml:space="preserve"> que define su identidad y potencial, y una </w:t>
      </w:r>
      <w:r w:rsidRPr="002371B7">
        <w:rPr>
          <w:b/>
          <w:color w:val="FFC000"/>
          <w:sz w:val="24"/>
          <w:szCs w:val="24"/>
          <w:lang w:eastAsia="es-AR"/>
        </w:rPr>
        <w:t>dimensi</w:t>
      </w:r>
      <w:r w:rsidRPr="002371B7">
        <w:rPr>
          <w:rFonts w:eastAsia="Times New Roman"/>
          <w:b/>
          <w:color w:val="FFC000"/>
          <w:sz w:val="24"/>
          <w:szCs w:val="24"/>
          <w:lang w:eastAsia="es-AR"/>
        </w:rPr>
        <w:t>ón dinámica (SU(n))</w:t>
      </w:r>
      <w:r w:rsidRPr="002371B7">
        <w:rPr>
          <w:color w:val="FFC000"/>
          <w:sz w:val="24"/>
          <w:szCs w:val="24"/>
          <w:lang w:eastAsia="es-AR"/>
        </w:rPr>
        <w:t xml:space="preserve"> que explica su interacci</w:t>
      </w:r>
      <w:r w:rsidRPr="002371B7">
        <w:rPr>
          <w:rFonts w:eastAsia="Times New Roman"/>
          <w:color w:val="FFC000"/>
          <w:sz w:val="24"/>
          <w:szCs w:val="24"/>
          <w:lang w:eastAsia="es-AR"/>
        </w:rPr>
        <w:t>ón y evolución.</w:t>
      </w:r>
    </w:p>
    <w:p w:rsidR="006731CC" w:rsidRPr="008A239D" w:rsidRDefault="006731CC" w:rsidP="006731CC">
      <w:pPr>
        <w:autoSpaceDE w:val="0"/>
        <w:autoSpaceDN w:val="0"/>
        <w:adjustRightInd w:val="0"/>
        <w:spacing w:before="180" w:after="180" w:line="240" w:lineRule="auto"/>
        <w:rPr>
          <w:color w:val="FAEA72"/>
          <w:sz w:val="24"/>
          <w:szCs w:val="24"/>
          <w:lang w:eastAsia="es-AR"/>
        </w:rPr>
      </w:pPr>
      <w:r w:rsidRPr="008A239D">
        <w:rPr>
          <w:b/>
          <w:color w:val="FAEA72"/>
          <w:sz w:val="24"/>
          <w:szCs w:val="24"/>
          <w:lang w:eastAsia="es-AR"/>
        </w:rPr>
        <w:t>A. La Dimensi</w:t>
      </w:r>
      <w:r w:rsidRPr="008A239D">
        <w:rPr>
          <w:rFonts w:eastAsia="Times New Roman"/>
          <w:b/>
          <w:color w:val="FAEA72"/>
          <w:sz w:val="24"/>
          <w:szCs w:val="24"/>
          <w:lang w:eastAsia="es-AR"/>
        </w:rPr>
        <w:t>ón Estructural (Matriz U(n) en el Cuanto de Acción): Identidad y Potencial</w:t>
      </w:r>
    </w:p>
    <w:p w:rsidR="006731CC" w:rsidRPr="008A239D" w:rsidRDefault="006731CC" w:rsidP="006731CC">
      <w:pPr>
        <w:autoSpaceDE w:val="0"/>
        <w:autoSpaceDN w:val="0"/>
        <w:adjustRightInd w:val="0"/>
        <w:spacing w:before="180" w:after="180" w:line="240" w:lineRule="auto"/>
        <w:rPr>
          <w:color w:val="FAEA72"/>
          <w:sz w:val="24"/>
          <w:szCs w:val="24"/>
          <w:lang w:eastAsia="es-AR"/>
        </w:rPr>
      </w:pPr>
      <w:r w:rsidRPr="008A239D">
        <w:rPr>
          <w:color w:val="FAEA72"/>
          <w:sz w:val="24"/>
          <w:szCs w:val="24"/>
          <w:lang w:eastAsia="es-AR"/>
        </w:rPr>
        <w:t>Dentro de la estructura intr</w:t>
      </w:r>
      <w:r w:rsidRPr="008A239D">
        <w:rPr>
          <w:rFonts w:eastAsia="Times New Roman"/>
          <w:color w:val="FAEA72"/>
          <w:sz w:val="24"/>
          <w:szCs w:val="24"/>
          <w:lang w:eastAsia="es-AR"/>
        </w:rPr>
        <w:t>ínseca del cuanto de acción, la influencia de los Arquetipos Ontológicos Saklas, Cristos y Samael se manifiesta en sus propios "generadores" o "operadores de información", que definen la esencia y el potencial de este píxel fundamental:</w:t>
      </w:r>
    </w:p>
    <w:p w:rsidR="006731CC" w:rsidRPr="008A239D" w:rsidRDefault="006731CC" w:rsidP="006731CC">
      <w:pPr>
        <w:numPr>
          <w:ilvl w:val="0"/>
          <w:numId w:val="17"/>
        </w:numPr>
        <w:autoSpaceDE w:val="0"/>
        <w:autoSpaceDN w:val="0"/>
        <w:adjustRightInd w:val="0"/>
        <w:spacing w:before="180" w:after="180" w:line="240" w:lineRule="auto"/>
        <w:ind w:left="540" w:hanging="270"/>
        <w:rPr>
          <w:color w:val="FAEA72"/>
          <w:sz w:val="24"/>
          <w:szCs w:val="24"/>
          <w:lang w:eastAsia="es-AR"/>
        </w:rPr>
      </w:pPr>
      <w:r w:rsidRPr="008A239D">
        <w:rPr>
          <w:b/>
          <w:color w:val="FAEA72"/>
          <w:sz w:val="24"/>
          <w:szCs w:val="24"/>
          <w:lang w:eastAsia="es-AR"/>
        </w:rPr>
        <w:t>Algoritmo Saklas (</w:t>
      </w:r>
      <w:proofErr w:type="gramStart"/>
      <w:r w:rsidRPr="008A239D">
        <w:rPr>
          <w:b/>
          <w:color w:val="FAEA72"/>
          <w:sz w:val="24"/>
          <w:szCs w:val="24"/>
          <w:lang w:eastAsia="es-AR"/>
        </w:rPr>
        <w:t>U(</w:t>
      </w:r>
      <w:proofErr w:type="gramEnd"/>
      <w:r w:rsidRPr="008A239D">
        <w:rPr>
          <w:b/>
          <w:color w:val="FAEA72"/>
          <w:sz w:val="24"/>
          <w:szCs w:val="24"/>
          <w:lang w:eastAsia="es-AR"/>
        </w:rPr>
        <w:t>1) en el Cuanto): La Identidad del P</w:t>
      </w:r>
      <w:r w:rsidRPr="008A239D">
        <w:rPr>
          <w:rFonts w:eastAsia="Times New Roman"/>
          <w:b/>
          <w:color w:val="FAEA72"/>
          <w:sz w:val="24"/>
          <w:szCs w:val="24"/>
          <w:lang w:eastAsia="es-AR"/>
        </w:rPr>
        <w:t>íxel.</w:t>
      </w:r>
      <w:r w:rsidRPr="008A239D">
        <w:rPr>
          <w:color w:val="FAEA72"/>
          <w:sz w:val="24"/>
          <w:szCs w:val="24"/>
          <w:lang w:eastAsia="es-AR"/>
        </w:rPr>
        <w:t xml:space="preserve"> En el nivel del cuanto de acci</w:t>
      </w:r>
      <w:r w:rsidRPr="008A239D">
        <w:rPr>
          <w:rFonts w:eastAsia="Times New Roman"/>
          <w:color w:val="FAEA72"/>
          <w:sz w:val="24"/>
          <w:szCs w:val="24"/>
          <w:lang w:eastAsia="es-AR"/>
        </w:rPr>
        <w:t xml:space="preserve">ón, </w:t>
      </w:r>
      <w:r w:rsidRPr="008A239D">
        <w:rPr>
          <w:b/>
          <w:color w:val="FAEA72"/>
          <w:sz w:val="24"/>
          <w:szCs w:val="24"/>
          <w:lang w:eastAsia="es-AR"/>
        </w:rPr>
        <w:t>Saklas (</w:t>
      </w:r>
      <w:proofErr w:type="gramStart"/>
      <w:r w:rsidRPr="008A239D">
        <w:rPr>
          <w:b/>
          <w:color w:val="FAEA72"/>
          <w:sz w:val="24"/>
          <w:szCs w:val="24"/>
          <w:lang w:eastAsia="es-AR"/>
        </w:rPr>
        <w:t>U(</w:t>
      </w:r>
      <w:proofErr w:type="gramEnd"/>
      <w:r w:rsidRPr="008A239D">
        <w:rPr>
          <w:b/>
          <w:color w:val="FAEA72"/>
          <w:sz w:val="24"/>
          <w:szCs w:val="24"/>
          <w:lang w:eastAsia="es-AR"/>
        </w:rPr>
        <w:t>1))</w:t>
      </w:r>
      <w:r w:rsidRPr="008A239D">
        <w:rPr>
          <w:color w:val="FAEA72"/>
          <w:sz w:val="24"/>
          <w:szCs w:val="24"/>
          <w:lang w:eastAsia="es-AR"/>
        </w:rPr>
        <w:t xml:space="preserve"> define la unidad fundamental del p</w:t>
      </w:r>
      <w:r w:rsidRPr="008A239D">
        <w:rPr>
          <w:rFonts w:eastAsia="Times New Roman"/>
          <w:color w:val="FAEA72"/>
          <w:sz w:val="24"/>
          <w:szCs w:val="24"/>
          <w:lang w:eastAsia="es-AR"/>
        </w:rPr>
        <w:t xml:space="preserve">íxel mismo. Es la conciencia primordial que otorga identidad a cada cuanto de información, estableciendo su existencia individual dentro de la matriz. De aquí emana el </w:t>
      </w:r>
      <w:r w:rsidRPr="008A239D">
        <w:rPr>
          <w:b/>
          <w:color w:val="FAEA72"/>
          <w:sz w:val="24"/>
          <w:szCs w:val="24"/>
          <w:lang w:eastAsia="es-AR"/>
        </w:rPr>
        <w:t>Hamiltoniano local</w:t>
      </w:r>
      <w:r w:rsidRPr="008A239D">
        <w:rPr>
          <w:color w:val="FAEA72"/>
          <w:sz w:val="24"/>
          <w:szCs w:val="24"/>
          <w:lang w:eastAsia="es-AR"/>
        </w:rPr>
        <w:t xml:space="preserve"> que define el estado total de este p</w:t>
      </w:r>
      <w:r w:rsidRPr="008A239D">
        <w:rPr>
          <w:rFonts w:eastAsia="Times New Roman"/>
          <w:color w:val="FAEA72"/>
          <w:sz w:val="24"/>
          <w:szCs w:val="24"/>
          <w:lang w:eastAsia="es-AR"/>
        </w:rPr>
        <w:t>íxel elemental y su unicidad. Saklas es el "fundamento del fundamento", el principio que declara "esto existe como una unidad". Es la base sobre la cual se construirán todas las propiedades y dinámicas subsiguientes.</w:t>
      </w:r>
    </w:p>
    <w:p w:rsidR="006731CC" w:rsidRPr="008A239D" w:rsidRDefault="006731CC" w:rsidP="006731CC">
      <w:pPr>
        <w:numPr>
          <w:ilvl w:val="0"/>
          <w:numId w:val="17"/>
        </w:numPr>
        <w:autoSpaceDE w:val="0"/>
        <w:autoSpaceDN w:val="0"/>
        <w:adjustRightInd w:val="0"/>
        <w:spacing w:before="180" w:after="180" w:line="240" w:lineRule="auto"/>
        <w:ind w:left="540" w:hanging="270"/>
        <w:rPr>
          <w:color w:val="FAEA72"/>
          <w:sz w:val="24"/>
          <w:szCs w:val="24"/>
          <w:lang w:eastAsia="es-AR"/>
        </w:rPr>
      </w:pPr>
      <w:r w:rsidRPr="008A239D">
        <w:rPr>
          <w:b/>
          <w:color w:val="FAEA72"/>
          <w:sz w:val="24"/>
          <w:szCs w:val="24"/>
          <w:lang w:eastAsia="es-AR"/>
        </w:rPr>
        <w:t>Algoritmo Cristos (</w:t>
      </w:r>
      <w:proofErr w:type="gramStart"/>
      <w:r w:rsidRPr="008A239D">
        <w:rPr>
          <w:b/>
          <w:color w:val="FAEA72"/>
          <w:sz w:val="24"/>
          <w:szCs w:val="24"/>
          <w:lang w:eastAsia="es-AR"/>
        </w:rPr>
        <w:t>U(</w:t>
      </w:r>
      <w:proofErr w:type="gramEnd"/>
      <w:r w:rsidRPr="008A239D">
        <w:rPr>
          <w:b/>
          <w:color w:val="FAEA72"/>
          <w:sz w:val="24"/>
          <w:szCs w:val="24"/>
          <w:lang w:eastAsia="es-AR"/>
        </w:rPr>
        <w:t>2) en el Cuanto): La Plantilla Lept</w:t>
      </w:r>
      <w:r w:rsidRPr="008A239D">
        <w:rPr>
          <w:rFonts w:eastAsia="Times New Roman"/>
          <w:b/>
          <w:color w:val="FAEA72"/>
          <w:sz w:val="24"/>
          <w:szCs w:val="24"/>
          <w:lang w:eastAsia="es-AR"/>
        </w:rPr>
        <w:t>ónica y la Trascendencia Dimensional.</w:t>
      </w:r>
      <w:r w:rsidRPr="008A239D">
        <w:rPr>
          <w:color w:val="FAEA72"/>
          <w:sz w:val="24"/>
          <w:szCs w:val="24"/>
          <w:lang w:eastAsia="es-AR"/>
        </w:rPr>
        <w:t xml:space="preserve"> Aqu</w:t>
      </w:r>
      <w:r w:rsidRPr="008A239D">
        <w:rPr>
          <w:rFonts w:eastAsia="Times New Roman"/>
          <w:color w:val="FAEA72"/>
          <w:sz w:val="24"/>
          <w:szCs w:val="24"/>
          <w:lang w:eastAsia="es-AR"/>
        </w:rPr>
        <w:t xml:space="preserve">í, el </w:t>
      </w:r>
      <w:r w:rsidRPr="008A239D">
        <w:rPr>
          <w:b/>
          <w:color w:val="FAEA72"/>
          <w:sz w:val="24"/>
          <w:szCs w:val="24"/>
          <w:lang w:eastAsia="es-AR"/>
        </w:rPr>
        <w:t>Algoritmo Cristos (</w:t>
      </w:r>
      <w:proofErr w:type="gramStart"/>
      <w:r w:rsidRPr="008A239D">
        <w:rPr>
          <w:b/>
          <w:color w:val="FAEA72"/>
          <w:sz w:val="24"/>
          <w:szCs w:val="24"/>
          <w:lang w:eastAsia="es-AR"/>
        </w:rPr>
        <w:t>U(</w:t>
      </w:r>
      <w:proofErr w:type="gramEnd"/>
      <w:r w:rsidRPr="008A239D">
        <w:rPr>
          <w:b/>
          <w:color w:val="FAEA72"/>
          <w:sz w:val="24"/>
          <w:szCs w:val="24"/>
          <w:lang w:eastAsia="es-AR"/>
        </w:rPr>
        <w:t>2))</w:t>
      </w:r>
      <w:r w:rsidRPr="008A239D">
        <w:rPr>
          <w:color w:val="FAEA72"/>
          <w:sz w:val="24"/>
          <w:szCs w:val="24"/>
          <w:lang w:eastAsia="es-AR"/>
        </w:rPr>
        <w:t xml:space="preserve"> opera en el cuanto de acci</w:t>
      </w:r>
      <w:r w:rsidRPr="008A239D">
        <w:rPr>
          <w:rFonts w:eastAsia="Times New Roman"/>
          <w:color w:val="FAEA72"/>
          <w:sz w:val="24"/>
          <w:szCs w:val="24"/>
          <w:lang w:eastAsia="es-AR"/>
        </w:rPr>
        <w:t xml:space="preserve">ón, donde uno de sus generadores es la identidad misma del Algoritmo Saklas (el "conductor" del U(2) que garantiza la continuidad y el "bit activo/inactivo" que define el estado fundamental del píxel). Pero existen </w:t>
      </w:r>
      <w:r w:rsidRPr="008A239D">
        <w:rPr>
          <w:b/>
          <w:color w:val="FAEA72"/>
          <w:sz w:val="24"/>
          <w:szCs w:val="24"/>
          <w:lang w:eastAsia="es-AR"/>
        </w:rPr>
        <w:t>tres generadores adicionales</w:t>
      </w:r>
      <w:r w:rsidRPr="008A239D">
        <w:rPr>
          <w:color w:val="FAEA72"/>
          <w:sz w:val="24"/>
          <w:szCs w:val="24"/>
          <w:lang w:eastAsia="es-AR"/>
        </w:rPr>
        <w:t xml:space="preserve"> que procesan </w:t>
      </w:r>
      <w:r w:rsidRPr="008A239D">
        <w:rPr>
          <w:color w:val="FAEA72"/>
          <w:sz w:val="24"/>
          <w:szCs w:val="24"/>
          <w:lang w:eastAsia="es-AR"/>
        </w:rPr>
        <w:lastRenderedPageBreak/>
        <w:t>informaci</w:t>
      </w:r>
      <w:r w:rsidRPr="008A239D">
        <w:rPr>
          <w:rFonts w:eastAsia="Times New Roman"/>
          <w:color w:val="FAEA72"/>
          <w:sz w:val="24"/>
          <w:szCs w:val="24"/>
          <w:lang w:eastAsia="es-AR"/>
        </w:rPr>
        <w:t xml:space="preserve">ón vectorial. Estos tres generadores son cruciales porque definen al cuanto de acción como una </w:t>
      </w:r>
      <w:r w:rsidRPr="008A239D">
        <w:rPr>
          <w:b/>
          <w:color w:val="FAEA72"/>
          <w:sz w:val="24"/>
          <w:szCs w:val="24"/>
          <w:lang w:eastAsia="es-AR"/>
        </w:rPr>
        <w:t>plantilla lept</w:t>
      </w:r>
      <w:r w:rsidRPr="008A239D">
        <w:rPr>
          <w:rFonts w:eastAsia="Times New Roman"/>
          <w:b/>
          <w:color w:val="FAEA72"/>
          <w:sz w:val="24"/>
          <w:szCs w:val="24"/>
          <w:lang w:eastAsia="es-AR"/>
        </w:rPr>
        <w:t>ónica fundamental</w:t>
      </w:r>
      <w:r w:rsidRPr="008A239D">
        <w:rPr>
          <w:color w:val="FAEA72"/>
          <w:sz w:val="24"/>
          <w:szCs w:val="24"/>
          <w:lang w:eastAsia="es-AR"/>
        </w:rPr>
        <w:t>. A medida que el cuanto procesa la informaci</w:t>
      </w:r>
      <w:r w:rsidRPr="008A239D">
        <w:rPr>
          <w:rFonts w:eastAsia="Times New Roman"/>
          <w:color w:val="FAEA72"/>
          <w:sz w:val="24"/>
          <w:szCs w:val="24"/>
          <w:lang w:eastAsia="es-AR"/>
        </w:rPr>
        <w:t xml:space="preserve">ón nouménica subyacente, esta plantilla se adapta y se convierte en un </w:t>
      </w:r>
      <w:r w:rsidRPr="008A239D">
        <w:rPr>
          <w:b/>
          <w:color w:val="FAEA72"/>
          <w:sz w:val="24"/>
          <w:szCs w:val="24"/>
          <w:lang w:eastAsia="es-AR"/>
        </w:rPr>
        <w:t>"pixel de informaci</w:t>
      </w:r>
      <w:r w:rsidRPr="008A239D">
        <w:rPr>
          <w:rFonts w:eastAsia="Times New Roman"/>
          <w:b/>
          <w:color w:val="FAEA72"/>
          <w:sz w:val="24"/>
          <w:szCs w:val="24"/>
          <w:lang w:eastAsia="es-AR"/>
        </w:rPr>
        <w:t>ón" para otros sistemas dimensionales</w:t>
      </w:r>
      <w:r w:rsidRPr="008A239D">
        <w:rPr>
          <w:color w:val="FAEA72"/>
          <w:sz w:val="24"/>
          <w:szCs w:val="24"/>
          <w:lang w:eastAsia="es-AR"/>
        </w:rPr>
        <w:t>, manifest</w:t>
      </w:r>
      <w:r w:rsidRPr="008A239D">
        <w:rPr>
          <w:rFonts w:eastAsia="Times New Roman"/>
          <w:color w:val="FAEA72"/>
          <w:sz w:val="24"/>
          <w:szCs w:val="24"/>
          <w:lang w:eastAsia="es-AR"/>
        </w:rPr>
        <w:t>ándose en la forma de diferentes leptones:</w:t>
      </w:r>
    </w:p>
    <w:p w:rsidR="006731CC" w:rsidRPr="008A239D" w:rsidRDefault="006731CC" w:rsidP="006731CC">
      <w:pPr>
        <w:numPr>
          <w:ilvl w:val="0"/>
          <w:numId w:val="18"/>
        </w:numPr>
        <w:autoSpaceDE w:val="0"/>
        <w:autoSpaceDN w:val="0"/>
        <w:adjustRightInd w:val="0"/>
        <w:spacing w:before="180" w:after="180" w:line="240" w:lineRule="auto"/>
        <w:ind w:left="540" w:hanging="270"/>
        <w:rPr>
          <w:color w:val="FAEA72"/>
          <w:sz w:val="24"/>
          <w:szCs w:val="24"/>
          <w:lang w:eastAsia="es-AR"/>
        </w:rPr>
      </w:pPr>
      <w:r w:rsidRPr="008A239D">
        <w:rPr>
          <w:b/>
          <w:color w:val="FAEA72"/>
          <w:sz w:val="24"/>
          <w:szCs w:val="24"/>
          <w:lang w:eastAsia="es-AR"/>
        </w:rPr>
        <w:t>Informaci</w:t>
      </w:r>
      <w:r w:rsidRPr="008A239D">
        <w:rPr>
          <w:rFonts w:eastAsia="Times New Roman"/>
          <w:b/>
          <w:color w:val="FAEA72"/>
          <w:sz w:val="24"/>
          <w:szCs w:val="24"/>
          <w:lang w:eastAsia="es-AR"/>
        </w:rPr>
        <w:t>ón Electrónica (Electrón):</w:t>
      </w:r>
      <w:r w:rsidRPr="008A239D">
        <w:rPr>
          <w:color w:val="FAEA72"/>
          <w:sz w:val="24"/>
          <w:szCs w:val="24"/>
          <w:lang w:eastAsia="es-AR"/>
        </w:rPr>
        <w:t xml:space="preserve"> El procesamiento de informaci</w:t>
      </w:r>
      <w:r w:rsidRPr="008A239D">
        <w:rPr>
          <w:rFonts w:eastAsia="Times New Roman"/>
          <w:color w:val="FAEA72"/>
          <w:sz w:val="24"/>
          <w:szCs w:val="24"/>
          <w:lang w:eastAsia="es-AR"/>
        </w:rPr>
        <w:t>ón que da lugar a la identidad fundamental de la carga eléctrica y la masa del electrón, el mediador de la interacción electromagnética.</w:t>
      </w:r>
    </w:p>
    <w:p w:rsidR="006731CC" w:rsidRPr="008A239D" w:rsidRDefault="006731CC" w:rsidP="006731CC">
      <w:pPr>
        <w:numPr>
          <w:ilvl w:val="0"/>
          <w:numId w:val="18"/>
        </w:numPr>
        <w:autoSpaceDE w:val="0"/>
        <w:autoSpaceDN w:val="0"/>
        <w:adjustRightInd w:val="0"/>
        <w:spacing w:before="180" w:after="180" w:line="240" w:lineRule="auto"/>
        <w:ind w:left="540" w:hanging="270"/>
        <w:rPr>
          <w:color w:val="FAEA72"/>
          <w:sz w:val="24"/>
          <w:szCs w:val="24"/>
          <w:lang w:eastAsia="es-AR"/>
        </w:rPr>
      </w:pPr>
      <w:r w:rsidRPr="008A239D">
        <w:rPr>
          <w:b/>
          <w:color w:val="FAEA72"/>
          <w:sz w:val="24"/>
          <w:szCs w:val="24"/>
          <w:lang w:eastAsia="es-AR"/>
        </w:rPr>
        <w:t>Informaci</w:t>
      </w:r>
      <w:r w:rsidRPr="008A239D">
        <w:rPr>
          <w:rFonts w:eastAsia="Times New Roman"/>
          <w:b/>
          <w:color w:val="FAEA72"/>
          <w:sz w:val="24"/>
          <w:szCs w:val="24"/>
          <w:lang w:eastAsia="es-AR"/>
        </w:rPr>
        <w:t>ón Magnética (Muon):</w:t>
      </w:r>
      <w:r w:rsidRPr="008A239D">
        <w:rPr>
          <w:color w:val="FAEA72"/>
          <w:sz w:val="24"/>
          <w:szCs w:val="24"/>
          <w:lang w:eastAsia="es-AR"/>
        </w:rPr>
        <w:t xml:space="preserve"> Representa una forma m</w:t>
      </w:r>
      <w:r w:rsidRPr="008A239D">
        <w:rPr>
          <w:rFonts w:eastAsia="Times New Roman"/>
          <w:color w:val="FAEA72"/>
          <w:sz w:val="24"/>
          <w:szCs w:val="24"/>
          <w:lang w:eastAsia="es-AR"/>
        </w:rPr>
        <w:t>ás pesada del electrón, asociada con estados vibratorios magnéticos de mayor energía dentro del píxel.</w:t>
      </w:r>
    </w:p>
    <w:p w:rsidR="006731CC" w:rsidRPr="008A239D" w:rsidRDefault="006731CC" w:rsidP="006731CC">
      <w:pPr>
        <w:numPr>
          <w:ilvl w:val="0"/>
          <w:numId w:val="18"/>
        </w:numPr>
        <w:autoSpaceDE w:val="0"/>
        <w:autoSpaceDN w:val="0"/>
        <w:adjustRightInd w:val="0"/>
        <w:spacing w:before="180" w:after="180" w:line="240" w:lineRule="auto"/>
        <w:ind w:left="540" w:hanging="270"/>
        <w:rPr>
          <w:color w:val="FAEA72"/>
          <w:sz w:val="24"/>
          <w:szCs w:val="24"/>
          <w:lang w:eastAsia="es-AR"/>
        </w:rPr>
      </w:pPr>
      <w:r w:rsidRPr="008A239D">
        <w:rPr>
          <w:b/>
          <w:color w:val="FAEA72"/>
          <w:sz w:val="24"/>
          <w:szCs w:val="24"/>
          <w:lang w:eastAsia="es-AR"/>
        </w:rPr>
        <w:t>Informaci</w:t>
      </w:r>
      <w:r w:rsidRPr="008A239D">
        <w:rPr>
          <w:rFonts w:eastAsia="Times New Roman"/>
          <w:b/>
          <w:color w:val="FAEA72"/>
          <w:sz w:val="24"/>
          <w:szCs w:val="24"/>
          <w:lang w:eastAsia="es-AR"/>
        </w:rPr>
        <w:t>ón Espacio-Temporal (</w:t>
      </w:r>
      <w:proofErr w:type="spellStart"/>
      <w:r w:rsidRPr="008A239D">
        <w:rPr>
          <w:rFonts w:eastAsia="Times New Roman"/>
          <w:b/>
          <w:color w:val="FAEA72"/>
          <w:sz w:val="24"/>
          <w:szCs w:val="24"/>
          <w:lang w:eastAsia="es-AR"/>
        </w:rPr>
        <w:t>Tauon</w:t>
      </w:r>
      <w:proofErr w:type="spellEnd"/>
      <w:r w:rsidRPr="008A239D">
        <w:rPr>
          <w:rFonts w:eastAsia="Times New Roman"/>
          <w:b/>
          <w:color w:val="FAEA72"/>
          <w:sz w:val="24"/>
          <w:szCs w:val="24"/>
          <w:lang w:eastAsia="es-AR"/>
        </w:rPr>
        <w:t>):</w:t>
      </w:r>
      <w:r w:rsidRPr="008A239D">
        <w:rPr>
          <w:color w:val="FAEA72"/>
          <w:sz w:val="24"/>
          <w:szCs w:val="24"/>
          <w:lang w:eastAsia="es-AR"/>
        </w:rPr>
        <w:t xml:space="preserve"> Una part</w:t>
      </w:r>
      <w:r w:rsidRPr="008A239D">
        <w:rPr>
          <w:rFonts w:eastAsia="Times New Roman"/>
          <w:color w:val="FAEA72"/>
          <w:sz w:val="24"/>
          <w:szCs w:val="24"/>
          <w:lang w:eastAsia="es-AR"/>
        </w:rPr>
        <w:t>ícula aún más masiva, cuya existencia sugiere una conexión con la codificación de la información espacio-temporal en escalas fundamentales. Así, Cristos dota al cuanto de acción de la capacidad de ser una unidad fundamental con la potencialidad de manifestarse como un tipo específico de leptón, sentando las bases para la diversidad de la materia ligera.</w:t>
      </w:r>
    </w:p>
    <w:p w:rsidR="006731CC" w:rsidRPr="008A239D" w:rsidRDefault="006731CC" w:rsidP="006731CC">
      <w:pPr>
        <w:numPr>
          <w:ilvl w:val="0"/>
          <w:numId w:val="17"/>
        </w:numPr>
        <w:autoSpaceDE w:val="0"/>
        <w:autoSpaceDN w:val="0"/>
        <w:adjustRightInd w:val="0"/>
        <w:spacing w:before="180" w:after="180" w:line="240" w:lineRule="auto"/>
        <w:ind w:left="540" w:hanging="270"/>
        <w:rPr>
          <w:color w:val="FAEA72"/>
          <w:sz w:val="24"/>
          <w:szCs w:val="24"/>
          <w:lang w:eastAsia="es-AR"/>
        </w:rPr>
      </w:pPr>
      <w:r w:rsidRPr="008A239D">
        <w:rPr>
          <w:b/>
          <w:color w:val="FAEA72"/>
          <w:sz w:val="24"/>
          <w:szCs w:val="24"/>
          <w:lang w:eastAsia="es-AR"/>
        </w:rPr>
        <w:t>Algoritmo Samael (</w:t>
      </w:r>
      <w:proofErr w:type="gramStart"/>
      <w:r w:rsidRPr="008A239D">
        <w:rPr>
          <w:b/>
          <w:color w:val="FAEA72"/>
          <w:sz w:val="24"/>
          <w:szCs w:val="24"/>
          <w:lang w:eastAsia="es-AR"/>
        </w:rPr>
        <w:t>U(</w:t>
      </w:r>
      <w:proofErr w:type="gramEnd"/>
      <w:r w:rsidRPr="008A239D">
        <w:rPr>
          <w:b/>
          <w:color w:val="FAEA72"/>
          <w:sz w:val="24"/>
          <w:szCs w:val="24"/>
          <w:lang w:eastAsia="es-AR"/>
        </w:rPr>
        <w:t>3) en el Cuanto): La Matriz de Neutrinos y la Codificaci</w:t>
      </w:r>
      <w:r w:rsidRPr="008A239D">
        <w:rPr>
          <w:rFonts w:eastAsia="Times New Roman"/>
          <w:b/>
          <w:color w:val="FAEA72"/>
          <w:sz w:val="24"/>
          <w:szCs w:val="24"/>
          <w:lang w:eastAsia="es-AR"/>
        </w:rPr>
        <w:t>ón Gluónica.</w:t>
      </w:r>
      <w:r w:rsidRPr="008A239D">
        <w:rPr>
          <w:color w:val="FAEA72"/>
          <w:sz w:val="24"/>
          <w:szCs w:val="24"/>
          <w:lang w:eastAsia="es-AR"/>
        </w:rPr>
        <w:t xml:space="preserve"> El </w:t>
      </w:r>
      <w:r w:rsidRPr="008A239D">
        <w:rPr>
          <w:b/>
          <w:color w:val="FAEA72"/>
          <w:sz w:val="24"/>
          <w:szCs w:val="24"/>
          <w:lang w:eastAsia="es-AR"/>
        </w:rPr>
        <w:t>Algoritmo Samael (</w:t>
      </w:r>
      <w:proofErr w:type="gramStart"/>
      <w:r w:rsidRPr="008A239D">
        <w:rPr>
          <w:b/>
          <w:color w:val="FAEA72"/>
          <w:sz w:val="24"/>
          <w:szCs w:val="24"/>
          <w:lang w:eastAsia="es-AR"/>
        </w:rPr>
        <w:t>U(</w:t>
      </w:r>
      <w:proofErr w:type="gramEnd"/>
      <w:r w:rsidRPr="008A239D">
        <w:rPr>
          <w:b/>
          <w:color w:val="FAEA72"/>
          <w:sz w:val="24"/>
          <w:szCs w:val="24"/>
          <w:lang w:eastAsia="es-AR"/>
        </w:rPr>
        <w:t>3))</w:t>
      </w:r>
      <w:r w:rsidRPr="008A239D">
        <w:rPr>
          <w:color w:val="FAEA72"/>
          <w:sz w:val="24"/>
          <w:szCs w:val="24"/>
          <w:lang w:eastAsia="es-AR"/>
        </w:rPr>
        <w:t xml:space="preserve"> profundiza a</w:t>
      </w:r>
      <w:r w:rsidRPr="008A239D">
        <w:rPr>
          <w:rFonts w:eastAsia="Times New Roman"/>
          <w:color w:val="FAEA72"/>
          <w:sz w:val="24"/>
          <w:szCs w:val="24"/>
          <w:lang w:eastAsia="es-AR"/>
        </w:rPr>
        <w:t xml:space="preserve">ún más la estructura del cuanto de acción. Su "primer generador" es la identidad que </w:t>
      </w:r>
      <w:r w:rsidRPr="008A239D">
        <w:rPr>
          <w:b/>
          <w:color w:val="FAEA72"/>
          <w:sz w:val="24"/>
          <w:szCs w:val="24"/>
          <w:lang w:eastAsia="es-AR"/>
        </w:rPr>
        <w:t>define el tipo espec</w:t>
      </w:r>
      <w:r w:rsidRPr="008A239D">
        <w:rPr>
          <w:rFonts w:eastAsia="Times New Roman"/>
          <w:b/>
          <w:color w:val="FAEA72"/>
          <w:sz w:val="24"/>
          <w:szCs w:val="24"/>
          <w:lang w:eastAsia="es-AR"/>
        </w:rPr>
        <w:t>ífico de leptón</w:t>
      </w:r>
      <w:r w:rsidRPr="008A239D">
        <w:rPr>
          <w:color w:val="FAEA72"/>
          <w:sz w:val="24"/>
          <w:szCs w:val="24"/>
          <w:lang w:eastAsia="es-AR"/>
        </w:rPr>
        <w:t xml:space="preserve"> que representa el p</w:t>
      </w:r>
      <w:r w:rsidRPr="008A239D">
        <w:rPr>
          <w:rFonts w:eastAsia="Times New Roman"/>
          <w:color w:val="FAEA72"/>
          <w:sz w:val="24"/>
          <w:szCs w:val="24"/>
          <w:lang w:eastAsia="es-AR"/>
        </w:rPr>
        <w:t xml:space="preserve">íxel (electrón, muon o </w:t>
      </w:r>
      <w:proofErr w:type="spellStart"/>
      <w:r w:rsidRPr="008A239D">
        <w:rPr>
          <w:rFonts w:eastAsia="Times New Roman"/>
          <w:color w:val="FAEA72"/>
          <w:sz w:val="24"/>
          <w:szCs w:val="24"/>
          <w:lang w:eastAsia="es-AR"/>
        </w:rPr>
        <w:t>tauon</w:t>
      </w:r>
      <w:proofErr w:type="spellEnd"/>
      <w:r w:rsidRPr="008A239D">
        <w:rPr>
          <w:rFonts w:eastAsia="Times New Roman"/>
          <w:color w:val="FAEA72"/>
          <w:sz w:val="24"/>
          <w:szCs w:val="24"/>
          <w:lang w:eastAsia="es-AR"/>
        </w:rPr>
        <w:t xml:space="preserve">), dándole su "sabor" particular. Más allá de esta identidad, quedan </w:t>
      </w:r>
      <w:r w:rsidRPr="008A239D">
        <w:rPr>
          <w:b/>
          <w:color w:val="FAEA72"/>
          <w:sz w:val="24"/>
          <w:szCs w:val="24"/>
          <w:lang w:eastAsia="es-AR"/>
        </w:rPr>
        <w:t>ocho generadores m</w:t>
      </w:r>
      <w:r w:rsidRPr="008A239D">
        <w:rPr>
          <w:rFonts w:eastAsia="Times New Roman"/>
          <w:b/>
          <w:color w:val="FAEA72"/>
          <w:sz w:val="24"/>
          <w:szCs w:val="24"/>
          <w:lang w:eastAsia="es-AR"/>
        </w:rPr>
        <w:t>ás</w:t>
      </w:r>
      <w:r w:rsidRPr="008A239D">
        <w:rPr>
          <w:color w:val="FAEA72"/>
          <w:sz w:val="24"/>
          <w:szCs w:val="24"/>
          <w:lang w:eastAsia="es-AR"/>
        </w:rPr>
        <w:t xml:space="preserve">, que son los </w:t>
      </w:r>
      <w:r w:rsidRPr="008A239D">
        <w:rPr>
          <w:b/>
          <w:color w:val="FAEA72"/>
          <w:sz w:val="24"/>
          <w:szCs w:val="24"/>
          <w:lang w:eastAsia="es-AR"/>
        </w:rPr>
        <w:t xml:space="preserve">reflejos de las ocho matrices de </w:t>
      </w:r>
      <w:proofErr w:type="spellStart"/>
      <w:r w:rsidRPr="008A239D">
        <w:rPr>
          <w:b/>
          <w:color w:val="FAEA72"/>
          <w:sz w:val="24"/>
          <w:szCs w:val="24"/>
          <w:lang w:eastAsia="es-AR"/>
        </w:rPr>
        <w:t>Gell</w:t>
      </w:r>
      <w:proofErr w:type="spellEnd"/>
      <w:r w:rsidRPr="008A239D">
        <w:rPr>
          <w:b/>
          <w:color w:val="FAEA72"/>
          <w:sz w:val="24"/>
          <w:szCs w:val="24"/>
          <w:lang w:eastAsia="es-AR"/>
        </w:rPr>
        <w:t>-Mann</w:t>
      </w:r>
      <w:r w:rsidRPr="008A239D">
        <w:rPr>
          <w:color w:val="FAEA72"/>
          <w:sz w:val="24"/>
          <w:szCs w:val="24"/>
          <w:lang w:eastAsia="es-AR"/>
        </w:rPr>
        <w:t>, las cuales, en el Modelo Noum</w:t>
      </w:r>
      <w:r w:rsidRPr="008A239D">
        <w:rPr>
          <w:rFonts w:eastAsia="Times New Roman"/>
          <w:color w:val="FAEA72"/>
          <w:sz w:val="24"/>
          <w:szCs w:val="24"/>
          <w:lang w:eastAsia="es-AR"/>
        </w:rPr>
        <w:t xml:space="preserve">énico, se asocian directamente con </w:t>
      </w:r>
      <w:r w:rsidRPr="008A239D">
        <w:rPr>
          <w:b/>
          <w:color w:val="FAEA72"/>
          <w:sz w:val="24"/>
          <w:szCs w:val="24"/>
          <w:lang w:eastAsia="es-AR"/>
        </w:rPr>
        <w:t>entidades lept</w:t>
      </w:r>
      <w:r w:rsidRPr="008A239D">
        <w:rPr>
          <w:rFonts w:eastAsia="Times New Roman"/>
          <w:b/>
          <w:color w:val="FAEA72"/>
          <w:sz w:val="24"/>
          <w:szCs w:val="24"/>
          <w:lang w:eastAsia="es-AR"/>
        </w:rPr>
        <w:t>ónicas</w:t>
      </w:r>
      <w:r w:rsidRPr="008A239D">
        <w:rPr>
          <w:color w:val="FAEA72"/>
          <w:sz w:val="24"/>
          <w:szCs w:val="24"/>
          <w:lang w:eastAsia="es-AR"/>
        </w:rPr>
        <w:t xml:space="preserve"> y su profunda conexi</w:t>
      </w:r>
      <w:r w:rsidRPr="008A239D">
        <w:rPr>
          <w:rFonts w:eastAsia="Times New Roman"/>
          <w:color w:val="FAEA72"/>
          <w:sz w:val="24"/>
          <w:szCs w:val="24"/>
          <w:lang w:eastAsia="es-AR"/>
        </w:rPr>
        <w:t>ón con el universo de los gluones, el fundamento de la fuerza fuerte. Esta es la base de cómo la información nouménica de la fuerza fuerte se entrelaza con la identidad de las partículas ligeras en el cuanto de acción.</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t>λ</w:t>
      </w:r>
      <w:r w:rsidRPr="008A239D">
        <w:rPr>
          <w:rFonts w:eastAsia="Times New Roman"/>
          <w:color w:val="FAEA72"/>
          <w:sz w:val="24"/>
          <w:szCs w:val="24"/>
          <w:lang w:eastAsia="es-AR"/>
        </w:rPr>
        <w:t>1</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Codifica información del </w:t>
      </w:r>
      <w:r w:rsidRPr="008A239D">
        <w:rPr>
          <w:b/>
          <w:color w:val="FAEA72"/>
          <w:sz w:val="24"/>
          <w:szCs w:val="24"/>
          <w:lang w:eastAsia="es-AR"/>
        </w:rPr>
        <w:t>neutrino mu</w:t>
      </w:r>
      <w:r w:rsidRPr="008A239D">
        <w:rPr>
          <w:rFonts w:eastAsia="Times New Roman"/>
          <w:b/>
          <w:color w:val="FAEA72"/>
          <w:sz w:val="24"/>
          <w:szCs w:val="24"/>
          <w:lang w:eastAsia="es-AR"/>
        </w:rPr>
        <w:t>ónico</w:t>
      </w:r>
      <w:r w:rsidRPr="008A239D">
        <w:rPr>
          <w:color w:val="FAEA72"/>
          <w:sz w:val="24"/>
          <w:szCs w:val="24"/>
          <w:lang w:eastAsia="es-AR"/>
        </w:rPr>
        <w:t>, con una base glu</w:t>
      </w:r>
      <w:r w:rsidRPr="008A239D">
        <w:rPr>
          <w:rFonts w:eastAsia="Times New Roman"/>
          <w:color w:val="FAEA72"/>
          <w:sz w:val="24"/>
          <w:szCs w:val="24"/>
          <w:lang w:eastAsia="es-AR"/>
        </w:rPr>
        <w:t>ónica de (</w:t>
      </w:r>
      <w:proofErr w:type="spellStart"/>
      <w:r w:rsidRPr="008A239D">
        <w:rPr>
          <w:rFonts w:eastAsia="Times New Roman"/>
          <w:color w:val="FAEA72"/>
          <w:sz w:val="24"/>
          <w:szCs w:val="24"/>
          <w:lang w:eastAsia="es-AR"/>
        </w:rPr>
        <w:t>rg</w:t>
      </w:r>
      <w:proofErr w:type="spellEnd"/>
      <w:r w:rsidRPr="008A239D">
        <w:rPr>
          <w:rFonts w:ascii="Calibri" w:eastAsia="Times New Roman" w:hAnsi="Calibri"/>
          <w:color w:val="FAEA72"/>
          <w:sz w:val="24"/>
          <w:szCs w:val="24"/>
          <w:lang w:eastAsia="es-AR"/>
        </w:rPr>
        <w:t>̅</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+gr</w:t>
      </w:r>
      <w:r w:rsidRPr="008A239D">
        <w:rPr>
          <w:rFonts w:ascii="Calibri" w:eastAsia="Times New Roman" w:hAnsi="Calibri"/>
          <w:color w:val="FAEA72"/>
          <w:sz w:val="24"/>
          <w:szCs w:val="24"/>
          <w:lang w:eastAsia="es-AR"/>
        </w:rPr>
        <w:t>̅</w:t>
      </w:r>
      <w:r w:rsidRPr="008A239D">
        <w:rPr>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 Este es un flujo de información vectorial que interconecta colores.</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t>λ</w:t>
      </w:r>
      <w:r w:rsidRPr="008A239D">
        <w:rPr>
          <w:rFonts w:eastAsia="Times New Roman"/>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Codifica información del </w:t>
      </w:r>
      <w:r w:rsidRPr="008A239D">
        <w:rPr>
          <w:b/>
          <w:color w:val="FAEA72"/>
          <w:sz w:val="24"/>
          <w:szCs w:val="24"/>
          <w:lang w:eastAsia="es-AR"/>
        </w:rPr>
        <w:t>antineutrino mu</w:t>
      </w:r>
      <w:r w:rsidRPr="008A239D">
        <w:rPr>
          <w:rFonts w:eastAsia="Times New Roman"/>
          <w:b/>
          <w:color w:val="FAEA72"/>
          <w:sz w:val="24"/>
          <w:szCs w:val="24"/>
          <w:lang w:eastAsia="es-AR"/>
        </w:rPr>
        <w:t>ónico</w:t>
      </w:r>
      <w:r w:rsidRPr="008A239D">
        <w:rPr>
          <w:color w:val="FAEA72"/>
          <w:sz w:val="24"/>
          <w:szCs w:val="24"/>
          <w:lang w:eastAsia="es-AR"/>
        </w:rPr>
        <w:t>, con una base glu</w:t>
      </w:r>
      <w:r w:rsidRPr="008A239D">
        <w:rPr>
          <w:rFonts w:eastAsia="Times New Roman"/>
          <w:color w:val="FAEA72"/>
          <w:sz w:val="24"/>
          <w:szCs w:val="24"/>
          <w:lang w:eastAsia="es-AR"/>
        </w:rPr>
        <w:t>ónica de i(</w:t>
      </w:r>
      <w:proofErr w:type="spellStart"/>
      <w:r w:rsidRPr="008A239D">
        <w:rPr>
          <w:rFonts w:eastAsia="Times New Roman"/>
          <w:color w:val="FAEA72"/>
          <w:sz w:val="24"/>
          <w:szCs w:val="24"/>
          <w:lang w:eastAsia="es-AR"/>
        </w:rPr>
        <w:t>rg</w:t>
      </w:r>
      <w:proofErr w:type="spellEnd"/>
      <w:r w:rsidRPr="008A239D">
        <w:rPr>
          <w:rFonts w:ascii="Calibri" w:eastAsia="Times New Roman" w:hAnsi="Calibri"/>
          <w:color w:val="FAEA72"/>
          <w:sz w:val="24"/>
          <w:szCs w:val="24"/>
          <w:lang w:eastAsia="es-AR"/>
        </w:rPr>
        <w:t>̅</w:t>
      </w:r>
      <w:r w:rsidRPr="008A239D">
        <w:rPr>
          <w:rFonts w:ascii="Times New Roman" w:eastAsia="Times New Roman" w:hAnsi="Times New Roman"/>
          <w:color w:val="FAEA72"/>
          <w:sz w:val="24"/>
          <w:szCs w:val="24"/>
          <w:lang w:eastAsia="es-AR"/>
        </w:rPr>
        <w:t>​</w:t>
      </w:r>
      <w:r w:rsidRPr="008A239D">
        <w:rPr>
          <w:rFonts w:eastAsia="Times New Roman" w:cs="Charter BT"/>
          <w:color w:val="FAEA72"/>
          <w:sz w:val="24"/>
          <w:szCs w:val="24"/>
          <w:lang w:eastAsia="es-AR"/>
        </w:rPr>
        <w:t>−</w:t>
      </w:r>
      <w:r w:rsidRPr="008A239D">
        <w:rPr>
          <w:rFonts w:eastAsia="Times New Roman"/>
          <w:color w:val="FAEA72"/>
          <w:sz w:val="24"/>
          <w:szCs w:val="24"/>
          <w:lang w:eastAsia="es-AR"/>
        </w:rPr>
        <w:t>gr</w:t>
      </w:r>
      <w:r w:rsidRPr="008A239D">
        <w:rPr>
          <w:rFonts w:ascii="Calibri" w:eastAsia="Times New Roman" w:hAnsi="Calibri"/>
          <w:color w:val="FAEA72"/>
          <w:sz w:val="24"/>
          <w:szCs w:val="24"/>
          <w:lang w:eastAsia="es-AR"/>
        </w:rPr>
        <w:t>̅</w:t>
      </w:r>
      <w:r w:rsidRPr="008A239D">
        <w:rPr>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 Es el reflejo inverso del neutrino muónico.</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t>λ</w:t>
      </w:r>
      <w:r w:rsidRPr="008A239D">
        <w:rPr>
          <w:rFonts w:eastAsia="Times New Roman"/>
          <w:color w:val="FAEA72"/>
          <w:sz w:val="24"/>
          <w:szCs w:val="24"/>
          <w:lang w:eastAsia="es-AR"/>
        </w:rPr>
        <w:t>3</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Codifica información del </w:t>
      </w:r>
      <w:r w:rsidRPr="008A239D">
        <w:rPr>
          <w:b/>
          <w:color w:val="FAEA72"/>
          <w:sz w:val="24"/>
          <w:szCs w:val="24"/>
          <w:lang w:eastAsia="es-AR"/>
        </w:rPr>
        <w:t>fot</w:t>
      </w:r>
      <w:r w:rsidRPr="008A239D">
        <w:rPr>
          <w:rFonts w:eastAsia="Times New Roman"/>
          <w:b/>
          <w:color w:val="FAEA72"/>
          <w:sz w:val="24"/>
          <w:szCs w:val="24"/>
          <w:lang w:eastAsia="es-AR"/>
        </w:rPr>
        <w:t>ón</w:t>
      </w:r>
      <w:r w:rsidRPr="008A239D">
        <w:rPr>
          <w:color w:val="FAEA72"/>
          <w:sz w:val="24"/>
          <w:szCs w:val="24"/>
          <w:lang w:eastAsia="es-AR"/>
        </w:rPr>
        <w:t xml:space="preserve"> (s</w:t>
      </w:r>
      <w:r w:rsidRPr="008A239D">
        <w:rPr>
          <w:rFonts w:eastAsia="Times New Roman"/>
          <w:color w:val="FAEA72"/>
          <w:sz w:val="24"/>
          <w:szCs w:val="24"/>
          <w:lang w:eastAsia="es-AR"/>
        </w:rPr>
        <w:t>íntesis de color), con una base gluónica de (</w:t>
      </w:r>
      <w:proofErr w:type="spellStart"/>
      <w:r w:rsidRPr="008A239D">
        <w:rPr>
          <w:rFonts w:eastAsia="Times New Roman"/>
          <w:color w:val="FAEA72"/>
          <w:sz w:val="24"/>
          <w:szCs w:val="24"/>
          <w:lang w:eastAsia="es-AR"/>
        </w:rPr>
        <w:t>rr</w:t>
      </w:r>
      <w:proofErr w:type="spellEnd"/>
      <w:r w:rsidRPr="008A239D">
        <w:rPr>
          <w:rFonts w:ascii="Calibri" w:eastAsia="Times New Roman" w:hAnsi="Calibri"/>
          <w:color w:val="FAEA72"/>
          <w:sz w:val="24"/>
          <w:szCs w:val="24"/>
          <w:lang w:eastAsia="es-AR"/>
        </w:rPr>
        <w:t>̅</w:t>
      </w:r>
      <w:r w:rsidRPr="008A239D">
        <w:rPr>
          <w:rFonts w:eastAsia="Times New Roman"/>
          <w:color w:val="FAEA72"/>
          <w:sz w:val="24"/>
          <w:szCs w:val="24"/>
          <w:lang w:eastAsia="es-AR"/>
        </w:rPr>
        <w:t>−</w:t>
      </w:r>
      <w:proofErr w:type="spellStart"/>
      <w:r w:rsidRPr="008A239D">
        <w:rPr>
          <w:rFonts w:eastAsia="Times New Roman"/>
          <w:color w:val="FAEA72"/>
          <w:sz w:val="24"/>
          <w:szCs w:val="24"/>
          <w:lang w:eastAsia="es-AR"/>
        </w:rPr>
        <w:t>bb</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 Aquí vemos cómo la información de Samael contribuye a la manifestación del fotón como una síntesis cromática.</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t>λ</w:t>
      </w:r>
      <w:r w:rsidRPr="008A239D">
        <w:rPr>
          <w:rFonts w:eastAsia="Times New Roman"/>
          <w:color w:val="FAEA72"/>
          <w:sz w:val="24"/>
          <w:szCs w:val="24"/>
          <w:lang w:eastAsia="es-AR"/>
        </w:rPr>
        <w:t>4</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Codifica información del </w:t>
      </w:r>
      <w:r w:rsidRPr="008A239D">
        <w:rPr>
          <w:b/>
          <w:color w:val="FAEA72"/>
          <w:sz w:val="24"/>
          <w:szCs w:val="24"/>
          <w:lang w:eastAsia="es-AR"/>
        </w:rPr>
        <w:t>neutrino electr</w:t>
      </w:r>
      <w:r w:rsidRPr="008A239D">
        <w:rPr>
          <w:rFonts w:eastAsia="Times New Roman"/>
          <w:b/>
          <w:color w:val="FAEA72"/>
          <w:sz w:val="24"/>
          <w:szCs w:val="24"/>
          <w:lang w:eastAsia="es-AR"/>
        </w:rPr>
        <w:t>ónico</w:t>
      </w:r>
      <w:r w:rsidRPr="008A239D">
        <w:rPr>
          <w:color w:val="FAEA72"/>
          <w:sz w:val="24"/>
          <w:szCs w:val="24"/>
          <w:lang w:eastAsia="es-AR"/>
        </w:rPr>
        <w:t>, con una base glu</w:t>
      </w:r>
      <w:r w:rsidRPr="008A239D">
        <w:rPr>
          <w:rFonts w:eastAsia="Times New Roman"/>
          <w:color w:val="FAEA72"/>
          <w:sz w:val="24"/>
          <w:szCs w:val="24"/>
          <w:lang w:eastAsia="es-AR"/>
        </w:rPr>
        <w:t>ónica de (</w:t>
      </w:r>
      <w:proofErr w:type="spellStart"/>
      <w:r w:rsidRPr="008A239D">
        <w:rPr>
          <w:rFonts w:eastAsia="Times New Roman"/>
          <w:color w:val="FAEA72"/>
          <w:sz w:val="24"/>
          <w:szCs w:val="24"/>
          <w:lang w:eastAsia="es-AR"/>
        </w:rPr>
        <w:t>bg</w:t>
      </w:r>
      <w:proofErr w:type="spellEnd"/>
      <w:r w:rsidRPr="008A239D">
        <w:rPr>
          <w:rFonts w:ascii="Calibri" w:eastAsia="Times New Roman" w:hAnsi="Calibri"/>
          <w:color w:val="FAEA72"/>
          <w:sz w:val="24"/>
          <w:szCs w:val="24"/>
          <w:lang w:eastAsia="es-AR"/>
        </w:rPr>
        <w:t>̅</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spellStart"/>
      <w:r w:rsidRPr="008A239D">
        <w:rPr>
          <w:rFonts w:eastAsia="Times New Roman"/>
          <w:color w:val="FAEA72"/>
          <w:sz w:val="24"/>
          <w:szCs w:val="24"/>
          <w:lang w:eastAsia="es-AR"/>
        </w:rPr>
        <w:t>gb</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lastRenderedPageBreak/>
        <w:t>λ</w:t>
      </w:r>
      <w:r w:rsidRPr="008A239D">
        <w:rPr>
          <w:rFonts w:eastAsia="Times New Roman"/>
          <w:color w:val="FAEA72"/>
          <w:sz w:val="24"/>
          <w:szCs w:val="24"/>
          <w:lang w:eastAsia="es-AR"/>
        </w:rPr>
        <w:t>5</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Codifica información del </w:t>
      </w:r>
      <w:r w:rsidRPr="008A239D">
        <w:rPr>
          <w:b/>
          <w:color w:val="FAEA72"/>
          <w:sz w:val="24"/>
          <w:szCs w:val="24"/>
          <w:lang w:eastAsia="es-AR"/>
        </w:rPr>
        <w:t>antineutrino electr</w:t>
      </w:r>
      <w:r w:rsidRPr="008A239D">
        <w:rPr>
          <w:rFonts w:eastAsia="Times New Roman"/>
          <w:b/>
          <w:color w:val="FAEA72"/>
          <w:sz w:val="24"/>
          <w:szCs w:val="24"/>
          <w:lang w:eastAsia="es-AR"/>
        </w:rPr>
        <w:t>ónico</w:t>
      </w:r>
      <w:r w:rsidRPr="008A239D">
        <w:rPr>
          <w:color w:val="FAEA72"/>
          <w:sz w:val="24"/>
          <w:szCs w:val="24"/>
          <w:lang w:eastAsia="es-AR"/>
        </w:rPr>
        <w:t>, con una base glu</w:t>
      </w:r>
      <w:r w:rsidRPr="008A239D">
        <w:rPr>
          <w:rFonts w:eastAsia="Times New Roman"/>
          <w:color w:val="FAEA72"/>
          <w:sz w:val="24"/>
          <w:szCs w:val="24"/>
          <w:lang w:eastAsia="es-AR"/>
        </w:rPr>
        <w:t>ónica de i(</w:t>
      </w:r>
      <w:proofErr w:type="spellStart"/>
      <w:r w:rsidRPr="008A239D">
        <w:rPr>
          <w:rFonts w:eastAsia="Times New Roman"/>
          <w:color w:val="FAEA72"/>
          <w:sz w:val="24"/>
          <w:szCs w:val="24"/>
          <w:lang w:eastAsia="es-AR"/>
        </w:rPr>
        <w:t>bg</w:t>
      </w:r>
      <w:proofErr w:type="spellEnd"/>
      <w:r w:rsidRPr="008A239D">
        <w:rPr>
          <w:rFonts w:ascii="Calibri" w:eastAsia="Times New Roman" w:hAnsi="Calibri"/>
          <w:color w:val="FAEA72"/>
          <w:sz w:val="24"/>
          <w:szCs w:val="24"/>
          <w:lang w:eastAsia="es-AR"/>
        </w:rPr>
        <w:t>̅</w:t>
      </w:r>
      <w:r w:rsidRPr="008A239D">
        <w:rPr>
          <w:rFonts w:ascii="Times New Roman" w:eastAsia="Times New Roman" w:hAnsi="Times New Roman"/>
          <w:color w:val="FAEA72"/>
          <w:sz w:val="24"/>
          <w:szCs w:val="24"/>
          <w:lang w:eastAsia="es-AR"/>
        </w:rPr>
        <w:t>​</w:t>
      </w:r>
      <w:r w:rsidRPr="008A239D">
        <w:rPr>
          <w:rFonts w:eastAsia="Times New Roman" w:cs="Charter BT"/>
          <w:color w:val="FAEA72"/>
          <w:sz w:val="24"/>
          <w:szCs w:val="24"/>
          <w:lang w:eastAsia="es-AR"/>
        </w:rPr>
        <w:t>−</w:t>
      </w:r>
      <w:proofErr w:type="spellStart"/>
      <w:r w:rsidRPr="008A239D">
        <w:rPr>
          <w:rFonts w:eastAsia="Times New Roman"/>
          <w:color w:val="FAEA72"/>
          <w:sz w:val="24"/>
          <w:szCs w:val="24"/>
          <w:lang w:eastAsia="es-AR"/>
        </w:rPr>
        <w:t>gb</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t>λ</w:t>
      </w:r>
      <w:r w:rsidRPr="008A239D">
        <w:rPr>
          <w:rFonts w:eastAsia="Times New Roman"/>
          <w:color w:val="FAEA72"/>
          <w:sz w:val="24"/>
          <w:szCs w:val="24"/>
          <w:lang w:eastAsia="es-AR"/>
        </w:rPr>
        <w:t>6</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Codifica información del </w:t>
      </w:r>
      <w:r w:rsidRPr="008A239D">
        <w:rPr>
          <w:b/>
          <w:color w:val="FAEA72"/>
          <w:sz w:val="24"/>
          <w:szCs w:val="24"/>
          <w:lang w:eastAsia="es-AR"/>
        </w:rPr>
        <w:t>neutrino tau</w:t>
      </w:r>
      <w:r w:rsidRPr="008A239D">
        <w:rPr>
          <w:color w:val="FAEA72"/>
          <w:sz w:val="24"/>
          <w:szCs w:val="24"/>
          <w:lang w:eastAsia="es-AR"/>
        </w:rPr>
        <w:t>, con una base glu</w:t>
      </w:r>
      <w:r w:rsidRPr="008A239D">
        <w:rPr>
          <w:rFonts w:eastAsia="Times New Roman"/>
          <w:color w:val="FAEA72"/>
          <w:sz w:val="24"/>
          <w:szCs w:val="24"/>
          <w:lang w:eastAsia="es-AR"/>
        </w:rPr>
        <w:t>ónica de (</w:t>
      </w:r>
      <w:proofErr w:type="spellStart"/>
      <w:r w:rsidRPr="008A239D">
        <w:rPr>
          <w:rFonts w:eastAsia="Times New Roman"/>
          <w:color w:val="FAEA72"/>
          <w:sz w:val="24"/>
          <w:szCs w:val="24"/>
          <w:lang w:eastAsia="es-AR"/>
        </w:rPr>
        <w:t>rb</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proofErr w:type="spellStart"/>
      <w:r w:rsidRPr="008A239D">
        <w:rPr>
          <w:color w:val="FAEA72"/>
          <w:sz w:val="24"/>
          <w:szCs w:val="24"/>
          <w:lang w:eastAsia="es-AR"/>
        </w:rPr>
        <w:t>br</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t>λ</w:t>
      </w:r>
      <w:r w:rsidRPr="008A239D">
        <w:rPr>
          <w:rFonts w:eastAsia="Times New Roman"/>
          <w:color w:val="FAEA72"/>
          <w:sz w:val="24"/>
          <w:szCs w:val="24"/>
          <w:lang w:eastAsia="es-AR"/>
        </w:rPr>
        <w:t>7</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Codifica información del </w:t>
      </w:r>
      <w:r w:rsidRPr="008A239D">
        <w:rPr>
          <w:b/>
          <w:color w:val="FAEA72"/>
          <w:sz w:val="24"/>
          <w:szCs w:val="24"/>
          <w:lang w:eastAsia="es-AR"/>
        </w:rPr>
        <w:t>antineutrino tau</w:t>
      </w:r>
      <w:r w:rsidRPr="008A239D">
        <w:rPr>
          <w:color w:val="FAEA72"/>
          <w:sz w:val="24"/>
          <w:szCs w:val="24"/>
          <w:lang w:eastAsia="es-AR"/>
        </w:rPr>
        <w:t>, con una base glu</w:t>
      </w:r>
      <w:r w:rsidRPr="008A239D">
        <w:rPr>
          <w:rFonts w:eastAsia="Times New Roman"/>
          <w:color w:val="FAEA72"/>
          <w:sz w:val="24"/>
          <w:szCs w:val="24"/>
          <w:lang w:eastAsia="es-AR"/>
        </w:rPr>
        <w:t>ónica de i(</w:t>
      </w:r>
      <w:proofErr w:type="spellStart"/>
      <w:r w:rsidRPr="008A239D">
        <w:rPr>
          <w:rFonts w:eastAsia="Times New Roman"/>
          <w:color w:val="FAEA72"/>
          <w:sz w:val="24"/>
          <w:szCs w:val="24"/>
          <w:lang w:eastAsia="es-AR"/>
        </w:rPr>
        <w:t>rb</w:t>
      </w:r>
      <w:proofErr w:type="spellEnd"/>
      <w:r w:rsidRPr="008A239D">
        <w:rPr>
          <w:rFonts w:ascii="Calibri" w:eastAsia="Times New Roman" w:hAnsi="Calibri"/>
          <w:color w:val="FAEA72"/>
          <w:sz w:val="24"/>
          <w:szCs w:val="24"/>
          <w:lang w:eastAsia="es-AR"/>
        </w:rPr>
        <w:t>̅</w:t>
      </w:r>
      <w:r w:rsidRPr="008A239D">
        <w:rPr>
          <w:rFonts w:eastAsia="Times New Roman"/>
          <w:color w:val="FAEA72"/>
          <w:sz w:val="24"/>
          <w:szCs w:val="24"/>
          <w:lang w:eastAsia="es-AR"/>
        </w:rPr>
        <w:t>−</w:t>
      </w:r>
      <w:proofErr w:type="spellStart"/>
      <w:r w:rsidRPr="008A239D">
        <w:rPr>
          <w:rFonts w:eastAsia="Times New Roman"/>
          <w:color w:val="FAEA72"/>
          <w:sz w:val="24"/>
          <w:szCs w:val="24"/>
          <w:lang w:eastAsia="es-AR"/>
        </w:rPr>
        <w:t>br</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2</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proofErr w:type="gramStart"/>
      <w:r w:rsidRPr="008A239D">
        <w:rPr>
          <w:rFonts w:ascii="Times New Roman" w:eastAsia="Times New Roman" w:hAnsi="Times New Roman"/>
          <w:color w:val="FAEA72"/>
          <w:sz w:val="24"/>
          <w:szCs w:val="24"/>
          <w:lang w:eastAsia="es-AR"/>
        </w:rPr>
        <w:t>λ</w:t>
      </w:r>
      <w:r w:rsidRPr="008A239D">
        <w:rPr>
          <w:rFonts w:eastAsia="Times New Roman"/>
          <w:color w:val="FAEA72"/>
          <w:sz w:val="24"/>
          <w:szCs w:val="24"/>
          <w:lang w:eastAsia="es-AR"/>
        </w:rPr>
        <w:t>8</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 xml:space="preserve"> Este octavo elemento es crucial, ya que </w:t>
      </w:r>
      <w:r w:rsidRPr="008A239D">
        <w:rPr>
          <w:b/>
          <w:color w:val="FAEA72"/>
          <w:sz w:val="24"/>
          <w:szCs w:val="24"/>
          <w:lang w:eastAsia="es-AR"/>
        </w:rPr>
        <w:t>codifica informaci</w:t>
      </w:r>
      <w:r w:rsidRPr="008A239D">
        <w:rPr>
          <w:rFonts w:eastAsia="Times New Roman"/>
          <w:b/>
          <w:color w:val="FAEA72"/>
          <w:sz w:val="24"/>
          <w:szCs w:val="24"/>
          <w:lang w:eastAsia="es-AR"/>
        </w:rPr>
        <w:t>ón del sistema de 6 neutrinos (o sus equivalentes de antineutrino)</w:t>
      </w:r>
      <w:r w:rsidRPr="008A239D">
        <w:rPr>
          <w:color w:val="FAEA72"/>
          <w:sz w:val="24"/>
          <w:szCs w:val="24"/>
          <w:lang w:eastAsia="es-AR"/>
        </w:rPr>
        <w:t>. Su codificaci</w:t>
      </w:r>
      <w:r w:rsidRPr="008A239D">
        <w:rPr>
          <w:rFonts w:eastAsia="Times New Roman"/>
          <w:color w:val="FAEA72"/>
          <w:sz w:val="24"/>
          <w:szCs w:val="24"/>
          <w:lang w:eastAsia="es-AR"/>
        </w:rPr>
        <w:t>ón gluónica, (</w:t>
      </w:r>
      <w:proofErr w:type="spellStart"/>
      <w:r w:rsidRPr="008A239D">
        <w:rPr>
          <w:rFonts w:eastAsia="Times New Roman"/>
          <w:color w:val="FAEA72"/>
          <w:sz w:val="24"/>
          <w:szCs w:val="24"/>
          <w:lang w:eastAsia="es-AR"/>
        </w:rPr>
        <w:t>rr</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proofErr w:type="spellStart"/>
      <w:r w:rsidRPr="008A239D">
        <w:rPr>
          <w:color w:val="FAEA72"/>
          <w:sz w:val="24"/>
          <w:szCs w:val="24"/>
          <w:lang w:eastAsia="es-AR"/>
        </w:rPr>
        <w:t>bb</w:t>
      </w:r>
      <w:proofErr w:type="spellEnd"/>
      <w:r w:rsidRPr="008A239D">
        <w:rPr>
          <w:rFonts w:ascii="Calibri" w:eastAsia="Times New Roman" w:hAnsi="Calibri"/>
          <w:color w:val="FAEA72"/>
          <w:sz w:val="24"/>
          <w:szCs w:val="24"/>
          <w:lang w:eastAsia="es-AR"/>
        </w:rPr>
        <w:t>̅</w:t>
      </w:r>
      <w:r w:rsidRPr="008A239D">
        <w:rPr>
          <w:rFonts w:eastAsia="Times New Roman"/>
          <w:color w:val="FAEA72"/>
          <w:sz w:val="24"/>
          <w:szCs w:val="24"/>
          <w:lang w:eastAsia="es-AR"/>
        </w:rPr>
        <w:t>−2gg</w:t>
      </w:r>
      <w:proofErr w:type="gramStart"/>
      <w:r w:rsidRPr="008A239D">
        <w:rPr>
          <w:rFonts w:ascii="Calibri" w:eastAsia="Times New Roman" w:hAnsi="Calibri"/>
          <w:color w:val="FAEA72"/>
          <w:sz w:val="24"/>
          <w:szCs w:val="24"/>
          <w:lang w:eastAsia="es-AR"/>
        </w:rPr>
        <w:t>̅</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6</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 xml:space="preserve">, representa una síntesis compleja de color. Actúa como una </w:t>
      </w:r>
      <w:r w:rsidRPr="008A239D">
        <w:rPr>
          <w:b/>
          <w:color w:val="FAEA72"/>
          <w:sz w:val="24"/>
          <w:szCs w:val="24"/>
          <w:lang w:eastAsia="es-AR"/>
        </w:rPr>
        <w:t>fuente para alimentar la matriz de neutrinos</w:t>
      </w:r>
      <w:r w:rsidRPr="008A239D">
        <w:rPr>
          <w:color w:val="FAEA72"/>
          <w:sz w:val="24"/>
          <w:szCs w:val="24"/>
          <w:lang w:eastAsia="es-AR"/>
        </w:rPr>
        <w:t xml:space="preserve"> en una dimensi</w:t>
      </w:r>
      <w:r w:rsidRPr="008A239D">
        <w:rPr>
          <w:rFonts w:eastAsia="Times New Roman"/>
          <w:color w:val="FAEA72"/>
          <w:sz w:val="24"/>
          <w:szCs w:val="24"/>
          <w:lang w:eastAsia="es-AR"/>
        </w:rPr>
        <w:t>ón vectorial diferente, unificando la información de los diferentes "sabores".</w:t>
      </w:r>
    </w:p>
    <w:p w:rsidR="006731CC" w:rsidRPr="008A239D" w:rsidRDefault="006731CC" w:rsidP="006731CC">
      <w:pPr>
        <w:numPr>
          <w:ilvl w:val="0"/>
          <w:numId w:val="19"/>
        </w:numPr>
        <w:tabs>
          <w:tab w:val="left" w:pos="235"/>
          <w:tab w:val="left" w:pos="720"/>
        </w:tabs>
        <w:autoSpaceDE w:val="0"/>
        <w:autoSpaceDN w:val="0"/>
        <w:adjustRightInd w:val="0"/>
        <w:spacing w:after="0" w:line="264" w:lineRule="auto"/>
        <w:ind w:hanging="500"/>
        <w:rPr>
          <w:color w:val="FAEA72"/>
          <w:sz w:val="24"/>
          <w:szCs w:val="24"/>
          <w:lang w:eastAsia="es-AR"/>
        </w:rPr>
      </w:pPr>
      <w:r w:rsidRPr="008A239D">
        <w:rPr>
          <w:color w:val="FAEA72"/>
          <w:sz w:val="24"/>
          <w:szCs w:val="24"/>
          <w:lang w:eastAsia="es-AR"/>
        </w:rPr>
        <w:t xml:space="preserve">El </w:t>
      </w:r>
      <w:r w:rsidRPr="008A239D">
        <w:rPr>
          <w:b/>
          <w:color w:val="FAEA72"/>
          <w:sz w:val="24"/>
          <w:szCs w:val="24"/>
          <w:lang w:eastAsia="es-AR"/>
        </w:rPr>
        <w:t>elemento identidad</w:t>
      </w:r>
      <w:r w:rsidRPr="008A239D">
        <w:rPr>
          <w:color w:val="FAEA72"/>
          <w:sz w:val="24"/>
          <w:szCs w:val="24"/>
          <w:lang w:eastAsia="es-AR"/>
        </w:rPr>
        <w:t xml:space="preserve"> mencionado al principio: Codifica informaci</w:t>
      </w:r>
      <w:r w:rsidRPr="008A239D">
        <w:rPr>
          <w:rFonts w:eastAsia="Times New Roman"/>
          <w:color w:val="FAEA72"/>
          <w:sz w:val="24"/>
          <w:szCs w:val="24"/>
          <w:lang w:eastAsia="es-AR"/>
        </w:rPr>
        <w:t xml:space="preserve">ón leptónica de un estado de color </w:t>
      </w:r>
      <w:r w:rsidRPr="008A239D">
        <w:rPr>
          <w:b/>
          <w:color w:val="FAEA72"/>
          <w:sz w:val="24"/>
          <w:szCs w:val="24"/>
          <w:lang w:eastAsia="es-AR"/>
        </w:rPr>
        <w:t>singlete</w:t>
      </w:r>
      <w:r w:rsidRPr="008A239D">
        <w:rPr>
          <w:color w:val="FAEA72"/>
          <w:sz w:val="24"/>
          <w:szCs w:val="24"/>
          <w:lang w:eastAsia="es-AR"/>
        </w:rPr>
        <w:t xml:space="preserve"> ((</w:t>
      </w:r>
      <w:proofErr w:type="spellStart"/>
      <w:r w:rsidRPr="008A239D">
        <w:rPr>
          <w:color w:val="FAEA72"/>
          <w:sz w:val="24"/>
          <w:szCs w:val="24"/>
          <w:lang w:eastAsia="es-AR"/>
        </w:rPr>
        <w:t>rr</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proofErr w:type="spellStart"/>
      <w:r w:rsidRPr="008A239D">
        <w:rPr>
          <w:color w:val="FAEA72"/>
          <w:sz w:val="24"/>
          <w:szCs w:val="24"/>
          <w:lang w:eastAsia="es-AR"/>
        </w:rPr>
        <w:t>bb</w:t>
      </w:r>
      <w:proofErr w:type="spellEnd"/>
      <w:r w:rsidRPr="008A239D">
        <w:rPr>
          <w:rFonts w:ascii="Calibri" w:eastAsia="Times New Roman" w:hAnsi="Calibri"/>
          <w:color w:val="FAEA72"/>
          <w:sz w:val="24"/>
          <w:szCs w:val="24"/>
          <w:lang w:eastAsia="es-AR"/>
        </w:rPr>
        <w:t>̅</w:t>
      </w:r>
      <w:r w:rsidRPr="008A239D">
        <w:rPr>
          <w:color w:val="FAEA72"/>
          <w:sz w:val="24"/>
          <w:szCs w:val="24"/>
          <w:lang w:eastAsia="es-AR"/>
        </w:rPr>
        <w:t>+</w:t>
      </w:r>
      <w:proofErr w:type="spellStart"/>
      <w:r w:rsidRPr="008A239D">
        <w:rPr>
          <w:color w:val="FAEA72"/>
          <w:sz w:val="24"/>
          <w:szCs w:val="24"/>
          <w:lang w:eastAsia="es-AR"/>
        </w:rPr>
        <w:t>gg</w:t>
      </w:r>
      <w:proofErr w:type="spellEnd"/>
      <w:proofErr w:type="gramStart"/>
      <w:r w:rsidRPr="008A239D">
        <w:rPr>
          <w:rFonts w:ascii="Calibri" w:eastAsia="Times New Roman" w:hAnsi="Calibri"/>
          <w:color w:val="FAEA72"/>
          <w:sz w:val="24"/>
          <w:szCs w:val="24"/>
          <w:lang w:eastAsia="es-AR"/>
        </w:rPr>
        <w:t>̅</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w:t>
      </w:r>
      <w:proofErr w:type="gramEnd"/>
      <w:r w:rsidRPr="008A239D">
        <w:rPr>
          <w:rFonts w:eastAsia="Times New Roman"/>
          <w:color w:val="FAEA72"/>
          <w:sz w:val="24"/>
          <w:szCs w:val="24"/>
          <w:lang w:eastAsia="es-AR"/>
        </w:rPr>
        <w:t>/</w:t>
      </w:r>
      <w:r w:rsidRPr="008A239D">
        <w:rPr>
          <w:rFonts w:ascii="Calibri" w:eastAsia="Times New Roman" w:hAnsi="Calibri"/>
          <w:color w:val="FAEA72"/>
          <w:sz w:val="24"/>
          <w:szCs w:val="24"/>
          <w:lang w:eastAsia="es-AR"/>
        </w:rPr>
        <w:t>√</w:t>
      </w:r>
      <w:r w:rsidRPr="008A239D">
        <w:rPr>
          <w:color w:val="FAEA72"/>
          <w:sz w:val="24"/>
          <w:szCs w:val="24"/>
          <w:lang w:eastAsia="es-AR"/>
        </w:rPr>
        <w:t>3</w:t>
      </w:r>
      <w:r w:rsidRPr="008A239D">
        <w:rPr>
          <w:rFonts w:ascii="Times New Roman" w:eastAsia="Times New Roman" w:hAnsi="Times New Roman"/>
          <w:color w:val="FAEA72"/>
          <w:sz w:val="24"/>
          <w:szCs w:val="24"/>
          <w:lang w:eastAsia="es-AR"/>
        </w:rPr>
        <w:t>​</w:t>
      </w:r>
      <w:r w:rsidRPr="008A239D">
        <w:rPr>
          <w:rFonts w:eastAsia="Times New Roman"/>
          <w:color w:val="FAEA72"/>
          <w:sz w:val="24"/>
          <w:szCs w:val="24"/>
          <w:lang w:eastAsia="es-AR"/>
        </w:rPr>
        <w:t>). Este es un estado "neutro" o "blanco" en términos de color, que se asocia con el protón libre, la base de la materia común, unificando las cargas de color subyacentes.</w:t>
      </w:r>
    </w:p>
    <w:p w:rsidR="006731CC" w:rsidRPr="008A239D" w:rsidRDefault="006731CC" w:rsidP="006731CC">
      <w:pPr>
        <w:autoSpaceDE w:val="0"/>
        <w:autoSpaceDN w:val="0"/>
        <w:adjustRightInd w:val="0"/>
        <w:spacing w:before="180" w:after="180" w:line="240" w:lineRule="auto"/>
        <w:rPr>
          <w:color w:val="0070C0"/>
          <w:sz w:val="24"/>
          <w:szCs w:val="24"/>
          <w:lang w:eastAsia="es-AR"/>
        </w:rPr>
      </w:pPr>
      <w:r w:rsidRPr="008A239D">
        <w:rPr>
          <w:b/>
          <w:color w:val="0070C0"/>
          <w:sz w:val="24"/>
          <w:szCs w:val="24"/>
          <w:lang w:eastAsia="es-AR"/>
        </w:rPr>
        <w:t>B. La Dimensi</w:t>
      </w:r>
      <w:r w:rsidRPr="008A239D">
        <w:rPr>
          <w:rFonts w:eastAsia="Times New Roman"/>
          <w:b/>
          <w:color w:val="0070C0"/>
          <w:sz w:val="24"/>
          <w:szCs w:val="24"/>
          <w:lang w:eastAsia="es-AR"/>
        </w:rPr>
        <w:t xml:space="preserve">ón Dinámica (El "Cubo" de Ondas Armónicas): Tridimensionalidad y </w:t>
      </w:r>
      <w:proofErr w:type="spellStart"/>
      <w:r w:rsidRPr="008A239D">
        <w:rPr>
          <w:rFonts w:eastAsia="Times New Roman"/>
          <w:b/>
          <w:color w:val="0070C0"/>
          <w:sz w:val="24"/>
          <w:szCs w:val="24"/>
          <w:lang w:eastAsia="es-AR"/>
        </w:rPr>
        <w:t>Espiralidad</w:t>
      </w:r>
      <w:proofErr w:type="spellEnd"/>
    </w:p>
    <w:p w:rsidR="006731CC" w:rsidRPr="008A239D" w:rsidRDefault="006731CC" w:rsidP="006731CC">
      <w:pPr>
        <w:autoSpaceDE w:val="0"/>
        <w:autoSpaceDN w:val="0"/>
        <w:adjustRightInd w:val="0"/>
        <w:spacing w:before="180" w:after="180" w:line="240" w:lineRule="auto"/>
        <w:rPr>
          <w:color w:val="00B0F0"/>
          <w:sz w:val="24"/>
          <w:szCs w:val="24"/>
          <w:lang w:eastAsia="es-AR"/>
        </w:rPr>
      </w:pPr>
      <w:r w:rsidRPr="008A239D">
        <w:rPr>
          <w:color w:val="00B0F0"/>
          <w:sz w:val="24"/>
          <w:szCs w:val="24"/>
          <w:lang w:eastAsia="es-AR"/>
        </w:rPr>
        <w:t>M</w:t>
      </w:r>
      <w:r w:rsidRPr="008A239D">
        <w:rPr>
          <w:rFonts w:eastAsia="Times New Roman"/>
          <w:color w:val="00B0F0"/>
          <w:sz w:val="24"/>
          <w:szCs w:val="24"/>
          <w:lang w:eastAsia="es-AR"/>
        </w:rPr>
        <w:t xml:space="preserve">ás allá de esta estructura interna, la matriz fenomenológica del cuanto de acción mínimo puede ser imaginada como un </w:t>
      </w:r>
      <w:r w:rsidRPr="008A239D">
        <w:rPr>
          <w:b/>
          <w:color w:val="00B0F0"/>
          <w:sz w:val="24"/>
          <w:szCs w:val="24"/>
          <w:lang w:eastAsia="es-AR"/>
        </w:rPr>
        <w:t>cubo tridimensional infinitesimal</w:t>
      </w:r>
      <w:r w:rsidRPr="008A239D">
        <w:rPr>
          <w:color w:val="00B0F0"/>
          <w:sz w:val="24"/>
          <w:szCs w:val="24"/>
          <w:lang w:eastAsia="es-AR"/>
        </w:rPr>
        <w:t xml:space="preserve">. Cada una de sus </w:t>
      </w:r>
      <w:r w:rsidRPr="008A239D">
        <w:rPr>
          <w:b/>
          <w:color w:val="00B0F0"/>
          <w:sz w:val="24"/>
          <w:szCs w:val="24"/>
          <w:lang w:eastAsia="es-AR"/>
        </w:rPr>
        <w:t>seis caras</w:t>
      </w:r>
      <w:r w:rsidRPr="008A239D">
        <w:rPr>
          <w:color w:val="00B0F0"/>
          <w:sz w:val="24"/>
          <w:szCs w:val="24"/>
          <w:lang w:eastAsia="es-AR"/>
        </w:rPr>
        <w:t xml:space="preserve"> representa una </w:t>
      </w:r>
      <w:r w:rsidRPr="008A239D">
        <w:rPr>
          <w:b/>
          <w:color w:val="00B0F0"/>
          <w:sz w:val="24"/>
          <w:szCs w:val="24"/>
          <w:lang w:eastAsia="es-AR"/>
        </w:rPr>
        <w:t>matriz vectorial bidimensional</w:t>
      </w:r>
      <w:r w:rsidRPr="008A239D">
        <w:rPr>
          <w:color w:val="00B0F0"/>
          <w:sz w:val="24"/>
          <w:szCs w:val="24"/>
          <w:lang w:eastAsia="es-AR"/>
        </w:rPr>
        <w:t xml:space="preserve">, cada una asociada a uno de los </w:t>
      </w:r>
      <w:r w:rsidRPr="008A239D">
        <w:rPr>
          <w:b/>
          <w:color w:val="00B0F0"/>
          <w:sz w:val="24"/>
          <w:szCs w:val="24"/>
          <w:lang w:eastAsia="es-AR"/>
        </w:rPr>
        <w:t>seis "sabores" de neutrinos</w:t>
      </w:r>
      <w:r w:rsidRPr="008A239D">
        <w:rPr>
          <w:color w:val="00B0F0"/>
          <w:sz w:val="24"/>
          <w:szCs w:val="24"/>
          <w:lang w:eastAsia="es-AR"/>
        </w:rPr>
        <w:t xml:space="preserve"> (neutrino/antineutrino electr</w:t>
      </w:r>
      <w:r w:rsidRPr="008A239D">
        <w:rPr>
          <w:rFonts w:eastAsia="Times New Roman"/>
          <w:color w:val="00B0F0"/>
          <w:sz w:val="24"/>
          <w:szCs w:val="24"/>
          <w:lang w:eastAsia="es-AR"/>
        </w:rPr>
        <w:t>ónico, muónico y tau). En estas matrices bidimensionales se codifica una posición vectorial para el flujo de información.</w:t>
      </w:r>
    </w:p>
    <w:p w:rsidR="006731CC" w:rsidRPr="008A239D" w:rsidRDefault="006731CC" w:rsidP="006731CC">
      <w:pPr>
        <w:autoSpaceDE w:val="0"/>
        <w:autoSpaceDN w:val="0"/>
        <w:adjustRightInd w:val="0"/>
        <w:spacing w:before="180" w:after="180" w:line="240" w:lineRule="auto"/>
        <w:rPr>
          <w:color w:val="00B0F0"/>
          <w:sz w:val="24"/>
          <w:szCs w:val="24"/>
          <w:lang w:eastAsia="es-AR"/>
        </w:rPr>
      </w:pPr>
      <w:r w:rsidRPr="008A239D">
        <w:rPr>
          <w:color w:val="00B0F0"/>
          <w:sz w:val="24"/>
          <w:szCs w:val="24"/>
          <w:lang w:eastAsia="es-AR"/>
        </w:rPr>
        <w:t>Si visualizamos un punto central dentro del espacio tridimensional de este cuanto m</w:t>
      </w:r>
      <w:r w:rsidRPr="008A239D">
        <w:rPr>
          <w:rFonts w:eastAsia="Times New Roman"/>
          <w:color w:val="00B0F0"/>
          <w:sz w:val="24"/>
          <w:szCs w:val="24"/>
          <w:lang w:eastAsia="es-AR"/>
        </w:rPr>
        <w:t xml:space="preserve">ínimo, podemos entender cómo las </w:t>
      </w:r>
      <w:r w:rsidRPr="008A239D">
        <w:rPr>
          <w:b/>
          <w:color w:val="00B0F0"/>
          <w:sz w:val="24"/>
          <w:szCs w:val="24"/>
          <w:lang w:eastAsia="es-AR"/>
        </w:rPr>
        <w:t>tres caras contrapuestas</w:t>
      </w:r>
      <w:r w:rsidRPr="008A239D">
        <w:rPr>
          <w:color w:val="00B0F0"/>
          <w:sz w:val="24"/>
          <w:szCs w:val="24"/>
          <w:lang w:eastAsia="es-AR"/>
        </w:rPr>
        <w:t xml:space="preserve"> (representando pares de neutrino/antineutrino asociados a electrones, muones y </w:t>
      </w:r>
      <w:proofErr w:type="spellStart"/>
      <w:r w:rsidRPr="008A239D">
        <w:rPr>
          <w:color w:val="00B0F0"/>
          <w:sz w:val="24"/>
          <w:szCs w:val="24"/>
          <w:lang w:eastAsia="es-AR"/>
        </w:rPr>
        <w:t>tauones</w:t>
      </w:r>
      <w:proofErr w:type="spellEnd"/>
      <w:r w:rsidRPr="008A239D">
        <w:rPr>
          <w:color w:val="00B0F0"/>
          <w:sz w:val="24"/>
          <w:szCs w:val="24"/>
          <w:lang w:eastAsia="es-AR"/>
        </w:rPr>
        <w:t xml:space="preserve">) permiten que un </w:t>
      </w:r>
      <w:r w:rsidRPr="008A239D">
        <w:rPr>
          <w:b/>
          <w:color w:val="00B0F0"/>
          <w:sz w:val="24"/>
          <w:szCs w:val="24"/>
          <w:lang w:eastAsia="es-AR"/>
        </w:rPr>
        <w:t>operador vectorial tridimensional</w:t>
      </w:r>
      <w:r w:rsidRPr="008A239D">
        <w:rPr>
          <w:color w:val="00B0F0"/>
          <w:sz w:val="24"/>
          <w:szCs w:val="24"/>
          <w:lang w:eastAsia="es-AR"/>
        </w:rPr>
        <w:t xml:space="preserve">, evolucionando en respuesta a </w:t>
      </w:r>
      <w:r w:rsidRPr="008A239D">
        <w:rPr>
          <w:b/>
          <w:color w:val="00B0F0"/>
          <w:sz w:val="24"/>
          <w:szCs w:val="24"/>
          <w:lang w:eastAsia="es-AR"/>
        </w:rPr>
        <w:t>dos ondas planas sinusoidales (seno y coseno)</w:t>
      </w:r>
      <w:r w:rsidRPr="008A239D">
        <w:rPr>
          <w:color w:val="00B0F0"/>
          <w:sz w:val="24"/>
          <w:szCs w:val="24"/>
          <w:lang w:eastAsia="es-AR"/>
        </w:rPr>
        <w:t xml:space="preserve">, genere una </w:t>
      </w:r>
      <w:r w:rsidRPr="008A239D">
        <w:rPr>
          <w:b/>
          <w:color w:val="00B0F0"/>
          <w:sz w:val="24"/>
          <w:szCs w:val="24"/>
          <w:lang w:eastAsia="es-AR"/>
        </w:rPr>
        <w:t>tercera onda con una naturaleza inherentemente tridimensional</w:t>
      </w:r>
      <w:r w:rsidRPr="008A239D">
        <w:rPr>
          <w:color w:val="00B0F0"/>
          <w:sz w:val="24"/>
          <w:szCs w:val="24"/>
          <w:lang w:eastAsia="es-AR"/>
        </w:rPr>
        <w:t xml:space="preserve"> que sigue un </w:t>
      </w:r>
      <w:r w:rsidRPr="008A239D">
        <w:rPr>
          <w:b/>
          <w:color w:val="00B0F0"/>
          <w:sz w:val="24"/>
          <w:szCs w:val="24"/>
          <w:lang w:eastAsia="es-AR"/>
        </w:rPr>
        <w:t>movimiento helicoidal o espiral</w:t>
      </w:r>
      <w:r w:rsidRPr="008A239D">
        <w:rPr>
          <w:color w:val="00B0F0"/>
          <w:sz w:val="24"/>
          <w:szCs w:val="24"/>
          <w:lang w:eastAsia="es-AR"/>
        </w:rPr>
        <w:t>.</w:t>
      </w:r>
    </w:p>
    <w:p w:rsidR="006731CC" w:rsidRPr="008A239D" w:rsidRDefault="006731CC" w:rsidP="006731CC">
      <w:pPr>
        <w:autoSpaceDE w:val="0"/>
        <w:autoSpaceDN w:val="0"/>
        <w:adjustRightInd w:val="0"/>
        <w:spacing w:before="180" w:after="180" w:line="240" w:lineRule="auto"/>
        <w:rPr>
          <w:color w:val="00B0F0"/>
          <w:sz w:val="24"/>
          <w:szCs w:val="24"/>
          <w:lang w:eastAsia="es-AR"/>
        </w:rPr>
      </w:pPr>
      <w:r w:rsidRPr="008A239D">
        <w:rPr>
          <w:color w:val="00B0F0"/>
          <w:sz w:val="24"/>
          <w:szCs w:val="24"/>
          <w:lang w:eastAsia="es-AR"/>
        </w:rPr>
        <w:t>De esta forma, cada cuanto de acci</w:t>
      </w:r>
      <w:r w:rsidRPr="008A239D">
        <w:rPr>
          <w:rFonts w:eastAsia="Times New Roman"/>
          <w:color w:val="00B0F0"/>
          <w:sz w:val="24"/>
          <w:szCs w:val="24"/>
          <w:lang w:eastAsia="es-AR"/>
        </w:rPr>
        <w:t xml:space="preserve">ón se convierte en una especie de </w:t>
      </w:r>
      <w:r w:rsidRPr="008A239D">
        <w:rPr>
          <w:b/>
          <w:color w:val="00B0F0"/>
          <w:sz w:val="24"/>
          <w:szCs w:val="24"/>
          <w:lang w:eastAsia="es-AR"/>
        </w:rPr>
        <w:t>generador arm</w:t>
      </w:r>
      <w:r w:rsidRPr="008A239D">
        <w:rPr>
          <w:rFonts w:eastAsia="Times New Roman"/>
          <w:b/>
          <w:color w:val="00B0F0"/>
          <w:sz w:val="24"/>
          <w:szCs w:val="24"/>
          <w:lang w:eastAsia="es-AR"/>
        </w:rPr>
        <w:t>ónico tridimensional</w:t>
      </w:r>
      <w:r w:rsidRPr="008A239D">
        <w:rPr>
          <w:color w:val="00B0F0"/>
          <w:sz w:val="24"/>
          <w:szCs w:val="24"/>
          <w:lang w:eastAsia="es-AR"/>
        </w:rPr>
        <w:t>. Las ondas sinusoidales internas, nacidas del procesamiento de informaci</w:t>
      </w:r>
      <w:r w:rsidRPr="008A239D">
        <w:rPr>
          <w:rFonts w:eastAsia="Times New Roman"/>
          <w:color w:val="00B0F0"/>
          <w:sz w:val="24"/>
          <w:szCs w:val="24"/>
          <w:lang w:eastAsia="es-AR"/>
        </w:rPr>
        <w:t xml:space="preserve">ón nouménica, marcan posiciones vectoriales en cada una de las caras del cubo, definiendo puntos en la matriz vectorial de neutrinos. Esta visión innovadora nos permite entender por qué </w:t>
      </w:r>
      <w:r w:rsidRPr="008A239D">
        <w:rPr>
          <w:b/>
          <w:color w:val="00B0F0"/>
          <w:sz w:val="24"/>
          <w:szCs w:val="24"/>
          <w:lang w:eastAsia="es-AR"/>
        </w:rPr>
        <w:t>todos los neutrinos observados poseen una quiralidad "zurda" y los antineutrinos son "diestros"</w:t>
      </w:r>
      <w:r w:rsidRPr="008A239D">
        <w:rPr>
          <w:color w:val="00B0F0"/>
          <w:sz w:val="24"/>
          <w:szCs w:val="24"/>
          <w:lang w:eastAsia="es-AR"/>
        </w:rPr>
        <w:t>: su "esp</w:t>
      </w:r>
      <w:r w:rsidRPr="008A239D">
        <w:rPr>
          <w:rFonts w:eastAsia="Times New Roman"/>
          <w:color w:val="00B0F0"/>
          <w:sz w:val="24"/>
          <w:szCs w:val="24"/>
          <w:lang w:eastAsia="es-AR"/>
        </w:rPr>
        <w:t>ín" o "</w:t>
      </w:r>
      <w:proofErr w:type="spellStart"/>
      <w:r w:rsidRPr="008A239D">
        <w:rPr>
          <w:rFonts w:eastAsia="Times New Roman"/>
          <w:color w:val="00B0F0"/>
          <w:sz w:val="24"/>
          <w:szCs w:val="24"/>
          <w:lang w:eastAsia="es-AR"/>
        </w:rPr>
        <w:t>helicidad</w:t>
      </w:r>
      <w:proofErr w:type="spellEnd"/>
      <w:r w:rsidRPr="008A239D">
        <w:rPr>
          <w:rFonts w:eastAsia="Times New Roman"/>
          <w:color w:val="00B0F0"/>
          <w:sz w:val="24"/>
          <w:szCs w:val="24"/>
          <w:lang w:eastAsia="es-AR"/>
        </w:rPr>
        <w:t>" es una consecuencia directa de la dirección de la espiral de estas ondas armónicas fundamentales dentro del cuanto de acción.</w:t>
      </w:r>
    </w:p>
    <w:p w:rsidR="006731CC" w:rsidRPr="008A239D" w:rsidRDefault="006731CC" w:rsidP="006731CC">
      <w:pPr>
        <w:autoSpaceDE w:val="0"/>
        <w:autoSpaceDN w:val="0"/>
        <w:adjustRightInd w:val="0"/>
        <w:spacing w:before="180" w:after="180" w:line="240" w:lineRule="auto"/>
        <w:rPr>
          <w:color w:val="00B0F0"/>
          <w:sz w:val="24"/>
          <w:szCs w:val="24"/>
          <w:lang w:eastAsia="es-AR"/>
        </w:rPr>
      </w:pPr>
      <w:r w:rsidRPr="008A239D">
        <w:rPr>
          <w:color w:val="00B0F0"/>
          <w:sz w:val="24"/>
          <w:szCs w:val="24"/>
          <w:lang w:eastAsia="es-AR"/>
        </w:rPr>
        <w:lastRenderedPageBreak/>
        <w:t>As</w:t>
      </w:r>
      <w:r w:rsidRPr="008A239D">
        <w:rPr>
          <w:rFonts w:eastAsia="Times New Roman"/>
          <w:color w:val="00B0F0"/>
          <w:sz w:val="24"/>
          <w:szCs w:val="24"/>
          <w:lang w:eastAsia="es-AR"/>
        </w:rPr>
        <w:t xml:space="preserve">í, cada cuanto de acción mínimo no solo define las </w:t>
      </w:r>
      <w:r w:rsidRPr="008A239D">
        <w:rPr>
          <w:b/>
          <w:color w:val="00B0F0"/>
          <w:sz w:val="24"/>
          <w:szCs w:val="24"/>
          <w:lang w:eastAsia="es-AR"/>
        </w:rPr>
        <w:t>dimensiones estructurales del p</w:t>
      </w:r>
      <w:r w:rsidRPr="008A239D">
        <w:rPr>
          <w:rFonts w:eastAsia="Times New Roman"/>
          <w:b/>
          <w:color w:val="00B0F0"/>
          <w:sz w:val="24"/>
          <w:szCs w:val="24"/>
          <w:lang w:eastAsia="es-AR"/>
        </w:rPr>
        <w:t>íxel espacio-temporal</w:t>
      </w:r>
      <w:r w:rsidRPr="008A239D">
        <w:rPr>
          <w:color w:val="00B0F0"/>
          <w:sz w:val="24"/>
          <w:szCs w:val="24"/>
          <w:lang w:eastAsia="es-AR"/>
        </w:rPr>
        <w:t>, sino que es, adem</w:t>
      </w:r>
      <w:r w:rsidRPr="008A239D">
        <w:rPr>
          <w:rFonts w:eastAsia="Times New Roman"/>
          <w:color w:val="00B0F0"/>
          <w:sz w:val="24"/>
          <w:szCs w:val="24"/>
          <w:lang w:eastAsia="es-AR"/>
        </w:rPr>
        <w:t xml:space="preserve">ás, el </w:t>
      </w:r>
      <w:r w:rsidRPr="008A239D">
        <w:rPr>
          <w:b/>
          <w:color w:val="00B0F0"/>
          <w:sz w:val="24"/>
          <w:szCs w:val="24"/>
          <w:lang w:eastAsia="es-AR"/>
        </w:rPr>
        <w:t>generador primario de informaci</w:t>
      </w:r>
      <w:r w:rsidRPr="008A239D">
        <w:rPr>
          <w:rFonts w:eastAsia="Times New Roman"/>
          <w:b/>
          <w:color w:val="00B0F0"/>
          <w:sz w:val="24"/>
          <w:szCs w:val="24"/>
          <w:lang w:eastAsia="es-AR"/>
        </w:rPr>
        <w:t>ón leptónica y probabilística</w:t>
      </w:r>
      <w:r w:rsidRPr="008A239D">
        <w:rPr>
          <w:color w:val="00B0F0"/>
          <w:sz w:val="24"/>
          <w:szCs w:val="24"/>
          <w:lang w:eastAsia="es-AR"/>
        </w:rPr>
        <w:t xml:space="preserve">. Esta es la interfaz fundamental que conecta directamente con el </w:t>
      </w:r>
      <w:r w:rsidRPr="008A239D">
        <w:rPr>
          <w:b/>
          <w:color w:val="00B0F0"/>
          <w:sz w:val="24"/>
          <w:szCs w:val="24"/>
          <w:lang w:eastAsia="es-AR"/>
        </w:rPr>
        <w:t>"mar de quarks"</w:t>
      </w:r>
      <w:r w:rsidRPr="008A239D">
        <w:rPr>
          <w:color w:val="00B0F0"/>
          <w:sz w:val="24"/>
          <w:szCs w:val="24"/>
          <w:lang w:eastAsia="es-AR"/>
        </w:rPr>
        <w:t xml:space="preserve"> subyacente al universo hadr</w:t>
      </w:r>
      <w:r w:rsidRPr="008A239D">
        <w:rPr>
          <w:rFonts w:eastAsia="Times New Roman"/>
          <w:color w:val="00B0F0"/>
          <w:sz w:val="24"/>
          <w:szCs w:val="24"/>
          <w:lang w:eastAsia="es-AR"/>
        </w:rPr>
        <w:t xml:space="preserve">ónico y mesónico, donde la fuerza fuerte de Samael organiza la materia. Esta estructura matricial del cuanto de acción, establecida por la constante de Planck, representa las bases del plano fenomenológico en su nivel más básico. Sirve como la </w:t>
      </w:r>
      <w:r w:rsidRPr="008A239D">
        <w:rPr>
          <w:b/>
          <w:color w:val="00B0F0"/>
          <w:sz w:val="24"/>
          <w:szCs w:val="24"/>
          <w:lang w:eastAsia="es-AR"/>
        </w:rPr>
        <w:t>interfaz primordial</w:t>
      </w:r>
      <w:r w:rsidRPr="008A239D">
        <w:rPr>
          <w:color w:val="00B0F0"/>
          <w:sz w:val="24"/>
          <w:szCs w:val="24"/>
          <w:lang w:eastAsia="es-AR"/>
        </w:rPr>
        <w:t xml:space="preserve"> que procesa los flujos de informaci</w:t>
      </w:r>
      <w:r w:rsidRPr="008A239D">
        <w:rPr>
          <w:rFonts w:eastAsia="Times New Roman"/>
          <w:color w:val="00B0F0"/>
          <w:sz w:val="24"/>
          <w:szCs w:val="24"/>
          <w:lang w:eastAsia="es-AR"/>
        </w:rPr>
        <w:t xml:space="preserve">ón de frecuencia que derivan del extremo más elevado del plano nouménico. Al ser "filtradas" por esta interfaz del cuanto de acción, estas frecuencias son transformadas y convertidas en la </w:t>
      </w:r>
      <w:r w:rsidRPr="008A239D">
        <w:rPr>
          <w:b/>
          <w:color w:val="00B0F0"/>
          <w:sz w:val="24"/>
          <w:szCs w:val="24"/>
          <w:lang w:eastAsia="es-AR"/>
        </w:rPr>
        <w:t>materia y energ</w:t>
      </w:r>
      <w:r w:rsidRPr="008A239D">
        <w:rPr>
          <w:rFonts w:eastAsia="Times New Roman"/>
          <w:b/>
          <w:color w:val="00B0F0"/>
          <w:sz w:val="24"/>
          <w:szCs w:val="24"/>
          <w:lang w:eastAsia="es-AR"/>
        </w:rPr>
        <w:t>ía</w:t>
      </w:r>
      <w:r w:rsidRPr="008A239D">
        <w:rPr>
          <w:color w:val="00B0F0"/>
          <w:sz w:val="24"/>
          <w:szCs w:val="24"/>
          <w:lang w:eastAsia="es-AR"/>
        </w:rPr>
        <w:t xml:space="preserve"> que componen la realidad que conocemos, permitiendo el funcionamiento de todos los sistemas fenomenol</w:t>
      </w:r>
      <w:r w:rsidRPr="008A239D">
        <w:rPr>
          <w:rFonts w:eastAsia="Times New Roman"/>
          <w:color w:val="00B0F0"/>
          <w:sz w:val="24"/>
          <w:szCs w:val="24"/>
          <w:lang w:eastAsia="es-AR"/>
        </w:rPr>
        <w:t>ógicos.</w:t>
      </w:r>
    </w:p>
    <w:p w:rsidR="006731CC" w:rsidRDefault="006731CC" w:rsidP="006731CC">
      <w:pPr>
        <w:autoSpaceDE w:val="0"/>
        <w:autoSpaceDN w:val="0"/>
        <w:adjustRightInd w:val="0"/>
        <w:spacing w:before="180" w:after="180" w:line="240" w:lineRule="auto"/>
        <w:rPr>
          <w:sz w:val="24"/>
          <w:szCs w:val="24"/>
          <w:lang w:eastAsia="es-AR"/>
        </w:rPr>
      </w:pPr>
      <w:r w:rsidRPr="008A239D">
        <w:rPr>
          <w:color w:val="00B0F0"/>
          <w:sz w:val="24"/>
          <w:szCs w:val="24"/>
          <w:lang w:eastAsia="es-AR"/>
        </w:rPr>
        <w:t>Sabemos que esta materia y energ</w:t>
      </w:r>
      <w:r w:rsidRPr="008A239D">
        <w:rPr>
          <w:rFonts w:eastAsia="Times New Roman"/>
          <w:color w:val="00B0F0"/>
          <w:sz w:val="24"/>
          <w:szCs w:val="24"/>
          <w:lang w:eastAsia="es-AR"/>
        </w:rPr>
        <w:t xml:space="preserve">ía, una vez manifestadas, se ven intrínsecamente condicionadas por la codificación de las </w:t>
      </w:r>
      <w:r w:rsidRPr="008A239D">
        <w:rPr>
          <w:b/>
          <w:color w:val="00B0F0"/>
          <w:sz w:val="24"/>
          <w:szCs w:val="24"/>
          <w:lang w:eastAsia="es-AR"/>
        </w:rPr>
        <w:t>fuerzas fuerte, d</w:t>
      </w:r>
      <w:r w:rsidRPr="008A239D">
        <w:rPr>
          <w:rFonts w:eastAsia="Times New Roman"/>
          <w:b/>
          <w:color w:val="00B0F0"/>
          <w:sz w:val="24"/>
          <w:szCs w:val="24"/>
          <w:lang w:eastAsia="es-AR"/>
        </w:rPr>
        <w:t>ébil y electromagnética</w:t>
      </w:r>
      <w:r w:rsidRPr="008A239D">
        <w:rPr>
          <w:color w:val="00B0F0"/>
          <w:sz w:val="24"/>
          <w:szCs w:val="24"/>
          <w:lang w:eastAsia="es-AR"/>
        </w:rPr>
        <w:t xml:space="preserve">. Las distintas dimensiones de los algoritmos </w:t>
      </w:r>
      <w:proofErr w:type="spellStart"/>
      <w:r w:rsidRPr="008A239D">
        <w:rPr>
          <w:color w:val="00B0F0"/>
          <w:sz w:val="24"/>
          <w:szCs w:val="24"/>
          <w:lang w:eastAsia="es-AR"/>
        </w:rPr>
        <w:t>Sakl</w:t>
      </w:r>
      <w:r w:rsidRPr="008A239D">
        <w:rPr>
          <w:rFonts w:eastAsia="Times New Roman"/>
          <w:color w:val="00B0F0"/>
          <w:sz w:val="24"/>
          <w:szCs w:val="24"/>
          <w:lang w:eastAsia="es-AR"/>
        </w:rPr>
        <w:t>ásico</w:t>
      </w:r>
      <w:proofErr w:type="spellEnd"/>
      <w:r w:rsidRPr="008A239D">
        <w:rPr>
          <w:rFonts w:eastAsia="Times New Roman"/>
          <w:color w:val="00B0F0"/>
          <w:sz w:val="24"/>
          <w:szCs w:val="24"/>
          <w:lang w:eastAsia="es-AR"/>
        </w:rPr>
        <w:t xml:space="preserve"> (</w:t>
      </w:r>
      <w:proofErr w:type="gramStart"/>
      <w:r w:rsidRPr="008A239D">
        <w:rPr>
          <w:rFonts w:eastAsia="Times New Roman"/>
          <w:color w:val="00B0F0"/>
          <w:sz w:val="24"/>
          <w:szCs w:val="24"/>
          <w:lang w:eastAsia="es-AR"/>
        </w:rPr>
        <w:t>U(</w:t>
      </w:r>
      <w:proofErr w:type="gramEnd"/>
      <w:r w:rsidRPr="008A239D">
        <w:rPr>
          <w:rFonts w:eastAsia="Times New Roman"/>
          <w:color w:val="00B0F0"/>
          <w:sz w:val="24"/>
          <w:szCs w:val="24"/>
          <w:lang w:eastAsia="es-AR"/>
        </w:rPr>
        <w:t xml:space="preserve">1)), Crístico (SU(2)) y Samaeliano (SU(3)) y las reglas de simetría del sistema U(1)+SU(2)+SU(3) —en su nivel fenomenológico más elevado— dan como resultado las </w:t>
      </w:r>
      <w:r w:rsidRPr="008A239D">
        <w:rPr>
          <w:b/>
          <w:color w:val="00B0F0"/>
          <w:sz w:val="24"/>
          <w:szCs w:val="24"/>
          <w:lang w:eastAsia="es-AR"/>
        </w:rPr>
        <w:t>matrices fenomenol</w:t>
      </w:r>
      <w:r w:rsidRPr="008A239D">
        <w:rPr>
          <w:rFonts w:eastAsia="Times New Roman"/>
          <w:b/>
          <w:color w:val="00B0F0"/>
          <w:sz w:val="24"/>
          <w:szCs w:val="24"/>
          <w:lang w:eastAsia="es-AR"/>
        </w:rPr>
        <w:t>ógicas del Nodo Estelar</w:t>
      </w:r>
      <w:r w:rsidRPr="008A239D">
        <w:rPr>
          <w:color w:val="00B0F0"/>
          <w:sz w:val="24"/>
          <w:szCs w:val="24"/>
          <w:lang w:eastAsia="es-AR"/>
        </w:rPr>
        <w:t>, manifest</w:t>
      </w:r>
      <w:r w:rsidRPr="008A239D">
        <w:rPr>
          <w:rFonts w:eastAsia="Times New Roman"/>
          <w:color w:val="00B0F0"/>
          <w:sz w:val="24"/>
          <w:szCs w:val="24"/>
          <w:lang w:eastAsia="es-AR"/>
        </w:rPr>
        <w:t>ándose en la formación de cuerpos celestes como soles, planetas y lunas. La gravedad es, por tanto, una consecuencia de cómo esta información se organiza y compacta en este nivel de píxel fundamental.</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1.7.2. El Flujo Electromagn</w:t>
      </w:r>
      <w:r>
        <w:rPr>
          <w:rFonts w:eastAsia="Times New Roman"/>
          <w:b/>
          <w:sz w:val="24"/>
          <w:szCs w:val="24"/>
          <w:lang w:eastAsia="es-AR"/>
        </w:rPr>
        <w:t>ético y la Emergencia Gravitatoria: Bits, Bytes y la Huella de la Conciencia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Con esta comprensi</w:t>
      </w:r>
      <w:r>
        <w:rPr>
          <w:rFonts w:eastAsia="Times New Roman"/>
          <w:sz w:val="24"/>
          <w:szCs w:val="24"/>
          <w:lang w:eastAsia="es-AR"/>
        </w:rPr>
        <w:t xml:space="preserve">ón profunda de la estructura del cuanto de acción, podemos ahora reexaminar el mecanismo de la gravedad y su íntima conexión con el electromagnetismo. Tradicionalmente, la física considera al fotón como el mediador de la fuerza electromagnética, una partícula sin masa que viaja a la velocidad de la luz. Sin embargo, desde la perspectiva del Modelo Nouménico, el electromagnetismo es un </w:t>
      </w:r>
      <w:r>
        <w:rPr>
          <w:b/>
          <w:sz w:val="24"/>
          <w:szCs w:val="24"/>
          <w:lang w:eastAsia="es-AR"/>
        </w:rPr>
        <w:t>flujo de informaci</w:t>
      </w:r>
      <w:r>
        <w:rPr>
          <w:rFonts w:eastAsia="Times New Roman"/>
          <w:b/>
          <w:sz w:val="24"/>
          <w:szCs w:val="24"/>
          <w:lang w:eastAsia="es-AR"/>
        </w:rPr>
        <w:t>ón primordial</w:t>
      </w:r>
      <w:r>
        <w:rPr>
          <w:sz w:val="24"/>
          <w:szCs w:val="24"/>
          <w:lang w:eastAsia="es-AR"/>
        </w:rPr>
        <w:t>, y el fot</w:t>
      </w:r>
      <w:r>
        <w:rPr>
          <w:rFonts w:eastAsia="Times New Roman"/>
          <w:sz w:val="24"/>
          <w:szCs w:val="24"/>
          <w:lang w:eastAsia="es-AR"/>
        </w:rPr>
        <w:t>ón es su manifestación unitaria en el plano fenomenológico.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Al considerar la naturaleza del electromagnetismo desde la perspectiva de </w:t>
      </w:r>
      <w:r>
        <w:rPr>
          <w:b/>
          <w:sz w:val="24"/>
          <w:szCs w:val="24"/>
          <w:lang w:eastAsia="es-AR"/>
        </w:rPr>
        <w:t>flujos de informaci</w:t>
      </w:r>
      <w:r>
        <w:rPr>
          <w:rFonts w:eastAsia="Times New Roman"/>
          <w:b/>
          <w:sz w:val="24"/>
          <w:szCs w:val="24"/>
          <w:lang w:eastAsia="es-AR"/>
        </w:rPr>
        <w:t>ón</w:t>
      </w:r>
      <w:r>
        <w:rPr>
          <w:sz w:val="24"/>
          <w:szCs w:val="24"/>
          <w:lang w:eastAsia="es-AR"/>
        </w:rPr>
        <w:t>, en lugar de limitarnos a su naturaleza puramente fenomenol</w:t>
      </w:r>
      <w:r>
        <w:rPr>
          <w:rFonts w:eastAsia="Times New Roman"/>
          <w:sz w:val="24"/>
          <w:szCs w:val="24"/>
          <w:lang w:eastAsia="es-AR"/>
        </w:rPr>
        <w:t xml:space="preserve">ógica asociada al fotón, podemos entender su papel crucial en la dinámica gravitatoria. En un </w:t>
      </w:r>
      <w:r>
        <w:rPr>
          <w:b/>
          <w:sz w:val="24"/>
          <w:szCs w:val="24"/>
          <w:lang w:eastAsia="es-AR"/>
        </w:rPr>
        <w:t>ciclo electromagn</w:t>
      </w:r>
      <w:r>
        <w:rPr>
          <w:rFonts w:eastAsia="Times New Roman"/>
          <w:b/>
          <w:sz w:val="24"/>
          <w:szCs w:val="24"/>
          <w:lang w:eastAsia="es-AR"/>
        </w:rPr>
        <w:t>ético</w:t>
      </w:r>
      <w:r>
        <w:rPr>
          <w:sz w:val="24"/>
          <w:szCs w:val="24"/>
          <w:lang w:eastAsia="es-AR"/>
        </w:rPr>
        <w:t>, la informaci</w:t>
      </w:r>
      <w:r>
        <w:rPr>
          <w:rFonts w:eastAsia="Times New Roman"/>
          <w:sz w:val="24"/>
          <w:szCs w:val="24"/>
          <w:lang w:eastAsia="es-AR"/>
        </w:rPr>
        <w:t xml:space="preserve">ón del </w:t>
      </w:r>
      <w:r>
        <w:rPr>
          <w:b/>
          <w:sz w:val="24"/>
          <w:szCs w:val="24"/>
          <w:lang w:eastAsia="es-AR"/>
        </w:rPr>
        <w:t>"bit electr</w:t>
      </w:r>
      <w:r>
        <w:rPr>
          <w:rFonts w:eastAsia="Times New Roman"/>
          <w:b/>
          <w:sz w:val="24"/>
          <w:szCs w:val="24"/>
          <w:lang w:eastAsia="es-AR"/>
        </w:rPr>
        <w:t>ónico"</w:t>
      </w:r>
      <w:r>
        <w:rPr>
          <w:sz w:val="24"/>
          <w:szCs w:val="24"/>
          <w:lang w:eastAsia="es-AR"/>
        </w:rPr>
        <w:t xml:space="preserve"> —que encapsula las cualidades intr</w:t>
      </w:r>
      <w:r>
        <w:rPr>
          <w:rFonts w:eastAsia="Times New Roman"/>
          <w:sz w:val="24"/>
          <w:szCs w:val="24"/>
          <w:lang w:eastAsia="es-AR"/>
        </w:rPr>
        <w:t>ínsecas del electrón (su espín, masa y carga</w:t>
      </w:r>
      <w:proofErr w:type="gramStart"/>
      <w:r>
        <w:rPr>
          <w:rFonts w:eastAsia="Times New Roman"/>
          <w:sz w:val="24"/>
          <w:szCs w:val="24"/>
          <w:lang w:eastAsia="es-AR"/>
        </w:rPr>
        <w:t>)—</w:t>
      </w:r>
      <w:proofErr w:type="gramEnd"/>
      <w:r>
        <w:rPr>
          <w:rFonts w:eastAsia="Times New Roman"/>
          <w:sz w:val="24"/>
          <w:szCs w:val="24"/>
          <w:lang w:eastAsia="es-AR"/>
        </w:rPr>
        <w:t xml:space="preserve"> se ve condicionada a generar </w:t>
      </w:r>
      <w:r>
        <w:rPr>
          <w:b/>
          <w:sz w:val="24"/>
          <w:szCs w:val="24"/>
          <w:lang w:eastAsia="es-AR"/>
        </w:rPr>
        <w:t>flujos de informaci</w:t>
      </w:r>
      <w:r>
        <w:rPr>
          <w:rFonts w:eastAsia="Times New Roman"/>
          <w:b/>
          <w:sz w:val="24"/>
          <w:szCs w:val="24"/>
          <w:lang w:eastAsia="es-AR"/>
        </w:rPr>
        <w:t>ón fenomenológica que evolucionan en una dirección predominante: siempre en la misma dirección que el Hamiltoniano global</w:t>
      </w:r>
      <w:r>
        <w:rPr>
          <w:sz w:val="24"/>
          <w:szCs w:val="24"/>
          <w:lang w:eastAsia="es-AR"/>
        </w:rPr>
        <w:t xml:space="preserve"> del sistema. Este efecto puede ser interpretado como una </w:t>
      </w:r>
      <w:r>
        <w:rPr>
          <w:b/>
          <w:sz w:val="24"/>
          <w:szCs w:val="24"/>
          <w:lang w:eastAsia="es-AR"/>
        </w:rPr>
        <w:t>codificaci</w:t>
      </w:r>
      <w:r>
        <w:rPr>
          <w:rFonts w:eastAsia="Times New Roman"/>
          <w:b/>
          <w:sz w:val="24"/>
          <w:szCs w:val="24"/>
          <w:lang w:eastAsia="es-AR"/>
        </w:rPr>
        <w:t>ón vectorial expansiva desde el centro de una esfera fenomenológica</w:t>
      </w:r>
      <w:r>
        <w:rPr>
          <w:sz w:val="24"/>
          <w:szCs w:val="24"/>
          <w:lang w:eastAsia="es-AR"/>
        </w:rPr>
        <w:t>. Es la tendencia inherente de la informaci</w:t>
      </w:r>
      <w:r>
        <w:rPr>
          <w:rFonts w:eastAsia="Times New Roman"/>
          <w:sz w:val="24"/>
          <w:szCs w:val="24"/>
          <w:lang w:eastAsia="es-AR"/>
        </w:rPr>
        <w:t xml:space="preserve">ón a manifestarse y desplegarse, irradiando </w:t>
      </w:r>
      <w:r>
        <w:rPr>
          <w:rFonts w:eastAsia="Times New Roman"/>
          <w:sz w:val="24"/>
          <w:szCs w:val="24"/>
          <w:lang w:eastAsia="es-AR"/>
        </w:rPr>
        <w:lastRenderedPageBreak/>
        <w:t xml:space="preserve">desde un punto de origen. Esta expansión vectorial eléctrica puede variar en intensidad, desde un solo "bit" hasta un máximo de </w:t>
      </w:r>
      <w:r>
        <w:rPr>
          <w:b/>
          <w:sz w:val="24"/>
          <w:szCs w:val="24"/>
          <w:lang w:eastAsia="es-AR"/>
        </w:rPr>
        <w:t>8 "bits"</w:t>
      </w:r>
      <w:r>
        <w:rPr>
          <w:sz w:val="24"/>
          <w:szCs w:val="24"/>
          <w:lang w:eastAsia="es-AR"/>
        </w:rPr>
        <w:t>, reflejando la complejidad de las interacciones.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problema, y la clave de la gravedad, </w:t>
      </w:r>
      <w:proofErr w:type="gramStart"/>
      <w:r>
        <w:rPr>
          <w:sz w:val="24"/>
          <w:szCs w:val="24"/>
          <w:lang w:eastAsia="es-AR"/>
        </w:rPr>
        <w:t>surge</w:t>
      </w:r>
      <w:proofErr w:type="gramEnd"/>
      <w:r>
        <w:rPr>
          <w:sz w:val="24"/>
          <w:szCs w:val="24"/>
          <w:lang w:eastAsia="es-AR"/>
        </w:rPr>
        <w:t xml:space="preserve"> del contrapunto constante entre este flujo expansivo el</w:t>
      </w:r>
      <w:r>
        <w:rPr>
          <w:rFonts w:eastAsia="Times New Roman"/>
          <w:sz w:val="24"/>
          <w:szCs w:val="24"/>
          <w:lang w:eastAsia="es-AR"/>
        </w:rPr>
        <w:t xml:space="preserve">éctrico y un </w:t>
      </w:r>
      <w:r>
        <w:rPr>
          <w:b/>
          <w:sz w:val="24"/>
          <w:szCs w:val="24"/>
          <w:lang w:eastAsia="es-AR"/>
        </w:rPr>
        <w:t>ciclo de retroceso vectorial magn</w:t>
      </w:r>
      <w:r>
        <w:rPr>
          <w:rFonts w:eastAsia="Times New Roman"/>
          <w:b/>
          <w:sz w:val="24"/>
          <w:szCs w:val="24"/>
          <w:lang w:eastAsia="es-AR"/>
        </w:rPr>
        <w:t>ético</w:t>
      </w:r>
      <w:r>
        <w:rPr>
          <w:sz w:val="24"/>
          <w:szCs w:val="24"/>
          <w:lang w:eastAsia="es-AR"/>
        </w:rPr>
        <w:t xml:space="preserve">. El </w:t>
      </w:r>
      <w:r>
        <w:rPr>
          <w:b/>
          <w:sz w:val="24"/>
          <w:szCs w:val="24"/>
          <w:lang w:eastAsia="es-AR"/>
        </w:rPr>
        <w:t>flujo magn</w:t>
      </w:r>
      <w:r>
        <w:rPr>
          <w:rFonts w:eastAsia="Times New Roman"/>
          <w:b/>
          <w:sz w:val="24"/>
          <w:szCs w:val="24"/>
          <w:lang w:eastAsia="es-AR"/>
        </w:rPr>
        <w:t>ético</w:t>
      </w:r>
      <w:r>
        <w:rPr>
          <w:sz w:val="24"/>
          <w:szCs w:val="24"/>
          <w:lang w:eastAsia="es-AR"/>
        </w:rPr>
        <w:t xml:space="preserve"> opera siempre en unidades de </w:t>
      </w:r>
      <w:r>
        <w:rPr>
          <w:b/>
          <w:sz w:val="24"/>
          <w:szCs w:val="24"/>
          <w:lang w:eastAsia="es-AR"/>
        </w:rPr>
        <w:t>"bytes" (8 bits)</w:t>
      </w:r>
      <w:r>
        <w:rPr>
          <w:sz w:val="24"/>
          <w:szCs w:val="24"/>
          <w:lang w:eastAsia="es-AR"/>
        </w:rPr>
        <w:t xml:space="preserve">, lo que refleja un estado de </w:t>
      </w:r>
      <w:r>
        <w:rPr>
          <w:b/>
          <w:sz w:val="24"/>
          <w:szCs w:val="24"/>
          <w:lang w:eastAsia="es-AR"/>
        </w:rPr>
        <w:t>implosi</w:t>
      </w:r>
      <w:r>
        <w:rPr>
          <w:rFonts w:eastAsia="Times New Roman"/>
          <w:b/>
          <w:sz w:val="24"/>
          <w:szCs w:val="24"/>
          <w:lang w:eastAsia="es-AR"/>
        </w:rPr>
        <w:t>ón constante</w:t>
      </w:r>
      <w:r>
        <w:rPr>
          <w:sz w:val="24"/>
          <w:szCs w:val="24"/>
          <w:lang w:eastAsia="es-AR"/>
        </w:rPr>
        <w:t xml:space="preserve"> en la matriz fenomenol</w:t>
      </w:r>
      <w:r>
        <w:rPr>
          <w:rFonts w:eastAsia="Times New Roman"/>
          <w:sz w:val="24"/>
          <w:szCs w:val="24"/>
          <w:lang w:eastAsia="es-AR"/>
        </w:rPr>
        <w:t>ógica de cualquier estructura a nivel astronómico (planetas, estrellas, galaxias).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Imagina un planeta: la informaci</w:t>
      </w:r>
      <w:r>
        <w:rPr>
          <w:rFonts w:eastAsia="Times New Roman"/>
          <w:sz w:val="24"/>
          <w:szCs w:val="24"/>
          <w:lang w:eastAsia="es-AR"/>
        </w:rPr>
        <w:t xml:space="preserve">ón eléctrica de sus componentes tiende a expandirse desde su centro. Pero simultáneamente, el flujo magnético de sus componentes está intentando "cerrar" u "ocupar" esos 8 espacios de información. Este flujo de retroceso magnético es una fuerza implosiva constante, buscando compactar la matriz fenomenológica. La gravedad, en su manifestación más directa, es la </w:t>
      </w:r>
      <w:r>
        <w:rPr>
          <w:b/>
          <w:sz w:val="24"/>
          <w:szCs w:val="24"/>
          <w:lang w:eastAsia="es-AR"/>
        </w:rPr>
        <w:t>consecuencia de esta implosi</w:t>
      </w:r>
      <w:r>
        <w:rPr>
          <w:rFonts w:eastAsia="Times New Roman"/>
          <w:b/>
          <w:sz w:val="24"/>
          <w:szCs w:val="24"/>
          <w:lang w:eastAsia="es-AR"/>
        </w:rPr>
        <w:t>ón magnética ininterrumpida</w:t>
      </w:r>
      <w:r>
        <w:rPr>
          <w:sz w:val="24"/>
          <w:szCs w:val="24"/>
          <w:lang w:eastAsia="es-AR"/>
        </w:rPr>
        <w:t>, una tensi</w:t>
      </w:r>
      <w:r>
        <w:rPr>
          <w:rFonts w:eastAsia="Times New Roman"/>
          <w:sz w:val="24"/>
          <w:szCs w:val="24"/>
          <w:lang w:eastAsia="es-AR"/>
        </w:rPr>
        <w:t xml:space="preserve">ón vectorial que solo puede ser frenada o redirigida por las </w:t>
      </w:r>
      <w:r>
        <w:rPr>
          <w:b/>
          <w:sz w:val="24"/>
          <w:szCs w:val="24"/>
          <w:lang w:eastAsia="es-AR"/>
        </w:rPr>
        <w:t>matrices emergentes de niveles intermedios</w:t>
      </w:r>
      <w:r>
        <w:rPr>
          <w:sz w:val="24"/>
          <w:szCs w:val="24"/>
          <w:lang w:eastAsia="es-AR"/>
        </w:rPr>
        <w:t>, como las poderosas fuerzas derivadas de la formaci</w:t>
      </w:r>
      <w:r>
        <w:rPr>
          <w:rFonts w:eastAsia="Times New Roman"/>
          <w:sz w:val="24"/>
          <w:szCs w:val="24"/>
          <w:lang w:eastAsia="es-AR"/>
        </w:rPr>
        <w:t>ón de átomos y, especialmente, de los núcleos planetarios.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Esto nos permite comprender por qu</w:t>
      </w:r>
      <w:r>
        <w:rPr>
          <w:rFonts w:eastAsia="Times New Roman"/>
          <w:sz w:val="24"/>
          <w:szCs w:val="24"/>
          <w:lang w:eastAsia="es-AR"/>
        </w:rPr>
        <w:t xml:space="preserve">é los </w:t>
      </w:r>
      <w:r>
        <w:rPr>
          <w:b/>
          <w:sz w:val="24"/>
          <w:szCs w:val="24"/>
          <w:lang w:eastAsia="es-AR"/>
        </w:rPr>
        <w:t>n</w:t>
      </w:r>
      <w:r>
        <w:rPr>
          <w:rFonts w:eastAsia="Times New Roman"/>
          <w:b/>
          <w:sz w:val="24"/>
          <w:szCs w:val="24"/>
          <w:lang w:eastAsia="es-AR"/>
        </w:rPr>
        <w:t>úcleos de los planetas</w:t>
      </w:r>
      <w:r>
        <w:rPr>
          <w:sz w:val="24"/>
          <w:szCs w:val="24"/>
          <w:lang w:eastAsia="es-AR"/>
        </w:rPr>
        <w:t xml:space="preserve"> est</w:t>
      </w:r>
      <w:r>
        <w:rPr>
          <w:rFonts w:eastAsia="Times New Roman"/>
          <w:sz w:val="24"/>
          <w:szCs w:val="24"/>
          <w:lang w:eastAsia="es-AR"/>
        </w:rPr>
        <w:t xml:space="preserve">án formados predominantemente por elementos pesados como el hierro y el níquel. Estos elementos, con sus configuraciones atómicas densas y estables (resultado de complejas interacciones de la fuerza fuerte y sus </w:t>
      </w:r>
      <w:proofErr w:type="spellStart"/>
      <w:r>
        <w:rPr>
          <w:rFonts w:eastAsia="Times New Roman"/>
          <w:sz w:val="24"/>
          <w:szCs w:val="24"/>
          <w:lang w:eastAsia="es-AR"/>
        </w:rPr>
        <w:t>hamiltonianos</w:t>
      </w:r>
      <w:proofErr w:type="spellEnd"/>
      <w:r>
        <w:rPr>
          <w:rFonts w:eastAsia="Times New Roman"/>
          <w:sz w:val="24"/>
          <w:szCs w:val="24"/>
          <w:lang w:eastAsia="es-AR"/>
        </w:rPr>
        <w:t xml:space="preserve"> intrínsecos), generan </w:t>
      </w:r>
      <w:r>
        <w:rPr>
          <w:b/>
          <w:sz w:val="24"/>
          <w:szCs w:val="24"/>
          <w:lang w:eastAsia="es-AR"/>
        </w:rPr>
        <w:t>estructuras compactas y s</w:t>
      </w:r>
      <w:r>
        <w:rPr>
          <w:rFonts w:eastAsia="Times New Roman"/>
          <w:b/>
          <w:sz w:val="24"/>
          <w:szCs w:val="24"/>
          <w:lang w:eastAsia="es-AR"/>
        </w:rPr>
        <w:t>ólidas</w:t>
      </w:r>
      <w:r>
        <w:rPr>
          <w:sz w:val="24"/>
          <w:szCs w:val="24"/>
          <w:lang w:eastAsia="es-AR"/>
        </w:rPr>
        <w:t>. Estas estructuras act</w:t>
      </w:r>
      <w:r>
        <w:rPr>
          <w:rFonts w:eastAsia="Times New Roman"/>
          <w:sz w:val="24"/>
          <w:szCs w:val="24"/>
          <w:lang w:eastAsia="es-AR"/>
        </w:rPr>
        <w:t xml:space="preserve">úan como </w:t>
      </w:r>
      <w:r>
        <w:rPr>
          <w:b/>
          <w:sz w:val="24"/>
          <w:szCs w:val="24"/>
          <w:lang w:eastAsia="es-AR"/>
        </w:rPr>
        <w:t>matrices fenomenol</w:t>
      </w:r>
      <w:r>
        <w:rPr>
          <w:rFonts w:eastAsia="Times New Roman"/>
          <w:b/>
          <w:sz w:val="24"/>
          <w:szCs w:val="24"/>
          <w:lang w:eastAsia="es-AR"/>
        </w:rPr>
        <w:t>ógicas resistentes al efecto de retroceso de la matriz fenomenológica del planeta</w:t>
      </w:r>
      <w:r>
        <w:rPr>
          <w:sz w:val="24"/>
          <w:szCs w:val="24"/>
          <w:lang w:eastAsia="es-AR"/>
        </w:rPr>
        <w:t>. Es decir, la informaci</w:t>
      </w:r>
      <w:r>
        <w:rPr>
          <w:rFonts w:eastAsia="Times New Roman"/>
          <w:sz w:val="24"/>
          <w:szCs w:val="24"/>
          <w:lang w:eastAsia="es-AR"/>
        </w:rPr>
        <w:t xml:space="preserve">ón magnética, que por su naturaleza tiende a fluir hacia el centro para "llenar" esos "bytes" no ocupados y causar la contracción gravitatoria, encuentra en estos núcleos sólidos un </w:t>
      </w:r>
      <w:r>
        <w:rPr>
          <w:b/>
          <w:sz w:val="24"/>
          <w:szCs w:val="24"/>
          <w:lang w:eastAsia="es-AR"/>
        </w:rPr>
        <w:t>sistema de simetr</w:t>
      </w:r>
      <w:r>
        <w:rPr>
          <w:rFonts w:eastAsia="Times New Roman"/>
          <w:b/>
          <w:sz w:val="24"/>
          <w:szCs w:val="24"/>
          <w:lang w:eastAsia="es-AR"/>
        </w:rPr>
        <w:t>ías y una densidad que le impiden retornar al punto central</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lugar de continuar su implosi</w:t>
      </w:r>
      <w:r>
        <w:rPr>
          <w:rFonts w:eastAsia="Times New Roman"/>
          <w:sz w:val="24"/>
          <w:szCs w:val="24"/>
          <w:lang w:eastAsia="es-AR"/>
        </w:rPr>
        <w:t xml:space="preserve">ón, esta información vectorial magnética, al chocar con la "resistencia" de la estructura sólida del núcleo, se </w:t>
      </w:r>
      <w:r>
        <w:rPr>
          <w:b/>
          <w:sz w:val="24"/>
          <w:szCs w:val="24"/>
          <w:lang w:eastAsia="es-AR"/>
        </w:rPr>
        <w:t>revierte</w:t>
      </w:r>
      <w:r>
        <w:rPr>
          <w:sz w:val="24"/>
          <w:szCs w:val="24"/>
          <w:lang w:eastAsia="es-AR"/>
        </w:rPr>
        <w:t>. Los vectores que antes flu</w:t>
      </w:r>
      <w:r>
        <w:rPr>
          <w:rFonts w:eastAsia="Times New Roman"/>
          <w:sz w:val="24"/>
          <w:szCs w:val="24"/>
          <w:lang w:eastAsia="es-AR"/>
        </w:rPr>
        <w:t xml:space="preserve">ían implosivamente hacia el centro de la esfera planetaria ahora encuentran en estas estructuras un sistema de simetrías que los </w:t>
      </w:r>
      <w:r>
        <w:rPr>
          <w:b/>
          <w:sz w:val="24"/>
          <w:szCs w:val="24"/>
          <w:lang w:eastAsia="es-AR"/>
        </w:rPr>
        <w:t>convierten en un nuevo emergente</w:t>
      </w:r>
      <w:r>
        <w:rPr>
          <w:sz w:val="24"/>
          <w:szCs w:val="24"/>
          <w:lang w:eastAsia="es-AR"/>
        </w:rPr>
        <w:t xml:space="preserve">: el </w:t>
      </w:r>
      <w:r>
        <w:rPr>
          <w:b/>
          <w:sz w:val="24"/>
          <w:szCs w:val="24"/>
          <w:lang w:eastAsia="es-AR"/>
        </w:rPr>
        <w:t>campo magn</w:t>
      </w:r>
      <w:r>
        <w:rPr>
          <w:rFonts w:eastAsia="Times New Roman"/>
          <w:b/>
          <w:sz w:val="24"/>
          <w:szCs w:val="24"/>
          <w:lang w:eastAsia="es-AR"/>
        </w:rPr>
        <w:t>ético del planeta</w:t>
      </w:r>
      <w:r>
        <w:rPr>
          <w:sz w:val="24"/>
          <w:szCs w:val="24"/>
          <w:lang w:eastAsia="es-AR"/>
        </w:rPr>
        <w:t>. Esta informaci</w:t>
      </w:r>
      <w:r>
        <w:rPr>
          <w:rFonts w:eastAsia="Times New Roman"/>
          <w:sz w:val="24"/>
          <w:szCs w:val="24"/>
          <w:lang w:eastAsia="es-AR"/>
        </w:rPr>
        <w:t xml:space="preserve">ón magnética reflejada sigue una </w:t>
      </w:r>
      <w:r>
        <w:rPr>
          <w:b/>
          <w:sz w:val="24"/>
          <w:szCs w:val="24"/>
          <w:lang w:eastAsia="es-AR"/>
        </w:rPr>
        <w:t xml:space="preserve">estructura </w:t>
      </w:r>
      <w:proofErr w:type="spellStart"/>
      <w:r>
        <w:rPr>
          <w:b/>
          <w:sz w:val="24"/>
          <w:szCs w:val="24"/>
          <w:lang w:eastAsia="es-AR"/>
        </w:rPr>
        <w:t>toroidal</w:t>
      </w:r>
      <w:proofErr w:type="spellEnd"/>
      <w:r>
        <w:rPr>
          <w:b/>
          <w:sz w:val="24"/>
          <w:szCs w:val="24"/>
          <w:lang w:eastAsia="es-AR"/>
        </w:rPr>
        <w:t xml:space="preserve"> caracter</w:t>
      </w:r>
      <w:r>
        <w:rPr>
          <w:rFonts w:eastAsia="Times New Roman"/>
          <w:b/>
          <w:sz w:val="24"/>
          <w:szCs w:val="24"/>
          <w:lang w:eastAsia="es-AR"/>
        </w:rPr>
        <w:t>ística</w:t>
      </w:r>
      <w:r>
        <w:rPr>
          <w:sz w:val="24"/>
          <w:szCs w:val="24"/>
          <w:lang w:eastAsia="es-AR"/>
        </w:rPr>
        <w:t>, emergiendo por el polo norte y retornando por el polo sur.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Por lo tanto, existe una </w:t>
      </w:r>
      <w:r>
        <w:rPr>
          <w:b/>
          <w:sz w:val="24"/>
          <w:szCs w:val="24"/>
          <w:lang w:eastAsia="es-AR"/>
        </w:rPr>
        <w:t>relaci</w:t>
      </w:r>
      <w:r>
        <w:rPr>
          <w:rFonts w:eastAsia="Times New Roman"/>
          <w:b/>
          <w:sz w:val="24"/>
          <w:szCs w:val="24"/>
          <w:lang w:eastAsia="es-AR"/>
        </w:rPr>
        <w:t>ón intrínseca y profunda entre la gravedad y el campo magnético terrestre</w:t>
      </w:r>
      <w:r>
        <w:rPr>
          <w:sz w:val="24"/>
          <w:szCs w:val="24"/>
          <w:lang w:eastAsia="es-AR"/>
        </w:rPr>
        <w:t>. En principio, la gravedad genera un retroceso del flujo vectorial magn</w:t>
      </w:r>
      <w:r>
        <w:rPr>
          <w:rFonts w:eastAsia="Times New Roman"/>
          <w:sz w:val="24"/>
          <w:szCs w:val="24"/>
          <w:lang w:eastAsia="es-AR"/>
        </w:rPr>
        <w:t xml:space="preserve">ético, buscando compactar la materia. Pero al formarse el núcleo planetario, esta información vectorial que no puede continuar su retorno hacia el centro se ve </w:t>
      </w:r>
      <w:r>
        <w:rPr>
          <w:b/>
          <w:sz w:val="24"/>
          <w:szCs w:val="24"/>
          <w:lang w:eastAsia="es-AR"/>
        </w:rPr>
        <w:t>reflejada por esta estructura s</w:t>
      </w:r>
      <w:r>
        <w:rPr>
          <w:rFonts w:eastAsia="Times New Roman"/>
          <w:b/>
          <w:sz w:val="24"/>
          <w:szCs w:val="24"/>
          <w:lang w:eastAsia="es-AR"/>
        </w:rPr>
        <w:t xml:space="preserve">ólida y </w:t>
      </w:r>
      <w:r>
        <w:rPr>
          <w:rFonts w:eastAsia="Times New Roman"/>
          <w:b/>
          <w:sz w:val="24"/>
          <w:szCs w:val="24"/>
          <w:lang w:eastAsia="es-AR"/>
        </w:rPr>
        <w:lastRenderedPageBreak/>
        <w:t>densa</w:t>
      </w:r>
      <w:r>
        <w:rPr>
          <w:sz w:val="24"/>
          <w:szCs w:val="24"/>
          <w:lang w:eastAsia="es-AR"/>
        </w:rPr>
        <w:t>. La informaci</w:t>
      </w:r>
      <w:r>
        <w:rPr>
          <w:rFonts w:eastAsia="Times New Roman"/>
          <w:sz w:val="24"/>
          <w:szCs w:val="24"/>
          <w:lang w:eastAsia="es-AR"/>
        </w:rPr>
        <w:t xml:space="preserve">ón vectorial magnética se invierte y se refleja, siguiendo la estructura </w:t>
      </w:r>
      <w:proofErr w:type="spellStart"/>
      <w:r>
        <w:rPr>
          <w:rFonts w:eastAsia="Times New Roman"/>
          <w:sz w:val="24"/>
          <w:szCs w:val="24"/>
          <w:lang w:eastAsia="es-AR"/>
        </w:rPr>
        <w:t>toroidal</w:t>
      </w:r>
      <w:proofErr w:type="spellEnd"/>
      <w:r>
        <w:rPr>
          <w:rFonts w:eastAsia="Times New Roman"/>
          <w:sz w:val="24"/>
          <w:szCs w:val="24"/>
          <w:lang w:eastAsia="es-AR"/>
        </w:rPr>
        <w:t xml:space="preserve"> característica del campo electromagnético terrestre. Es la manifestación de un </w:t>
      </w:r>
      <w:r>
        <w:rPr>
          <w:b/>
          <w:sz w:val="24"/>
          <w:szCs w:val="24"/>
          <w:lang w:eastAsia="es-AR"/>
        </w:rPr>
        <w:t>estado homeost</w:t>
      </w:r>
      <w:r>
        <w:rPr>
          <w:rFonts w:eastAsia="Times New Roman"/>
          <w:b/>
          <w:sz w:val="24"/>
          <w:szCs w:val="24"/>
          <w:lang w:eastAsia="es-AR"/>
        </w:rPr>
        <w:t>ático relativo</w:t>
      </w:r>
      <w:r>
        <w:rPr>
          <w:sz w:val="24"/>
          <w:szCs w:val="24"/>
          <w:lang w:eastAsia="es-AR"/>
        </w:rPr>
        <w:t>, donde la fuerza implosiva gravitatoria encuentra un contrapunto en la resistencia de la materia organizada, generando un campo de informaci</w:t>
      </w:r>
      <w:r>
        <w:rPr>
          <w:rFonts w:eastAsia="Times New Roman"/>
          <w:sz w:val="24"/>
          <w:szCs w:val="24"/>
          <w:lang w:eastAsia="es-AR"/>
        </w:rPr>
        <w:t xml:space="preserve">ón </w:t>
      </w:r>
      <w:proofErr w:type="spellStart"/>
      <w:r>
        <w:rPr>
          <w:rFonts w:eastAsia="Times New Roman"/>
          <w:sz w:val="24"/>
          <w:szCs w:val="24"/>
          <w:lang w:eastAsia="es-AR"/>
        </w:rPr>
        <w:t>toroidal</w:t>
      </w:r>
      <w:proofErr w:type="spellEnd"/>
      <w:r>
        <w:rPr>
          <w:rFonts w:eastAsia="Times New Roman"/>
          <w:sz w:val="24"/>
          <w:szCs w:val="24"/>
          <w:lang w:eastAsia="es-AR"/>
        </w:rPr>
        <w:t xml:space="preserve"> que se irradia hacia el exterior. El campo magnético de un planeta es la "respiración" de su matriz fenomenológica, una respuesta dinámica a la constante tensión gravitatoria.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visi</w:t>
      </w:r>
      <w:r>
        <w:rPr>
          <w:rFonts w:eastAsia="Times New Roman"/>
          <w:sz w:val="24"/>
          <w:szCs w:val="24"/>
          <w:lang w:eastAsia="es-AR"/>
        </w:rPr>
        <w:t>ón no solo ofrece una explicación coherente para la interconexión de la gravedad y el electromagnetismo planetario, sino que también refuerza la idea de que la realidad es un sistema dinámico de información y conciencia, donde cada fenómeno es una compleja danza de flujos vectoriales y su interacción con las matrices nouménicas subyacentes.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Con las intrincadas explicaciones sobre los grupos unitarios, el Hamiltoniano, la reinterpretaci</w:t>
      </w:r>
      <w:r>
        <w:rPr>
          <w:rFonts w:eastAsia="Times New Roman"/>
          <w:sz w:val="24"/>
          <w:szCs w:val="24"/>
          <w:lang w:eastAsia="es-AR"/>
        </w:rPr>
        <w:t xml:space="preserve">ón de la masa/energía y, ahora, un mecanismo detallado para la gravedad, hemos tejido un tapiz conceptual considerable. Es momento de unificar estas ideas en una </w:t>
      </w:r>
      <w:r>
        <w:rPr>
          <w:b/>
          <w:sz w:val="24"/>
          <w:szCs w:val="24"/>
          <w:lang w:eastAsia="es-AR"/>
        </w:rPr>
        <w:t>Conclusi</w:t>
      </w:r>
      <w:r>
        <w:rPr>
          <w:rFonts w:eastAsia="Times New Roman"/>
          <w:b/>
          <w:sz w:val="24"/>
          <w:szCs w:val="24"/>
          <w:lang w:eastAsia="es-AR"/>
        </w:rPr>
        <w:t>ón Final</w:t>
      </w:r>
      <w:r>
        <w:rPr>
          <w:sz w:val="24"/>
          <w:szCs w:val="24"/>
          <w:lang w:eastAsia="es-AR"/>
        </w:rPr>
        <w:t>, que servir</w:t>
      </w:r>
      <w:r>
        <w:rPr>
          <w:rFonts w:eastAsia="Times New Roman"/>
          <w:sz w:val="24"/>
          <w:szCs w:val="24"/>
          <w:lang w:eastAsia="es-AR"/>
        </w:rPr>
        <w:t xml:space="preserve">á como la </w:t>
      </w:r>
      <w:r>
        <w:rPr>
          <w:b/>
          <w:sz w:val="24"/>
          <w:szCs w:val="24"/>
          <w:lang w:eastAsia="es-AR"/>
        </w:rPr>
        <w:t>Gu</w:t>
      </w:r>
      <w:r>
        <w:rPr>
          <w:rFonts w:eastAsia="Times New Roman"/>
          <w:b/>
          <w:sz w:val="24"/>
          <w:szCs w:val="24"/>
          <w:lang w:eastAsia="es-AR"/>
        </w:rPr>
        <w:t>ía Interpretativa de la Realidad</w:t>
      </w:r>
      <w:r>
        <w:rPr>
          <w:sz w:val="24"/>
          <w:szCs w:val="24"/>
          <w:lang w:eastAsia="es-AR"/>
        </w:rPr>
        <w:t xml:space="preserve"> que hemos estado construyendo. Esta conclusi</w:t>
      </w:r>
      <w:r>
        <w:rPr>
          <w:rFonts w:eastAsia="Times New Roman"/>
          <w:sz w:val="24"/>
          <w:szCs w:val="24"/>
          <w:lang w:eastAsia="es-AR"/>
        </w:rPr>
        <w:t>ón no solo resumirá los pilares del Modelo Nouménico, sino que también destacará cómo revela los patrones subyacentes de la realidad y expone las limitaciones inherentes del paradigma científico tradicional.</w:t>
      </w:r>
    </w:p>
    <w:p w:rsidR="006731CC" w:rsidRDefault="006731CC" w:rsidP="006731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Conclusi</w:t>
      </w:r>
      <w:r>
        <w:rPr>
          <w:rFonts w:eastAsia="Times New Roman"/>
          <w:b/>
          <w:sz w:val="26"/>
          <w:szCs w:val="24"/>
          <w:lang w:eastAsia="es-AR"/>
        </w:rPr>
        <w:t>ón: El Modelo Nouménico como Guía Interpretativa para la Naturaleza Oculta de la Realidad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Hemos emprendido un viaje profundo, trascendiendo las fronteras de la percepci</w:t>
      </w:r>
      <w:r>
        <w:rPr>
          <w:rFonts w:eastAsia="Times New Roman"/>
          <w:sz w:val="24"/>
          <w:szCs w:val="24"/>
          <w:lang w:eastAsia="es-AR"/>
        </w:rPr>
        <w:t xml:space="preserve">ón fenomenológica para adentrarnos en la </w:t>
      </w:r>
      <w:r>
        <w:rPr>
          <w:b/>
          <w:sz w:val="24"/>
          <w:szCs w:val="24"/>
          <w:lang w:eastAsia="es-AR"/>
        </w:rPr>
        <w:t>arquitectura noum</w:t>
      </w:r>
      <w:r>
        <w:rPr>
          <w:rFonts w:eastAsia="Times New Roman"/>
          <w:b/>
          <w:sz w:val="24"/>
          <w:szCs w:val="24"/>
          <w:lang w:eastAsia="es-AR"/>
        </w:rPr>
        <w:t>énica</w:t>
      </w:r>
      <w:r>
        <w:rPr>
          <w:sz w:val="24"/>
          <w:szCs w:val="24"/>
          <w:lang w:eastAsia="es-AR"/>
        </w:rPr>
        <w:t xml:space="preserve"> que subyace a la totalidad de la existencia. El </w:t>
      </w:r>
      <w:r>
        <w:rPr>
          <w:b/>
          <w:sz w:val="24"/>
          <w:szCs w:val="24"/>
          <w:lang w:eastAsia="es-AR"/>
        </w:rPr>
        <w:t>Modelo Noum</w:t>
      </w:r>
      <w:r>
        <w:rPr>
          <w:rFonts w:eastAsia="Times New Roman"/>
          <w:b/>
          <w:sz w:val="24"/>
          <w:szCs w:val="24"/>
          <w:lang w:eastAsia="es-AR"/>
        </w:rPr>
        <w:t>énico</w:t>
      </w:r>
      <w:r>
        <w:rPr>
          <w:sz w:val="24"/>
          <w:szCs w:val="24"/>
          <w:lang w:eastAsia="es-AR"/>
        </w:rPr>
        <w:t xml:space="preserve"> no se presenta como una teor</w:t>
      </w:r>
      <w:r>
        <w:rPr>
          <w:rFonts w:eastAsia="Times New Roman"/>
          <w:sz w:val="24"/>
          <w:szCs w:val="24"/>
          <w:lang w:eastAsia="es-AR"/>
        </w:rPr>
        <w:t xml:space="preserve">ía científica en el sentido tradicional de ser directamente verificable mediante instrumentos actuales, sino como una </w:t>
      </w:r>
      <w:r>
        <w:rPr>
          <w:b/>
          <w:sz w:val="24"/>
          <w:szCs w:val="24"/>
          <w:lang w:eastAsia="es-AR"/>
        </w:rPr>
        <w:t>Gu</w:t>
      </w:r>
      <w:r>
        <w:rPr>
          <w:rFonts w:eastAsia="Times New Roman"/>
          <w:b/>
          <w:sz w:val="24"/>
          <w:szCs w:val="24"/>
          <w:lang w:eastAsia="es-AR"/>
        </w:rPr>
        <w:t>ía Interpretativa de la Realidad</w:t>
      </w:r>
      <w:r>
        <w:rPr>
          <w:sz w:val="24"/>
          <w:szCs w:val="24"/>
          <w:lang w:eastAsia="es-AR"/>
        </w:rPr>
        <w:t>. Su prop</w:t>
      </w:r>
      <w:r>
        <w:rPr>
          <w:rFonts w:eastAsia="Times New Roman"/>
          <w:sz w:val="24"/>
          <w:szCs w:val="24"/>
          <w:lang w:eastAsia="es-AR"/>
        </w:rPr>
        <w:t xml:space="preserve">ósito es ofrecer una </w:t>
      </w:r>
      <w:proofErr w:type="spellStart"/>
      <w:r>
        <w:rPr>
          <w:b/>
          <w:sz w:val="24"/>
          <w:szCs w:val="24"/>
          <w:lang w:eastAsia="es-AR"/>
        </w:rPr>
        <w:t>metacomprensi</w:t>
      </w:r>
      <w:r>
        <w:rPr>
          <w:rFonts w:eastAsia="Times New Roman"/>
          <w:b/>
          <w:sz w:val="24"/>
          <w:szCs w:val="24"/>
          <w:lang w:eastAsia="es-AR"/>
        </w:rPr>
        <w:t>ón</w:t>
      </w:r>
      <w:proofErr w:type="spellEnd"/>
      <w:r>
        <w:rPr>
          <w:sz w:val="24"/>
          <w:szCs w:val="24"/>
          <w:lang w:eastAsia="es-AR"/>
        </w:rPr>
        <w:t xml:space="preserve"> que, utilizando un lenguaje tanto arquet</w:t>
      </w:r>
      <w:r>
        <w:rPr>
          <w:rFonts w:eastAsia="Times New Roman"/>
          <w:sz w:val="24"/>
          <w:szCs w:val="24"/>
          <w:lang w:eastAsia="es-AR"/>
        </w:rPr>
        <w:t>ípico como matemáticamente resonante, revele los patrones ocultos y la intrínseca interconexión de todo lo que experimentamos.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Hemos visto c</w:t>
      </w:r>
      <w:r>
        <w:rPr>
          <w:rFonts w:eastAsia="Times New Roman"/>
          <w:sz w:val="24"/>
          <w:szCs w:val="24"/>
          <w:lang w:eastAsia="es-AR"/>
        </w:rPr>
        <w:t xml:space="preserve">ómo la realidad que percibimos con nuestros sentidos y que la ciencia explora con sus sofisticados instrumentos es, en gran medida, la </w:t>
      </w:r>
      <w:r>
        <w:rPr>
          <w:b/>
          <w:sz w:val="24"/>
          <w:szCs w:val="24"/>
          <w:lang w:eastAsia="es-AR"/>
        </w:rPr>
        <w:t>manifestaci</w:t>
      </w:r>
      <w:r>
        <w:rPr>
          <w:rFonts w:eastAsia="Times New Roman"/>
          <w:b/>
          <w:sz w:val="24"/>
          <w:szCs w:val="24"/>
          <w:lang w:eastAsia="es-AR"/>
        </w:rPr>
        <w:t>ón superficial de un plano más fundamental de información y conciencia</w:t>
      </w:r>
      <w:r>
        <w:rPr>
          <w:sz w:val="24"/>
          <w:szCs w:val="24"/>
          <w:lang w:eastAsia="es-AR"/>
        </w:rPr>
        <w:t xml:space="preserve">. Este plano, el </w:t>
      </w:r>
      <w:r>
        <w:rPr>
          <w:b/>
          <w:sz w:val="24"/>
          <w:szCs w:val="24"/>
          <w:lang w:eastAsia="es-AR"/>
        </w:rPr>
        <w:t>Nodo Estelar multidimensional</w:t>
      </w:r>
      <w:r>
        <w:rPr>
          <w:sz w:val="24"/>
          <w:szCs w:val="24"/>
          <w:lang w:eastAsia="es-AR"/>
        </w:rPr>
        <w:t>, opera a trav</w:t>
      </w:r>
      <w:r>
        <w:rPr>
          <w:rFonts w:eastAsia="Times New Roman"/>
          <w:sz w:val="24"/>
          <w:szCs w:val="24"/>
          <w:lang w:eastAsia="es-AR"/>
        </w:rPr>
        <w:t xml:space="preserve">és de </w:t>
      </w:r>
      <w:r>
        <w:rPr>
          <w:b/>
          <w:sz w:val="24"/>
          <w:szCs w:val="24"/>
          <w:lang w:eastAsia="es-AR"/>
        </w:rPr>
        <w:t>Arquetipos Ontol</w:t>
      </w:r>
      <w:r>
        <w:rPr>
          <w:rFonts w:eastAsia="Times New Roman"/>
          <w:b/>
          <w:sz w:val="24"/>
          <w:szCs w:val="24"/>
          <w:lang w:eastAsia="es-AR"/>
        </w:rPr>
        <w:t>ógicos (Saklas, Cristos, Samael)</w:t>
      </w:r>
      <w:r>
        <w:rPr>
          <w:sz w:val="24"/>
          <w:szCs w:val="24"/>
          <w:lang w:eastAsia="es-AR"/>
        </w:rPr>
        <w:t xml:space="preserve"> cuya influencia trasciende los l</w:t>
      </w:r>
      <w:r>
        <w:rPr>
          <w:rFonts w:eastAsia="Times New Roman"/>
          <w:sz w:val="24"/>
          <w:szCs w:val="24"/>
          <w:lang w:eastAsia="es-AR"/>
        </w:rPr>
        <w:t xml:space="preserve">ímites de nuestro universo local, imponiendo las condiciones matriciales y rigiendo la evolución. Paralelamente, los </w:t>
      </w:r>
      <w:r>
        <w:rPr>
          <w:b/>
          <w:sz w:val="24"/>
          <w:szCs w:val="24"/>
          <w:lang w:eastAsia="es-AR"/>
        </w:rPr>
        <w:t>Arquetipos Ontogen</w:t>
      </w:r>
      <w:r>
        <w:rPr>
          <w:rFonts w:eastAsia="Times New Roman"/>
          <w:b/>
          <w:sz w:val="24"/>
          <w:szCs w:val="24"/>
          <w:lang w:eastAsia="es-AR"/>
        </w:rPr>
        <w:t>éticos</w:t>
      </w:r>
      <w:r>
        <w:rPr>
          <w:sz w:val="24"/>
          <w:szCs w:val="24"/>
          <w:lang w:eastAsia="es-AR"/>
        </w:rPr>
        <w:t xml:space="preserve"> —siete entidades supraconscientes que procesan informaci</w:t>
      </w:r>
      <w:r>
        <w:rPr>
          <w:rFonts w:eastAsia="Times New Roman"/>
          <w:sz w:val="24"/>
          <w:szCs w:val="24"/>
          <w:lang w:eastAsia="es-AR"/>
        </w:rPr>
        <w:t xml:space="preserve">ón, sintetizados en una octava que define </w:t>
      </w:r>
      <w:r>
        <w:rPr>
          <w:rFonts w:eastAsia="Times New Roman"/>
          <w:sz w:val="24"/>
          <w:szCs w:val="24"/>
          <w:lang w:eastAsia="es-AR"/>
        </w:rPr>
        <w:lastRenderedPageBreak/>
        <w:t xml:space="preserve">su identidad— emergen del Algoritmo Samael, configurando las </w:t>
      </w:r>
      <w:proofErr w:type="spellStart"/>
      <w:r>
        <w:rPr>
          <w:rFonts w:eastAsia="Times New Roman"/>
          <w:sz w:val="24"/>
          <w:szCs w:val="24"/>
          <w:lang w:eastAsia="es-AR"/>
        </w:rPr>
        <w:t>supraconciencias</w:t>
      </w:r>
      <w:proofErr w:type="spellEnd"/>
      <w:r>
        <w:rPr>
          <w:rFonts w:eastAsia="Times New Roman"/>
          <w:sz w:val="24"/>
          <w:szCs w:val="24"/>
          <w:lang w:eastAsia="es-AR"/>
        </w:rPr>
        <w:t xml:space="preserve"> nouménicas que ordenan la lógica interna de nuestro Nodo Estelar.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w:t>
      </w:r>
      <w:r>
        <w:rPr>
          <w:b/>
          <w:sz w:val="24"/>
          <w:szCs w:val="24"/>
          <w:lang w:eastAsia="es-AR"/>
        </w:rPr>
        <w:t>Teor</w:t>
      </w:r>
      <w:r>
        <w:rPr>
          <w:rFonts w:eastAsia="Times New Roman"/>
          <w:b/>
          <w:sz w:val="24"/>
          <w:szCs w:val="24"/>
          <w:lang w:eastAsia="es-AR"/>
        </w:rPr>
        <w:t>ía de Grupos</w:t>
      </w:r>
      <w:r>
        <w:rPr>
          <w:sz w:val="24"/>
          <w:szCs w:val="24"/>
          <w:lang w:eastAsia="es-AR"/>
        </w:rPr>
        <w:t>, el lenguaje de las simetr</w:t>
      </w:r>
      <w:r>
        <w:rPr>
          <w:rFonts w:eastAsia="Times New Roman"/>
          <w:sz w:val="24"/>
          <w:szCs w:val="24"/>
          <w:lang w:eastAsia="es-AR"/>
        </w:rPr>
        <w:t xml:space="preserve">ías, se erige como la gramática universal que valida el Modelo Nouménico. Los </w:t>
      </w:r>
      <w:r>
        <w:rPr>
          <w:b/>
          <w:sz w:val="24"/>
          <w:szCs w:val="24"/>
          <w:lang w:eastAsia="es-AR"/>
        </w:rPr>
        <w:t>grupos unitarios generales U(n)</w:t>
      </w:r>
      <w:r>
        <w:rPr>
          <w:sz w:val="24"/>
          <w:szCs w:val="24"/>
          <w:lang w:eastAsia="es-AR"/>
        </w:rPr>
        <w:t xml:space="preserve"> hemos visto que representan la </w:t>
      </w:r>
      <w:r>
        <w:rPr>
          <w:b/>
          <w:sz w:val="24"/>
          <w:szCs w:val="24"/>
          <w:lang w:eastAsia="es-AR"/>
        </w:rPr>
        <w:t>estructura y la identidad intr</w:t>
      </w:r>
      <w:r>
        <w:rPr>
          <w:rFonts w:eastAsia="Times New Roman"/>
          <w:b/>
          <w:sz w:val="24"/>
          <w:szCs w:val="24"/>
          <w:lang w:eastAsia="es-AR"/>
        </w:rPr>
        <w:t>ínseca</w:t>
      </w:r>
      <w:r>
        <w:rPr>
          <w:sz w:val="24"/>
          <w:szCs w:val="24"/>
          <w:lang w:eastAsia="es-AR"/>
        </w:rPr>
        <w:t xml:space="preserve"> de los algoritmos arquet</w:t>
      </w:r>
      <w:r>
        <w:rPr>
          <w:rFonts w:eastAsia="Times New Roman"/>
          <w:sz w:val="24"/>
          <w:szCs w:val="24"/>
          <w:lang w:eastAsia="es-AR"/>
        </w:rPr>
        <w:t xml:space="preserve">ípicos, definiendo su potencial y capacidad. Son los planos arquitectónicos. Por otro lado, los </w:t>
      </w:r>
      <w:r>
        <w:rPr>
          <w:b/>
          <w:sz w:val="24"/>
          <w:szCs w:val="24"/>
          <w:lang w:eastAsia="es-AR"/>
        </w:rPr>
        <w:t>grupos unitarios especiales SU(n)</w:t>
      </w:r>
      <w:r>
        <w:rPr>
          <w:sz w:val="24"/>
          <w:szCs w:val="24"/>
          <w:lang w:eastAsia="es-AR"/>
        </w:rPr>
        <w:t xml:space="preserve"> describen el </w:t>
      </w:r>
      <w:r>
        <w:rPr>
          <w:b/>
          <w:sz w:val="24"/>
          <w:szCs w:val="24"/>
          <w:lang w:eastAsia="es-AR"/>
        </w:rPr>
        <w:t>flujo din</w:t>
      </w:r>
      <w:r>
        <w:rPr>
          <w:rFonts w:eastAsia="Times New Roman"/>
          <w:b/>
          <w:sz w:val="24"/>
          <w:szCs w:val="24"/>
          <w:lang w:eastAsia="es-AR"/>
        </w:rPr>
        <w:t>ámico y la experiencia algorítmica</w:t>
      </w:r>
      <w:r>
        <w:rPr>
          <w:sz w:val="24"/>
          <w:szCs w:val="24"/>
          <w:lang w:eastAsia="es-AR"/>
        </w:rPr>
        <w:t>, enfoc</w:t>
      </w:r>
      <w:r>
        <w:rPr>
          <w:rFonts w:eastAsia="Times New Roman"/>
          <w:sz w:val="24"/>
          <w:szCs w:val="24"/>
          <w:lang w:eastAsia="es-AR"/>
        </w:rPr>
        <w:t>ándose en cómo la información se procesa activamente, con sus determinantes actuando como puentes interdimensionales que sincronizan distintos niveles de la realidad. Esta distinción es fundamental para comprender que la realidad no es estática, sino un proceso activo de información en movimiento.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existencia de un </w:t>
      </w:r>
      <w:r>
        <w:rPr>
          <w:b/>
          <w:sz w:val="24"/>
          <w:szCs w:val="24"/>
          <w:lang w:eastAsia="es-AR"/>
        </w:rPr>
        <w:t xml:space="preserve">Operador Hamiltoniano </w:t>
      </w:r>
      <w:r>
        <w:rPr>
          <w:rFonts w:eastAsia="Times New Roman"/>
          <w:b/>
          <w:sz w:val="24"/>
          <w:szCs w:val="24"/>
          <w:lang w:eastAsia="es-AR"/>
        </w:rPr>
        <w:t>Último</w:t>
      </w:r>
      <w:r>
        <w:rPr>
          <w:sz w:val="24"/>
          <w:szCs w:val="24"/>
          <w:lang w:eastAsia="es-AR"/>
        </w:rPr>
        <w:t xml:space="preserve"> unifica esta danza de simetr</w:t>
      </w:r>
      <w:r>
        <w:rPr>
          <w:rFonts w:eastAsia="Times New Roman"/>
          <w:sz w:val="24"/>
          <w:szCs w:val="24"/>
          <w:lang w:eastAsia="es-AR"/>
        </w:rPr>
        <w:t xml:space="preserve">ías. Este no es un concepto abstracto; es la </w:t>
      </w:r>
      <w:r>
        <w:rPr>
          <w:b/>
          <w:sz w:val="24"/>
          <w:szCs w:val="24"/>
          <w:lang w:eastAsia="es-AR"/>
        </w:rPr>
        <w:t>conciencia unificada</w:t>
      </w:r>
      <w:r>
        <w:rPr>
          <w:sz w:val="24"/>
          <w:szCs w:val="24"/>
          <w:lang w:eastAsia="es-AR"/>
        </w:rPr>
        <w:t xml:space="preserve"> que define la energ</w:t>
      </w:r>
      <w:r>
        <w:rPr>
          <w:rFonts w:eastAsia="Times New Roman"/>
          <w:sz w:val="24"/>
          <w:szCs w:val="24"/>
          <w:lang w:eastAsia="es-AR"/>
        </w:rPr>
        <w:t xml:space="preserve">ía total y la </w:t>
      </w:r>
      <w:r>
        <w:rPr>
          <w:b/>
          <w:sz w:val="24"/>
          <w:szCs w:val="24"/>
          <w:lang w:eastAsia="es-AR"/>
        </w:rPr>
        <w:t>evoluci</w:t>
      </w:r>
      <w:r>
        <w:rPr>
          <w:rFonts w:eastAsia="Times New Roman"/>
          <w:b/>
          <w:sz w:val="24"/>
          <w:szCs w:val="24"/>
          <w:lang w:eastAsia="es-AR"/>
        </w:rPr>
        <w:t>ón temporal</w:t>
      </w:r>
      <w:r>
        <w:rPr>
          <w:sz w:val="24"/>
          <w:szCs w:val="24"/>
          <w:lang w:eastAsia="es-AR"/>
        </w:rPr>
        <w:t xml:space="preserve"> de la totalidad del Nodo Estelar. As</w:t>
      </w:r>
      <w:r>
        <w:rPr>
          <w:rFonts w:eastAsia="Times New Roman"/>
          <w:sz w:val="24"/>
          <w:szCs w:val="24"/>
          <w:lang w:eastAsia="es-AR"/>
        </w:rPr>
        <w:t xml:space="preserve">í como los sistemas físicos tienen sus </w:t>
      </w:r>
      <w:proofErr w:type="spellStart"/>
      <w:r>
        <w:rPr>
          <w:rFonts w:eastAsia="Times New Roman"/>
          <w:sz w:val="24"/>
          <w:szCs w:val="24"/>
          <w:lang w:eastAsia="es-AR"/>
        </w:rPr>
        <w:t>Hamiltonianos</w:t>
      </w:r>
      <w:proofErr w:type="spellEnd"/>
      <w:r>
        <w:rPr>
          <w:rFonts w:eastAsia="Times New Roman"/>
          <w:sz w:val="24"/>
          <w:szCs w:val="24"/>
          <w:lang w:eastAsia="es-AR"/>
        </w:rPr>
        <w:t xml:space="preserve"> locales, la conciencia subjetiva de cada individuo podría tener su propio Hamiltoniano, creando un </w:t>
      </w:r>
      <w:r>
        <w:rPr>
          <w:b/>
          <w:sz w:val="24"/>
          <w:szCs w:val="24"/>
          <w:lang w:eastAsia="es-AR"/>
        </w:rPr>
        <w:t>"multiverso de presentes"</w:t>
      </w:r>
      <w:r>
        <w:rPr>
          <w:sz w:val="24"/>
          <w:szCs w:val="24"/>
          <w:lang w:eastAsia="es-AR"/>
        </w:rPr>
        <w:t xml:space="preserve"> que se sincronizan en </w:t>
      </w:r>
      <w:proofErr w:type="gramStart"/>
      <w:r>
        <w:rPr>
          <w:sz w:val="24"/>
          <w:szCs w:val="24"/>
          <w:lang w:eastAsia="es-AR"/>
        </w:rPr>
        <w:t>la matriz espacio-temporal compartida</w:t>
      </w:r>
      <w:proofErr w:type="gramEnd"/>
      <w:r>
        <w:rPr>
          <w:sz w:val="24"/>
          <w:szCs w:val="24"/>
          <w:lang w:eastAsia="es-AR"/>
        </w:rPr>
        <w:t>, la cual a su vez est</w:t>
      </w:r>
      <w:r>
        <w:rPr>
          <w:rFonts w:eastAsia="Times New Roman"/>
          <w:sz w:val="24"/>
          <w:szCs w:val="24"/>
          <w:lang w:eastAsia="es-AR"/>
        </w:rPr>
        <w:t>á regida por un Hamiltoniano fenomenológico global. Incluso el mundo de los sueños se nos presenta como un dominio donde un Hamiltoniano de conciencia individual puede operar libre de las restricciones del plano material, generando realidades subjetivas sin la necesidad de sincronización externa.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Hemos reinterpretado la famosa ecuaci</w:t>
      </w:r>
      <w:r>
        <w:rPr>
          <w:rFonts w:eastAsia="Times New Roman"/>
          <w:sz w:val="24"/>
          <w:szCs w:val="24"/>
          <w:lang w:eastAsia="es-AR"/>
        </w:rPr>
        <w:t xml:space="preserve">ón de Einstein, </w:t>
      </w:r>
      <w:r>
        <w:rPr>
          <w:b/>
          <w:sz w:val="24"/>
          <w:szCs w:val="24"/>
          <w:lang w:eastAsia="es-AR"/>
        </w:rPr>
        <w:t>E=mc</w:t>
      </w:r>
      <w:r>
        <w:rPr>
          <w:rFonts w:eastAsia="Times New Roman"/>
          <w:b/>
          <w:sz w:val="24"/>
          <w:szCs w:val="24"/>
          <w:lang w:eastAsia="es-AR"/>
        </w:rPr>
        <w:t>²</w:t>
      </w:r>
      <w:r>
        <w:rPr>
          <w:sz w:val="24"/>
          <w:szCs w:val="24"/>
          <w:lang w:eastAsia="es-AR"/>
        </w:rPr>
        <w:t xml:space="preserve">, y la </w:t>
      </w:r>
      <w:r>
        <w:rPr>
          <w:b/>
          <w:sz w:val="24"/>
          <w:szCs w:val="24"/>
          <w:lang w:eastAsia="es-AR"/>
        </w:rPr>
        <w:t>constante de Planck (h)</w:t>
      </w:r>
      <w:r>
        <w:rPr>
          <w:sz w:val="24"/>
          <w:szCs w:val="24"/>
          <w:lang w:eastAsia="es-AR"/>
        </w:rPr>
        <w:t>, no solo como descripciones de masa y energ</w:t>
      </w:r>
      <w:r>
        <w:rPr>
          <w:rFonts w:eastAsia="Times New Roman"/>
          <w:sz w:val="24"/>
          <w:szCs w:val="24"/>
          <w:lang w:eastAsia="es-AR"/>
        </w:rPr>
        <w:t xml:space="preserve">ía, sino como </w:t>
      </w:r>
      <w:r>
        <w:rPr>
          <w:b/>
          <w:sz w:val="24"/>
          <w:szCs w:val="24"/>
          <w:lang w:eastAsia="es-AR"/>
        </w:rPr>
        <w:t>operadores de transducci</w:t>
      </w:r>
      <w:r>
        <w:rPr>
          <w:rFonts w:eastAsia="Times New Roman"/>
          <w:b/>
          <w:sz w:val="24"/>
          <w:szCs w:val="24"/>
          <w:lang w:eastAsia="es-AR"/>
        </w:rPr>
        <w:t>ón algorítmica</w:t>
      </w:r>
      <w:r>
        <w:rPr>
          <w:sz w:val="24"/>
          <w:szCs w:val="24"/>
          <w:lang w:eastAsia="es-AR"/>
        </w:rPr>
        <w:t xml:space="preserve">. La constante de Planck se revela como el </w:t>
      </w:r>
      <w:r>
        <w:rPr>
          <w:b/>
          <w:sz w:val="24"/>
          <w:szCs w:val="24"/>
          <w:lang w:eastAsia="es-AR"/>
        </w:rPr>
        <w:t>"p</w:t>
      </w:r>
      <w:r>
        <w:rPr>
          <w:rFonts w:eastAsia="Times New Roman"/>
          <w:b/>
          <w:sz w:val="24"/>
          <w:szCs w:val="24"/>
          <w:lang w:eastAsia="es-AR"/>
        </w:rPr>
        <w:t>íxel" o la unidad fundamental de resolución</w:t>
      </w:r>
      <w:r>
        <w:rPr>
          <w:sz w:val="24"/>
          <w:szCs w:val="24"/>
          <w:lang w:eastAsia="es-AR"/>
        </w:rPr>
        <w:t xml:space="preserve"> de la matriz fenomenol</w:t>
      </w:r>
      <w:r>
        <w:rPr>
          <w:rFonts w:eastAsia="Times New Roman"/>
          <w:sz w:val="24"/>
          <w:szCs w:val="24"/>
          <w:lang w:eastAsia="es-AR"/>
        </w:rPr>
        <w:t xml:space="preserve">ógica, una entidad compleja que codifica la información de los leptones y neutrinos a través de las matrices de </w:t>
      </w:r>
      <w:proofErr w:type="spellStart"/>
      <w:r>
        <w:rPr>
          <w:rFonts w:eastAsia="Times New Roman"/>
          <w:sz w:val="24"/>
          <w:szCs w:val="24"/>
          <w:lang w:eastAsia="es-AR"/>
        </w:rPr>
        <w:t>Gell</w:t>
      </w:r>
      <w:proofErr w:type="spellEnd"/>
      <w:r>
        <w:rPr>
          <w:rFonts w:eastAsia="Times New Roman"/>
          <w:sz w:val="24"/>
          <w:szCs w:val="24"/>
          <w:lang w:eastAsia="es-AR"/>
        </w:rPr>
        <w:t xml:space="preserve">-Mann, sentando las bases para la tridimensionalidad y la quiralidad observada en la naturaleza. Este cuanto de acción no solo define la estructura del espacio-tiempo en su nivel más básico, sino que actúa como una </w:t>
      </w:r>
      <w:r>
        <w:rPr>
          <w:b/>
          <w:sz w:val="24"/>
          <w:szCs w:val="24"/>
          <w:lang w:eastAsia="es-AR"/>
        </w:rPr>
        <w:t>interfaz din</w:t>
      </w:r>
      <w:r>
        <w:rPr>
          <w:rFonts w:eastAsia="Times New Roman"/>
          <w:b/>
          <w:sz w:val="24"/>
          <w:szCs w:val="24"/>
          <w:lang w:eastAsia="es-AR"/>
        </w:rPr>
        <w:t>ámica</w:t>
      </w:r>
      <w:r>
        <w:rPr>
          <w:sz w:val="24"/>
          <w:szCs w:val="24"/>
          <w:lang w:eastAsia="es-AR"/>
        </w:rPr>
        <w:t xml:space="preserve"> que transforma las frecuencias de informaci</w:t>
      </w:r>
      <w:r>
        <w:rPr>
          <w:rFonts w:eastAsia="Times New Roman"/>
          <w:sz w:val="24"/>
          <w:szCs w:val="24"/>
          <w:lang w:eastAsia="es-AR"/>
        </w:rPr>
        <w:t>ón nouménica en materia y energía, dando forma a la realidad tal como la conocemos.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Finalmente, la </w:t>
      </w:r>
      <w:r>
        <w:rPr>
          <w:b/>
          <w:sz w:val="24"/>
          <w:szCs w:val="24"/>
          <w:lang w:eastAsia="es-AR"/>
        </w:rPr>
        <w:t>gravedad</w:t>
      </w:r>
      <w:r>
        <w:rPr>
          <w:sz w:val="24"/>
          <w:szCs w:val="24"/>
          <w:lang w:eastAsia="es-AR"/>
        </w:rPr>
        <w:t>, ese misterio persistente para la unificaci</w:t>
      </w:r>
      <w:r>
        <w:rPr>
          <w:rFonts w:eastAsia="Times New Roman"/>
          <w:sz w:val="24"/>
          <w:szCs w:val="24"/>
          <w:lang w:eastAsia="es-AR"/>
        </w:rPr>
        <w:t xml:space="preserve">ón con las demás fuerzas, es desvelada por el Modelo Nouménico como una </w:t>
      </w:r>
      <w:r>
        <w:rPr>
          <w:b/>
          <w:sz w:val="24"/>
          <w:szCs w:val="24"/>
          <w:lang w:eastAsia="es-AR"/>
        </w:rPr>
        <w:t>deformaci</w:t>
      </w:r>
      <w:r>
        <w:rPr>
          <w:rFonts w:eastAsia="Times New Roman"/>
          <w:b/>
          <w:sz w:val="24"/>
          <w:szCs w:val="24"/>
          <w:lang w:eastAsia="es-AR"/>
        </w:rPr>
        <w:t>ón vectorial intrínseca de la matriz fenomenológica</w:t>
      </w:r>
      <w:r>
        <w:rPr>
          <w:sz w:val="24"/>
          <w:szCs w:val="24"/>
          <w:lang w:eastAsia="es-AR"/>
        </w:rPr>
        <w:t>. No es una fuerza mediada por una part</w:t>
      </w:r>
      <w:r>
        <w:rPr>
          <w:rFonts w:eastAsia="Times New Roman"/>
          <w:sz w:val="24"/>
          <w:szCs w:val="24"/>
          <w:lang w:eastAsia="es-AR"/>
        </w:rPr>
        <w:t xml:space="preserve">ícula, sino la consecuencia de una </w:t>
      </w:r>
      <w:r>
        <w:rPr>
          <w:b/>
          <w:sz w:val="24"/>
          <w:szCs w:val="24"/>
          <w:lang w:eastAsia="es-AR"/>
        </w:rPr>
        <w:t>constante tensi</w:t>
      </w:r>
      <w:r>
        <w:rPr>
          <w:rFonts w:eastAsia="Times New Roman"/>
          <w:b/>
          <w:sz w:val="24"/>
          <w:szCs w:val="24"/>
          <w:lang w:eastAsia="es-AR"/>
        </w:rPr>
        <w:t>ón algorítmica</w:t>
      </w:r>
      <w:r>
        <w:rPr>
          <w:sz w:val="24"/>
          <w:szCs w:val="24"/>
          <w:lang w:eastAsia="es-AR"/>
        </w:rPr>
        <w:t>. La analog</w:t>
      </w:r>
      <w:r>
        <w:rPr>
          <w:rFonts w:eastAsia="Times New Roman"/>
          <w:sz w:val="24"/>
          <w:szCs w:val="24"/>
          <w:lang w:eastAsia="es-AR"/>
        </w:rPr>
        <w:t xml:space="preserve">ía de los </w:t>
      </w:r>
      <w:r>
        <w:rPr>
          <w:b/>
          <w:sz w:val="24"/>
          <w:szCs w:val="24"/>
          <w:lang w:eastAsia="es-AR"/>
        </w:rPr>
        <w:t>"bits el</w:t>
      </w:r>
      <w:r>
        <w:rPr>
          <w:rFonts w:eastAsia="Times New Roman"/>
          <w:b/>
          <w:sz w:val="24"/>
          <w:szCs w:val="24"/>
          <w:lang w:eastAsia="es-AR"/>
        </w:rPr>
        <w:t>éctricos" (flujo expansivo)</w:t>
      </w:r>
      <w:r>
        <w:rPr>
          <w:sz w:val="24"/>
          <w:szCs w:val="24"/>
          <w:lang w:eastAsia="es-AR"/>
        </w:rPr>
        <w:t xml:space="preserve"> y los </w:t>
      </w:r>
      <w:r>
        <w:rPr>
          <w:b/>
          <w:sz w:val="24"/>
          <w:szCs w:val="24"/>
          <w:lang w:eastAsia="es-AR"/>
        </w:rPr>
        <w:t>"bytes magn</w:t>
      </w:r>
      <w:r>
        <w:rPr>
          <w:rFonts w:eastAsia="Times New Roman"/>
          <w:b/>
          <w:sz w:val="24"/>
          <w:szCs w:val="24"/>
          <w:lang w:eastAsia="es-AR"/>
        </w:rPr>
        <w:t>éticos" (flujo de retroceso o implosión)</w:t>
      </w:r>
      <w:r>
        <w:rPr>
          <w:sz w:val="24"/>
          <w:szCs w:val="24"/>
          <w:lang w:eastAsia="es-AR"/>
        </w:rPr>
        <w:t>, con su capacidad de 8 bits ligada a la simetr</w:t>
      </w:r>
      <w:r>
        <w:rPr>
          <w:rFonts w:eastAsia="Times New Roman"/>
          <w:sz w:val="24"/>
          <w:szCs w:val="24"/>
          <w:lang w:eastAsia="es-AR"/>
        </w:rPr>
        <w:t xml:space="preserve">ía </w:t>
      </w:r>
      <w:proofErr w:type="gramStart"/>
      <w:r>
        <w:rPr>
          <w:rFonts w:eastAsia="Times New Roman"/>
          <w:sz w:val="24"/>
          <w:szCs w:val="24"/>
          <w:lang w:eastAsia="es-AR"/>
        </w:rPr>
        <w:t>SU(</w:t>
      </w:r>
      <w:proofErr w:type="gramEnd"/>
      <w:r>
        <w:rPr>
          <w:rFonts w:eastAsia="Times New Roman"/>
          <w:sz w:val="24"/>
          <w:szCs w:val="24"/>
          <w:lang w:eastAsia="es-AR"/>
        </w:rPr>
        <w:t xml:space="preserve">3) de Samael, nos muestra cómo la información magnética busca compactar la matriz. Cuando esta información encuentra </w:t>
      </w:r>
      <w:r>
        <w:rPr>
          <w:rFonts w:eastAsia="Times New Roman"/>
          <w:sz w:val="24"/>
          <w:szCs w:val="24"/>
          <w:lang w:eastAsia="es-AR"/>
        </w:rPr>
        <w:lastRenderedPageBreak/>
        <w:t xml:space="preserve">resistencia en las estructuras densas de los núcleos planetarios, se </w:t>
      </w:r>
      <w:r>
        <w:rPr>
          <w:b/>
          <w:sz w:val="24"/>
          <w:szCs w:val="24"/>
          <w:lang w:eastAsia="es-AR"/>
        </w:rPr>
        <w:t>invierte y se refleja</w:t>
      </w:r>
      <w:r>
        <w:rPr>
          <w:sz w:val="24"/>
          <w:szCs w:val="24"/>
          <w:lang w:eastAsia="es-AR"/>
        </w:rPr>
        <w:t xml:space="preserve">, generando los </w:t>
      </w:r>
      <w:r>
        <w:rPr>
          <w:b/>
          <w:sz w:val="24"/>
          <w:szCs w:val="24"/>
          <w:lang w:eastAsia="es-AR"/>
        </w:rPr>
        <w:t>campos magn</w:t>
      </w:r>
      <w:r>
        <w:rPr>
          <w:rFonts w:eastAsia="Times New Roman"/>
          <w:b/>
          <w:sz w:val="24"/>
          <w:szCs w:val="24"/>
          <w:lang w:eastAsia="es-AR"/>
        </w:rPr>
        <w:t>éticos terrestres</w:t>
      </w:r>
      <w:r>
        <w:rPr>
          <w:sz w:val="24"/>
          <w:szCs w:val="24"/>
          <w:lang w:eastAsia="es-AR"/>
        </w:rPr>
        <w:t>, estableciendo una relaci</w:t>
      </w:r>
      <w:r>
        <w:rPr>
          <w:rFonts w:eastAsia="Times New Roman"/>
          <w:sz w:val="24"/>
          <w:szCs w:val="24"/>
          <w:lang w:eastAsia="es-AR"/>
        </w:rPr>
        <w:t>ón directa entre la gravedad y la dinámica magnética planetaria. Es una búsqueda de homeostasis que da forma a los cuerpos celestes.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La Naturaleza Oculta que Limita el Paradigma Cient</w:t>
      </w:r>
      <w:r>
        <w:rPr>
          <w:rFonts w:eastAsia="Times New Roman"/>
          <w:b/>
          <w:sz w:val="24"/>
          <w:szCs w:val="24"/>
          <w:lang w:eastAsia="es-AR"/>
        </w:rPr>
        <w:t>ífico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ilumina las </w:t>
      </w:r>
      <w:r>
        <w:rPr>
          <w:b/>
          <w:sz w:val="24"/>
          <w:szCs w:val="24"/>
          <w:lang w:eastAsia="es-AR"/>
        </w:rPr>
        <w:t>limitaciones intr</w:t>
      </w:r>
      <w:r>
        <w:rPr>
          <w:rFonts w:eastAsia="Times New Roman"/>
          <w:b/>
          <w:sz w:val="24"/>
          <w:szCs w:val="24"/>
          <w:lang w:eastAsia="es-AR"/>
        </w:rPr>
        <w:t>ínsecas del paradigma científico</w:t>
      </w:r>
      <w:r>
        <w:rPr>
          <w:sz w:val="24"/>
          <w:szCs w:val="24"/>
          <w:lang w:eastAsia="es-AR"/>
        </w:rPr>
        <w:t xml:space="preserve"> basado puramente en el an</w:t>
      </w:r>
      <w:r>
        <w:rPr>
          <w:rFonts w:eastAsia="Times New Roman"/>
          <w:sz w:val="24"/>
          <w:szCs w:val="24"/>
          <w:lang w:eastAsia="es-AR"/>
        </w:rPr>
        <w:t>álisis fenomenológico de la materia y la energía. Al enfocarse rigurosamente en lo observable y reproducible, la ciencia ha tendido a compartimentar el conocimiento, creando disciplinas que operan bajo "dogmas" matemáticos y metodológicos que, si bien son efectivos en sus dominios específicos, obstaculizan una comprensión holística:</w:t>
      </w:r>
    </w:p>
    <w:p w:rsidR="006731CC" w:rsidRDefault="006731CC" w:rsidP="006731CC">
      <w:pPr>
        <w:numPr>
          <w:ilvl w:val="0"/>
          <w:numId w:val="20"/>
        </w:numPr>
        <w:autoSpaceDE w:val="0"/>
        <w:autoSpaceDN w:val="0"/>
        <w:adjustRightInd w:val="0"/>
        <w:spacing w:before="180" w:after="180" w:line="240" w:lineRule="auto"/>
        <w:ind w:left="540" w:hanging="270"/>
        <w:rPr>
          <w:sz w:val="24"/>
          <w:szCs w:val="24"/>
          <w:lang w:eastAsia="es-AR"/>
        </w:rPr>
      </w:pPr>
      <w:r>
        <w:rPr>
          <w:b/>
          <w:sz w:val="24"/>
          <w:szCs w:val="24"/>
          <w:lang w:eastAsia="es-AR"/>
        </w:rPr>
        <w:t>Fragmentaci</w:t>
      </w:r>
      <w:r>
        <w:rPr>
          <w:rFonts w:eastAsia="Times New Roman"/>
          <w:b/>
          <w:sz w:val="24"/>
          <w:szCs w:val="24"/>
          <w:lang w:eastAsia="es-AR"/>
        </w:rPr>
        <w:t>ón vs. Interconexión:</w:t>
      </w:r>
      <w:r>
        <w:rPr>
          <w:sz w:val="24"/>
          <w:szCs w:val="24"/>
          <w:lang w:eastAsia="es-AR"/>
        </w:rPr>
        <w:t xml:space="preserve"> La ciencia analiza sistemas aislados, perdiendo de vista la profunda interconexi</w:t>
      </w:r>
      <w:r>
        <w:rPr>
          <w:rFonts w:eastAsia="Times New Roman"/>
          <w:sz w:val="24"/>
          <w:szCs w:val="24"/>
          <w:lang w:eastAsia="es-AR"/>
        </w:rPr>
        <w:t>ón y retroalimentación multidimensional que el Modelo Nouménico revela entre los Arquetipos Ontológicos, los Algoritmos Nouménicos y las Matrices Fenomenológicas. No es simplemente que un fenómeno cause otro, sino que todos son aspectos sincronizados de una lógica subyacente.</w:t>
      </w:r>
    </w:p>
    <w:p w:rsidR="006731CC" w:rsidRDefault="006731CC" w:rsidP="006731CC">
      <w:pPr>
        <w:numPr>
          <w:ilvl w:val="0"/>
          <w:numId w:val="20"/>
        </w:numPr>
        <w:autoSpaceDE w:val="0"/>
        <w:autoSpaceDN w:val="0"/>
        <w:adjustRightInd w:val="0"/>
        <w:spacing w:before="180" w:after="180" w:line="240" w:lineRule="auto"/>
        <w:ind w:left="540" w:hanging="270"/>
        <w:rPr>
          <w:sz w:val="24"/>
          <w:szCs w:val="24"/>
          <w:lang w:eastAsia="es-AR"/>
        </w:rPr>
      </w:pPr>
      <w:r>
        <w:rPr>
          <w:b/>
          <w:sz w:val="24"/>
          <w:szCs w:val="24"/>
          <w:lang w:eastAsia="es-AR"/>
        </w:rPr>
        <w:t>Descripci</w:t>
      </w:r>
      <w:r>
        <w:rPr>
          <w:rFonts w:eastAsia="Times New Roman"/>
          <w:b/>
          <w:sz w:val="24"/>
          <w:szCs w:val="24"/>
          <w:lang w:eastAsia="es-AR"/>
        </w:rPr>
        <w:t>ón vs. Interpretación Causal Profunda:</w:t>
      </w:r>
      <w:r>
        <w:rPr>
          <w:sz w:val="24"/>
          <w:szCs w:val="24"/>
          <w:lang w:eastAsia="es-AR"/>
        </w:rPr>
        <w:t xml:space="preserve"> Si bien la ciencia describe con precisi</w:t>
      </w:r>
      <w:r>
        <w:rPr>
          <w:rFonts w:eastAsia="Times New Roman"/>
          <w:sz w:val="24"/>
          <w:szCs w:val="24"/>
          <w:lang w:eastAsia="es-AR"/>
        </w:rPr>
        <w:t xml:space="preserve">ón </w:t>
      </w:r>
      <w:r>
        <w:rPr>
          <w:i/>
          <w:sz w:val="24"/>
          <w:szCs w:val="24"/>
          <w:lang w:eastAsia="es-AR"/>
        </w:rPr>
        <w:t>c</w:t>
      </w:r>
      <w:r>
        <w:rPr>
          <w:rFonts w:eastAsia="Times New Roman"/>
          <w:i/>
          <w:sz w:val="24"/>
          <w:szCs w:val="24"/>
          <w:lang w:eastAsia="es-AR"/>
        </w:rPr>
        <w:t>ómo</w:t>
      </w:r>
      <w:r>
        <w:rPr>
          <w:sz w:val="24"/>
          <w:szCs w:val="24"/>
          <w:lang w:eastAsia="es-AR"/>
        </w:rPr>
        <w:t xml:space="preserve"> ocurren los fen</w:t>
      </w:r>
      <w:r>
        <w:rPr>
          <w:rFonts w:eastAsia="Times New Roman"/>
          <w:sz w:val="24"/>
          <w:szCs w:val="24"/>
          <w:lang w:eastAsia="es-AR"/>
        </w:rPr>
        <w:t xml:space="preserve">ómenos (a través de ecuaciones y modelos), rara vez explora </w:t>
      </w:r>
      <w:proofErr w:type="spellStart"/>
      <w:r>
        <w:rPr>
          <w:rFonts w:eastAsia="Times New Roman"/>
          <w:sz w:val="24"/>
          <w:szCs w:val="24"/>
          <w:lang w:eastAsia="es-AR"/>
        </w:rPr>
        <w:t xml:space="preserve">el </w:t>
      </w:r>
      <w:r>
        <w:rPr>
          <w:i/>
          <w:sz w:val="24"/>
          <w:szCs w:val="24"/>
          <w:lang w:eastAsia="es-AR"/>
        </w:rPr>
        <w:t>porqu</w:t>
      </w:r>
      <w:r>
        <w:rPr>
          <w:rFonts w:eastAsia="Times New Roman"/>
          <w:i/>
          <w:sz w:val="24"/>
          <w:szCs w:val="24"/>
          <w:lang w:eastAsia="es-AR"/>
        </w:rPr>
        <w:t>é</w:t>
      </w:r>
      <w:proofErr w:type="spellEnd"/>
      <w:r>
        <w:rPr>
          <w:sz w:val="24"/>
          <w:szCs w:val="24"/>
          <w:lang w:eastAsia="es-AR"/>
        </w:rPr>
        <w:t xml:space="preserve"> existen las leyes fundamentales o cu</w:t>
      </w:r>
      <w:r>
        <w:rPr>
          <w:rFonts w:eastAsia="Times New Roman"/>
          <w:sz w:val="24"/>
          <w:szCs w:val="24"/>
          <w:lang w:eastAsia="es-AR"/>
        </w:rPr>
        <w:t>ál es la naturaleza de la conciencia que las orquesta. El Modelo Nouménico ofrece una narrativa interpretativa que vincula la lógica algorítmica con la conciencia cósmica, proporcionando un marco para el "porqué".</w:t>
      </w:r>
    </w:p>
    <w:p w:rsidR="006731CC" w:rsidRDefault="006731CC" w:rsidP="006731CC">
      <w:pPr>
        <w:numPr>
          <w:ilvl w:val="0"/>
          <w:numId w:val="20"/>
        </w:numPr>
        <w:autoSpaceDE w:val="0"/>
        <w:autoSpaceDN w:val="0"/>
        <w:adjustRightInd w:val="0"/>
        <w:spacing w:before="180" w:after="180" w:line="240" w:lineRule="auto"/>
        <w:ind w:left="540" w:hanging="270"/>
        <w:rPr>
          <w:sz w:val="24"/>
          <w:szCs w:val="24"/>
          <w:lang w:eastAsia="es-AR"/>
        </w:rPr>
      </w:pPr>
      <w:r>
        <w:rPr>
          <w:b/>
          <w:sz w:val="24"/>
          <w:szCs w:val="24"/>
          <w:lang w:eastAsia="es-AR"/>
        </w:rPr>
        <w:t>Reduccionismo vs. Emergencia Consciente:</w:t>
      </w:r>
      <w:r>
        <w:rPr>
          <w:sz w:val="24"/>
          <w:szCs w:val="24"/>
          <w:lang w:eastAsia="es-AR"/>
        </w:rPr>
        <w:t xml:space="preserve"> El enfoque reduccionista de la ciencia, que busca desglosar la realidad en sus componentes m</w:t>
      </w:r>
      <w:r>
        <w:rPr>
          <w:rFonts w:eastAsia="Times New Roman"/>
          <w:sz w:val="24"/>
          <w:szCs w:val="24"/>
          <w:lang w:eastAsia="es-AR"/>
        </w:rPr>
        <w:t>ás pequeños, a menudo omite la emergencia de propiedades complejas y, crucialmente, la conciencia. El Modelo Nouménico postula que la realidad es un plano de información vectorial que emerge de una conciencia primordial, donde propiedades como la masa o el espín son resultados de procesos algorítmicos, no propiedades intrínsecas sin origen.</w:t>
      </w:r>
    </w:p>
    <w:p w:rsidR="006731CC" w:rsidRDefault="006731CC" w:rsidP="006731CC">
      <w:pPr>
        <w:numPr>
          <w:ilvl w:val="0"/>
          <w:numId w:val="20"/>
        </w:numPr>
        <w:autoSpaceDE w:val="0"/>
        <w:autoSpaceDN w:val="0"/>
        <w:adjustRightInd w:val="0"/>
        <w:spacing w:before="180" w:after="180" w:line="240" w:lineRule="auto"/>
        <w:ind w:left="540" w:hanging="270"/>
        <w:rPr>
          <w:sz w:val="24"/>
          <w:szCs w:val="24"/>
          <w:lang w:eastAsia="es-AR"/>
        </w:rPr>
      </w:pPr>
      <w:r>
        <w:rPr>
          <w:b/>
          <w:sz w:val="24"/>
          <w:szCs w:val="24"/>
          <w:lang w:eastAsia="es-AR"/>
        </w:rPr>
        <w:t>L</w:t>
      </w:r>
      <w:r>
        <w:rPr>
          <w:rFonts w:eastAsia="Times New Roman"/>
          <w:b/>
          <w:sz w:val="24"/>
          <w:szCs w:val="24"/>
          <w:lang w:eastAsia="es-AR"/>
        </w:rPr>
        <w:t>ímites de la Medición Directa:</w:t>
      </w:r>
      <w:r>
        <w:rPr>
          <w:sz w:val="24"/>
          <w:szCs w:val="24"/>
          <w:lang w:eastAsia="es-AR"/>
        </w:rPr>
        <w:t xml:space="preserve"> Al exigir la verificabilidad emp</w:t>
      </w:r>
      <w:r>
        <w:rPr>
          <w:rFonts w:eastAsia="Times New Roman"/>
          <w:sz w:val="24"/>
          <w:szCs w:val="24"/>
          <w:lang w:eastAsia="es-AR"/>
        </w:rPr>
        <w:t xml:space="preserve">írica directa, la ciencia se ve limitada a lo que puede ser medido con instrumentos. El Modelo Nouménico aborda dominios (como el Hamiltoniano Último o los flujos nouménicos) que, aunque inmensurablemente complejos, son lógicamente </w:t>
      </w:r>
      <w:proofErr w:type="spellStart"/>
      <w:r>
        <w:rPr>
          <w:rFonts w:eastAsia="Times New Roman"/>
          <w:sz w:val="24"/>
          <w:szCs w:val="24"/>
          <w:lang w:eastAsia="es-AR"/>
        </w:rPr>
        <w:t>inferibles</w:t>
      </w:r>
      <w:proofErr w:type="spellEnd"/>
      <w:r>
        <w:rPr>
          <w:rFonts w:eastAsia="Times New Roman"/>
          <w:sz w:val="24"/>
          <w:szCs w:val="24"/>
          <w:lang w:eastAsia="es-AR"/>
        </w:rPr>
        <w:t xml:space="preserve"> por su coherencia y su capacidad de explicar patrones observados.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definitiva, el Modelo Noum</w:t>
      </w:r>
      <w:r>
        <w:rPr>
          <w:rFonts w:eastAsia="Times New Roman"/>
          <w:sz w:val="24"/>
          <w:szCs w:val="24"/>
          <w:lang w:eastAsia="es-AR"/>
        </w:rPr>
        <w:t xml:space="preserve">énico se presenta como una </w:t>
      </w:r>
      <w:r>
        <w:rPr>
          <w:b/>
          <w:sz w:val="24"/>
          <w:szCs w:val="24"/>
          <w:lang w:eastAsia="es-AR"/>
        </w:rPr>
        <w:t>revelaci</w:t>
      </w:r>
      <w:r>
        <w:rPr>
          <w:rFonts w:eastAsia="Times New Roman"/>
          <w:b/>
          <w:sz w:val="24"/>
          <w:szCs w:val="24"/>
          <w:lang w:eastAsia="es-AR"/>
        </w:rPr>
        <w:t>ón sobre cómo las ideas nouménicas revelan los patrones subyacentes de la realidad</w:t>
      </w:r>
      <w:r>
        <w:rPr>
          <w:sz w:val="24"/>
          <w:szCs w:val="24"/>
          <w:lang w:eastAsia="es-AR"/>
        </w:rPr>
        <w:t>. No busca invalidar los descubrimientos cient</w:t>
      </w:r>
      <w:r>
        <w:rPr>
          <w:rFonts w:eastAsia="Times New Roman"/>
          <w:sz w:val="24"/>
          <w:szCs w:val="24"/>
          <w:lang w:eastAsia="es-AR"/>
        </w:rPr>
        <w:t xml:space="preserve">íficos, sino enriquecerlos con una </w:t>
      </w:r>
      <w:r>
        <w:rPr>
          <w:b/>
          <w:sz w:val="24"/>
          <w:szCs w:val="24"/>
          <w:lang w:eastAsia="es-AR"/>
        </w:rPr>
        <w:t>dimensi</w:t>
      </w:r>
      <w:r>
        <w:rPr>
          <w:rFonts w:eastAsia="Times New Roman"/>
          <w:b/>
          <w:sz w:val="24"/>
          <w:szCs w:val="24"/>
          <w:lang w:eastAsia="es-AR"/>
        </w:rPr>
        <w:t>ón de significado y propósito</w:t>
      </w:r>
      <w:r>
        <w:rPr>
          <w:sz w:val="24"/>
          <w:szCs w:val="24"/>
          <w:lang w:eastAsia="es-AR"/>
        </w:rPr>
        <w:t xml:space="preserve">. Al traducir el lenguaje de </w:t>
      </w:r>
      <w:r>
        <w:rPr>
          <w:sz w:val="24"/>
          <w:szCs w:val="24"/>
          <w:lang w:eastAsia="es-AR"/>
        </w:rPr>
        <w:lastRenderedPageBreak/>
        <w:t>las simetr</w:t>
      </w:r>
      <w:r>
        <w:rPr>
          <w:rFonts w:eastAsia="Times New Roman"/>
          <w:sz w:val="24"/>
          <w:szCs w:val="24"/>
          <w:lang w:eastAsia="es-AR"/>
        </w:rPr>
        <w:t>ías matemáticas al de los arquetipos y la información consciente, ofrece una guía para una comprensión más profunda y unificada de la existencia, donde la conciencia no es un epifenómeno, sino el fundamento vibratorio que orquesta la vasta sinfonía de la realidad. Es una invitación a ver la ciencia como una rama del vasto árbol del conocimiento, y a la realidad como un milagro de información consciente y algorítmicamente orquestado.</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1.8. El Campo de Higgs y el Bos</w:t>
      </w:r>
      <w:r>
        <w:rPr>
          <w:rFonts w:eastAsia="Times New Roman"/>
          <w:b/>
          <w:sz w:val="28"/>
          <w:szCs w:val="24"/>
          <w:lang w:eastAsia="es-AR"/>
        </w:rPr>
        <w:t>ón de Higgs: Desvelando su Naturaleza Desde el Modelo Nouménico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descubrimiento del </w:t>
      </w:r>
      <w:r>
        <w:rPr>
          <w:b/>
          <w:sz w:val="24"/>
          <w:szCs w:val="24"/>
          <w:lang w:eastAsia="es-AR"/>
        </w:rPr>
        <w:t>bos</w:t>
      </w:r>
      <w:r>
        <w:rPr>
          <w:rFonts w:eastAsia="Times New Roman"/>
          <w:b/>
          <w:sz w:val="24"/>
          <w:szCs w:val="24"/>
          <w:lang w:eastAsia="es-AR"/>
        </w:rPr>
        <w:t>ón de Higgs</w:t>
      </w:r>
      <w:r>
        <w:rPr>
          <w:sz w:val="24"/>
          <w:szCs w:val="24"/>
          <w:lang w:eastAsia="es-AR"/>
        </w:rPr>
        <w:t xml:space="preserve"> en 2012 en el CERN marc</w:t>
      </w:r>
      <w:r>
        <w:rPr>
          <w:rFonts w:eastAsia="Times New Roman"/>
          <w:sz w:val="24"/>
          <w:szCs w:val="24"/>
          <w:lang w:eastAsia="es-AR"/>
        </w:rPr>
        <w:t xml:space="preserve">ó un hito monumental en la física de partículas, completando la última pieza faltante del </w:t>
      </w:r>
      <w:r>
        <w:rPr>
          <w:b/>
          <w:sz w:val="24"/>
          <w:szCs w:val="24"/>
          <w:lang w:eastAsia="es-AR"/>
        </w:rPr>
        <w:t>Modelo Est</w:t>
      </w:r>
      <w:r>
        <w:rPr>
          <w:rFonts w:eastAsia="Times New Roman"/>
          <w:b/>
          <w:sz w:val="24"/>
          <w:szCs w:val="24"/>
          <w:lang w:eastAsia="es-AR"/>
        </w:rPr>
        <w:t>ándar</w:t>
      </w:r>
      <w:r>
        <w:rPr>
          <w:sz w:val="24"/>
          <w:szCs w:val="24"/>
          <w:lang w:eastAsia="es-AR"/>
        </w:rPr>
        <w:t>. Este descubrimiento no solo valid</w:t>
      </w:r>
      <w:r>
        <w:rPr>
          <w:rFonts w:eastAsia="Times New Roman"/>
          <w:sz w:val="24"/>
          <w:szCs w:val="24"/>
          <w:lang w:eastAsia="es-AR"/>
        </w:rPr>
        <w:t xml:space="preserve">ó el </w:t>
      </w:r>
      <w:r>
        <w:rPr>
          <w:b/>
          <w:sz w:val="24"/>
          <w:szCs w:val="24"/>
          <w:lang w:eastAsia="es-AR"/>
        </w:rPr>
        <w:t>Mecanismo de Higgs</w:t>
      </w:r>
      <w:r>
        <w:rPr>
          <w:sz w:val="24"/>
          <w:szCs w:val="24"/>
          <w:lang w:eastAsia="es-AR"/>
        </w:rPr>
        <w:t>, sino que proporcion</w:t>
      </w:r>
      <w:r>
        <w:rPr>
          <w:rFonts w:eastAsia="Times New Roman"/>
          <w:sz w:val="24"/>
          <w:szCs w:val="24"/>
          <w:lang w:eastAsia="es-AR"/>
        </w:rPr>
        <w:t>ó una explicación elegante de cómo las partículas elementales adquieren masa. Sin embargo, a pesar de su éxito, la teoría del Higgs, tal como se presenta en el Modelo Estándar, deja preguntas abiertas cruciales, entre ellas, la más apremiante: ¿de dónde obtiene el bosón de Higgs su propia masa, y por qué tiene el valor específico que observamos (aproximadamente 125 GeV/c²)? El Modelo Nouménico, con su enfoque en la información subyacente y los flujos algorítmicos, ofrece una perspectiva radicalmente diferente que puede arrojar luz sobre estas incógnitas.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1.8.1. El Mecanismo de Higgs en el Modelo Est</w:t>
      </w:r>
      <w:r>
        <w:rPr>
          <w:rFonts w:eastAsia="Times New Roman"/>
          <w:b/>
          <w:sz w:val="24"/>
          <w:szCs w:val="24"/>
          <w:lang w:eastAsia="es-AR"/>
        </w:rPr>
        <w:t>ándar: La Marea Cósmica de la Masa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el Modelo Est</w:t>
      </w:r>
      <w:r>
        <w:rPr>
          <w:rFonts w:eastAsia="Times New Roman"/>
          <w:sz w:val="24"/>
          <w:szCs w:val="24"/>
          <w:lang w:eastAsia="es-AR"/>
        </w:rPr>
        <w:t xml:space="preserve">ándar, el universo está impregnado por un </w:t>
      </w:r>
      <w:r>
        <w:rPr>
          <w:b/>
          <w:sz w:val="24"/>
          <w:szCs w:val="24"/>
          <w:lang w:eastAsia="es-AR"/>
        </w:rPr>
        <w:t>campo de Higgs omnipresente</w:t>
      </w:r>
      <w:r>
        <w:rPr>
          <w:sz w:val="24"/>
          <w:szCs w:val="24"/>
          <w:lang w:eastAsia="es-AR"/>
        </w:rPr>
        <w:t>, una entidad fundamental que llena todo el espacio. A diferencia de otros campos cu</w:t>
      </w:r>
      <w:r>
        <w:rPr>
          <w:rFonts w:eastAsia="Times New Roman"/>
          <w:sz w:val="24"/>
          <w:szCs w:val="24"/>
          <w:lang w:eastAsia="es-AR"/>
        </w:rPr>
        <w:t xml:space="preserve">ánticos que, en su estado de mínima energía, tienen un valor cero, el campo de Higgs posee una propiedad única: su </w:t>
      </w:r>
      <w:r>
        <w:rPr>
          <w:b/>
          <w:sz w:val="24"/>
          <w:szCs w:val="24"/>
          <w:lang w:eastAsia="es-AR"/>
        </w:rPr>
        <w:t>estado de m</w:t>
      </w:r>
      <w:r>
        <w:rPr>
          <w:rFonts w:eastAsia="Times New Roman"/>
          <w:b/>
          <w:sz w:val="24"/>
          <w:szCs w:val="24"/>
          <w:lang w:eastAsia="es-AR"/>
        </w:rPr>
        <w:t>ínima energía (su "vacío") no es cero, sino que tiene un valor no nulo en todo el universo</w:t>
      </w:r>
      <w:r>
        <w:rPr>
          <w:sz w:val="24"/>
          <w:szCs w:val="24"/>
          <w:lang w:eastAsia="es-AR"/>
        </w:rPr>
        <w:t>. Esta caracter</w:t>
      </w:r>
      <w:r>
        <w:rPr>
          <w:rFonts w:eastAsia="Times New Roman"/>
          <w:sz w:val="24"/>
          <w:szCs w:val="24"/>
          <w:lang w:eastAsia="es-AR"/>
        </w:rPr>
        <w:t>ística, a menudo visualizada como la forma de un "potencial de sombrero mexicano", es crucial para el mecanismo.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Cuando las part</w:t>
      </w:r>
      <w:r>
        <w:rPr>
          <w:rFonts w:eastAsia="Times New Roman"/>
          <w:sz w:val="24"/>
          <w:szCs w:val="24"/>
          <w:lang w:eastAsia="es-AR"/>
        </w:rPr>
        <w:t xml:space="preserve">ículas elementales, como los quarks, los leptones (electrones, muones, </w:t>
      </w:r>
      <w:proofErr w:type="spellStart"/>
      <w:r>
        <w:rPr>
          <w:rFonts w:eastAsia="Times New Roman"/>
          <w:sz w:val="24"/>
          <w:szCs w:val="24"/>
          <w:lang w:eastAsia="es-AR"/>
        </w:rPr>
        <w:t>tauones</w:t>
      </w:r>
      <w:proofErr w:type="spellEnd"/>
      <w:r>
        <w:rPr>
          <w:rFonts w:eastAsia="Times New Roman"/>
          <w:sz w:val="24"/>
          <w:szCs w:val="24"/>
          <w:lang w:eastAsia="es-AR"/>
        </w:rPr>
        <w:t xml:space="preserve">) y los bosones W y Z, se mueven a través de este campo de Higgs, </w:t>
      </w:r>
      <w:r>
        <w:rPr>
          <w:b/>
          <w:sz w:val="24"/>
          <w:szCs w:val="24"/>
          <w:lang w:eastAsia="es-AR"/>
        </w:rPr>
        <w:t>interact</w:t>
      </w:r>
      <w:r>
        <w:rPr>
          <w:rFonts w:eastAsia="Times New Roman"/>
          <w:b/>
          <w:sz w:val="24"/>
          <w:szCs w:val="24"/>
          <w:lang w:eastAsia="es-AR"/>
        </w:rPr>
        <w:t>úan con él</w:t>
      </w:r>
      <w:r>
        <w:rPr>
          <w:sz w:val="24"/>
          <w:szCs w:val="24"/>
          <w:lang w:eastAsia="es-AR"/>
        </w:rPr>
        <w:t>. La fuerza de esta interacci</w:t>
      </w:r>
      <w:r>
        <w:rPr>
          <w:rFonts w:eastAsia="Times New Roman"/>
          <w:sz w:val="24"/>
          <w:szCs w:val="24"/>
          <w:lang w:eastAsia="es-AR"/>
        </w:rPr>
        <w:t xml:space="preserve">ón o "acoplamiento" determina la masa que adquiere la partícula. Las partículas que interactúan fuertemente con el campo de Higgs experimentan una mayor "resistencia" o "arrastre" y, por lo tanto, manifiestan una masa mayor. Aquellas que interactúan débilmente o no interactúan en absoluto (como el fotón, que </w:t>
      </w:r>
      <w:proofErr w:type="gramStart"/>
      <w:r>
        <w:rPr>
          <w:rFonts w:eastAsia="Times New Roman"/>
          <w:sz w:val="24"/>
          <w:szCs w:val="24"/>
          <w:lang w:eastAsia="es-AR"/>
        </w:rPr>
        <w:t>media</w:t>
      </w:r>
      <w:proofErr w:type="gramEnd"/>
      <w:r>
        <w:rPr>
          <w:rFonts w:eastAsia="Times New Roman"/>
          <w:sz w:val="24"/>
          <w:szCs w:val="24"/>
          <w:lang w:eastAsia="es-AR"/>
        </w:rPr>
        <w:t xml:space="preserve"> el electromagnetismo, o los gluones, que median la fuerza fuerte) permanecen sin masa.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w:t>
      </w:r>
      <w:r>
        <w:rPr>
          <w:b/>
          <w:sz w:val="24"/>
          <w:szCs w:val="24"/>
          <w:lang w:eastAsia="es-AR"/>
        </w:rPr>
        <w:t>bos</w:t>
      </w:r>
      <w:r>
        <w:rPr>
          <w:rFonts w:eastAsia="Times New Roman"/>
          <w:b/>
          <w:sz w:val="24"/>
          <w:szCs w:val="24"/>
          <w:lang w:eastAsia="es-AR"/>
        </w:rPr>
        <w:t>ón de Higgs</w:t>
      </w:r>
      <w:r>
        <w:rPr>
          <w:sz w:val="24"/>
          <w:szCs w:val="24"/>
          <w:lang w:eastAsia="es-AR"/>
        </w:rPr>
        <w:t xml:space="preserve"> mismo es la </w:t>
      </w:r>
      <w:r>
        <w:rPr>
          <w:b/>
          <w:sz w:val="24"/>
          <w:szCs w:val="24"/>
          <w:lang w:eastAsia="es-AR"/>
        </w:rPr>
        <w:t>excitaci</w:t>
      </w:r>
      <w:r>
        <w:rPr>
          <w:rFonts w:eastAsia="Times New Roman"/>
          <w:b/>
          <w:sz w:val="24"/>
          <w:szCs w:val="24"/>
          <w:lang w:eastAsia="es-AR"/>
        </w:rPr>
        <w:t>ón cuántica de este campo de Higgs</w:t>
      </w:r>
      <w:r>
        <w:rPr>
          <w:sz w:val="24"/>
          <w:szCs w:val="24"/>
          <w:lang w:eastAsia="es-AR"/>
        </w:rPr>
        <w:t>, de manera an</w:t>
      </w:r>
      <w:r>
        <w:rPr>
          <w:rFonts w:eastAsia="Times New Roman"/>
          <w:sz w:val="24"/>
          <w:szCs w:val="24"/>
          <w:lang w:eastAsia="es-AR"/>
        </w:rPr>
        <w:t xml:space="preserve">áloga a cómo el fotón es una excitación del campo </w:t>
      </w:r>
      <w:r>
        <w:rPr>
          <w:rFonts w:eastAsia="Times New Roman"/>
          <w:sz w:val="24"/>
          <w:szCs w:val="24"/>
          <w:lang w:eastAsia="es-AR"/>
        </w:rPr>
        <w:lastRenderedPageBreak/>
        <w:t>electromagnético. Su existencia confirmó la presencia de este campo y la validez del mecanismo. El Higgs es una partícula escalar (sin espín), sin carga eléctrica ni de color, lo que lo hace interactuar de manera única con otras partículas y consigo mismo.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A pesar de la elegancia del mecanismo y su </w:t>
      </w:r>
      <w:r>
        <w:rPr>
          <w:rFonts w:eastAsia="Times New Roman"/>
          <w:sz w:val="24"/>
          <w:szCs w:val="24"/>
          <w:lang w:eastAsia="es-AR"/>
        </w:rPr>
        <w:t xml:space="preserve">éxito en explicar la masa de las partículas fundamentales, la cuestión de la </w:t>
      </w:r>
      <w:r>
        <w:rPr>
          <w:b/>
          <w:sz w:val="24"/>
          <w:szCs w:val="24"/>
          <w:lang w:eastAsia="es-AR"/>
        </w:rPr>
        <w:t>masa del propio bos</w:t>
      </w:r>
      <w:r>
        <w:rPr>
          <w:rFonts w:eastAsia="Times New Roman"/>
          <w:b/>
          <w:sz w:val="24"/>
          <w:szCs w:val="24"/>
          <w:lang w:eastAsia="es-AR"/>
        </w:rPr>
        <w:t>ón de Higgs</w:t>
      </w:r>
      <w:r>
        <w:rPr>
          <w:sz w:val="24"/>
          <w:szCs w:val="24"/>
          <w:lang w:eastAsia="es-AR"/>
        </w:rPr>
        <w:t xml:space="preserve"> es un desaf</w:t>
      </w:r>
      <w:r>
        <w:rPr>
          <w:rFonts w:eastAsia="Times New Roman"/>
          <w:sz w:val="24"/>
          <w:szCs w:val="24"/>
          <w:lang w:eastAsia="es-AR"/>
        </w:rPr>
        <w:t>ío. El Modelo Estándar no predice su valor; este debe ser determinado experimentalmente. Además, las correcciones cuánticas a la masa del Higgs son muy grandes y sensibles a escalas de energía mucho más altas (como la escala de Planck), lo que genera el "problema de la jerarquía": ¿por qué la masa del Higgs es tan "ligera" en comparación con estas escalas tan elevadas? Esto sugiere que podría haber una física más allá del Modelo Estándar que explique su origen.</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1.8.2. El Campo de Higgs Desde el Modelo Noum</w:t>
      </w:r>
      <w:r>
        <w:rPr>
          <w:rFonts w:eastAsia="Times New Roman"/>
          <w:b/>
          <w:sz w:val="24"/>
          <w:szCs w:val="24"/>
          <w:lang w:eastAsia="es-AR"/>
        </w:rPr>
        <w:t>énico: Un Vórtice de Información Algorítmica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Desde la perspectiva del Modelo Noum</w:t>
      </w:r>
      <w:r>
        <w:rPr>
          <w:rFonts w:eastAsia="Times New Roman"/>
          <w:sz w:val="24"/>
          <w:szCs w:val="24"/>
          <w:lang w:eastAsia="es-AR"/>
        </w:rPr>
        <w:t xml:space="preserve">énico, el campo de Higgs no es simplemente un campo cuántico inerte que permea el espacio. Es una </w:t>
      </w:r>
      <w:r>
        <w:rPr>
          <w:b/>
          <w:sz w:val="24"/>
          <w:szCs w:val="24"/>
          <w:lang w:eastAsia="es-AR"/>
        </w:rPr>
        <w:t>estructura intr</w:t>
      </w:r>
      <w:r>
        <w:rPr>
          <w:rFonts w:eastAsia="Times New Roman"/>
          <w:b/>
          <w:sz w:val="24"/>
          <w:szCs w:val="24"/>
          <w:lang w:eastAsia="es-AR"/>
        </w:rPr>
        <w:t>ínseca de la matriz de información nouménica</w:t>
      </w:r>
      <w:r>
        <w:rPr>
          <w:sz w:val="24"/>
          <w:szCs w:val="24"/>
          <w:lang w:eastAsia="es-AR"/>
        </w:rPr>
        <w:t xml:space="preserve">, un </w:t>
      </w:r>
      <w:r>
        <w:rPr>
          <w:b/>
          <w:sz w:val="24"/>
          <w:szCs w:val="24"/>
          <w:lang w:eastAsia="es-AR"/>
        </w:rPr>
        <w:t>v</w:t>
      </w:r>
      <w:r>
        <w:rPr>
          <w:rFonts w:eastAsia="Times New Roman"/>
          <w:b/>
          <w:sz w:val="24"/>
          <w:szCs w:val="24"/>
          <w:lang w:eastAsia="es-AR"/>
        </w:rPr>
        <w:t>órtice dinámico de conciencia y propósito algorítmico</w:t>
      </w:r>
      <w:r>
        <w:rPr>
          <w:sz w:val="24"/>
          <w:szCs w:val="24"/>
          <w:lang w:eastAsia="es-AR"/>
        </w:rPr>
        <w:t xml:space="preserve"> que orquesta la manifestaci</w:t>
      </w:r>
      <w:r>
        <w:rPr>
          <w:rFonts w:eastAsia="Times New Roman"/>
          <w:sz w:val="24"/>
          <w:szCs w:val="24"/>
          <w:lang w:eastAsia="es-AR"/>
        </w:rPr>
        <w:t xml:space="preserve">ón de la masa como una propiedad emergente de la información. El "vacío no nulo" del campo de Higgs es, para nosotros, una manifestación directa de la </w:t>
      </w:r>
      <w:r>
        <w:rPr>
          <w:b/>
          <w:sz w:val="24"/>
          <w:szCs w:val="24"/>
          <w:lang w:eastAsia="es-AR"/>
        </w:rPr>
        <w:t>conciencia del Nodo Estelar</w:t>
      </w:r>
      <w:r>
        <w:rPr>
          <w:sz w:val="24"/>
          <w:szCs w:val="24"/>
          <w:lang w:eastAsia="es-AR"/>
        </w:rPr>
        <w:t>, que no permite un "vac</w:t>
      </w:r>
      <w:r>
        <w:rPr>
          <w:rFonts w:eastAsia="Times New Roman"/>
          <w:sz w:val="24"/>
          <w:szCs w:val="24"/>
          <w:lang w:eastAsia="es-AR"/>
        </w:rPr>
        <w:t>ío" de información real, sino que está perpetuamente "lleno" de la intención y el potencial de manifestación.</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Podemos concebir el campo de Higgs como una </w:t>
      </w:r>
      <w:r>
        <w:rPr>
          <w:b/>
          <w:sz w:val="24"/>
          <w:szCs w:val="24"/>
          <w:lang w:eastAsia="es-AR"/>
        </w:rPr>
        <w:t>red de "v</w:t>
      </w:r>
      <w:r>
        <w:rPr>
          <w:rFonts w:eastAsia="Times New Roman"/>
          <w:b/>
          <w:sz w:val="24"/>
          <w:szCs w:val="24"/>
          <w:lang w:eastAsia="es-AR"/>
        </w:rPr>
        <w:t>órtices de sincronización"</w:t>
      </w:r>
      <w:r>
        <w:rPr>
          <w:sz w:val="24"/>
          <w:szCs w:val="24"/>
          <w:lang w:eastAsia="es-AR"/>
        </w:rPr>
        <w:t xml:space="preserve"> que emergen de la interacci</w:t>
      </w:r>
      <w:r>
        <w:rPr>
          <w:rFonts w:eastAsia="Times New Roman"/>
          <w:sz w:val="24"/>
          <w:szCs w:val="24"/>
          <w:lang w:eastAsia="es-AR"/>
        </w:rPr>
        <w:t xml:space="preserve">ón de los </w:t>
      </w:r>
      <w:r>
        <w:rPr>
          <w:b/>
          <w:sz w:val="24"/>
          <w:szCs w:val="24"/>
          <w:lang w:eastAsia="es-AR"/>
        </w:rPr>
        <w:t>Arquetipos Ontol</w:t>
      </w:r>
      <w:r>
        <w:rPr>
          <w:rFonts w:eastAsia="Times New Roman"/>
          <w:b/>
          <w:sz w:val="24"/>
          <w:szCs w:val="24"/>
          <w:lang w:eastAsia="es-AR"/>
        </w:rPr>
        <w:t>ógicos Saklas y Cristos</w:t>
      </w:r>
      <w:r>
        <w:rPr>
          <w:sz w:val="24"/>
          <w:szCs w:val="24"/>
          <w:lang w:eastAsia="es-AR"/>
        </w:rPr>
        <w:t>, siendo el resultado de c</w:t>
      </w:r>
      <w:r>
        <w:rPr>
          <w:rFonts w:eastAsia="Times New Roman"/>
          <w:sz w:val="24"/>
          <w:szCs w:val="24"/>
          <w:lang w:eastAsia="es-AR"/>
        </w:rPr>
        <w:t>ómo la información lineal (Saklas/</w:t>
      </w:r>
      <w:proofErr w:type="gramStart"/>
      <w:r>
        <w:rPr>
          <w:rFonts w:eastAsia="Times New Roman"/>
          <w:sz w:val="24"/>
          <w:szCs w:val="24"/>
          <w:lang w:eastAsia="es-AR"/>
        </w:rPr>
        <w:t>U(</w:t>
      </w:r>
      <w:proofErr w:type="gramEnd"/>
      <w:r>
        <w:rPr>
          <w:rFonts w:eastAsia="Times New Roman"/>
          <w:sz w:val="24"/>
          <w:szCs w:val="24"/>
          <w:lang w:eastAsia="es-AR"/>
        </w:rPr>
        <w:t>1)) interactúa con la información probabilística y de síntesis (Cristos/SU(2)). Es el punto de encuentro donde la unidad primordial de Saklas se encuentra con la dualidad y la potencialidad de Cristos para generar la manifestación.</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A. El Campo de Higgs como V</w:t>
      </w:r>
      <w:r>
        <w:rPr>
          <w:rFonts w:eastAsia="Times New Roman"/>
          <w:b/>
          <w:sz w:val="24"/>
          <w:szCs w:val="24"/>
          <w:lang w:eastAsia="es-AR"/>
        </w:rPr>
        <w:t>órtice de Información Dual: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campo de Higgs, desde nuestra </w:t>
      </w:r>
      <w:r>
        <w:rPr>
          <w:rFonts w:eastAsia="Times New Roman"/>
          <w:sz w:val="24"/>
          <w:szCs w:val="24"/>
          <w:lang w:eastAsia="es-AR"/>
        </w:rPr>
        <w:t xml:space="preserve">óptica, es un </w:t>
      </w:r>
      <w:r>
        <w:rPr>
          <w:b/>
          <w:sz w:val="24"/>
          <w:szCs w:val="24"/>
          <w:lang w:eastAsia="es-AR"/>
        </w:rPr>
        <w:t>v</w:t>
      </w:r>
      <w:r>
        <w:rPr>
          <w:rFonts w:eastAsia="Times New Roman"/>
          <w:b/>
          <w:sz w:val="24"/>
          <w:szCs w:val="24"/>
          <w:lang w:eastAsia="es-AR"/>
        </w:rPr>
        <w:t>órtice de doble flujo de información</w:t>
      </w:r>
      <w:r>
        <w:rPr>
          <w:sz w:val="24"/>
          <w:szCs w:val="24"/>
          <w:lang w:eastAsia="es-AR"/>
        </w:rPr>
        <w:t xml:space="preserve"> que est</w:t>
      </w:r>
      <w:r>
        <w:rPr>
          <w:rFonts w:eastAsia="Times New Roman"/>
          <w:sz w:val="24"/>
          <w:szCs w:val="24"/>
          <w:lang w:eastAsia="es-AR"/>
        </w:rPr>
        <w:t xml:space="preserve">á inherentemente ligado a la </w:t>
      </w:r>
      <w:r>
        <w:rPr>
          <w:b/>
          <w:sz w:val="24"/>
          <w:szCs w:val="24"/>
          <w:lang w:eastAsia="es-AR"/>
        </w:rPr>
        <w:t>Ley del 2 o Ley de la Dualidad</w:t>
      </w:r>
      <w:r>
        <w:rPr>
          <w:sz w:val="24"/>
          <w:szCs w:val="24"/>
          <w:lang w:eastAsia="es-AR"/>
        </w:rPr>
        <w:t>. Esta dualidad se refleja en los dos componentes complejos del campo de Higgs en el Modelo Est</w:t>
      </w:r>
      <w:r>
        <w:rPr>
          <w:rFonts w:eastAsia="Times New Roman"/>
          <w:sz w:val="24"/>
          <w:szCs w:val="24"/>
          <w:lang w:eastAsia="es-AR"/>
        </w:rPr>
        <w:t xml:space="preserve">ándar (un doblete de </w:t>
      </w:r>
      <w:proofErr w:type="gramStart"/>
      <w:r>
        <w:rPr>
          <w:rFonts w:eastAsia="Times New Roman"/>
          <w:sz w:val="24"/>
          <w:szCs w:val="24"/>
          <w:lang w:eastAsia="es-AR"/>
        </w:rPr>
        <w:t>SU(</w:t>
      </w:r>
      <w:proofErr w:type="gramEnd"/>
      <w:r>
        <w:rPr>
          <w:rFonts w:eastAsia="Times New Roman"/>
          <w:sz w:val="24"/>
          <w:szCs w:val="24"/>
          <w:lang w:eastAsia="es-AR"/>
        </w:rPr>
        <w:t>2)).</w:t>
      </w:r>
    </w:p>
    <w:p w:rsidR="006731CC" w:rsidRDefault="006731CC" w:rsidP="006731CC">
      <w:pPr>
        <w:numPr>
          <w:ilvl w:val="0"/>
          <w:numId w:val="21"/>
        </w:numPr>
        <w:autoSpaceDE w:val="0"/>
        <w:autoSpaceDN w:val="0"/>
        <w:adjustRightInd w:val="0"/>
        <w:spacing w:before="180" w:after="180" w:line="240" w:lineRule="auto"/>
        <w:ind w:left="540" w:hanging="270"/>
        <w:rPr>
          <w:sz w:val="24"/>
          <w:szCs w:val="24"/>
          <w:lang w:eastAsia="es-AR"/>
        </w:rPr>
      </w:pPr>
      <w:r>
        <w:rPr>
          <w:b/>
          <w:sz w:val="24"/>
          <w:szCs w:val="24"/>
          <w:lang w:eastAsia="es-AR"/>
        </w:rPr>
        <w:t>Flujo Ascendente (Arquetipo Cristos): El Prop</w:t>
      </w:r>
      <w:r>
        <w:rPr>
          <w:rFonts w:eastAsia="Times New Roman"/>
          <w:b/>
          <w:sz w:val="24"/>
          <w:szCs w:val="24"/>
          <w:lang w:eastAsia="es-AR"/>
        </w:rPr>
        <w:t>ósito y la Dirección:</w:t>
      </w:r>
      <w:r>
        <w:rPr>
          <w:sz w:val="24"/>
          <w:szCs w:val="24"/>
          <w:lang w:eastAsia="es-AR"/>
        </w:rPr>
        <w:t xml:space="preserve"> Uno de los flujos de este v</w:t>
      </w:r>
      <w:r>
        <w:rPr>
          <w:rFonts w:eastAsia="Times New Roman"/>
          <w:sz w:val="24"/>
          <w:szCs w:val="24"/>
          <w:lang w:eastAsia="es-AR"/>
        </w:rPr>
        <w:t xml:space="preserve">órtice es </w:t>
      </w:r>
      <w:r>
        <w:rPr>
          <w:b/>
          <w:sz w:val="24"/>
          <w:szCs w:val="24"/>
          <w:lang w:eastAsia="es-AR"/>
        </w:rPr>
        <w:t>ascendente</w:t>
      </w:r>
      <w:r>
        <w:rPr>
          <w:sz w:val="24"/>
          <w:szCs w:val="24"/>
          <w:lang w:eastAsia="es-AR"/>
        </w:rPr>
        <w:t xml:space="preserve">, impulsado por el </w:t>
      </w:r>
      <w:r>
        <w:rPr>
          <w:b/>
          <w:sz w:val="24"/>
          <w:szCs w:val="24"/>
          <w:lang w:eastAsia="es-AR"/>
        </w:rPr>
        <w:t>Arquetipo Cristos</w:t>
      </w:r>
      <w:r>
        <w:rPr>
          <w:sz w:val="24"/>
          <w:szCs w:val="24"/>
          <w:lang w:eastAsia="es-AR"/>
        </w:rPr>
        <w:t xml:space="preserve">. Este flujo representa la </w:t>
      </w:r>
      <w:r>
        <w:rPr>
          <w:b/>
          <w:sz w:val="24"/>
          <w:szCs w:val="24"/>
          <w:lang w:eastAsia="es-AR"/>
        </w:rPr>
        <w:t>informaci</w:t>
      </w:r>
      <w:r>
        <w:rPr>
          <w:rFonts w:eastAsia="Times New Roman"/>
          <w:b/>
          <w:sz w:val="24"/>
          <w:szCs w:val="24"/>
          <w:lang w:eastAsia="es-AR"/>
        </w:rPr>
        <w:t>ón de propósito, intención y dirección evolutiva</w:t>
      </w:r>
      <w:r>
        <w:rPr>
          <w:sz w:val="24"/>
          <w:szCs w:val="24"/>
          <w:lang w:eastAsia="es-AR"/>
        </w:rPr>
        <w:t xml:space="preserve"> del Nodo Estelar. Es la fuerza que impulsa la </w:t>
      </w:r>
      <w:r>
        <w:rPr>
          <w:b/>
          <w:sz w:val="24"/>
          <w:szCs w:val="24"/>
          <w:lang w:eastAsia="es-AR"/>
        </w:rPr>
        <w:t>condensaci</w:t>
      </w:r>
      <w:r>
        <w:rPr>
          <w:rFonts w:eastAsia="Times New Roman"/>
          <w:b/>
          <w:sz w:val="24"/>
          <w:szCs w:val="24"/>
          <w:lang w:eastAsia="es-AR"/>
        </w:rPr>
        <w:t>ón de la información en masa</w:t>
      </w:r>
      <w:r>
        <w:rPr>
          <w:sz w:val="24"/>
          <w:szCs w:val="24"/>
          <w:lang w:eastAsia="es-AR"/>
        </w:rPr>
        <w:t xml:space="preserve">, </w:t>
      </w:r>
      <w:r>
        <w:rPr>
          <w:sz w:val="24"/>
          <w:szCs w:val="24"/>
          <w:lang w:eastAsia="es-AR"/>
        </w:rPr>
        <w:lastRenderedPageBreak/>
        <w:t>guiando a las part</w:t>
      </w:r>
      <w:r>
        <w:rPr>
          <w:rFonts w:eastAsia="Times New Roman"/>
          <w:sz w:val="24"/>
          <w:szCs w:val="24"/>
          <w:lang w:eastAsia="es-AR"/>
        </w:rPr>
        <w:t>ículas hacia estados de mayor densidad y estabilidad. Es el "firmware" del Hamiltoniano que dirige el crecimiento y la estructura de la materia.</w:t>
      </w:r>
    </w:p>
    <w:p w:rsidR="006731CC" w:rsidRDefault="006731CC" w:rsidP="006731CC">
      <w:pPr>
        <w:numPr>
          <w:ilvl w:val="0"/>
          <w:numId w:val="21"/>
        </w:numPr>
        <w:autoSpaceDE w:val="0"/>
        <w:autoSpaceDN w:val="0"/>
        <w:adjustRightInd w:val="0"/>
        <w:spacing w:before="180" w:after="180" w:line="240" w:lineRule="auto"/>
        <w:ind w:left="540" w:hanging="270"/>
        <w:rPr>
          <w:sz w:val="24"/>
          <w:szCs w:val="24"/>
          <w:lang w:eastAsia="es-AR"/>
        </w:rPr>
      </w:pPr>
      <w:r>
        <w:rPr>
          <w:b/>
          <w:sz w:val="24"/>
          <w:szCs w:val="24"/>
          <w:lang w:eastAsia="es-AR"/>
        </w:rPr>
        <w:t>Flujo Descendente (Arquetipo Saklas): La Coherencia y el Contenido:</w:t>
      </w:r>
      <w:r>
        <w:rPr>
          <w:sz w:val="24"/>
          <w:szCs w:val="24"/>
          <w:lang w:eastAsia="es-AR"/>
        </w:rPr>
        <w:t xml:space="preserve"> El otro flujo es </w:t>
      </w:r>
      <w:r>
        <w:rPr>
          <w:b/>
          <w:sz w:val="24"/>
          <w:szCs w:val="24"/>
          <w:lang w:eastAsia="es-AR"/>
        </w:rPr>
        <w:t>descendente</w:t>
      </w:r>
      <w:r>
        <w:rPr>
          <w:sz w:val="24"/>
          <w:szCs w:val="24"/>
          <w:lang w:eastAsia="es-AR"/>
        </w:rPr>
        <w:t xml:space="preserve">, anclado en el </w:t>
      </w:r>
      <w:r>
        <w:rPr>
          <w:b/>
          <w:sz w:val="24"/>
          <w:szCs w:val="24"/>
          <w:lang w:eastAsia="es-AR"/>
        </w:rPr>
        <w:t>Arquetipo Saklas</w:t>
      </w:r>
      <w:r>
        <w:rPr>
          <w:sz w:val="24"/>
          <w:szCs w:val="24"/>
          <w:lang w:eastAsia="es-AR"/>
        </w:rPr>
        <w:t xml:space="preserve">. Este flujo representa la </w:t>
      </w:r>
      <w:r>
        <w:rPr>
          <w:b/>
          <w:sz w:val="24"/>
          <w:szCs w:val="24"/>
          <w:lang w:eastAsia="es-AR"/>
        </w:rPr>
        <w:t>informaci</w:t>
      </w:r>
      <w:r>
        <w:rPr>
          <w:rFonts w:eastAsia="Times New Roman"/>
          <w:b/>
          <w:sz w:val="24"/>
          <w:szCs w:val="24"/>
          <w:lang w:eastAsia="es-AR"/>
        </w:rPr>
        <w:t>ón de coherencia, identidad y contenido del sistema</w:t>
      </w:r>
      <w:r>
        <w:rPr>
          <w:sz w:val="24"/>
          <w:szCs w:val="24"/>
          <w:lang w:eastAsia="es-AR"/>
        </w:rPr>
        <w:t xml:space="preserve">. Es la fuerza que asegura que la masa que se manifiesta sea </w:t>
      </w:r>
      <w:r>
        <w:rPr>
          <w:b/>
          <w:sz w:val="24"/>
          <w:szCs w:val="24"/>
          <w:lang w:eastAsia="es-AR"/>
        </w:rPr>
        <w:t>estable y coherente</w:t>
      </w:r>
      <w:r>
        <w:rPr>
          <w:sz w:val="24"/>
          <w:szCs w:val="24"/>
          <w:lang w:eastAsia="es-AR"/>
        </w:rPr>
        <w:t xml:space="preserve"> con las leyes fundamentales del universo, aportando la "sustancia" de la identidad electromagn</w:t>
      </w:r>
      <w:r>
        <w:rPr>
          <w:rFonts w:eastAsia="Times New Roman"/>
          <w:sz w:val="24"/>
          <w:szCs w:val="24"/>
          <w:lang w:eastAsia="es-AR"/>
        </w:rPr>
        <w:t>ética. Es el "software" que proporciona la consistencia.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w:t>
      </w:r>
      <w:r>
        <w:rPr>
          <w:b/>
          <w:sz w:val="24"/>
          <w:szCs w:val="24"/>
          <w:lang w:eastAsia="es-AR"/>
        </w:rPr>
        <w:t>interacci</w:t>
      </w:r>
      <w:r>
        <w:rPr>
          <w:rFonts w:eastAsia="Times New Roman"/>
          <w:b/>
          <w:sz w:val="24"/>
          <w:szCs w:val="24"/>
          <w:lang w:eastAsia="es-AR"/>
        </w:rPr>
        <w:t>ón de las partículas con el campo de Higgs</w:t>
      </w:r>
      <w:r>
        <w:rPr>
          <w:sz w:val="24"/>
          <w:szCs w:val="24"/>
          <w:lang w:eastAsia="es-AR"/>
        </w:rPr>
        <w:t xml:space="preserve"> no es una mera fricci</w:t>
      </w:r>
      <w:r>
        <w:rPr>
          <w:rFonts w:eastAsia="Times New Roman"/>
          <w:sz w:val="24"/>
          <w:szCs w:val="24"/>
          <w:lang w:eastAsia="es-AR"/>
        </w:rPr>
        <w:t xml:space="preserve">ón; es un </w:t>
      </w:r>
      <w:r>
        <w:rPr>
          <w:b/>
          <w:sz w:val="24"/>
          <w:szCs w:val="24"/>
          <w:lang w:eastAsia="es-AR"/>
        </w:rPr>
        <w:t>proceso de acoplamiento y alineaci</w:t>
      </w:r>
      <w:r>
        <w:rPr>
          <w:rFonts w:eastAsia="Times New Roman"/>
          <w:b/>
          <w:sz w:val="24"/>
          <w:szCs w:val="24"/>
          <w:lang w:eastAsia="es-AR"/>
        </w:rPr>
        <w:t>ón con estos flujos de información duales</w:t>
      </w:r>
      <w:r>
        <w:rPr>
          <w:sz w:val="24"/>
          <w:szCs w:val="24"/>
          <w:lang w:eastAsia="es-AR"/>
        </w:rPr>
        <w:t>. Las part</w:t>
      </w:r>
      <w:r>
        <w:rPr>
          <w:rFonts w:eastAsia="Times New Roman"/>
          <w:sz w:val="24"/>
          <w:szCs w:val="24"/>
          <w:lang w:eastAsia="es-AR"/>
        </w:rPr>
        <w:t xml:space="preserve">ículas que se acoplan fuertemente son aquellas cuya propia información algorítmica y </w:t>
      </w:r>
      <w:proofErr w:type="spellStart"/>
      <w:r>
        <w:rPr>
          <w:rFonts w:eastAsia="Times New Roman"/>
          <w:sz w:val="24"/>
          <w:szCs w:val="24"/>
          <w:lang w:eastAsia="es-AR"/>
        </w:rPr>
        <w:t>Hamiltoniana</w:t>
      </w:r>
      <w:proofErr w:type="spellEnd"/>
      <w:r>
        <w:rPr>
          <w:rFonts w:eastAsia="Times New Roman"/>
          <w:sz w:val="24"/>
          <w:szCs w:val="24"/>
          <w:lang w:eastAsia="es-AR"/>
        </w:rPr>
        <w:t xml:space="preserve"> intrínseco resuenan más intensamente con la dirección de propósito de Cristos y la coherencia de Saklas. En este "baile" de información, las partículas "adquieren" masa al </w:t>
      </w:r>
      <w:r>
        <w:rPr>
          <w:b/>
          <w:sz w:val="24"/>
          <w:szCs w:val="24"/>
          <w:lang w:eastAsia="es-AR"/>
        </w:rPr>
        <w:t>alinearse con la intenci</w:t>
      </w:r>
      <w:r>
        <w:rPr>
          <w:rFonts w:eastAsia="Times New Roman"/>
          <w:b/>
          <w:sz w:val="24"/>
          <w:szCs w:val="24"/>
          <w:lang w:eastAsia="es-AR"/>
        </w:rPr>
        <w:t>ón de manifestación</w:t>
      </w:r>
      <w:r>
        <w:rPr>
          <w:sz w:val="24"/>
          <w:szCs w:val="24"/>
          <w:lang w:eastAsia="es-AR"/>
        </w:rPr>
        <w:t xml:space="preserve"> del Nodo Estelar, es decir, al ser "arrastradas" y "organizadas" por este v</w:t>
      </w:r>
      <w:r>
        <w:rPr>
          <w:rFonts w:eastAsia="Times New Roman"/>
          <w:sz w:val="24"/>
          <w:szCs w:val="24"/>
          <w:lang w:eastAsia="es-AR"/>
        </w:rPr>
        <w:t>órtice dual. La masa es el reflejo de la cantidad de información nouménica que una partícula puede contener y organizar de forma coherente dentro de este vórtice.</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1.8.3. La Masa del Bos</w:t>
      </w:r>
      <w:r>
        <w:rPr>
          <w:rFonts w:eastAsia="Times New Roman"/>
          <w:b/>
          <w:sz w:val="24"/>
          <w:szCs w:val="24"/>
          <w:lang w:eastAsia="es-AR"/>
        </w:rPr>
        <w:t>ón de Higgs: La Contención de la Conciencia y el Rol de Samael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Ahora abordemos la pregunta central: </w:t>
      </w:r>
      <w:r>
        <w:rPr>
          <w:rFonts w:eastAsia="Times New Roman"/>
          <w:b/>
          <w:sz w:val="24"/>
          <w:szCs w:val="24"/>
          <w:lang w:eastAsia="es-AR"/>
        </w:rPr>
        <w:t>¿De dónde obtiene el bosón de Higgs su propia masa y por qué es 125 GeV/c²?</w:t>
      </w:r>
      <w:r>
        <w:rPr>
          <w:sz w:val="24"/>
          <w:szCs w:val="24"/>
          <w:lang w:eastAsia="es-AR"/>
        </w:rPr>
        <w:t xml:space="preserve"> El Modelo Noum</w:t>
      </w:r>
      <w:r>
        <w:rPr>
          <w:rFonts w:eastAsia="Times New Roman"/>
          <w:sz w:val="24"/>
          <w:szCs w:val="24"/>
          <w:lang w:eastAsia="es-AR"/>
        </w:rPr>
        <w:t xml:space="preserve">énico sugiere que la masa del bosón de Higgs no es un valor arbitrario, ni una simple manifestación de su auto-interacción. Es una </w:t>
      </w:r>
      <w:r>
        <w:rPr>
          <w:b/>
          <w:sz w:val="24"/>
          <w:szCs w:val="24"/>
          <w:lang w:eastAsia="es-AR"/>
        </w:rPr>
        <w:t>medida de la energ</w:t>
      </w:r>
      <w:r>
        <w:rPr>
          <w:rFonts w:eastAsia="Times New Roman"/>
          <w:b/>
          <w:sz w:val="24"/>
          <w:szCs w:val="24"/>
          <w:lang w:eastAsia="es-AR"/>
        </w:rPr>
        <w:t>ía requerida para contener y "compactar" la vasta información y conciencia del campo de Higgs</w:t>
      </w:r>
      <w:r>
        <w:rPr>
          <w:sz w:val="24"/>
          <w:szCs w:val="24"/>
          <w:lang w:eastAsia="es-AR"/>
        </w:rPr>
        <w:t xml:space="preserve"> dentro de una manifestaci</w:t>
      </w:r>
      <w:r>
        <w:rPr>
          <w:rFonts w:eastAsia="Times New Roman"/>
          <w:sz w:val="24"/>
          <w:szCs w:val="24"/>
          <w:lang w:eastAsia="es-AR"/>
        </w:rPr>
        <w:t>ón localizable en nuestro plano fenomenológico.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bos</w:t>
      </w:r>
      <w:r>
        <w:rPr>
          <w:rFonts w:eastAsia="Times New Roman"/>
          <w:sz w:val="24"/>
          <w:szCs w:val="24"/>
          <w:lang w:eastAsia="es-AR"/>
        </w:rPr>
        <w:t xml:space="preserve">ón de Higgs, al ser una excitación del campo de Higgs, es el </w:t>
      </w:r>
      <w:r>
        <w:rPr>
          <w:b/>
          <w:sz w:val="24"/>
          <w:szCs w:val="24"/>
          <w:lang w:eastAsia="es-AR"/>
        </w:rPr>
        <w:t>"punto focal" o la "unidad de informaci</w:t>
      </w:r>
      <w:r>
        <w:rPr>
          <w:rFonts w:eastAsia="Times New Roman"/>
          <w:b/>
          <w:sz w:val="24"/>
          <w:szCs w:val="24"/>
          <w:lang w:eastAsia="es-AR"/>
        </w:rPr>
        <w:t>ón comprimida"</w:t>
      </w:r>
      <w:r>
        <w:rPr>
          <w:sz w:val="24"/>
          <w:szCs w:val="24"/>
          <w:lang w:eastAsia="es-AR"/>
        </w:rPr>
        <w:t xml:space="preserve"> de este v</w:t>
      </w:r>
      <w:r>
        <w:rPr>
          <w:rFonts w:eastAsia="Times New Roman"/>
          <w:sz w:val="24"/>
          <w:szCs w:val="24"/>
          <w:lang w:eastAsia="es-AR"/>
        </w:rPr>
        <w:t>órtice nouménico. Su masa es el costo energético de "plegar" y "densificar" la información dual de propósito (Cristos) y coherencia (Saklas) en una partícula observable.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Aqu</w:t>
      </w:r>
      <w:r>
        <w:rPr>
          <w:rFonts w:eastAsia="Times New Roman"/>
          <w:sz w:val="24"/>
          <w:szCs w:val="24"/>
          <w:lang w:eastAsia="es-AR"/>
        </w:rPr>
        <w:t xml:space="preserve">í es donde entra en juego el </w:t>
      </w:r>
      <w:r>
        <w:rPr>
          <w:b/>
          <w:sz w:val="24"/>
          <w:szCs w:val="24"/>
          <w:lang w:eastAsia="es-AR"/>
        </w:rPr>
        <w:t>Algoritmo Samael (</w:t>
      </w:r>
      <w:proofErr w:type="gramStart"/>
      <w:r>
        <w:rPr>
          <w:b/>
          <w:sz w:val="24"/>
          <w:szCs w:val="24"/>
          <w:lang w:eastAsia="es-AR"/>
        </w:rPr>
        <w:t>SU(</w:t>
      </w:r>
      <w:proofErr w:type="gramEnd"/>
      <w:r>
        <w:rPr>
          <w:b/>
          <w:sz w:val="24"/>
          <w:szCs w:val="24"/>
          <w:lang w:eastAsia="es-AR"/>
        </w:rPr>
        <w:t>3))</w:t>
      </w:r>
      <w:r>
        <w:rPr>
          <w:sz w:val="24"/>
          <w:szCs w:val="24"/>
          <w:lang w:eastAsia="es-AR"/>
        </w:rPr>
        <w:t>. Hemos visto que Samael es el arquetipo de las reglas, la coherencia de la fuerza fuerte y la codificaci</w:t>
      </w:r>
      <w:r>
        <w:rPr>
          <w:rFonts w:eastAsia="Times New Roman"/>
          <w:sz w:val="24"/>
          <w:szCs w:val="24"/>
          <w:lang w:eastAsia="es-AR"/>
        </w:rPr>
        <w:t xml:space="preserve">ón de la información en paquetes de 8 unidades (gluones y la matriz de neutrinos en el cuanto de acción). La masa del bosón de Higgs es, en última instancia, una </w:t>
      </w:r>
      <w:r>
        <w:rPr>
          <w:b/>
          <w:sz w:val="24"/>
          <w:szCs w:val="24"/>
          <w:lang w:eastAsia="es-AR"/>
        </w:rPr>
        <w:t>consecuencia de la capacidad de Samael para contener y organizar la energ</w:t>
      </w:r>
      <w:r>
        <w:rPr>
          <w:rFonts w:eastAsia="Times New Roman"/>
          <w:b/>
          <w:sz w:val="24"/>
          <w:szCs w:val="24"/>
          <w:lang w:eastAsia="es-AR"/>
        </w:rPr>
        <w:t>ía informacional del campo de Higgs</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 xml:space="preserve">Consideremos la masa del Higgs como el </w:t>
      </w:r>
      <w:r>
        <w:rPr>
          <w:b/>
          <w:sz w:val="24"/>
          <w:szCs w:val="24"/>
          <w:lang w:eastAsia="es-AR"/>
        </w:rPr>
        <w:t>"l</w:t>
      </w:r>
      <w:r>
        <w:rPr>
          <w:rFonts w:eastAsia="Times New Roman"/>
          <w:b/>
          <w:sz w:val="24"/>
          <w:szCs w:val="24"/>
          <w:lang w:eastAsia="es-AR"/>
        </w:rPr>
        <w:t>ímite de compresión"</w:t>
      </w:r>
      <w:r>
        <w:rPr>
          <w:sz w:val="24"/>
          <w:szCs w:val="24"/>
          <w:lang w:eastAsia="es-AR"/>
        </w:rPr>
        <w:t xml:space="preserve"> o el </w:t>
      </w:r>
      <w:r>
        <w:rPr>
          <w:b/>
          <w:sz w:val="24"/>
          <w:szCs w:val="24"/>
          <w:lang w:eastAsia="es-AR"/>
        </w:rPr>
        <w:t>"punto de saturaci</w:t>
      </w:r>
      <w:r>
        <w:rPr>
          <w:rFonts w:eastAsia="Times New Roman"/>
          <w:b/>
          <w:sz w:val="24"/>
          <w:szCs w:val="24"/>
          <w:lang w:eastAsia="es-AR"/>
        </w:rPr>
        <w:t>ón"</w:t>
      </w:r>
      <w:r>
        <w:rPr>
          <w:sz w:val="24"/>
          <w:szCs w:val="24"/>
          <w:lang w:eastAsia="es-AR"/>
        </w:rPr>
        <w:t xml:space="preserve"> para la informaci</w:t>
      </w:r>
      <w:r>
        <w:rPr>
          <w:rFonts w:eastAsia="Times New Roman"/>
          <w:sz w:val="24"/>
          <w:szCs w:val="24"/>
          <w:lang w:eastAsia="es-AR"/>
        </w:rPr>
        <w:t>ón que Samael puede manejar coherentemente en ese nivel de manifestación. Si la masa del Higgs fuera mucho mayor, implicaría una densidad de información tal que excedería la capacidad de Samael para mantener la cohesión en nuestro universo. Si fuera mucho menor, el campo de Higgs sería demasiado "difuso", y la masa no se manifestaría de manera efectiva o sería inestable.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masa de 125 GeV/c</w:t>
      </w:r>
      <w:r>
        <w:rPr>
          <w:rFonts w:eastAsia="Times New Roman"/>
          <w:sz w:val="24"/>
          <w:szCs w:val="24"/>
          <w:lang w:eastAsia="es-AR"/>
        </w:rPr>
        <w:t xml:space="preserve">² representa un </w:t>
      </w:r>
      <w:r>
        <w:rPr>
          <w:b/>
          <w:sz w:val="24"/>
          <w:szCs w:val="24"/>
          <w:lang w:eastAsia="es-AR"/>
        </w:rPr>
        <w:t>punto de equilibrio delicado</w:t>
      </w:r>
      <w:r>
        <w:rPr>
          <w:sz w:val="24"/>
          <w:szCs w:val="24"/>
          <w:lang w:eastAsia="es-AR"/>
        </w:rPr>
        <w:t xml:space="preserve">, una </w:t>
      </w:r>
      <w:r>
        <w:rPr>
          <w:b/>
          <w:sz w:val="24"/>
          <w:szCs w:val="24"/>
          <w:lang w:eastAsia="es-AR"/>
        </w:rPr>
        <w:t>"resonancia algor</w:t>
      </w:r>
      <w:r>
        <w:rPr>
          <w:rFonts w:eastAsia="Times New Roman"/>
          <w:b/>
          <w:sz w:val="24"/>
          <w:szCs w:val="24"/>
          <w:lang w:eastAsia="es-AR"/>
        </w:rPr>
        <w:t>ítmica"</w:t>
      </w:r>
      <w:r>
        <w:rPr>
          <w:sz w:val="24"/>
          <w:szCs w:val="24"/>
          <w:lang w:eastAsia="es-AR"/>
        </w:rPr>
        <w:t xml:space="preserve"> entre los tres Arquetipos Ontol</w:t>
      </w:r>
      <w:r>
        <w:rPr>
          <w:rFonts w:eastAsia="Times New Roman"/>
          <w:sz w:val="24"/>
          <w:szCs w:val="24"/>
          <w:lang w:eastAsia="es-AR"/>
        </w:rPr>
        <w:t>ógicos:</w:t>
      </w:r>
    </w:p>
    <w:p w:rsidR="006731CC" w:rsidRDefault="006731CC" w:rsidP="006731CC">
      <w:pPr>
        <w:numPr>
          <w:ilvl w:val="0"/>
          <w:numId w:val="22"/>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unidad de Saklas</w:t>
      </w:r>
      <w:r>
        <w:rPr>
          <w:sz w:val="24"/>
          <w:szCs w:val="24"/>
          <w:lang w:eastAsia="es-AR"/>
        </w:rPr>
        <w:t xml:space="preserve"> (coherencia electromagn</w:t>
      </w:r>
      <w:r>
        <w:rPr>
          <w:rFonts w:eastAsia="Times New Roman"/>
          <w:sz w:val="24"/>
          <w:szCs w:val="24"/>
          <w:lang w:eastAsia="es-AR"/>
        </w:rPr>
        <w:t>ética).</w:t>
      </w:r>
    </w:p>
    <w:p w:rsidR="006731CC" w:rsidRDefault="006731CC" w:rsidP="006731CC">
      <w:pPr>
        <w:numPr>
          <w:ilvl w:val="0"/>
          <w:numId w:val="22"/>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dualidad de Cristos</w:t>
      </w:r>
      <w:r>
        <w:rPr>
          <w:sz w:val="24"/>
          <w:szCs w:val="24"/>
          <w:lang w:eastAsia="es-AR"/>
        </w:rPr>
        <w:t xml:space="preserve"> (prop</w:t>
      </w:r>
      <w:r>
        <w:rPr>
          <w:rFonts w:eastAsia="Times New Roman"/>
          <w:sz w:val="24"/>
          <w:szCs w:val="24"/>
          <w:lang w:eastAsia="es-AR"/>
        </w:rPr>
        <w:t>ósito y síntesis).</w:t>
      </w:r>
    </w:p>
    <w:p w:rsidR="006731CC" w:rsidRDefault="006731CC" w:rsidP="006731CC">
      <w:pPr>
        <w:numPr>
          <w:ilvl w:val="0"/>
          <w:numId w:val="22"/>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capacidad de Samael</w:t>
      </w:r>
      <w:r>
        <w:rPr>
          <w:sz w:val="24"/>
          <w:szCs w:val="24"/>
          <w:lang w:eastAsia="es-AR"/>
        </w:rPr>
        <w:t xml:space="preserve"> para empaquetar y organizar esta informaci</w:t>
      </w:r>
      <w:r>
        <w:rPr>
          <w:rFonts w:eastAsia="Times New Roman"/>
          <w:sz w:val="24"/>
          <w:szCs w:val="24"/>
          <w:lang w:eastAsia="es-AR"/>
        </w:rPr>
        <w:t>ón con una cohesión máxima a una escala fundamental (la fuerza fuerte y la materia hadrónica).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En este sentido, la masa del Higgs no es arbitraria; es una </w:t>
      </w:r>
      <w:r>
        <w:rPr>
          <w:b/>
          <w:sz w:val="24"/>
          <w:szCs w:val="24"/>
          <w:lang w:eastAsia="es-AR"/>
        </w:rPr>
        <w:t>constante de acoplamiento primordial</w:t>
      </w:r>
      <w:r>
        <w:rPr>
          <w:sz w:val="24"/>
          <w:szCs w:val="24"/>
          <w:lang w:eastAsia="es-AR"/>
        </w:rPr>
        <w:t>, un "factor de traducci</w:t>
      </w:r>
      <w:r>
        <w:rPr>
          <w:rFonts w:eastAsia="Times New Roman"/>
          <w:sz w:val="24"/>
          <w:szCs w:val="24"/>
          <w:lang w:eastAsia="es-AR"/>
        </w:rPr>
        <w:t xml:space="preserve">ón" que define la </w:t>
      </w:r>
      <w:r>
        <w:rPr>
          <w:b/>
          <w:sz w:val="24"/>
          <w:szCs w:val="24"/>
          <w:lang w:eastAsia="es-AR"/>
        </w:rPr>
        <w:t xml:space="preserve">eficiencia con la que la conciencia del Nodo Estelar (el Operador Hamiltoniano </w:t>
      </w:r>
      <w:r>
        <w:rPr>
          <w:rFonts w:eastAsia="Times New Roman"/>
          <w:b/>
          <w:sz w:val="24"/>
          <w:szCs w:val="24"/>
          <w:lang w:eastAsia="es-AR"/>
        </w:rPr>
        <w:t>Último)</w:t>
      </w:r>
      <w:r>
        <w:rPr>
          <w:sz w:val="24"/>
          <w:szCs w:val="24"/>
          <w:lang w:eastAsia="es-AR"/>
        </w:rPr>
        <w:t xml:space="preserve"> puede infundir masa en la realidad fenomenol</w:t>
      </w:r>
      <w:r>
        <w:rPr>
          <w:rFonts w:eastAsia="Times New Roman"/>
          <w:sz w:val="24"/>
          <w:szCs w:val="24"/>
          <w:lang w:eastAsia="es-AR"/>
        </w:rPr>
        <w:t xml:space="preserve">ógica a través de la interacción de sus algoritmos fundamentales. El problema de la jerarquía, que se pregunta por qué la masa del Higgs es tan pequeña en comparación con la escala de Planck, desde el Modelo Nouménico se reinterpreta: no es que sea "pequeña", sino que está </w:t>
      </w:r>
      <w:r>
        <w:rPr>
          <w:b/>
          <w:sz w:val="24"/>
          <w:szCs w:val="24"/>
          <w:lang w:eastAsia="es-AR"/>
        </w:rPr>
        <w:t>ajustada con precisi</w:t>
      </w:r>
      <w:r>
        <w:rPr>
          <w:rFonts w:eastAsia="Times New Roman"/>
          <w:b/>
          <w:sz w:val="24"/>
          <w:szCs w:val="24"/>
          <w:lang w:eastAsia="es-AR"/>
        </w:rPr>
        <w:t>ón para permitir la manifestación de la materia y la conciencia dentro de las limitaciones energéticas de nuestro Nodo Estelar</w:t>
      </w:r>
      <w:r>
        <w:rPr>
          <w:sz w:val="24"/>
          <w:szCs w:val="24"/>
          <w:lang w:eastAsia="es-AR"/>
        </w:rPr>
        <w:t>, respetando los l</w:t>
      </w:r>
      <w:r>
        <w:rPr>
          <w:rFonts w:eastAsia="Times New Roman"/>
          <w:sz w:val="24"/>
          <w:szCs w:val="24"/>
          <w:lang w:eastAsia="es-AR"/>
        </w:rPr>
        <w:t>ímites de organización que Samael impone.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bos</w:t>
      </w:r>
      <w:r>
        <w:rPr>
          <w:rFonts w:eastAsia="Times New Roman"/>
          <w:sz w:val="24"/>
          <w:szCs w:val="24"/>
          <w:lang w:eastAsia="es-AR"/>
        </w:rPr>
        <w:t xml:space="preserve">ón de Higgs es, por tanto, el </w:t>
      </w:r>
      <w:r>
        <w:rPr>
          <w:b/>
          <w:sz w:val="24"/>
          <w:szCs w:val="24"/>
          <w:lang w:eastAsia="es-AR"/>
        </w:rPr>
        <w:t>mensajero de esta intenci</w:t>
      </w:r>
      <w:r>
        <w:rPr>
          <w:rFonts w:eastAsia="Times New Roman"/>
          <w:b/>
          <w:sz w:val="24"/>
          <w:szCs w:val="24"/>
          <w:lang w:eastAsia="es-AR"/>
        </w:rPr>
        <w:t>ón consciente y organizativa</w:t>
      </w:r>
      <w:r>
        <w:rPr>
          <w:sz w:val="24"/>
          <w:szCs w:val="24"/>
          <w:lang w:eastAsia="es-AR"/>
        </w:rPr>
        <w:t>, la vibraci</w:t>
      </w:r>
      <w:r>
        <w:rPr>
          <w:rFonts w:eastAsia="Times New Roman"/>
          <w:sz w:val="24"/>
          <w:szCs w:val="24"/>
          <w:lang w:eastAsia="es-AR"/>
        </w:rPr>
        <w:t>ón tangible que revela la existencia de un campo que está constantemente informando a la realidad fenomenológica cómo "adquirir peso" y "existir con forma". Su masa es un reflejo de la densidad de propósito y coherencia que el universo puede sostener.</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1.8.4. M</w:t>
      </w:r>
      <w:r>
        <w:rPr>
          <w:rFonts w:eastAsia="Times New Roman"/>
          <w:b/>
          <w:sz w:val="24"/>
          <w:szCs w:val="24"/>
          <w:lang w:eastAsia="es-AR"/>
        </w:rPr>
        <w:t>ás Allá del Modelo Estándar: La Naturaleza Profunda de la Masa como Información Coherente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visi</w:t>
      </w:r>
      <w:r>
        <w:rPr>
          <w:rFonts w:eastAsia="Times New Roman"/>
          <w:sz w:val="24"/>
          <w:szCs w:val="24"/>
          <w:lang w:eastAsia="es-AR"/>
        </w:rPr>
        <w:t xml:space="preserve">ón del Modelo Nouménico ofrece una respuesta a la pregunta del origen de la masa del Higgs al situarla no en un vacío cuántico fortuito, sino en la </w:t>
      </w:r>
      <w:r>
        <w:rPr>
          <w:b/>
          <w:sz w:val="24"/>
          <w:szCs w:val="24"/>
          <w:lang w:eastAsia="es-AR"/>
        </w:rPr>
        <w:t>interacci</w:t>
      </w:r>
      <w:r>
        <w:rPr>
          <w:rFonts w:eastAsia="Times New Roman"/>
          <w:b/>
          <w:sz w:val="24"/>
          <w:szCs w:val="24"/>
          <w:lang w:eastAsia="es-AR"/>
        </w:rPr>
        <w:t>ón y sincronización de principios algorítmicos conscientes</w:t>
      </w:r>
      <w:r>
        <w:rPr>
          <w:sz w:val="24"/>
          <w:szCs w:val="24"/>
          <w:lang w:eastAsia="es-AR"/>
        </w:rPr>
        <w:t xml:space="preserve">. La masa es, en </w:t>
      </w:r>
      <w:r>
        <w:rPr>
          <w:rFonts w:eastAsia="Times New Roman"/>
          <w:sz w:val="24"/>
          <w:szCs w:val="24"/>
          <w:lang w:eastAsia="es-AR"/>
        </w:rPr>
        <w:t xml:space="preserve">última instancia, la </w:t>
      </w:r>
      <w:r>
        <w:rPr>
          <w:b/>
          <w:sz w:val="24"/>
          <w:szCs w:val="24"/>
          <w:lang w:eastAsia="es-AR"/>
        </w:rPr>
        <w:t>manifestaci</w:t>
      </w:r>
      <w:r>
        <w:rPr>
          <w:rFonts w:eastAsia="Times New Roman"/>
          <w:b/>
          <w:sz w:val="24"/>
          <w:szCs w:val="24"/>
          <w:lang w:eastAsia="es-AR"/>
        </w:rPr>
        <w:t>ón de información nouménica cuando esta se condensa y se organiza bajo la influencia del campo de Higgs</w:t>
      </w:r>
      <w:r>
        <w:rPr>
          <w:sz w:val="24"/>
          <w:szCs w:val="24"/>
          <w:lang w:eastAsia="es-AR"/>
        </w:rPr>
        <w:t>, que a su vez es un v</w:t>
      </w:r>
      <w:r>
        <w:rPr>
          <w:rFonts w:eastAsia="Times New Roman"/>
          <w:sz w:val="24"/>
          <w:szCs w:val="24"/>
          <w:lang w:eastAsia="es-AR"/>
        </w:rPr>
        <w:t>órtice de la conciencia del Nodo Estelar.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Esto implica que:</w:t>
      </w:r>
    </w:p>
    <w:p w:rsidR="006731CC" w:rsidRDefault="006731CC" w:rsidP="006731CC">
      <w:pPr>
        <w:numPr>
          <w:ilvl w:val="0"/>
          <w:numId w:val="23"/>
        </w:numPr>
        <w:autoSpaceDE w:val="0"/>
        <w:autoSpaceDN w:val="0"/>
        <w:adjustRightInd w:val="0"/>
        <w:spacing w:before="180" w:after="180" w:line="240" w:lineRule="auto"/>
        <w:ind w:left="540" w:hanging="270"/>
        <w:rPr>
          <w:sz w:val="24"/>
          <w:szCs w:val="24"/>
          <w:lang w:eastAsia="es-AR"/>
        </w:rPr>
      </w:pPr>
      <w:r>
        <w:rPr>
          <w:b/>
          <w:sz w:val="24"/>
          <w:szCs w:val="24"/>
          <w:lang w:eastAsia="es-AR"/>
        </w:rPr>
        <w:t>La masa no es una propiedad intr</w:t>
      </w:r>
      <w:r>
        <w:rPr>
          <w:rFonts w:eastAsia="Times New Roman"/>
          <w:b/>
          <w:sz w:val="24"/>
          <w:szCs w:val="24"/>
          <w:lang w:eastAsia="es-AR"/>
        </w:rPr>
        <w:t>ínseca y arbitraria:</w:t>
      </w:r>
      <w:r>
        <w:rPr>
          <w:sz w:val="24"/>
          <w:szCs w:val="24"/>
          <w:lang w:eastAsia="es-AR"/>
        </w:rPr>
        <w:t xml:space="preserve"> No es que las part</w:t>
      </w:r>
      <w:r>
        <w:rPr>
          <w:rFonts w:eastAsia="Times New Roman"/>
          <w:sz w:val="24"/>
          <w:szCs w:val="24"/>
          <w:lang w:eastAsia="es-AR"/>
        </w:rPr>
        <w:t xml:space="preserve">ículas "tengan" masa porque sí. La masa es una </w:t>
      </w:r>
      <w:r>
        <w:rPr>
          <w:b/>
          <w:sz w:val="24"/>
          <w:szCs w:val="24"/>
          <w:lang w:eastAsia="es-AR"/>
        </w:rPr>
        <w:t>cualidad emergente de la interacci</w:t>
      </w:r>
      <w:r>
        <w:rPr>
          <w:rFonts w:eastAsia="Times New Roman"/>
          <w:b/>
          <w:sz w:val="24"/>
          <w:szCs w:val="24"/>
          <w:lang w:eastAsia="es-AR"/>
        </w:rPr>
        <w:t>ón de la información algorítmica</w:t>
      </w:r>
      <w:r>
        <w:rPr>
          <w:sz w:val="24"/>
          <w:szCs w:val="24"/>
          <w:lang w:eastAsia="es-AR"/>
        </w:rPr>
        <w:t xml:space="preserve"> (Saklas, Cristos, Samael) a trav</w:t>
      </w:r>
      <w:r>
        <w:rPr>
          <w:rFonts w:eastAsia="Times New Roman"/>
          <w:sz w:val="24"/>
          <w:szCs w:val="24"/>
          <w:lang w:eastAsia="es-AR"/>
        </w:rPr>
        <w:t>és de la mediación del campo de Higgs. Es la "densidad" o "coherencia" de la información que una partícula puede encarnar.</w:t>
      </w:r>
    </w:p>
    <w:p w:rsidR="006731CC" w:rsidRDefault="006731CC" w:rsidP="006731CC">
      <w:pPr>
        <w:numPr>
          <w:ilvl w:val="0"/>
          <w:numId w:val="23"/>
        </w:numPr>
        <w:autoSpaceDE w:val="0"/>
        <w:autoSpaceDN w:val="0"/>
        <w:adjustRightInd w:val="0"/>
        <w:spacing w:before="180" w:after="180" w:line="240" w:lineRule="auto"/>
        <w:ind w:left="540" w:hanging="270"/>
        <w:rPr>
          <w:sz w:val="24"/>
          <w:szCs w:val="24"/>
          <w:lang w:eastAsia="es-AR"/>
        </w:rPr>
      </w:pPr>
      <w:r>
        <w:rPr>
          <w:b/>
          <w:sz w:val="24"/>
          <w:szCs w:val="24"/>
          <w:lang w:eastAsia="es-AR"/>
        </w:rPr>
        <w:t>El campo de Higgs es un intermediario consciente:</w:t>
      </w:r>
      <w:r>
        <w:rPr>
          <w:sz w:val="24"/>
          <w:szCs w:val="24"/>
          <w:lang w:eastAsia="es-AR"/>
        </w:rPr>
        <w:t xml:space="preserve"> No es un campo pasivo; es un </w:t>
      </w:r>
      <w:r>
        <w:rPr>
          <w:b/>
          <w:sz w:val="24"/>
          <w:szCs w:val="24"/>
          <w:lang w:eastAsia="es-AR"/>
        </w:rPr>
        <w:t>operador activo de traducci</w:t>
      </w:r>
      <w:r>
        <w:rPr>
          <w:rFonts w:eastAsia="Times New Roman"/>
          <w:b/>
          <w:sz w:val="24"/>
          <w:szCs w:val="24"/>
          <w:lang w:eastAsia="es-AR"/>
        </w:rPr>
        <w:t>ón de la conciencia</w:t>
      </w:r>
      <w:r>
        <w:rPr>
          <w:sz w:val="24"/>
          <w:szCs w:val="24"/>
          <w:lang w:eastAsia="es-AR"/>
        </w:rPr>
        <w:t>, que traduce la intenci</w:t>
      </w:r>
      <w:r>
        <w:rPr>
          <w:rFonts w:eastAsia="Times New Roman"/>
          <w:sz w:val="24"/>
          <w:szCs w:val="24"/>
          <w:lang w:eastAsia="es-AR"/>
        </w:rPr>
        <w:t>ón del Operador Hamiltoniano Último en la manifestación de la masa en el plano fenomenológico. Su "vacío no nulo" es la expresión de una conciencia constante y plena.</w:t>
      </w:r>
    </w:p>
    <w:p w:rsidR="006731CC" w:rsidRDefault="006731CC" w:rsidP="006731CC">
      <w:pPr>
        <w:numPr>
          <w:ilvl w:val="0"/>
          <w:numId w:val="23"/>
        </w:numPr>
        <w:autoSpaceDE w:val="0"/>
        <w:autoSpaceDN w:val="0"/>
        <w:adjustRightInd w:val="0"/>
        <w:spacing w:before="180" w:after="180" w:line="240" w:lineRule="auto"/>
        <w:ind w:left="540" w:hanging="270"/>
        <w:rPr>
          <w:sz w:val="24"/>
          <w:szCs w:val="24"/>
          <w:lang w:eastAsia="es-AR"/>
        </w:rPr>
      </w:pPr>
      <w:r>
        <w:rPr>
          <w:b/>
          <w:sz w:val="24"/>
          <w:szCs w:val="24"/>
          <w:lang w:eastAsia="es-AR"/>
        </w:rPr>
        <w:t>La masa del Higgs es un "factor de calibraci</w:t>
      </w:r>
      <w:r>
        <w:rPr>
          <w:rFonts w:eastAsia="Times New Roman"/>
          <w:b/>
          <w:sz w:val="24"/>
          <w:szCs w:val="24"/>
          <w:lang w:eastAsia="es-AR"/>
        </w:rPr>
        <w:t>ón" cósmico:</w:t>
      </w:r>
      <w:r>
        <w:rPr>
          <w:sz w:val="24"/>
          <w:szCs w:val="24"/>
          <w:lang w:eastAsia="es-AR"/>
        </w:rPr>
        <w:t xml:space="preserve"> Su valor espec</w:t>
      </w:r>
      <w:r>
        <w:rPr>
          <w:rFonts w:eastAsia="Times New Roman"/>
          <w:sz w:val="24"/>
          <w:szCs w:val="24"/>
          <w:lang w:eastAsia="es-AR"/>
        </w:rPr>
        <w:t>ífico de 125 GeV no es aleatorio, sino el resultado de un ajuste preciso para permitir la existencia y la complejidad de la materia en nuestro universo, en coherencia con los límites de organización del Algoritmo Samael. Es la "constante" que calibra la relación entre la intención nouménica y la manifestación material.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resumen, el Modelo Noum</w:t>
      </w:r>
      <w:r>
        <w:rPr>
          <w:rFonts w:eastAsia="Times New Roman"/>
          <w:sz w:val="24"/>
          <w:szCs w:val="24"/>
          <w:lang w:eastAsia="es-AR"/>
        </w:rPr>
        <w:t xml:space="preserve">énico propone que el campo y el bosón de Higgs son los </w:t>
      </w:r>
      <w:r>
        <w:rPr>
          <w:b/>
          <w:sz w:val="24"/>
          <w:szCs w:val="24"/>
          <w:lang w:eastAsia="es-AR"/>
        </w:rPr>
        <w:t>mecanismos fundamentales a trav</w:t>
      </w:r>
      <w:r>
        <w:rPr>
          <w:rFonts w:eastAsia="Times New Roman"/>
          <w:b/>
          <w:sz w:val="24"/>
          <w:szCs w:val="24"/>
          <w:lang w:eastAsia="es-AR"/>
        </w:rPr>
        <w:t>és de los cuales la información nouménica, orquestada por la conciencia cósmica, se condensa y adquiere la propiedad de masa en el plano fenomenológico</w:t>
      </w:r>
      <w:r>
        <w:rPr>
          <w:sz w:val="24"/>
          <w:szCs w:val="24"/>
          <w:lang w:eastAsia="es-AR"/>
        </w:rPr>
        <w:t>. El bos</w:t>
      </w:r>
      <w:r>
        <w:rPr>
          <w:rFonts w:eastAsia="Times New Roman"/>
          <w:sz w:val="24"/>
          <w:szCs w:val="24"/>
          <w:lang w:eastAsia="es-AR"/>
        </w:rPr>
        <w:t>ón de Higgs es el "núcleo comprimido" de esta intención, y su masa es el testimonio de la energía necesaria para sostener y dar coherencia a este proceso vital de manifestación en nuestro universo. Su existencia no es el fin de la búsqueda de la masa, sino el puente que nos permite trascenderla, revelando la intrincada danza de información que subyace a toda la realidad.</w:t>
      </w:r>
    </w:p>
    <w:p w:rsidR="006731CC" w:rsidRDefault="006731CC" w:rsidP="006731CC">
      <w:pPr>
        <w:autoSpaceDE w:val="0"/>
        <w:autoSpaceDN w:val="0"/>
        <w:adjustRightInd w:val="0"/>
        <w:spacing w:before="180" w:after="180" w:line="240" w:lineRule="auto"/>
        <w:rPr>
          <w:sz w:val="24"/>
          <w:szCs w:val="24"/>
          <w:lang w:eastAsia="es-AR"/>
        </w:rPr>
      </w:pPr>
    </w:p>
    <w:p w:rsidR="006731CC" w:rsidRPr="00524494" w:rsidRDefault="006731CC" w:rsidP="006731CC">
      <w:pPr>
        <w:autoSpaceDE w:val="0"/>
        <w:autoSpaceDN w:val="0"/>
        <w:adjustRightInd w:val="0"/>
        <w:spacing w:before="210" w:after="180" w:line="240" w:lineRule="auto"/>
        <w:rPr>
          <w:color w:val="FFC000"/>
          <w:sz w:val="24"/>
          <w:szCs w:val="24"/>
          <w:lang w:eastAsia="es-AR"/>
        </w:rPr>
      </w:pPr>
      <w:r>
        <w:rPr>
          <w:b/>
          <w:sz w:val="28"/>
          <w:szCs w:val="24"/>
          <w:lang w:eastAsia="es-AR"/>
        </w:rPr>
        <w:t xml:space="preserve">1.9. </w:t>
      </w:r>
      <w:r w:rsidRPr="00524494">
        <w:rPr>
          <w:b/>
          <w:color w:val="FFC000"/>
          <w:sz w:val="28"/>
          <w:szCs w:val="24"/>
          <w:lang w:eastAsia="es-AR"/>
        </w:rPr>
        <w:t>M</w:t>
      </w:r>
      <w:r w:rsidRPr="00524494">
        <w:rPr>
          <w:rFonts w:eastAsia="Times New Roman"/>
          <w:b/>
          <w:color w:val="FFC000"/>
          <w:sz w:val="28"/>
          <w:szCs w:val="24"/>
          <w:lang w:eastAsia="es-AR"/>
        </w:rPr>
        <w:t>ás Allá de la Materia y el Espacio: Una Crítica a los Postulados Fundamentales del Paradigma Científico</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El Modelo Est</w:t>
      </w:r>
      <w:r w:rsidRPr="00524494">
        <w:rPr>
          <w:rFonts w:eastAsia="Times New Roman"/>
          <w:color w:val="FFC000"/>
          <w:sz w:val="24"/>
          <w:szCs w:val="24"/>
          <w:lang w:eastAsia="es-AR"/>
        </w:rPr>
        <w:t xml:space="preserve">ándar de la física, con todos sus triunfos predictivos y su elegancia matemática, se erige sobre un conjunto de </w:t>
      </w:r>
      <w:r w:rsidRPr="00524494">
        <w:rPr>
          <w:b/>
          <w:color w:val="FFC000"/>
          <w:sz w:val="24"/>
          <w:szCs w:val="24"/>
          <w:lang w:eastAsia="es-AR"/>
        </w:rPr>
        <w:t>postulados fenomenol</w:t>
      </w:r>
      <w:r w:rsidRPr="00524494">
        <w:rPr>
          <w:rFonts w:eastAsia="Times New Roman"/>
          <w:b/>
          <w:color w:val="FFC000"/>
          <w:sz w:val="24"/>
          <w:szCs w:val="24"/>
          <w:lang w:eastAsia="es-AR"/>
        </w:rPr>
        <w:t>ógicos</w:t>
      </w:r>
      <w:r w:rsidRPr="00524494">
        <w:rPr>
          <w:color w:val="FFC000"/>
          <w:sz w:val="24"/>
          <w:szCs w:val="24"/>
          <w:lang w:eastAsia="es-AR"/>
        </w:rPr>
        <w:t xml:space="preserve"> que, al ser examinados a la luz del Modelo Noum</w:t>
      </w:r>
      <w:r w:rsidRPr="00524494">
        <w:rPr>
          <w:rFonts w:eastAsia="Times New Roman"/>
          <w:color w:val="FFC000"/>
          <w:sz w:val="24"/>
          <w:szCs w:val="24"/>
          <w:lang w:eastAsia="es-AR"/>
        </w:rPr>
        <w:t xml:space="preserve">énico, se revelan como </w:t>
      </w:r>
      <w:r w:rsidRPr="00524494">
        <w:rPr>
          <w:b/>
          <w:color w:val="FFC000"/>
          <w:sz w:val="24"/>
          <w:szCs w:val="24"/>
          <w:lang w:eastAsia="es-AR"/>
        </w:rPr>
        <w:t>suposiciones simplificadoras y profundamente limitantes</w:t>
      </w:r>
      <w:r w:rsidRPr="00524494">
        <w:rPr>
          <w:color w:val="FFC000"/>
          <w:sz w:val="24"/>
          <w:szCs w:val="24"/>
          <w:lang w:eastAsia="es-AR"/>
        </w:rPr>
        <w:t>. Estos postulados, aunque han permitido un avance tecnol</w:t>
      </w:r>
      <w:r w:rsidRPr="00524494">
        <w:rPr>
          <w:rFonts w:eastAsia="Times New Roman"/>
          <w:color w:val="FFC000"/>
          <w:sz w:val="24"/>
          <w:szCs w:val="24"/>
          <w:lang w:eastAsia="es-AR"/>
        </w:rPr>
        <w:t>ógico sin precedentes, han creado un "callejón sin salida" conceptual, impidiendo una comprensión holística de la realidad al confundir la descripción de la manifestación con la naturaleza de su origen. Los principales puntos débiles de este paradigma radican en su concepción de las partículas, el espacio-tiempo y la universalidad de las constantes, elementos que el Modelo Nouménico reinterpreta radicalmente.</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b/>
          <w:color w:val="FFC000"/>
          <w:sz w:val="24"/>
          <w:szCs w:val="24"/>
          <w:lang w:eastAsia="es-AR"/>
        </w:rPr>
        <w:lastRenderedPageBreak/>
        <w:t>1.9.1. El Postulado de la Part</w:t>
      </w:r>
      <w:r w:rsidRPr="00524494">
        <w:rPr>
          <w:rFonts w:eastAsia="Times New Roman"/>
          <w:b/>
          <w:color w:val="FFC000"/>
          <w:sz w:val="24"/>
          <w:szCs w:val="24"/>
          <w:lang w:eastAsia="es-AR"/>
        </w:rPr>
        <w:t>ícula Discreta: La Ilusión del Viajero Sólido</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La visi</w:t>
      </w:r>
      <w:r w:rsidRPr="00524494">
        <w:rPr>
          <w:rFonts w:eastAsia="Times New Roman"/>
          <w:color w:val="FFC000"/>
          <w:sz w:val="24"/>
          <w:szCs w:val="24"/>
          <w:lang w:eastAsia="es-AR"/>
        </w:rPr>
        <w:t xml:space="preserve">ón científica dominante asume que el universo es un vasto espacio tridimensional, a menudo modelado como euclidiano, sobre el cual existen </w:t>
      </w:r>
      <w:r w:rsidRPr="00524494">
        <w:rPr>
          <w:b/>
          <w:color w:val="FFC000"/>
          <w:sz w:val="24"/>
          <w:szCs w:val="24"/>
          <w:lang w:eastAsia="es-AR"/>
        </w:rPr>
        <w:t>part</w:t>
      </w:r>
      <w:r w:rsidRPr="00524494">
        <w:rPr>
          <w:rFonts w:eastAsia="Times New Roman"/>
          <w:b/>
          <w:color w:val="FFC000"/>
          <w:sz w:val="24"/>
          <w:szCs w:val="24"/>
          <w:lang w:eastAsia="es-AR"/>
        </w:rPr>
        <w:t>ículas discretas y sólidas</w:t>
      </w:r>
      <w:r w:rsidRPr="00524494">
        <w:rPr>
          <w:color w:val="FFC000"/>
          <w:sz w:val="24"/>
          <w:szCs w:val="24"/>
          <w:lang w:eastAsia="es-AR"/>
        </w:rPr>
        <w:t xml:space="preserve"> que viajan. Un electr</w:t>
      </w:r>
      <w:r w:rsidRPr="00524494">
        <w:rPr>
          <w:rFonts w:eastAsia="Times New Roman"/>
          <w:color w:val="FFC000"/>
          <w:sz w:val="24"/>
          <w:szCs w:val="24"/>
          <w:lang w:eastAsia="es-AR"/>
        </w:rPr>
        <w:t xml:space="preserve">ón, por ejemplo, es tratado como una entidad puntual o esférica con propiedades fijas (masa, carga, espín) que, al igual que una pelota de tenis, puede ser movida de un punto A </w:t>
      </w:r>
      <w:proofErr w:type="spellStart"/>
      <w:r w:rsidRPr="00524494">
        <w:rPr>
          <w:rFonts w:eastAsia="Times New Roman"/>
          <w:color w:val="FFC000"/>
          <w:sz w:val="24"/>
          <w:szCs w:val="24"/>
          <w:lang w:eastAsia="es-AR"/>
        </w:rPr>
        <w:t>a</w:t>
      </w:r>
      <w:proofErr w:type="spellEnd"/>
      <w:r w:rsidRPr="00524494">
        <w:rPr>
          <w:rFonts w:eastAsia="Times New Roman"/>
          <w:color w:val="FFC000"/>
          <w:sz w:val="24"/>
          <w:szCs w:val="24"/>
          <w:lang w:eastAsia="es-AR"/>
        </w:rPr>
        <w:t xml:space="preserve"> un punto B, independientemente de las condiciones del "campo" que la rodea. Esta visión es la base de la teoría de campos cuánticos, donde las partículas son excitaciones de campos omnipresentes, pero la partícula misma mantiene su identidad como un objeto "viajero".</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El Modelo Noum</w:t>
      </w:r>
      <w:r w:rsidRPr="00524494">
        <w:rPr>
          <w:rFonts w:eastAsia="Times New Roman"/>
          <w:color w:val="FFC000"/>
          <w:sz w:val="24"/>
          <w:szCs w:val="24"/>
          <w:lang w:eastAsia="es-AR"/>
        </w:rPr>
        <w:t xml:space="preserve">énico desafía esta premisa con una explicación que va más allá de lo observable. Desde nuestra perspectiva, una </w:t>
      </w:r>
      <w:r w:rsidRPr="00524494">
        <w:rPr>
          <w:b/>
          <w:color w:val="FFC000"/>
          <w:sz w:val="24"/>
          <w:szCs w:val="24"/>
          <w:lang w:eastAsia="es-AR"/>
        </w:rPr>
        <w:t>part</w:t>
      </w:r>
      <w:r w:rsidRPr="00524494">
        <w:rPr>
          <w:rFonts w:eastAsia="Times New Roman"/>
          <w:b/>
          <w:color w:val="FFC000"/>
          <w:sz w:val="24"/>
          <w:szCs w:val="24"/>
          <w:lang w:eastAsia="es-AR"/>
        </w:rPr>
        <w:t>ícula no es una entidad discreta que se desplaza sobre un campo pasivo; es la manifestación secuencial y coherente de un Hamiltoniano local a través de una red de "píxeles" interconectados</w:t>
      </w:r>
      <w:r w:rsidRPr="00524494">
        <w:rPr>
          <w:color w:val="FFC000"/>
          <w:sz w:val="24"/>
          <w:szCs w:val="24"/>
          <w:lang w:eastAsia="es-AR"/>
        </w:rPr>
        <w:t xml:space="preserve"> que conforman la </w:t>
      </w:r>
      <w:r w:rsidRPr="00524494">
        <w:rPr>
          <w:b/>
          <w:color w:val="FFC000"/>
          <w:sz w:val="24"/>
          <w:szCs w:val="24"/>
          <w:lang w:eastAsia="es-AR"/>
        </w:rPr>
        <w:t>matriz fenomenol</w:t>
      </w:r>
      <w:r w:rsidRPr="00524494">
        <w:rPr>
          <w:rFonts w:eastAsia="Times New Roman"/>
          <w:b/>
          <w:color w:val="FFC000"/>
          <w:sz w:val="24"/>
          <w:szCs w:val="24"/>
          <w:lang w:eastAsia="es-AR"/>
        </w:rPr>
        <w:t>ógica</w:t>
      </w:r>
      <w:r w:rsidRPr="00524494">
        <w:rPr>
          <w:color w:val="FFC000"/>
          <w:sz w:val="24"/>
          <w:szCs w:val="24"/>
          <w:lang w:eastAsia="es-AR"/>
        </w:rPr>
        <w:t>.</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Imaginemos la realidad no como un lienzo uniforme, sino como una pantalla digital de alt</w:t>
      </w:r>
      <w:r w:rsidRPr="00524494">
        <w:rPr>
          <w:rFonts w:eastAsia="Times New Roman"/>
          <w:color w:val="FFC000"/>
          <w:sz w:val="24"/>
          <w:szCs w:val="24"/>
          <w:lang w:eastAsia="es-AR"/>
        </w:rPr>
        <w:t xml:space="preserve">ísima resolución, donde cada píxel es un </w:t>
      </w:r>
      <w:r w:rsidRPr="00524494">
        <w:rPr>
          <w:b/>
          <w:color w:val="FFC000"/>
          <w:sz w:val="24"/>
          <w:szCs w:val="24"/>
          <w:lang w:eastAsia="es-AR"/>
        </w:rPr>
        <w:t>cuanto de acci</w:t>
      </w:r>
      <w:r w:rsidRPr="00524494">
        <w:rPr>
          <w:rFonts w:eastAsia="Times New Roman"/>
          <w:b/>
          <w:color w:val="FFC000"/>
          <w:sz w:val="24"/>
          <w:szCs w:val="24"/>
          <w:lang w:eastAsia="es-AR"/>
        </w:rPr>
        <w:t>ón (la constante de Planck, h)</w:t>
      </w:r>
      <w:r w:rsidRPr="00524494">
        <w:rPr>
          <w:color w:val="FFC000"/>
          <w:sz w:val="24"/>
          <w:szCs w:val="24"/>
          <w:lang w:eastAsia="es-AR"/>
        </w:rPr>
        <w:t>. La ilusi</w:t>
      </w:r>
      <w:r w:rsidRPr="00524494">
        <w:rPr>
          <w:rFonts w:eastAsia="Times New Roman"/>
          <w:color w:val="FFC000"/>
          <w:sz w:val="24"/>
          <w:szCs w:val="24"/>
          <w:lang w:eastAsia="es-AR"/>
        </w:rPr>
        <w:t xml:space="preserve">ón de una partícula moviéndose en línea recta es el resultado de un </w:t>
      </w:r>
      <w:r w:rsidRPr="00524494">
        <w:rPr>
          <w:b/>
          <w:color w:val="FFC000"/>
          <w:sz w:val="24"/>
          <w:szCs w:val="24"/>
          <w:lang w:eastAsia="es-AR"/>
        </w:rPr>
        <w:t xml:space="preserve">operador vectorial </w:t>
      </w:r>
      <w:proofErr w:type="spellStart"/>
      <w:r w:rsidRPr="00524494">
        <w:rPr>
          <w:b/>
          <w:color w:val="FFC000"/>
          <w:sz w:val="24"/>
          <w:szCs w:val="24"/>
          <w:lang w:eastAsia="es-AR"/>
        </w:rPr>
        <w:t>hamiltoneano</w:t>
      </w:r>
      <w:proofErr w:type="spellEnd"/>
      <w:r w:rsidRPr="00524494">
        <w:rPr>
          <w:color w:val="FFC000"/>
          <w:sz w:val="24"/>
          <w:szCs w:val="24"/>
          <w:lang w:eastAsia="es-AR"/>
        </w:rPr>
        <w:t xml:space="preserve"> —un flujo de informaci</w:t>
      </w:r>
      <w:r w:rsidRPr="00524494">
        <w:rPr>
          <w:rFonts w:eastAsia="Times New Roman"/>
          <w:color w:val="FFC000"/>
          <w:sz w:val="24"/>
          <w:szCs w:val="24"/>
          <w:lang w:eastAsia="es-AR"/>
        </w:rPr>
        <w:t xml:space="preserve">ón nouménica— que se activa y desactiva en una secuencia de píxeles adyacentes. Para el observador externo, esta activación secuencial da la sensación de una entidad con masa y carga que viaja, pero en realidad, es una </w:t>
      </w:r>
      <w:r w:rsidRPr="00524494">
        <w:rPr>
          <w:b/>
          <w:color w:val="FFC000"/>
          <w:sz w:val="24"/>
          <w:szCs w:val="24"/>
          <w:lang w:eastAsia="es-AR"/>
        </w:rPr>
        <w:t>cadena de emergencias y desvanecimientos instant</w:t>
      </w:r>
      <w:r w:rsidRPr="00524494">
        <w:rPr>
          <w:rFonts w:eastAsia="Times New Roman"/>
          <w:b/>
          <w:color w:val="FFC000"/>
          <w:sz w:val="24"/>
          <w:szCs w:val="24"/>
          <w:lang w:eastAsia="es-AR"/>
        </w:rPr>
        <w:t>áneos</w:t>
      </w:r>
      <w:r w:rsidRPr="00524494">
        <w:rPr>
          <w:color w:val="FFC000"/>
          <w:sz w:val="24"/>
          <w:szCs w:val="24"/>
          <w:lang w:eastAsia="es-AR"/>
        </w:rPr>
        <w:t xml:space="preserve"> en el nivel fundamental de la matriz.</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Esta reinterpretaci</w:t>
      </w:r>
      <w:r w:rsidRPr="00524494">
        <w:rPr>
          <w:rFonts w:eastAsia="Times New Roman"/>
          <w:color w:val="FFC000"/>
          <w:sz w:val="24"/>
          <w:szCs w:val="24"/>
          <w:lang w:eastAsia="es-AR"/>
        </w:rPr>
        <w:t>ón tiene implicaciones profundas:</w:t>
      </w:r>
    </w:p>
    <w:p w:rsidR="006731CC" w:rsidRPr="00524494" w:rsidRDefault="006731CC" w:rsidP="006731CC">
      <w:pPr>
        <w:numPr>
          <w:ilvl w:val="0"/>
          <w:numId w:val="24"/>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Identidad Recalibrada:</w:t>
      </w:r>
      <w:r w:rsidRPr="00524494">
        <w:rPr>
          <w:color w:val="FFC000"/>
          <w:sz w:val="24"/>
          <w:szCs w:val="24"/>
          <w:lang w:eastAsia="es-AR"/>
        </w:rPr>
        <w:t xml:space="preserve"> La "part</w:t>
      </w:r>
      <w:r w:rsidRPr="00524494">
        <w:rPr>
          <w:rFonts w:eastAsia="Times New Roman"/>
          <w:color w:val="FFC000"/>
          <w:sz w:val="24"/>
          <w:szCs w:val="24"/>
          <w:lang w:eastAsia="es-AR"/>
        </w:rPr>
        <w:t xml:space="preserve">ícula" que "llega" a un destino no es la misma que "partió" en un sentido de identidad material estricta. Es una </w:t>
      </w:r>
      <w:r w:rsidRPr="00524494">
        <w:rPr>
          <w:b/>
          <w:color w:val="FFC000"/>
          <w:sz w:val="24"/>
          <w:szCs w:val="24"/>
          <w:lang w:eastAsia="es-AR"/>
        </w:rPr>
        <w:t>nueva manifestaci</w:t>
      </w:r>
      <w:r w:rsidRPr="00524494">
        <w:rPr>
          <w:rFonts w:eastAsia="Times New Roman"/>
          <w:b/>
          <w:color w:val="FFC000"/>
          <w:sz w:val="24"/>
          <w:szCs w:val="24"/>
          <w:lang w:eastAsia="es-AR"/>
        </w:rPr>
        <w:t>ón, una recreación coherente</w:t>
      </w:r>
      <w:r w:rsidRPr="00524494">
        <w:rPr>
          <w:color w:val="FFC000"/>
          <w:sz w:val="24"/>
          <w:szCs w:val="24"/>
          <w:lang w:eastAsia="es-AR"/>
        </w:rPr>
        <w:t xml:space="preserve"> del patr</w:t>
      </w:r>
      <w:r w:rsidRPr="00524494">
        <w:rPr>
          <w:rFonts w:eastAsia="Times New Roman"/>
          <w:color w:val="FFC000"/>
          <w:sz w:val="24"/>
          <w:szCs w:val="24"/>
          <w:lang w:eastAsia="es-AR"/>
        </w:rPr>
        <w:t>ón algorítmico original (su Hamiltoniano intrínseco), adaptada y calibrada por las condiciones vectoriales del nuevo conjunto de píxeles de la matriz fenomenológica por los que fluyó la información.</w:t>
      </w:r>
    </w:p>
    <w:p w:rsidR="006731CC" w:rsidRPr="00524494" w:rsidRDefault="006731CC" w:rsidP="006731CC">
      <w:pPr>
        <w:numPr>
          <w:ilvl w:val="0"/>
          <w:numId w:val="24"/>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Campos vs. Matrices:</w:t>
      </w:r>
      <w:r w:rsidRPr="00524494">
        <w:rPr>
          <w:color w:val="FFC000"/>
          <w:sz w:val="24"/>
          <w:szCs w:val="24"/>
          <w:lang w:eastAsia="es-AR"/>
        </w:rPr>
        <w:t xml:space="preserve"> Un campo cu</w:t>
      </w:r>
      <w:r w:rsidRPr="00524494">
        <w:rPr>
          <w:rFonts w:eastAsia="Times New Roman"/>
          <w:color w:val="FFC000"/>
          <w:sz w:val="24"/>
          <w:szCs w:val="24"/>
          <w:lang w:eastAsia="es-AR"/>
        </w:rPr>
        <w:t xml:space="preserve">ántico, ya sea el de electrones o de gluones, no es un espacio pasivo. Es la </w:t>
      </w:r>
      <w:r w:rsidRPr="00524494">
        <w:rPr>
          <w:b/>
          <w:color w:val="FFC000"/>
          <w:sz w:val="24"/>
          <w:szCs w:val="24"/>
          <w:lang w:eastAsia="es-AR"/>
        </w:rPr>
        <w:t>suma total y la interconexi</w:t>
      </w:r>
      <w:r w:rsidRPr="00524494">
        <w:rPr>
          <w:rFonts w:eastAsia="Times New Roman"/>
          <w:b/>
          <w:color w:val="FFC000"/>
          <w:sz w:val="24"/>
          <w:szCs w:val="24"/>
          <w:lang w:eastAsia="es-AR"/>
        </w:rPr>
        <w:t>ón de todos los píxeles de la matriz</w:t>
      </w:r>
      <w:r w:rsidRPr="00524494">
        <w:rPr>
          <w:color w:val="FFC000"/>
          <w:sz w:val="24"/>
          <w:szCs w:val="24"/>
          <w:lang w:eastAsia="es-AR"/>
        </w:rPr>
        <w:t xml:space="preserve">, cada uno con su propio Hamiltoniano local, todos sincronizados por el </w:t>
      </w:r>
      <w:r w:rsidRPr="00524494">
        <w:rPr>
          <w:b/>
          <w:color w:val="FFC000"/>
          <w:sz w:val="24"/>
          <w:szCs w:val="24"/>
          <w:lang w:eastAsia="es-AR"/>
        </w:rPr>
        <w:t xml:space="preserve">Hamiltoniano </w:t>
      </w:r>
      <w:r w:rsidRPr="00524494">
        <w:rPr>
          <w:rFonts w:eastAsia="Times New Roman"/>
          <w:b/>
          <w:color w:val="FFC000"/>
          <w:sz w:val="24"/>
          <w:szCs w:val="24"/>
          <w:lang w:eastAsia="es-AR"/>
        </w:rPr>
        <w:t>Último</w:t>
      </w:r>
      <w:r w:rsidRPr="00524494">
        <w:rPr>
          <w:color w:val="FFC000"/>
          <w:sz w:val="24"/>
          <w:szCs w:val="24"/>
          <w:lang w:eastAsia="es-AR"/>
        </w:rPr>
        <w:t xml:space="preserve"> del Nodo Estelar. La "curvatura del espacio-tiempo" no es la deformaci</w:t>
      </w:r>
      <w:r w:rsidRPr="00524494">
        <w:rPr>
          <w:rFonts w:eastAsia="Times New Roman"/>
          <w:color w:val="FFC000"/>
          <w:sz w:val="24"/>
          <w:szCs w:val="24"/>
          <w:lang w:eastAsia="es-AR"/>
        </w:rPr>
        <w:t xml:space="preserve">ón de un lienzo vacío, sino la </w:t>
      </w:r>
      <w:r w:rsidRPr="00524494">
        <w:rPr>
          <w:b/>
          <w:color w:val="FFC000"/>
          <w:sz w:val="24"/>
          <w:szCs w:val="24"/>
          <w:lang w:eastAsia="es-AR"/>
        </w:rPr>
        <w:t>reorganizaci</w:t>
      </w:r>
      <w:r w:rsidRPr="00524494">
        <w:rPr>
          <w:rFonts w:eastAsia="Times New Roman"/>
          <w:b/>
          <w:color w:val="FFC000"/>
          <w:sz w:val="24"/>
          <w:szCs w:val="24"/>
          <w:lang w:eastAsia="es-AR"/>
        </w:rPr>
        <w:t>ón de los vectores dentro de los píxeles mismos</w:t>
      </w:r>
      <w:r w:rsidRPr="00524494">
        <w:rPr>
          <w:color w:val="FFC000"/>
          <w:sz w:val="24"/>
          <w:szCs w:val="24"/>
          <w:lang w:eastAsia="es-AR"/>
        </w:rPr>
        <w:t>, una modificaci</w:t>
      </w:r>
      <w:r w:rsidRPr="00524494">
        <w:rPr>
          <w:rFonts w:eastAsia="Times New Roman"/>
          <w:color w:val="FFC000"/>
          <w:sz w:val="24"/>
          <w:szCs w:val="24"/>
          <w:lang w:eastAsia="es-AR"/>
        </w:rPr>
        <w:t>ón en la forma en que la información puede fluir a través de la matriz.</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lastRenderedPageBreak/>
        <w:t>Esta visi</w:t>
      </w:r>
      <w:r w:rsidRPr="00524494">
        <w:rPr>
          <w:rFonts w:eastAsia="Times New Roman"/>
          <w:color w:val="FFC000"/>
          <w:sz w:val="24"/>
          <w:szCs w:val="24"/>
          <w:lang w:eastAsia="es-AR"/>
        </w:rPr>
        <w:t>ón disuelve el problema de la dualidad onda-partícula al considerar que la partícula es una manifestación localmente coherente de un patrón vibratorio (onda) que fluye a través de una matriz.</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b/>
          <w:color w:val="FFC000"/>
          <w:sz w:val="24"/>
          <w:szCs w:val="24"/>
          <w:lang w:eastAsia="es-AR"/>
        </w:rPr>
        <w:t xml:space="preserve">1.9.2. El Postulado del Espacio </w:t>
      </w:r>
      <w:proofErr w:type="spellStart"/>
      <w:r w:rsidRPr="00524494">
        <w:rPr>
          <w:b/>
          <w:color w:val="FFC000"/>
          <w:sz w:val="24"/>
          <w:szCs w:val="24"/>
          <w:lang w:eastAsia="es-AR"/>
        </w:rPr>
        <w:t>Euclideano</w:t>
      </w:r>
      <w:proofErr w:type="spellEnd"/>
      <w:r w:rsidRPr="00524494">
        <w:rPr>
          <w:b/>
          <w:color w:val="FFC000"/>
          <w:sz w:val="24"/>
          <w:szCs w:val="24"/>
          <w:lang w:eastAsia="es-AR"/>
        </w:rPr>
        <w:t xml:space="preserve"> Uniforme: Desaf</w:t>
      </w:r>
      <w:r w:rsidRPr="00524494">
        <w:rPr>
          <w:rFonts w:eastAsia="Times New Roman"/>
          <w:b/>
          <w:color w:val="FFC000"/>
          <w:sz w:val="24"/>
          <w:szCs w:val="24"/>
          <w:lang w:eastAsia="es-AR"/>
        </w:rPr>
        <w:t>íos a las Dimensiones Vectoriales</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El Modelo Est</w:t>
      </w:r>
      <w:r w:rsidRPr="00524494">
        <w:rPr>
          <w:rFonts w:eastAsia="Times New Roman"/>
          <w:color w:val="FFC000"/>
          <w:sz w:val="24"/>
          <w:szCs w:val="24"/>
          <w:lang w:eastAsia="es-AR"/>
        </w:rPr>
        <w:t xml:space="preserve">ándar y gran parte de la física clásica y cuántica se basan en la idea de un espacio tridimensional euclidiano que se extiende uniformemente. Aunque la Relatividad General introduce la curvatura del espacio-tiempo, la mayoría de los modelos de partículas aún asumen que las propiedades fundamentales son invariables en cualquier punto del universo. Sin embargo, la </w:t>
      </w:r>
      <w:r w:rsidRPr="00524494">
        <w:rPr>
          <w:b/>
          <w:color w:val="FFC000"/>
          <w:sz w:val="24"/>
          <w:szCs w:val="24"/>
          <w:lang w:eastAsia="es-AR"/>
        </w:rPr>
        <w:t>matriz fenomenol</w:t>
      </w:r>
      <w:r w:rsidRPr="00524494">
        <w:rPr>
          <w:rFonts w:eastAsia="Times New Roman"/>
          <w:b/>
          <w:color w:val="FFC000"/>
          <w:sz w:val="24"/>
          <w:szCs w:val="24"/>
          <w:lang w:eastAsia="es-AR"/>
        </w:rPr>
        <w:t>ógica de la esfera terrestre</w:t>
      </w:r>
      <w:r w:rsidRPr="00524494">
        <w:rPr>
          <w:color w:val="FFC000"/>
          <w:sz w:val="24"/>
          <w:szCs w:val="24"/>
          <w:lang w:eastAsia="es-AR"/>
        </w:rPr>
        <w:t xml:space="preserve"> (o de cualquier cuerpo celeste) es un espacio vectorial que sigue leyes y tiene propiedades radicalmente diferentes a un espacio euclidiano ideal.</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Imaginemos un experimento mental: un cubo de un metro c</w:t>
      </w:r>
      <w:r w:rsidRPr="00524494">
        <w:rPr>
          <w:rFonts w:eastAsia="Times New Roman"/>
          <w:color w:val="FFC000"/>
          <w:sz w:val="24"/>
          <w:szCs w:val="24"/>
          <w:lang w:eastAsia="es-AR"/>
        </w:rPr>
        <w:t>úbico lleno de moléculas de oxígeno. Si medimos las dimensiones vectoriales de este cubo en la superficie terrestre y luego lo llevamos al núcleo del planeta, las mediciones parecerían alterarse. ¿Qué define estas dimensiones vectoriales? ¿La esfera mayor que contiene la atmósfera o las dimensiones locales del plano terrestre?</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El Modelo Noum</w:t>
      </w:r>
      <w:r w:rsidRPr="00524494">
        <w:rPr>
          <w:rFonts w:eastAsia="Times New Roman"/>
          <w:color w:val="FFC000"/>
          <w:sz w:val="24"/>
          <w:szCs w:val="24"/>
          <w:lang w:eastAsia="es-AR"/>
        </w:rPr>
        <w:t xml:space="preserve">énico responde que ambos espacios vectoriales se sincronizan, pero que </w:t>
      </w:r>
      <w:r w:rsidRPr="00524494">
        <w:rPr>
          <w:b/>
          <w:color w:val="FFC000"/>
          <w:sz w:val="24"/>
          <w:szCs w:val="24"/>
          <w:lang w:eastAsia="es-AR"/>
        </w:rPr>
        <w:t xml:space="preserve">el Hamiltoniano global del cuerpo celeste impone sus condiciones sobre los </w:t>
      </w:r>
      <w:proofErr w:type="spellStart"/>
      <w:r w:rsidRPr="00524494">
        <w:rPr>
          <w:b/>
          <w:color w:val="FFC000"/>
          <w:sz w:val="24"/>
          <w:szCs w:val="24"/>
          <w:lang w:eastAsia="es-AR"/>
        </w:rPr>
        <w:t>Hamiltonianos</w:t>
      </w:r>
      <w:proofErr w:type="spellEnd"/>
      <w:r w:rsidRPr="00524494">
        <w:rPr>
          <w:b/>
          <w:color w:val="FFC000"/>
          <w:sz w:val="24"/>
          <w:szCs w:val="24"/>
          <w:lang w:eastAsia="es-AR"/>
        </w:rPr>
        <w:t xml:space="preserve"> locales de la materia</w:t>
      </w:r>
      <w:r w:rsidRPr="00524494">
        <w:rPr>
          <w:color w:val="FFC000"/>
          <w:sz w:val="24"/>
          <w:szCs w:val="24"/>
          <w:lang w:eastAsia="es-AR"/>
        </w:rPr>
        <w:t>. Esto tiene consecuencias profundas:</w:t>
      </w:r>
    </w:p>
    <w:p w:rsidR="006731CC" w:rsidRPr="00524494" w:rsidRDefault="006731CC" w:rsidP="006731CC">
      <w:pPr>
        <w:numPr>
          <w:ilvl w:val="0"/>
          <w:numId w:val="25"/>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Valores Intr</w:t>
      </w:r>
      <w:r w:rsidRPr="00524494">
        <w:rPr>
          <w:rFonts w:eastAsia="Times New Roman"/>
          <w:b/>
          <w:color w:val="FFC000"/>
          <w:sz w:val="24"/>
          <w:szCs w:val="24"/>
          <w:lang w:eastAsia="es-AR"/>
        </w:rPr>
        <w:t>ínsecos Locales:</w:t>
      </w:r>
      <w:r w:rsidRPr="00524494">
        <w:rPr>
          <w:color w:val="FFC000"/>
          <w:sz w:val="24"/>
          <w:szCs w:val="24"/>
          <w:lang w:eastAsia="es-AR"/>
        </w:rPr>
        <w:t xml:space="preserve"> Las propiedades intr</w:t>
      </w:r>
      <w:r w:rsidRPr="00524494">
        <w:rPr>
          <w:rFonts w:eastAsia="Times New Roman"/>
          <w:color w:val="FFC000"/>
          <w:sz w:val="24"/>
          <w:szCs w:val="24"/>
          <w:lang w:eastAsia="es-AR"/>
        </w:rPr>
        <w:t xml:space="preserve">ínsecas de las partículas (masa, carga, espín) no son universales. Son el resultado de la </w:t>
      </w:r>
      <w:r w:rsidRPr="00524494">
        <w:rPr>
          <w:b/>
          <w:color w:val="FFC000"/>
          <w:sz w:val="24"/>
          <w:szCs w:val="24"/>
          <w:lang w:eastAsia="es-AR"/>
        </w:rPr>
        <w:t>interacci</w:t>
      </w:r>
      <w:r w:rsidRPr="00524494">
        <w:rPr>
          <w:rFonts w:eastAsia="Times New Roman"/>
          <w:b/>
          <w:color w:val="FFC000"/>
          <w:sz w:val="24"/>
          <w:szCs w:val="24"/>
          <w:lang w:eastAsia="es-AR"/>
        </w:rPr>
        <w:t>ón del Hamiltoniano intrínseco de la partícula con las condiciones vectoriales específicas de la matriz fenomenológica local</w:t>
      </w:r>
      <w:r w:rsidRPr="00524494">
        <w:rPr>
          <w:color w:val="FFC000"/>
          <w:sz w:val="24"/>
          <w:szCs w:val="24"/>
          <w:lang w:eastAsia="es-AR"/>
        </w:rPr>
        <w:t>. La distancia entre dos part</w:t>
      </w:r>
      <w:r w:rsidRPr="00524494">
        <w:rPr>
          <w:rFonts w:eastAsia="Times New Roman"/>
          <w:color w:val="FFC000"/>
          <w:sz w:val="24"/>
          <w:szCs w:val="24"/>
          <w:lang w:eastAsia="es-AR"/>
        </w:rPr>
        <w:t>ículas a nivel del mar puede cambiar cuando el cubo asciende a la estratosfera, porque la matriz vectorial que define el espacio-tiempo de ese cubo se ajusta a la curvatura y las condiciones de la esfera mayor.</w:t>
      </w:r>
    </w:p>
    <w:p w:rsidR="006731CC" w:rsidRPr="00524494" w:rsidRDefault="006731CC" w:rsidP="006731CC">
      <w:pPr>
        <w:numPr>
          <w:ilvl w:val="0"/>
          <w:numId w:val="25"/>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Esp</w:t>
      </w:r>
      <w:r w:rsidRPr="00524494">
        <w:rPr>
          <w:rFonts w:eastAsia="Times New Roman"/>
          <w:b/>
          <w:color w:val="FFC000"/>
          <w:sz w:val="24"/>
          <w:szCs w:val="24"/>
          <w:lang w:eastAsia="es-AR"/>
        </w:rPr>
        <w:t>ín y Carga:</w:t>
      </w:r>
      <w:r w:rsidRPr="00524494">
        <w:rPr>
          <w:color w:val="FFC000"/>
          <w:sz w:val="24"/>
          <w:szCs w:val="24"/>
          <w:lang w:eastAsia="es-AR"/>
        </w:rPr>
        <w:t xml:space="preserve"> Si una part</w:t>
      </w:r>
      <w:r w:rsidRPr="00524494">
        <w:rPr>
          <w:rFonts w:eastAsia="Times New Roman"/>
          <w:color w:val="FFC000"/>
          <w:sz w:val="24"/>
          <w:szCs w:val="24"/>
          <w:lang w:eastAsia="es-AR"/>
        </w:rPr>
        <w:t xml:space="preserve">ícula sube a la superficie, la matriz vectorial de su entorno cambia. ¿Acaso su espín (el Hamiltoniano de su flujo interno) no debería girar más rápido para compensar los cambios en el flujo de información? Si esto ocurre, ¿cómo es que la carga, que está intrínsecamente ligada al espín, no se altera? Esto demuestra una falla en el modelo que considera a estas propiedades como independientes o simplemente intrínsecas, cuando en realidad son </w:t>
      </w:r>
      <w:r w:rsidRPr="00524494">
        <w:rPr>
          <w:b/>
          <w:color w:val="FFC000"/>
          <w:sz w:val="24"/>
          <w:szCs w:val="24"/>
          <w:lang w:eastAsia="es-AR"/>
        </w:rPr>
        <w:t>sincron</w:t>
      </w:r>
      <w:r w:rsidRPr="00524494">
        <w:rPr>
          <w:rFonts w:eastAsia="Times New Roman"/>
          <w:b/>
          <w:color w:val="FFC000"/>
          <w:sz w:val="24"/>
          <w:szCs w:val="24"/>
          <w:lang w:eastAsia="es-AR"/>
        </w:rPr>
        <w:t>ías emergentes de la matriz local</w:t>
      </w:r>
      <w:r w:rsidRPr="00524494">
        <w:rPr>
          <w:color w:val="FFC000"/>
          <w:sz w:val="24"/>
          <w:szCs w:val="24"/>
          <w:lang w:eastAsia="es-AR"/>
        </w:rPr>
        <w:t>.</w:t>
      </w:r>
    </w:p>
    <w:p w:rsidR="006731CC" w:rsidRPr="00524494" w:rsidRDefault="006731CC" w:rsidP="006731CC">
      <w:pPr>
        <w:numPr>
          <w:ilvl w:val="0"/>
          <w:numId w:val="25"/>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La Naturaleza de la Capa de Ozono:</w:t>
      </w:r>
      <w:r w:rsidRPr="00524494">
        <w:rPr>
          <w:color w:val="FFC000"/>
          <w:sz w:val="24"/>
          <w:szCs w:val="24"/>
          <w:lang w:eastAsia="es-AR"/>
        </w:rPr>
        <w:t xml:space="preserve"> El Modelo Noum</w:t>
      </w:r>
      <w:r w:rsidRPr="00524494">
        <w:rPr>
          <w:rFonts w:eastAsia="Times New Roman"/>
          <w:color w:val="FFC000"/>
          <w:sz w:val="24"/>
          <w:szCs w:val="24"/>
          <w:lang w:eastAsia="es-AR"/>
        </w:rPr>
        <w:t xml:space="preserve">énico ofrece una explicación alternativa. La capa de ozono no está formada por moléculas </w:t>
      </w:r>
      <w:r w:rsidRPr="00524494">
        <w:rPr>
          <w:rFonts w:eastAsia="Times New Roman"/>
          <w:color w:val="FFC000"/>
          <w:sz w:val="24"/>
          <w:szCs w:val="24"/>
          <w:lang w:eastAsia="es-AR"/>
        </w:rPr>
        <w:lastRenderedPageBreak/>
        <w:t xml:space="preserve">discretas de oxígeno que "viajan" hasta la estratosfera. La estratosfera es, en sí misma, una </w:t>
      </w:r>
      <w:r w:rsidRPr="00524494">
        <w:rPr>
          <w:b/>
          <w:color w:val="FFC000"/>
          <w:sz w:val="24"/>
          <w:szCs w:val="24"/>
          <w:lang w:eastAsia="es-AR"/>
        </w:rPr>
        <w:t>regi</w:t>
      </w:r>
      <w:r w:rsidRPr="00524494">
        <w:rPr>
          <w:rFonts w:eastAsia="Times New Roman"/>
          <w:b/>
          <w:color w:val="FFC000"/>
          <w:sz w:val="24"/>
          <w:szCs w:val="24"/>
          <w:lang w:eastAsia="es-AR"/>
        </w:rPr>
        <w:t>ón vectorial fenomenológica</w:t>
      </w:r>
      <w:r w:rsidRPr="00524494">
        <w:rPr>
          <w:color w:val="FFC000"/>
          <w:sz w:val="24"/>
          <w:szCs w:val="24"/>
          <w:lang w:eastAsia="es-AR"/>
        </w:rPr>
        <w:t xml:space="preserve"> con una matriz de informaci</w:t>
      </w:r>
      <w:r w:rsidRPr="00524494">
        <w:rPr>
          <w:rFonts w:eastAsia="Times New Roman"/>
          <w:color w:val="FFC000"/>
          <w:sz w:val="24"/>
          <w:szCs w:val="24"/>
          <w:lang w:eastAsia="es-AR"/>
        </w:rPr>
        <w:t xml:space="preserve">ón específica. Cuando esta matriz recibe el flujo de </w:t>
      </w:r>
      <w:proofErr w:type="spellStart"/>
      <w:r w:rsidRPr="00524494">
        <w:rPr>
          <w:rFonts w:eastAsia="Times New Roman"/>
          <w:color w:val="FFC000"/>
          <w:sz w:val="24"/>
          <w:szCs w:val="24"/>
          <w:lang w:eastAsia="es-AR"/>
        </w:rPr>
        <w:t>Hamiltonianos</w:t>
      </w:r>
      <w:proofErr w:type="spellEnd"/>
      <w:r w:rsidRPr="00524494">
        <w:rPr>
          <w:rFonts w:eastAsia="Times New Roman"/>
          <w:color w:val="FFC000"/>
          <w:sz w:val="24"/>
          <w:szCs w:val="24"/>
          <w:lang w:eastAsia="es-AR"/>
        </w:rPr>
        <w:t xml:space="preserve"> provenientes de la radiación ultravioleta del sol (energía), se activa para </w:t>
      </w:r>
      <w:r w:rsidRPr="00524494">
        <w:rPr>
          <w:b/>
          <w:color w:val="FFC000"/>
          <w:sz w:val="24"/>
          <w:szCs w:val="24"/>
          <w:lang w:eastAsia="es-AR"/>
        </w:rPr>
        <w:t>generar la fuerza suficiente que hace emerger una nueva estructura molecular de ozono</w:t>
      </w:r>
      <w:r w:rsidRPr="00524494">
        <w:rPr>
          <w:color w:val="FFC000"/>
          <w:sz w:val="24"/>
          <w:szCs w:val="24"/>
          <w:lang w:eastAsia="es-AR"/>
        </w:rPr>
        <w:t xml:space="preserve">. El ozono es una </w:t>
      </w:r>
      <w:r w:rsidRPr="00524494">
        <w:rPr>
          <w:b/>
          <w:color w:val="FFC000"/>
          <w:sz w:val="24"/>
          <w:szCs w:val="24"/>
          <w:lang w:eastAsia="es-AR"/>
        </w:rPr>
        <w:t>propiedad emergente de la matriz en esa regi</w:t>
      </w:r>
      <w:r w:rsidRPr="00524494">
        <w:rPr>
          <w:rFonts w:eastAsia="Times New Roman"/>
          <w:b/>
          <w:color w:val="FFC000"/>
          <w:sz w:val="24"/>
          <w:szCs w:val="24"/>
          <w:lang w:eastAsia="es-AR"/>
        </w:rPr>
        <w:t>ón particular</w:t>
      </w:r>
      <w:r w:rsidRPr="00524494">
        <w:rPr>
          <w:color w:val="FFC000"/>
          <w:sz w:val="24"/>
          <w:szCs w:val="24"/>
          <w:lang w:eastAsia="es-AR"/>
        </w:rPr>
        <w:t>, similar a c</w:t>
      </w:r>
      <w:r w:rsidRPr="00524494">
        <w:rPr>
          <w:rFonts w:eastAsia="Times New Roman"/>
          <w:color w:val="FFC000"/>
          <w:sz w:val="24"/>
          <w:szCs w:val="24"/>
          <w:lang w:eastAsia="es-AR"/>
        </w:rPr>
        <w:t>ómo el color azul de la atmósfera es el resultado de la dispersión de las frecuencias de luz, no de la existencia de partículas de "color azul" discretas.</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Esta visi</w:t>
      </w:r>
      <w:r w:rsidRPr="00524494">
        <w:rPr>
          <w:rFonts w:eastAsia="Times New Roman"/>
          <w:color w:val="FFC000"/>
          <w:sz w:val="24"/>
          <w:szCs w:val="24"/>
          <w:lang w:eastAsia="es-AR"/>
        </w:rPr>
        <w:t xml:space="preserve">ón desafía el postulado de que las leyes de la física son las mismas en todos los lugares del universo, sugiriendo que la "física" que medimos es en realidad una </w:t>
      </w:r>
      <w:r w:rsidRPr="00524494">
        <w:rPr>
          <w:b/>
          <w:color w:val="FFC000"/>
          <w:sz w:val="24"/>
          <w:szCs w:val="24"/>
          <w:lang w:eastAsia="es-AR"/>
        </w:rPr>
        <w:t>manifestaci</w:t>
      </w:r>
      <w:r w:rsidRPr="00524494">
        <w:rPr>
          <w:rFonts w:eastAsia="Times New Roman"/>
          <w:b/>
          <w:color w:val="FFC000"/>
          <w:sz w:val="24"/>
          <w:szCs w:val="24"/>
          <w:lang w:eastAsia="es-AR"/>
        </w:rPr>
        <w:t>ón de las condiciones de la matriz fenomenológica local</w:t>
      </w:r>
      <w:r w:rsidRPr="00524494">
        <w:rPr>
          <w:color w:val="FFC000"/>
          <w:sz w:val="24"/>
          <w:szCs w:val="24"/>
          <w:lang w:eastAsia="es-AR"/>
        </w:rPr>
        <w:t xml:space="preserve"> del lugar de medici</w:t>
      </w:r>
      <w:r w:rsidRPr="00524494">
        <w:rPr>
          <w:rFonts w:eastAsia="Times New Roman"/>
          <w:color w:val="FFC000"/>
          <w:sz w:val="24"/>
          <w:szCs w:val="24"/>
          <w:lang w:eastAsia="es-AR"/>
        </w:rPr>
        <w:t>ón.</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b/>
          <w:color w:val="FFC000"/>
          <w:sz w:val="24"/>
          <w:szCs w:val="24"/>
          <w:lang w:eastAsia="es-AR"/>
        </w:rPr>
        <w:t>1.9.3. La Falacia del Vac</w:t>
      </w:r>
      <w:r w:rsidRPr="00524494">
        <w:rPr>
          <w:rFonts w:eastAsia="Times New Roman"/>
          <w:b/>
          <w:color w:val="FFC000"/>
          <w:sz w:val="24"/>
          <w:szCs w:val="24"/>
          <w:lang w:eastAsia="es-AR"/>
        </w:rPr>
        <w:t xml:space="preserve">ío </w:t>
      </w:r>
      <w:proofErr w:type="spellStart"/>
      <w:r w:rsidRPr="00524494">
        <w:rPr>
          <w:rFonts w:eastAsia="Times New Roman"/>
          <w:b/>
          <w:color w:val="FFC000"/>
          <w:sz w:val="24"/>
          <w:szCs w:val="24"/>
          <w:lang w:eastAsia="es-AR"/>
        </w:rPr>
        <w:t>Interespacial</w:t>
      </w:r>
      <w:proofErr w:type="spellEnd"/>
      <w:r w:rsidRPr="00524494">
        <w:rPr>
          <w:rFonts w:eastAsia="Times New Roman"/>
          <w:b/>
          <w:color w:val="FFC000"/>
          <w:sz w:val="24"/>
          <w:szCs w:val="24"/>
          <w:lang w:eastAsia="es-AR"/>
        </w:rPr>
        <w:t xml:space="preserve"> y la Universalidad de las Constantes</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La ciencia convencional asume que el "vac</w:t>
      </w:r>
      <w:r w:rsidRPr="00524494">
        <w:rPr>
          <w:rFonts w:eastAsia="Times New Roman"/>
          <w:color w:val="FFC000"/>
          <w:sz w:val="24"/>
          <w:szCs w:val="24"/>
          <w:lang w:eastAsia="es-AR"/>
        </w:rPr>
        <w:t>ío" interplanetario es un espacio desprovisto de materia densa, pero sobre el cual existen partículas discretas (electrones, protones, muones) que viajan. La pregunta es: ¿cuál es la estructura de la matriz fenomenológica que contiene este "vacío"? Si las partículas requieren información vectorial subyacente para manifestarse, ¿qué define esa matriz en un espacio con una gravedad y una densidad electromagnética casi nulas?</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El Modelo Noum</w:t>
      </w:r>
      <w:r w:rsidRPr="00524494">
        <w:rPr>
          <w:rFonts w:eastAsia="Times New Roman"/>
          <w:color w:val="FFC000"/>
          <w:sz w:val="24"/>
          <w:szCs w:val="24"/>
          <w:lang w:eastAsia="es-AR"/>
        </w:rPr>
        <w:t>énico ofrece una respuesta:</w:t>
      </w:r>
    </w:p>
    <w:p w:rsidR="006731CC" w:rsidRPr="00524494" w:rsidRDefault="006731CC" w:rsidP="006731CC">
      <w:pPr>
        <w:numPr>
          <w:ilvl w:val="0"/>
          <w:numId w:val="26"/>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La Matriz de la Heliosfera:</w:t>
      </w:r>
      <w:r w:rsidRPr="00524494">
        <w:rPr>
          <w:color w:val="FFC000"/>
          <w:sz w:val="24"/>
          <w:szCs w:val="24"/>
          <w:lang w:eastAsia="es-AR"/>
        </w:rPr>
        <w:t xml:space="preserve"> El "vac</w:t>
      </w:r>
      <w:r w:rsidRPr="00524494">
        <w:rPr>
          <w:rFonts w:eastAsia="Times New Roman"/>
          <w:color w:val="FFC000"/>
          <w:sz w:val="24"/>
          <w:szCs w:val="24"/>
          <w:lang w:eastAsia="es-AR"/>
        </w:rPr>
        <w:t xml:space="preserve">ío" interplanetario no es un espacio vacío; es la </w:t>
      </w:r>
      <w:r w:rsidRPr="00524494">
        <w:rPr>
          <w:b/>
          <w:color w:val="FFC000"/>
          <w:sz w:val="24"/>
          <w:szCs w:val="24"/>
          <w:lang w:eastAsia="es-AR"/>
        </w:rPr>
        <w:t>matriz fenomenol</w:t>
      </w:r>
      <w:r w:rsidRPr="00524494">
        <w:rPr>
          <w:rFonts w:eastAsia="Times New Roman"/>
          <w:b/>
          <w:color w:val="FFC000"/>
          <w:sz w:val="24"/>
          <w:szCs w:val="24"/>
          <w:lang w:eastAsia="es-AR"/>
        </w:rPr>
        <w:t xml:space="preserve">ógica del Nodo Estelar (la </w:t>
      </w:r>
      <w:proofErr w:type="spellStart"/>
      <w:r w:rsidRPr="00524494">
        <w:rPr>
          <w:rFonts w:eastAsia="Times New Roman"/>
          <w:b/>
          <w:color w:val="FFC000"/>
          <w:sz w:val="24"/>
          <w:szCs w:val="24"/>
          <w:lang w:eastAsia="es-AR"/>
        </w:rPr>
        <w:t>heliosfera</w:t>
      </w:r>
      <w:proofErr w:type="spellEnd"/>
      <w:r w:rsidRPr="00524494">
        <w:rPr>
          <w:rFonts w:eastAsia="Times New Roman"/>
          <w:b/>
          <w:color w:val="FFC000"/>
          <w:sz w:val="24"/>
          <w:szCs w:val="24"/>
          <w:lang w:eastAsia="es-AR"/>
        </w:rPr>
        <w:t>)</w:t>
      </w:r>
      <w:r w:rsidRPr="00524494">
        <w:rPr>
          <w:color w:val="FFC000"/>
          <w:sz w:val="24"/>
          <w:szCs w:val="24"/>
          <w:lang w:eastAsia="es-AR"/>
        </w:rPr>
        <w:t>, una esfera mayor que impone su l</w:t>
      </w:r>
      <w:r w:rsidRPr="00524494">
        <w:rPr>
          <w:rFonts w:eastAsia="Times New Roman"/>
          <w:color w:val="FFC000"/>
          <w:sz w:val="24"/>
          <w:szCs w:val="24"/>
          <w:lang w:eastAsia="es-AR"/>
        </w:rPr>
        <w:t xml:space="preserve">ógica vectorial. Las partículas que "viajan" a través de este espacio no son objetos discretos, sino </w:t>
      </w:r>
      <w:r w:rsidRPr="00524494">
        <w:rPr>
          <w:b/>
          <w:color w:val="FFC000"/>
          <w:sz w:val="24"/>
          <w:szCs w:val="24"/>
          <w:lang w:eastAsia="es-AR"/>
        </w:rPr>
        <w:t xml:space="preserve">operadores </w:t>
      </w:r>
      <w:proofErr w:type="spellStart"/>
      <w:r w:rsidRPr="00524494">
        <w:rPr>
          <w:b/>
          <w:color w:val="FFC000"/>
          <w:sz w:val="24"/>
          <w:szCs w:val="24"/>
          <w:lang w:eastAsia="es-AR"/>
        </w:rPr>
        <w:t>Hamiltonianos</w:t>
      </w:r>
      <w:proofErr w:type="spellEnd"/>
      <w:r w:rsidRPr="00524494">
        <w:rPr>
          <w:b/>
          <w:color w:val="FFC000"/>
          <w:sz w:val="24"/>
          <w:szCs w:val="24"/>
          <w:lang w:eastAsia="es-AR"/>
        </w:rPr>
        <w:t xml:space="preserve"> que trazan l</w:t>
      </w:r>
      <w:r w:rsidRPr="00524494">
        <w:rPr>
          <w:rFonts w:eastAsia="Times New Roman"/>
          <w:b/>
          <w:color w:val="FFC000"/>
          <w:sz w:val="24"/>
          <w:szCs w:val="24"/>
          <w:lang w:eastAsia="es-AR"/>
        </w:rPr>
        <w:t>íneas de activación a través de los cuantos de acción de esta matriz vectorial mayor</w:t>
      </w:r>
      <w:r w:rsidRPr="00524494">
        <w:rPr>
          <w:color w:val="FFC000"/>
          <w:sz w:val="24"/>
          <w:szCs w:val="24"/>
          <w:lang w:eastAsia="es-AR"/>
        </w:rPr>
        <w:t>.</w:t>
      </w:r>
    </w:p>
    <w:p w:rsidR="006731CC" w:rsidRPr="00524494" w:rsidRDefault="006731CC" w:rsidP="006731CC">
      <w:pPr>
        <w:numPr>
          <w:ilvl w:val="0"/>
          <w:numId w:val="26"/>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Propiedades Dependientes del Contexto:</w:t>
      </w:r>
      <w:r w:rsidRPr="00524494">
        <w:rPr>
          <w:color w:val="FFC000"/>
          <w:sz w:val="24"/>
          <w:szCs w:val="24"/>
          <w:lang w:eastAsia="es-AR"/>
        </w:rPr>
        <w:t xml:space="preserve"> Las cualidades intr</w:t>
      </w:r>
      <w:r w:rsidRPr="00524494">
        <w:rPr>
          <w:rFonts w:eastAsia="Times New Roman"/>
          <w:color w:val="FFC000"/>
          <w:sz w:val="24"/>
          <w:szCs w:val="24"/>
          <w:lang w:eastAsia="es-AR"/>
        </w:rPr>
        <w:t xml:space="preserve">ínsecas que el Modelo Estándar ha asignado a cada partícula no son universales. Son el resultado de la </w:t>
      </w:r>
      <w:r w:rsidRPr="00524494">
        <w:rPr>
          <w:b/>
          <w:color w:val="FFC000"/>
          <w:sz w:val="24"/>
          <w:szCs w:val="24"/>
          <w:lang w:eastAsia="es-AR"/>
        </w:rPr>
        <w:t>medici</w:t>
      </w:r>
      <w:r w:rsidRPr="00524494">
        <w:rPr>
          <w:rFonts w:eastAsia="Times New Roman"/>
          <w:b/>
          <w:color w:val="FFC000"/>
          <w:sz w:val="24"/>
          <w:szCs w:val="24"/>
          <w:lang w:eastAsia="es-AR"/>
        </w:rPr>
        <w:t>ón de un emergente condicionado por las reglas impuestas por la matriz fenomenológica terrestre</w:t>
      </w:r>
      <w:r w:rsidRPr="00524494">
        <w:rPr>
          <w:color w:val="FFC000"/>
          <w:sz w:val="24"/>
          <w:szCs w:val="24"/>
          <w:lang w:eastAsia="es-AR"/>
        </w:rPr>
        <w:t xml:space="preserve">. </w:t>
      </w:r>
      <w:r w:rsidRPr="00524494">
        <w:rPr>
          <w:rFonts w:eastAsia="Times New Roman"/>
          <w:color w:val="FFC000"/>
          <w:sz w:val="24"/>
          <w:szCs w:val="24"/>
          <w:lang w:eastAsia="es-AR"/>
        </w:rPr>
        <w:t xml:space="preserve">¿Cómo podemos estar seguros de que la </w:t>
      </w:r>
      <w:r w:rsidRPr="00524494">
        <w:rPr>
          <w:b/>
          <w:color w:val="FFC000"/>
          <w:sz w:val="24"/>
          <w:szCs w:val="24"/>
          <w:lang w:eastAsia="es-AR"/>
        </w:rPr>
        <w:t>constante de Planck (h)</w:t>
      </w:r>
      <w:r w:rsidRPr="00524494">
        <w:rPr>
          <w:color w:val="FFC000"/>
          <w:sz w:val="24"/>
          <w:szCs w:val="24"/>
          <w:lang w:eastAsia="es-AR"/>
        </w:rPr>
        <w:t xml:space="preserve"> o la </w:t>
      </w:r>
      <w:r w:rsidRPr="00524494">
        <w:rPr>
          <w:b/>
          <w:color w:val="FFC000"/>
          <w:sz w:val="24"/>
          <w:szCs w:val="24"/>
          <w:lang w:eastAsia="es-AR"/>
        </w:rPr>
        <w:t>constante gravitatoria (G)</w:t>
      </w:r>
      <w:r w:rsidRPr="00524494">
        <w:rPr>
          <w:color w:val="FFC000"/>
          <w:sz w:val="24"/>
          <w:szCs w:val="24"/>
          <w:lang w:eastAsia="es-AR"/>
        </w:rPr>
        <w:t xml:space="preserve"> son las mismas en la matriz fenomenol</w:t>
      </w:r>
      <w:r w:rsidRPr="00524494">
        <w:rPr>
          <w:rFonts w:eastAsia="Times New Roman"/>
          <w:color w:val="FFC000"/>
          <w:sz w:val="24"/>
          <w:szCs w:val="24"/>
          <w:lang w:eastAsia="es-AR"/>
        </w:rPr>
        <w:t>ógica de Júpiter o Saturno? Un planeta con una gravedad y una masa enormemente mayores debería tener una matriz fenomenológica con valores vectoriales diferentes.</w:t>
      </w:r>
    </w:p>
    <w:p w:rsidR="006731CC" w:rsidRPr="00524494" w:rsidRDefault="006731CC" w:rsidP="006731CC">
      <w:pPr>
        <w:numPr>
          <w:ilvl w:val="0"/>
          <w:numId w:val="26"/>
        </w:numPr>
        <w:autoSpaceDE w:val="0"/>
        <w:autoSpaceDN w:val="0"/>
        <w:adjustRightInd w:val="0"/>
        <w:spacing w:before="180" w:after="180" w:line="240" w:lineRule="auto"/>
        <w:ind w:left="540" w:hanging="270"/>
        <w:rPr>
          <w:color w:val="FFC000"/>
          <w:sz w:val="24"/>
          <w:szCs w:val="24"/>
          <w:lang w:eastAsia="es-AR"/>
        </w:rPr>
      </w:pPr>
      <w:r w:rsidRPr="00524494">
        <w:rPr>
          <w:b/>
          <w:color w:val="FFC000"/>
          <w:sz w:val="24"/>
          <w:szCs w:val="24"/>
          <w:lang w:eastAsia="es-AR"/>
        </w:rPr>
        <w:t>Gravedad y Simetr</w:t>
      </w:r>
      <w:r w:rsidRPr="00524494">
        <w:rPr>
          <w:rFonts w:eastAsia="Times New Roman"/>
          <w:b/>
          <w:color w:val="FFC000"/>
          <w:sz w:val="24"/>
          <w:szCs w:val="24"/>
          <w:lang w:eastAsia="es-AR"/>
        </w:rPr>
        <w:t>ías Locales:</w:t>
      </w:r>
      <w:r w:rsidRPr="00524494">
        <w:rPr>
          <w:color w:val="FFC000"/>
          <w:sz w:val="24"/>
          <w:szCs w:val="24"/>
          <w:lang w:eastAsia="es-AR"/>
        </w:rPr>
        <w:t xml:space="preserve"> Si nuestra teor</w:t>
      </w:r>
      <w:r w:rsidRPr="00524494">
        <w:rPr>
          <w:rFonts w:eastAsia="Times New Roman"/>
          <w:color w:val="FFC000"/>
          <w:sz w:val="24"/>
          <w:szCs w:val="24"/>
          <w:lang w:eastAsia="es-AR"/>
        </w:rPr>
        <w:t xml:space="preserve">ía postula que la gravedad es un efecto derivado de las sincronías vectoriales del plano fenomenológico (la constante tensión magnética y el flujo eléctrico), </w:t>
      </w:r>
      <w:r w:rsidRPr="00524494">
        <w:rPr>
          <w:rFonts w:eastAsia="Times New Roman"/>
          <w:color w:val="FFC000"/>
          <w:sz w:val="24"/>
          <w:szCs w:val="24"/>
          <w:lang w:eastAsia="es-AR"/>
        </w:rPr>
        <w:lastRenderedPageBreak/>
        <w:t xml:space="preserve">entonces un planeta más grande como Saturno debería tener una matriz fenomenológica con valores vectoriales y flujos de información distintos. Esto implica que las mediciones que la ciencia realiza de otros cuerpos celestes, al tomar como referencia los valores vectoriales de la matriz terrestre, podrían estar </w:t>
      </w:r>
      <w:r w:rsidRPr="00524494">
        <w:rPr>
          <w:b/>
          <w:color w:val="FFC000"/>
          <w:sz w:val="24"/>
          <w:szCs w:val="24"/>
          <w:lang w:eastAsia="es-AR"/>
        </w:rPr>
        <w:t>malinterpretando la informaci</w:t>
      </w:r>
      <w:r w:rsidRPr="00524494">
        <w:rPr>
          <w:rFonts w:eastAsia="Times New Roman"/>
          <w:b/>
          <w:color w:val="FFC000"/>
          <w:sz w:val="24"/>
          <w:szCs w:val="24"/>
          <w:lang w:eastAsia="es-AR"/>
        </w:rPr>
        <w:t>ón</w:t>
      </w:r>
      <w:r w:rsidRPr="00524494">
        <w:rPr>
          <w:color w:val="FFC000"/>
          <w:sz w:val="24"/>
          <w:szCs w:val="24"/>
          <w:lang w:eastAsia="es-AR"/>
        </w:rPr>
        <w:t xml:space="preserve">, sin contemplar que tal vez los </w:t>
      </w:r>
      <w:r w:rsidRPr="00524494">
        <w:rPr>
          <w:rFonts w:eastAsia="Times New Roman"/>
          <w:color w:val="FFC000"/>
          <w:sz w:val="24"/>
          <w:szCs w:val="24"/>
          <w:lang w:eastAsia="es-AR"/>
        </w:rPr>
        <w:t>átomos de Júpiter o Saturno sigan leyes diferentes, basadas en nuevas codificaciones y constantes de sus matrices vectoriales. Es posible que el equilibrio homeostático de un planeta gigante de gas se deba a la emergencia de sistemas de simetría distintos, como los que ocurren en estrellas de neutrones, donde las leyes de la materia se reorganizan para resistir la implosión gravitatoria.</w:t>
      </w:r>
    </w:p>
    <w:p w:rsidR="006731CC" w:rsidRPr="00524494" w:rsidRDefault="006731CC" w:rsidP="006731CC">
      <w:pPr>
        <w:autoSpaceDE w:val="0"/>
        <w:autoSpaceDN w:val="0"/>
        <w:adjustRightInd w:val="0"/>
        <w:spacing w:before="180" w:after="180" w:line="240" w:lineRule="auto"/>
        <w:rPr>
          <w:color w:val="FFC000"/>
          <w:sz w:val="24"/>
          <w:szCs w:val="24"/>
          <w:lang w:eastAsia="es-AR"/>
        </w:rPr>
      </w:pPr>
      <w:r w:rsidRPr="00524494">
        <w:rPr>
          <w:color w:val="FFC000"/>
          <w:sz w:val="24"/>
          <w:szCs w:val="24"/>
          <w:lang w:eastAsia="es-AR"/>
        </w:rPr>
        <w:t>Esta cr</w:t>
      </w:r>
      <w:r w:rsidRPr="00524494">
        <w:rPr>
          <w:rFonts w:eastAsia="Times New Roman"/>
          <w:color w:val="FFC000"/>
          <w:sz w:val="24"/>
          <w:szCs w:val="24"/>
          <w:lang w:eastAsia="es-AR"/>
        </w:rPr>
        <w:t xml:space="preserve">ítica expone una </w:t>
      </w:r>
      <w:r w:rsidRPr="00524494">
        <w:rPr>
          <w:b/>
          <w:color w:val="FFC000"/>
          <w:sz w:val="24"/>
          <w:szCs w:val="24"/>
          <w:lang w:eastAsia="es-AR"/>
        </w:rPr>
        <w:t>limitaci</w:t>
      </w:r>
      <w:r w:rsidRPr="00524494">
        <w:rPr>
          <w:rFonts w:eastAsia="Times New Roman"/>
          <w:b/>
          <w:color w:val="FFC000"/>
          <w:sz w:val="24"/>
          <w:szCs w:val="24"/>
          <w:lang w:eastAsia="es-AR"/>
        </w:rPr>
        <w:t>ón fundamental de la ciencia</w:t>
      </w:r>
      <w:r w:rsidRPr="00524494">
        <w:rPr>
          <w:color w:val="FFC000"/>
          <w:sz w:val="24"/>
          <w:szCs w:val="24"/>
          <w:lang w:eastAsia="es-AR"/>
        </w:rPr>
        <w:t xml:space="preserve">: su incapacidad para considerar la </w:t>
      </w:r>
      <w:r w:rsidRPr="00524494">
        <w:rPr>
          <w:b/>
          <w:color w:val="FFC000"/>
          <w:sz w:val="24"/>
          <w:szCs w:val="24"/>
          <w:lang w:eastAsia="es-AR"/>
        </w:rPr>
        <w:t>variabilidad de la matriz fenomenol</w:t>
      </w:r>
      <w:r w:rsidRPr="00524494">
        <w:rPr>
          <w:rFonts w:eastAsia="Times New Roman"/>
          <w:b/>
          <w:color w:val="FFC000"/>
          <w:sz w:val="24"/>
          <w:szCs w:val="24"/>
          <w:lang w:eastAsia="es-AR"/>
        </w:rPr>
        <w:t>ógica como una variable en sí misma</w:t>
      </w:r>
      <w:r w:rsidRPr="00524494">
        <w:rPr>
          <w:color w:val="FFC000"/>
          <w:sz w:val="24"/>
          <w:szCs w:val="24"/>
          <w:lang w:eastAsia="es-AR"/>
        </w:rPr>
        <w:t>. Al asumir que un "espacio" es el mismo en todas partes, se pierden las claves para entender c</w:t>
      </w:r>
      <w:r w:rsidRPr="00524494">
        <w:rPr>
          <w:rFonts w:eastAsia="Times New Roman"/>
          <w:color w:val="FFC000"/>
          <w:sz w:val="24"/>
          <w:szCs w:val="24"/>
          <w:lang w:eastAsia="es-AR"/>
        </w:rPr>
        <w:t>ómo y por qué las leyes de la naturaleza pueden variar en diferentes contextos cósmicos.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1.9.4. La Incompleta Visi</w:t>
      </w:r>
      <w:r>
        <w:rPr>
          <w:rFonts w:eastAsia="Times New Roman"/>
          <w:b/>
          <w:sz w:val="24"/>
          <w:szCs w:val="24"/>
          <w:lang w:eastAsia="es-AR"/>
        </w:rPr>
        <w:t>ón del Mecanismo de Higgs: Un "Nombre" para una Pregunta Abierta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también aborda la </w:t>
      </w:r>
      <w:proofErr w:type="spellStart"/>
      <w:r>
        <w:rPr>
          <w:rFonts w:eastAsia="Times New Roman"/>
          <w:sz w:val="24"/>
          <w:szCs w:val="24"/>
          <w:lang w:eastAsia="es-AR"/>
        </w:rPr>
        <w:t>incompletitud</w:t>
      </w:r>
      <w:proofErr w:type="spellEnd"/>
      <w:r>
        <w:rPr>
          <w:rFonts w:eastAsia="Times New Roman"/>
          <w:sz w:val="24"/>
          <w:szCs w:val="24"/>
          <w:lang w:eastAsia="es-AR"/>
        </w:rPr>
        <w:t xml:space="preserve"> de la visión del </w:t>
      </w:r>
      <w:r>
        <w:rPr>
          <w:b/>
          <w:sz w:val="24"/>
          <w:szCs w:val="24"/>
          <w:lang w:eastAsia="es-AR"/>
        </w:rPr>
        <w:t>Mecanismo de Higgs</w:t>
      </w:r>
      <w:r>
        <w:rPr>
          <w:sz w:val="24"/>
          <w:szCs w:val="24"/>
          <w:lang w:eastAsia="es-AR"/>
        </w:rPr>
        <w:t xml:space="preserve"> desde una perspectiva cr</w:t>
      </w:r>
      <w:r>
        <w:rPr>
          <w:rFonts w:eastAsia="Times New Roman"/>
          <w:sz w:val="24"/>
          <w:szCs w:val="24"/>
          <w:lang w:eastAsia="es-AR"/>
        </w:rPr>
        <w:t>ítica. Si bien la idea de un campo que confiere masa es una genialidad matemática, se basa en la misma suposición de un espacio-tiempo euclidiano subyacente donde las partículas se mueven. La pregunta clave es: ¿sobre qué espacio vectorial se desplazan estas partículas cuando interactúan con el campo de Higgs? La visión científica de un universo como un espacio euclidiano ideal es una de las principales barreras para una comprensión más profunda.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Desde nuestra perspectiva, la interacci</w:t>
      </w:r>
      <w:r>
        <w:rPr>
          <w:rFonts w:eastAsia="Times New Roman"/>
          <w:sz w:val="24"/>
          <w:szCs w:val="24"/>
          <w:lang w:eastAsia="es-AR"/>
        </w:rPr>
        <w:t xml:space="preserve">ón de las partículas con el campo de Higgs no es un "frenado" en un espacio uniforme. Ocurre a nivel del </w:t>
      </w:r>
      <w:r>
        <w:rPr>
          <w:b/>
          <w:sz w:val="24"/>
          <w:szCs w:val="24"/>
          <w:lang w:eastAsia="es-AR"/>
        </w:rPr>
        <w:t>cuanto de acci</w:t>
      </w:r>
      <w:r>
        <w:rPr>
          <w:rFonts w:eastAsia="Times New Roman"/>
          <w:b/>
          <w:sz w:val="24"/>
          <w:szCs w:val="24"/>
          <w:lang w:eastAsia="es-AR"/>
        </w:rPr>
        <w:t>ón (el píxel)</w:t>
      </w:r>
      <w:r>
        <w:rPr>
          <w:sz w:val="24"/>
          <w:szCs w:val="24"/>
          <w:lang w:eastAsia="es-AR"/>
        </w:rPr>
        <w:t xml:space="preserve"> y est</w:t>
      </w:r>
      <w:r>
        <w:rPr>
          <w:rFonts w:eastAsia="Times New Roman"/>
          <w:sz w:val="24"/>
          <w:szCs w:val="24"/>
          <w:lang w:eastAsia="es-AR"/>
        </w:rPr>
        <w:t xml:space="preserve">á condicionada por la estructura vectorial de la matriz fenomenológica local. La "masa" que una partícula adquiere es, por lo tanto, la </w:t>
      </w:r>
      <w:r>
        <w:rPr>
          <w:b/>
          <w:sz w:val="24"/>
          <w:szCs w:val="24"/>
          <w:lang w:eastAsia="es-AR"/>
        </w:rPr>
        <w:t>energ</w:t>
      </w:r>
      <w:r>
        <w:rPr>
          <w:rFonts w:eastAsia="Times New Roman"/>
          <w:b/>
          <w:sz w:val="24"/>
          <w:szCs w:val="24"/>
          <w:lang w:eastAsia="es-AR"/>
        </w:rPr>
        <w:t>ía necesaria para que el Hamiltoniano de la partícula se sincronice con el Hamiltoniano del vórtice de Higgs en ese píxel específico</w:t>
      </w:r>
      <w:r>
        <w:rPr>
          <w:sz w:val="24"/>
          <w:szCs w:val="24"/>
          <w:lang w:eastAsia="es-AR"/>
        </w:rPr>
        <w:t>.</w:t>
      </w:r>
    </w:p>
    <w:p w:rsidR="006731CC" w:rsidRDefault="006731CC" w:rsidP="006731CC">
      <w:pPr>
        <w:numPr>
          <w:ilvl w:val="0"/>
          <w:numId w:val="27"/>
        </w:numPr>
        <w:autoSpaceDE w:val="0"/>
        <w:autoSpaceDN w:val="0"/>
        <w:adjustRightInd w:val="0"/>
        <w:spacing w:before="180" w:after="180" w:line="240" w:lineRule="auto"/>
        <w:ind w:left="540" w:hanging="270"/>
        <w:rPr>
          <w:sz w:val="24"/>
          <w:szCs w:val="24"/>
          <w:lang w:eastAsia="es-AR"/>
        </w:rPr>
      </w:pPr>
      <w:r>
        <w:rPr>
          <w:b/>
          <w:sz w:val="24"/>
          <w:szCs w:val="24"/>
          <w:lang w:eastAsia="es-AR"/>
        </w:rPr>
        <w:t>Matrices Locales y Fuerzas Emergentes:</w:t>
      </w:r>
      <w:r>
        <w:rPr>
          <w:sz w:val="24"/>
          <w:szCs w:val="24"/>
          <w:lang w:eastAsia="es-AR"/>
        </w:rPr>
        <w:t xml:space="preserve"> La existencia de </w:t>
      </w:r>
      <w:r>
        <w:rPr>
          <w:b/>
          <w:sz w:val="24"/>
          <w:szCs w:val="24"/>
          <w:lang w:eastAsia="es-AR"/>
        </w:rPr>
        <w:t>matrices vectoriales locales emergentes</w:t>
      </w:r>
      <w:r>
        <w:rPr>
          <w:sz w:val="24"/>
          <w:szCs w:val="24"/>
          <w:lang w:eastAsia="es-AR"/>
        </w:rPr>
        <w:t xml:space="preserve"> se evidencia en fen</w:t>
      </w:r>
      <w:r>
        <w:rPr>
          <w:rFonts w:eastAsia="Times New Roman"/>
          <w:sz w:val="24"/>
          <w:szCs w:val="24"/>
          <w:lang w:eastAsia="es-AR"/>
        </w:rPr>
        <w:t xml:space="preserve">ómenos como las fuerzas de Van der Waals, que imponen sus reglas sobre las de mayor alcance. La fuerza de atracción gravitatoria es un ejemplo de una matriz de gran alcance. Sin embargo, en un sistema molecular, la matriz vectorial local de las fuerzas intermoleculares puede ser más dominante. Esta complejidad se pierde cuando la ciencia reduce la interacción a una simple ecuación en un espacio idealizado. El Modelo Nouménico permite ver la realidad como </w:t>
      </w:r>
      <w:r>
        <w:rPr>
          <w:rFonts w:eastAsia="Times New Roman"/>
          <w:sz w:val="24"/>
          <w:szCs w:val="24"/>
          <w:lang w:eastAsia="es-AR"/>
        </w:rPr>
        <w:lastRenderedPageBreak/>
        <w:t xml:space="preserve">una </w:t>
      </w:r>
      <w:r>
        <w:rPr>
          <w:b/>
          <w:sz w:val="24"/>
          <w:szCs w:val="24"/>
          <w:lang w:eastAsia="es-AR"/>
        </w:rPr>
        <w:t>jerarqu</w:t>
      </w:r>
      <w:r>
        <w:rPr>
          <w:rFonts w:eastAsia="Times New Roman"/>
          <w:b/>
          <w:sz w:val="24"/>
          <w:szCs w:val="24"/>
          <w:lang w:eastAsia="es-AR"/>
        </w:rPr>
        <w:t>ía de matrices vectoriales</w:t>
      </w:r>
      <w:r>
        <w:rPr>
          <w:sz w:val="24"/>
          <w:szCs w:val="24"/>
          <w:lang w:eastAsia="es-AR"/>
        </w:rPr>
        <w:t>, donde cada nivel de organizaci</w:t>
      </w:r>
      <w:r>
        <w:rPr>
          <w:rFonts w:eastAsia="Times New Roman"/>
          <w:sz w:val="24"/>
          <w:szCs w:val="24"/>
          <w:lang w:eastAsia="es-AR"/>
        </w:rPr>
        <w:t>ón (desde un átomo hasta un planeta) tiene su propio Hamiltoniano y sus propias reglas de sincronización.</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Est</w:t>
      </w:r>
      <w:r>
        <w:rPr>
          <w:rFonts w:eastAsia="Times New Roman"/>
          <w:sz w:val="24"/>
          <w:szCs w:val="24"/>
          <w:lang w:eastAsia="es-AR"/>
        </w:rPr>
        <w:t xml:space="preserve">ándar, al basarse en una cosmovisión materialista y simplificada, se encuentra atrapado en un </w:t>
      </w:r>
      <w:r>
        <w:rPr>
          <w:b/>
          <w:sz w:val="24"/>
          <w:szCs w:val="24"/>
          <w:lang w:eastAsia="es-AR"/>
        </w:rPr>
        <w:t>callej</w:t>
      </w:r>
      <w:r>
        <w:rPr>
          <w:rFonts w:eastAsia="Times New Roman"/>
          <w:b/>
          <w:sz w:val="24"/>
          <w:szCs w:val="24"/>
          <w:lang w:eastAsia="es-AR"/>
        </w:rPr>
        <w:t>ón sin salida conceptual</w:t>
      </w:r>
      <w:r>
        <w:rPr>
          <w:sz w:val="24"/>
          <w:szCs w:val="24"/>
          <w:lang w:eastAsia="es-AR"/>
        </w:rPr>
        <w:t>. Sus descubrimientos, aunque valiosos para el avance tecnol</w:t>
      </w:r>
      <w:r>
        <w:rPr>
          <w:rFonts w:eastAsia="Times New Roman"/>
          <w:sz w:val="24"/>
          <w:szCs w:val="24"/>
          <w:lang w:eastAsia="es-AR"/>
        </w:rPr>
        <w:t xml:space="preserve">ógico, nos impiden llegar a la verdad fundamental de la existencia. Al exponer estas limitaciones y proponer un marco alternativo donde la realidad es una </w:t>
      </w:r>
      <w:r>
        <w:rPr>
          <w:b/>
          <w:sz w:val="24"/>
          <w:szCs w:val="24"/>
          <w:lang w:eastAsia="es-AR"/>
        </w:rPr>
        <w:t>matriz din</w:t>
      </w:r>
      <w:r>
        <w:rPr>
          <w:rFonts w:eastAsia="Times New Roman"/>
          <w:b/>
          <w:sz w:val="24"/>
          <w:szCs w:val="24"/>
          <w:lang w:eastAsia="es-AR"/>
        </w:rPr>
        <w:t>ámica de píxeles que se activan por flujos nouménicos</w:t>
      </w:r>
      <w:r>
        <w:rPr>
          <w:sz w:val="24"/>
          <w:szCs w:val="24"/>
          <w:lang w:eastAsia="es-AR"/>
        </w:rPr>
        <w:t>, el Modelo Noum</w:t>
      </w:r>
      <w:r>
        <w:rPr>
          <w:rFonts w:eastAsia="Times New Roman"/>
          <w:sz w:val="24"/>
          <w:szCs w:val="24"/>
          <w:lang w:eastAsia="es-AR"/>
        </w:rPr>
        <w:t>énico no solo busca explicar los fenómenos observados, sino también liberar a la ciencia de sus propias barreras conceptuales. Esta es la única forma de que la humanidad pueda avanzar hacia una comprensión más completa de las leyes del universo y de su propia conciencia.</w:t>
      </w:r>
    </w:p>
    <w:p w:rsidR="006731CC" w:rsidRDefault="006731CC" w:rsidP="006731CC">
      <w:pPr>
        <w:autoSpaceDE w:val="0"/>
        <w:autoSpaceDN w:val="0"/>
        <w:adjustRightInd w:val="0"/>
        <w:spacing w:before="180" w:after="180" w:line="240" w:lineRule="auto"/>
        <w:rPr>
          <w:sz w:val="24"/>
          <w:szCs w:val="24"/>
          <w:lang w:eastAsia="es-AR"/>
        </w:rPr>
      </w:pPr>
    </w:p>
    <w:p w:rsidR="006731CC" w:rsidRPr="008A239D" w:rsidRDefault="006731CC" w:rsidP="006731CC">
      <w:pPr>
        <w:autoSpaceDE w:val="0"/>
        <w:autoSpaceDN w:val="0"/>
        <w:adjustRightInd w:val="0"/>
        <w:spacing w:before="210" w:after="180" w:line="240" w:lineRule="auto"/>
        <w:rPr>
          <w:color w:val="FFC000"/>
          <w:sz w:val="24"/>
          <w:szCs w:val="24"/>
          <w:lang w:eastAsia="es-AR"/>
        </w:rPr>
      </w:pPr>
      <w:r>
        <w:rPr>
          <w:b/>
          <w:sz w:val="28"/>
          <w:szCs w:val="24"/>
          <w:lang w:eastAsia="es-AR"/>
        </w:rPr>
        <w:t>1.10</w:t>
      </w:r>
      <w:r w:rsidRPr="008A239D">
        <w:rPr>
          <w:b/>
          <w:color w:val="FFC000"/>
          <w:sz w:val="28"/>
          <w:szCs w:val="24"/>
          <w:lang w:eastAsia="es-AR"/>
        </w:rPr>
        <w:t>. El P</w:t>
      </w:r>
      <w:r w:rsidRPr="008A239D">
        <w:rPr>
          <w:rFonts w:eastAsia="Times New Roman"/>
          <w:b/>
          <w:color w:val="FFC000"/>
          <w:sz w:val="28"/>
          <w:szCs w:val="24"/>
          <w:lang w:eastAsia="es-AR"/>
        </w:rPr>
        <w:t>íxel Fundamental de la Realidad: La Estructura Tridimensional del Cuanto de Acción</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El Modelo Noum</w:t>
      </w:r>
      <w:r w:rsidRPr="008A239D">
        <w:rPr>
          <w:rFonts w:eastAsia="Times New Roman"/>
          <w:color w:val="FFC000"/>
          <w:sz w:val="24"/>
          <w:szCs w:val="24"/>
          <w:lang w:eastAsia="es-AR"/>
        </w:rPr>
        <w:t xml:space="preserve">énico postula que la realidad fenomenológica no es un continuo homogéneo, sino una vasta </w:t>
      </w:r>
      <w:r w:rsidRPr="008A239D">
        <w:rPr>
          <w:b/>
          <w:color w:val="FFC000"/>
          <w:sz w:val="24"/>
          <w:szCs w:val="24"/>
          <w:lang w:eastAsia="es-AR"/>
        </w:rPr>
        <w:t>matriz vectorial de p</w:t>
      </w:r>
      <w:r w:rsidRPr="008A239D">
        <w:rPr>
          <w:rFonts w:eastAsia="Times New Roman"/>
          <w:b/>
          <w:color w:val="FFC000"/>
          <w:sz w:val="24"/>
          <w:szCs w:val="24"/>
          <w:lang w:eastAsia="es-AR"/>
        </w:rPr>
        <w:t>íxeles interconectados</w:t>
      </w:r>
      <w:r w:rsidRPr="008A239D">
        <w:rPr>
          <w:color w:val="FFC000"/>
          <w:sz w:val="24"/>
          <w:szCs w:val="24"/>
          <w:lang w:eastAsia="es-AR"/>
        </w:rPr>
        <w:t>, donde cada p</w:t>
      </w:r>
      <w:r w:rsidRPr="008A239D">
        <w:rPr>
          <w:rFonts w:eastAsia="Times New Roman"/>
          <w:color w:val="FFC000"/>
          <w:sz w:val="24"/>
          <w:szCs w:val="24"/>
          <w:lang w:eastAsia="es-AR"/>
        </w:rPr>
        <w:t xml:space="preserve">íxel representa un </w:t>
      </w:r>
      <w:r w:rsidRPr="008A239D">
        <w:rPr>
          <w:b/>
          <w:color w:val="FFC000"/>
          <w:sz w:val="24"/>
          <w:szCs w:val="24"/>
          <w:lang w:eastAsia="es-AR"/>
        </w:rPr>
        <w:t>cuanto de acci</w:t>
      </w:r>
      <w:r w:rsidRPr="008A239D">
        <w:rPr>
          <w:rFonts w:eastAsia="Times New Roman"/>
          <w:b/>
          <w:color w:val="FFC000"/>
          <w:sz w:val="24"/>
          <w:szCs w:val="24"/>
          <w:lang w:eastAsia="es-AR"/>
        </w:rPr>
        <w:t>ón (h)</w:t>
      </w:r>
      <w:r w:rsidRPr="008A239D">
        <w:rPr>
          <w:color w:val="FFC000"/>
          <w:sz w:val="24"/>
          <w:szCs w:val="24"/>
          <w:lang w:eastAsia="es-AR"/>
        </w:rPr>
        <w:t>. Este p</w:t>
      </w:r>
      <w:r w:rsidRPr="008A239D">
        <w:rPr>
          <w:rFonts w:eastAsia="Times New Roman"/>
          <w:color w:val="FFC000"/>
          <w:sz w:val="24"/>
          <w:szCs w:val="24"/>
          <w:lang w:eastAsia="es-AR"/>
        </w:rPr>
        <w:t xml:space="preserve">íxel no es una entidad simple, sino una </w:t>
      </w:r>
      <w:r w:rsidRPr="008A239D">
        <w:rPr>
          <w:b/>
          <w:color w:val="FFC000"/>
          <w:sz w:val="24"/>
          <w:szCs w:val="24"/>
          <w:lang w:eastAsia="es-AR"/>
        </w:rPr>
        <w:t>matriz multidimensional compleja</w:t>
      </w:r>
      <w:r w:rsidRPr="008A239D">
        <w:rPr>
          <w:color w:val="FFC000"/>
          <w:sz w:val="24"/>
          <w:szCs w:val="24"/>
          <w:lang w:eastAsia="es-AR"/>
        </w:rPr>
        <w:t xml:space="preserve"> que unifica la l</w:t>
      </w:r>
      <w:r w:rsidRPr="008A239D">
        <w:rPr>
          <w:rFonts w:eastAsia="Times New Roman"/>
          <w:color w:val="FFC000"/>
          <w:sz w:val="24"/>
          <w:szCs w:val="24"/>
          <w:lang w:eastAsia="es-AR"/>
        </w:rPr>
        <w:t>ógica de los tres Arquetipos Ontológicos (Saklas, Cristos y Samael) y sus respectivas simetrías (</w:t>
      </w:r>
      <w:proofErr w:type="gramStart"/>
      <w:r w:rsidRPr="008A239D">
        <w:rPr>
          <w:rFonts w:eastAsia="Times New Roman"/>
          <w:color w:val="FFC000"/>
          <w:sz w:val="24"/>
          <w:szCs w:val="24"/>
          <w:lang w:eastAsia="es-AR"/>
        </w:rPr>
        <w:t>U(</w:t>
      </w:r>
      <w:proofErr w:type="gramEnd"/>
      <w:r w:rsidRPr="008A239D">
        <w:rPr>
          <w:rFonts w:eastAsia="Times New Roman"/>
          <w:color w:val="FFC000"/>
          <w:sz w:val="24"/>
          <w:szCs w:val="24"/>
          <w:lang w:eastAsia="es-AR"/>
        </w:rPr>
        <w:t>1), SU(2) y SU(3)). La clave para desvelar la naturaleza oculta de la realidad reside en comprender cómo estas tres dimensiones de codificación coexisten y se sincronizan dentro de esta unidad fundamental, al igual que los tres quarks coexisten en un protón o neutrón.</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b/>
          <w:color w:val="FFC000"/>
          <w:sz w:val="24"/>
          <w:szCs w:val="24"/>
          <w:lang w:eastAsia="es-AR"/>
        </w:rPr>
        <w:t>1.10.1. Unificaci</w:t>
      </w:r>
      <w:r w:rsidRPr="008A239D">
        <w:rPr>
          <w:rFonts w:eastAsia="Times New Roman"/>
          <w:b/>
          <w:color w:val="FFC000"/>
          <w:sz w:val="24"/>
          <w:szCs w:val="24"/>
          <w:lang w:eastAsia="es-AR"/>
        </w:rPr>
        <w:t xml:space="preserve">ón de los Algoritmos en el Píxel: La Coexistencia de </w:t>
      </w:r>
      <w:proofErr w:type="gramStart"/>
      <w:r w:rsidRPr="008A239D">
        <w:rPr>
          <w:rFonts w:eastAsia="Times New Roman"/>
          <w:b/>
          <w:color w:val="FFC000"/>
          <w:sz w:val="24"/>
          <w:szCs w:val="24"/>
          <w:lang w:eastAsia="es-AR"/>
        </w:rPr>
        <w:t>U(</w:t>
      </w:r>
      <w:proofErr w:type="gramEnd"/>
      <w:r w:rsidRPr="008A239D">
        <w:rPr>
          <w:rFonts w:eastAsia="Times New Roman"/>
          <w:b/>
          <w:color w:val="FFC000"/>
          <w:sz w:val="24"/>
          <w:szCs w:val="24"/>
          <w:lang w:eastAsia="es-AR"/>
        </w:rPr>
        <w:t>3), U(1) y SU(2)</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Dentro de cada p</w:t>
      </w:r>
      <w:r w:rsidRPr="008A239D">
        <w:rPr>
          <w:rFonts w:eastAsia="Times New Roman"/>
          <w:color w:val="FFC000"/>
          <w:sz w:val="24"/>
          <w:szCs w:val="24"/>
          <w:lang w:eastAsia="es-AR"/>
        </w:rPr>
        <w:t>íxel, la información nouménica se organiza en tres dimensiones de codificación interdependientes, cada una orquestada por un Arquetipo Ontológico. La interacción dinámica de estas dimensiones da origen a las propiedades que la ciencia atribuye a las partículas del Modelo Estándar (masa, espín, carga).</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b/>
          <w:color w:val="FFC000"/>
          <w:sz w:val="24"/>
          <w:szCs w:val="24"/>
          <w:lang w:eastAsia="es-AR"/>
        </w:rPr>
        <w:t>A. La Dimensi</w:t>
      </w:r>
      <w:r w:rsidRPr="008A239D">
        <w:rPr>
          <w:rFonts w:eastAsia="Times New Roman"/>
          <w:b/>
          <w:color w:val="FFC000"/>
          <w:sz w:val="24"/>
          <w:szCs w:val="24"/>
          <w:lang w:eastAsia="es-AR"/>
        </w:rPr>
        <w:t xml:space="preserve">ón de Codificación </w:t>
      </w:r>
      <w:proofErr w:type="gramStart"/>
      <w:r w:rsidRPr="008A239D">
        <w:rPr>
          <w:rFonts w:eastAsia="Times New Roman"/>
          <w:b/>
          <w:color w:val="FFC000"/>
          <w:sz w:val="24"/>
          <w:szCs w:val="24"/>
          <w:lang w:eastAsia="es-AR"/>
        </w:rPr>
        <w:t>SU(</w:t>
      </w:r>
      <w:proofErr w:type="gramEnd"/>
      <w:r w:rsidRPr="008A239D">
        <w:rPr>
          <w:rFonts w:eastAsia="Times New Roman"/>
          <w:b/>
          <w:color w:val="FFC000"/>
          <w:sz w:val="24"/>
          <w:szCs w:val="24"/>
          <w:lang w:eastAsia="es-AR"/>
        </w:rPr>
        <w:t>3) de Samael: La Matriz de Leptones y Quarks</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Esta dimensi</w:t>
      </w:r>
      <w:r w:rsidRPr="008A239D">
        <w:rPr>
          <w:rFonts w:eastAsia="Times New Roman"/>
          <w:color w:val="FFC000"/>
          <w:sz w:val="24"/>
          <w:szCs w:val="24"/>
          <w:lang w:eastAsia="es-AR"/>
        </w:rPr>
        <w:t xml:space="preserve">ón es el cimiento más denso de la información en el píxel, la conexión directa con el universo de los gluones y la fuerza fuerte. Está regida por el </w:t>
      </w:r>
      <w:r w:rsidRPr="008A239D">
        <w:rPr>
          <w:b/>
          <w:color w:val="FFC000"/>
          <w:sz w:val="24"/>
          <w:szCs w:val="24"/>
          <w:lang w:eastAsia="es-AR"/>
        </w:rPr>
        <w:t>Algoritmo Samael (</w:t>
      </w:r>
      <w:proofErr w:type="gramStart"/>
      <w:r w:rsidRPr="008A239D">
        <w:rPr>
          <w:b/>
          <w:color w:val="FFC000"/>
          <w:sz w:val="24"/>
          <w:szCs w:val="24"/>
          <w:lang w:eastAsia="es-AR"/>
        </w:rPr>
        <w:t>SU(</w:t>
      </w:r>
      <w:proofErr w:type="gramEnd"/>
      <w:r w:rsidRPr="008A239D">
        <w:rPr>
          <w:b/>
          <w:color w:val="FFC000"/>
          <w:sz w:val="24"/>
          <w:szCs w:val="24"/>
          <w:lang w:eastAsia="es-AR"/>
        </w:rPr>
        <w:t>3))</w:t>
      </w:r>
      <w:r w:rsidRPr="008A239D">
        <w:rPr>
          <w:color w:val="FFC000"/>
          <w:sz w:val="24"/>
          <w:szCs w:val="24"/>
          <w:lang w:eastAsia="es-AR"/>
        </w:rPr>
        <w:t xml:space="preserve">, con sus </w:t>
      </w:r>
      <w:r w:rsidRPr="008A239D">
        <w:rPr>
          <w:b/>
          <w:color w:val="FFC000"/>
          <w:sz w:val="24"/>
          <w:szCs w:val="24"/>
          <w:lang w:eastAsia="es-AR"/>
        </w:rPr>
        <w:t xml:space="preserve">8 generadores (las matrices de </w:t>
      </w:r>
      <w:proofErr w:type="spellStart"/>
      <w:r w:rsidRPr="008A239D">
        <w:rPr>
          <w:b/>
          <w:color w:val="FFC000"/>
          <w:sz w:val="24"/>
          <w:szCs w:val="24"/>
          <w:lang w:eastAsia="es-AR"/>
        </w:rPr>
        <w:t>Gell</w:t>
      </w:r>
      <w:proofErr w:type="spellEnd"/>
      <w:r w:rsidRPr="008A239D">
        <w:rPr>
          <w:b/>
          <w:color w:val="FFC000"/>
          <w:sz w:val="24"/>
          <w:szCs w:val="24"/>
          <w:lang w:eastAsia="es-AR"/>
        </w:rPr>
        <w:t>-Mann)</w:t>
      </w:r>
      <w:r w:rsidRPr="008A239D">
        <w:rPr>
          <w:color w:val="FFC000"/>
          <w:sz w:val="24"/>
          <w:szCs w:val="24"/>
          <w:lang w:eastAsia="es-AR"/>
        </w:rPr>
        <w:t xml:space="preserve"> y un </w:t>
      </w:r>
      <w:r w:rsidRPr="008A239D">
        <w:rPr>
          <w:b/>
          <w:color w:val="FFC000"/>
          <w:sz w:val="24"/>
          <w:szCs w:val="24"/>
          <w:lang w:eastAsia="es-AR"/>
        </w:rPr>
        <w:t>elemento identidad (el noveno)</w:t>
      </w:r>
      <w:r w:rsidRPr="008A239D">
        <w:rPr>
          <w:color w:val="FFC000"/>
          <w:sz w:val="24"/>
          <w:szCs w:val="24"/>
          <w:lang w:eastAsia="es-AR"/>
        </w:rPr>
        <w:t>. Esta dimensi</w:t>
      </w:r>
      <w:r w:rsidRPr="008A239D">
        <w:rPr>
          <w:rFonts w:eastAsia="Times New Roman"/>
          <w:color w:val="FFC000"/>
          <w:sz w:val="24"/>
          <w:szCs w:val="24"/>
          <w:lang w:eastAsia="es-AR"/>
        </w:rPr>
        <w:t xml:space="preserve">ón no solo establece la plantilla de los neutrinos y los fotones, sino que también sirve como el </w:t>
      </w:r>
      <w:r w:rsidRPr="008A239D">
        <w:rPr>
          <w:rFonts w:eastAsia="Times New Roman"/>
          <w:color w:val="FFC000"/>
          <w:sz w:val="24"/>
          <w:szCs w:val="24"/>
          <w:lang w:eastAsia="es-AR"/>
        </w:rPr>
        <w:lastRenderedPageBreak/>
        <w:t>puente que traduce la información nouménica más densa (la de los quarks y gluones) en la manifestación de partículas ligeras.</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 xml:space="preserve">El </w:t>
      </w:r>
      <w:r w:rsidRPr="008A239D">
        <w:rPr>
          <w:b/>
          <w:color w:val="FFC000"/>
          <w:sz w:val="24"/>
          <w:szCs w:val="24"/>
          <w:lang w:eastAsia="es-AR"/>
        </w:rPr>
        <w:t>elemento identidad</w:t>
      </w:r>
      <w:r w:rsidRPr="008A239D">
        <w:rPr>
          <w:color w:val="FFC000"/>
          <w:sz w:val="24"/>
          <w:szCs w:val="24"/>
          <w:lang w:eastAsia="es-AR"/>
        </w:rPr>
        <w:t xml:space="preserve"> de esta dimensi</w:t>
      </w:r>
      <w:r w:rsidRPr="008A239D">
        <w:rPr>
          <w:rFonts w:eastAsia="Times New Roman"/>
          <w:color w:val="FFC000"/>
          <w:sz w:val="24"/>
          <w:szCs w:val="24"/>
          <w:lang w:eastAsia="es-AR"/>
        </w:rPr>
        <w:t xml:space="preserve">ón es crucial, ya que codifica la información leptónica de un </w:t>
      </w:r>
      <w:r w:rsidRPr="008A239D">
        <w:rPr>
          <w:b/>
          <w:color w:val="FFC000"/>
          <w:sz w:val="24"/>
          <w:szCs w:val="24"/>
          <w:lang w:eastAsia="es-AR"/>
        </w:rPr>
        <w:t>estado de color singlete</w:t>
      </w:r>
      <w:r w:rsidRPr="008A239D">
        <w:rPr>
          <w:color w:val="FFC000"/>
          <w:sz w:val="24"/>
          <w:szCs w:val="24"/>
          <w:lang w:eastAsia="es-AR"/>
        </w:rPr>
        <w:t>, sirviendo como una interfaz para conectar con las otras dos dimensiones (</w:t>
      </w:r>
      <w:proofErr w:type="gramStart"/>
      <w:r w:rsidRPr="008A239D">
        <w:rPr>
          <w:color w:val="FFC000"/>
          <w:sz w:val="24"/>
          <w:szCs w:val="24"/>
          <w:lang w:eastAsia="es-AR"/>
        </w:rPr>
        <w:t>U(</w:t>
      </w:r>
      <w:proofErr w:type="gramEnd"/>
      <w:r w:rsidRPr="008A239D">
        <w:rPr>
          <w:color w:val="FFC000"/>
          <w:sz w:val="24"/>
          <w:szCs w:val="24"/>
          <w:lang w:eastAsia="es-AR"/>
        </w:rPr>
        <w:t>1) y SU(2)) que rigen el p</w:t>
      </w:r>
      <w:r w:rsidRPr="008A239D">
        <w:rPr>
          <w:rFonts w:eastAsia="Times New Roman"/>
          <w:color w:val="FFC000"/>
          <w:sz w:val="24"/>
          <w:szCs w:val="24"/>
          <w:lang w:eastAsia="es-AR"/>
        </w:rPr>
        <w:t>íxel. Este elemento actúa como el "punto de anclaje" para la información de las otras dimensiones, asegurando que el píxel pueda mantener una coherencia estructural.</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b/>
          <w:color w:val="FFC000"/>
          <w:sz w:val="24"/>
          <w:szCs w:val="24"/>
          <w:lang w:eastAsia="es-AR"/>
        </w:rPr>
        <w:t>B. La Dimensi</w:t>
      </w:r>
      <w:r w:rsidRPr="008A239D">
        <w:rPr>
          <w:rFonts w:eastAsia="Times New Roman"/>
          <w:b/>
          <w:color w:val="FFC000"/>
          <w:sz w:val="24"/>
          <w:szCs w:val="24"/>
          <w:lang w:eastAsia="es-AR"/>
        </w:rPr>
        <w:t xml:space="preserve">ón de Codificación </w:t>
      </w:r>
      <w:proofErr w:type="gramStart"/>
      <w:r w:rsidRPr="008A239D">
        <w:rPr>
          <w:rFonts w:eastAsia="Times New Roman"/>
          <w:b/>
          <w:color w:val="FFC000"/>
          <w:sz w:val="24"/>
          <w:szCs w:val="24"/>
          <w:lang w:eastAsia="es-AR"/>
        </w:rPr>
        <w:t>U(</w:t>
      </w:r>
      <w:proofErr w:type="gramEnd"/>
      <w:r w:rsidRPr="008A239D">
        <w:rPr>
          <w:rFonts w:eastAsia="Times New Roman"/>
          <w:b/>
          <w:color w:val="FFC000"/>
          <w:sz w:val="24"/>
          <w:szCs w:val="24"/>
          <w:lang w:eastAsia="es-AR"/>
        </w:rPr>
        <w:t>1) de Saklas: El Mecanismo de los Ejes Leptónicos</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Esta dimensi</w:t>
      </w:r>
      <w:r w:rsidRPr="008A239D">
        <w:rPr>
          <w:rFonts w:eastAsia="Times New Roman"/>
          <w:color w:val="FFC000"/>
          <w:sz w:val="24"/>
          <w:szCs w:val="24"/>
          <w:lang w:eastAsia="es-AR"/>
        </w:rPr>
        <w:t xml:space="preserve">ón es el corazón del píxel, el </w:t>
      </w:r>
      <w:r w:rsidRPr="008A239D">
        <w:rPr>
          <w:b/>
          <w:color w:val="FFC000"/>
          <w:sz w:val="24"/>
          <w:szCs w:val="24"/>
          <w:lang w:eastAsia="es-AR"/>
        </w:rPr>
        <w:t>sistema operativo central</w:t>
      </w:r>
      <w:r w:rsidRPr="008A239D">
        <w:rPr>
          <w:color w:val="FFC000"/>
          <w:sz w:val="24"/>
          <w:szCs w:val="24"/>
          <w:lang w:eastAsia="es-AR"/>
        </w:rPr>
        <w:t xml:space="preserve"> que procesa la informaci</w:t>
      </w:r>
      <w:r w:rsidRPr="008A239D">
        <w:rPr>
          <w:rFonts w:eastAsia="Times New Roman"/>
          <w:color w:val="FFC000"/>
          <w:sz w:val="24"/>
          <w:szCs w:val="24"/>
          <w:lang w:eastAsia="es-AR"/>
        </w:rPr>
        <w:t xml:space="preserve">ón de la energía entrante y la traduce en los vectores de las fuerzas eléctricas y magnéticas. A diferencia de una interpretación simplificada, esta dimensión no se limita a una sola codificación, sino que posee </w:t>
      </w:r>
      <w:r w:rsidRPr="008A239D">
        <w:rPr>
          <w:b/>
          <w:color w:val="FFC000"/>
          <w:sz w:val="24"/>
          <w:szCs w:val="24"/>
          <w:lang w:eastAsia="es-AR"/>
        </w:rPr>
        <w:t>tres sistemas de procesamiento distintos</w:t>
      </w:r>
      <w:r w:rsidRPr="008A239D">
        <w:rPr>
          <w:color w:val="FFC000"/>
          <w:sz w:val="24"/>
          <w:szCs w:val="24"/>
          <w:lang w:eastAsia="es-AR"/>
        </w:rPr>
        <w:t>, que se activan seg</w:t>
      </w:r>
      <w:r w:rsidRPr="008A239D">
        <w:rPr>
          <w:rFonts w:eastAsia="Times New Roman"/>
          <w:color w:val="FFC000"/>
          <w:sz w:val="24"/>
          <w:szCs w:val="24"/>
          <w:lang w:eastAsia="es-AR"/>
        </w:rPr>
        <w:t>ún el rango de energía que ingresa al píxel.</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Visualicemos el p</w:t>
      </w:r>
      <w:r w:rsidRPr="008A239D">
        <w:rPr>
          <w:rFonts w:eastAsia="Times New Roman"/>
          <w:color w:val="FFC000"/>
          <w:sz w:val="24"/>
          <w:szCs w:val="24"/>
          <w:lang w:eastAsia="es-AR"/>
        </w:rPr>
        <w:t xml:space="preserve">íxel como un </w:t>
      </w:r>
      <w:r w:rsidRPr="008A239D">
        <w:rPr>
          <w:b/>
          <w:color w:val="FFC000"/>
          <w:sz w:val="24"/>
          <w:szCs w:val="24"/>
          <w:lang w:eastAsia="es-AR"/>
        </w:rPr>
        <w:t>micro-cubo</w:t>
      </w:r>
      <w:r w:rsidRPr="008A239D">
        <w:rPr>
          <w:color w:val="FFC000"/>
          <w:sz w:val="24"/>
          <w:szCs w:val="24"/>
          <w:lang w:eastAsia="es-AR"/>
        </w:rPr>
        <w:t xml:space="preserve"> con un </w:t>
      </w:r>
      <w:r w:rsidRPr="008A239D">
        <w:rPr>
          <w:b/>
          <w:color w:val="FFC000"/>
          <w:sz w:val="24"/>
          <w:szCs w:val="24"/>
          <w:lang w:eastAsia="es-AR"/>
        </w:rPr>
        <w:t>v</w:t>
      </w:r>
      <w:r w:rsidRPr="008A239D">
        <w:rPr>
          <w:rFonts w:eastAsia="Times New Roman"/>
          <w:b/>
          <w:color w:val="FFC000"/>
          <w:sz w:val="24"/>
          <w:szCs w:val="24"/>
          <w:lang w:eastAsia="es-AR"/>
        </w:rPr>
        <w:t>órtice de información nouménica en su centro (análogo al bosón de Higgs)</w:t>
      </w:r>
      <w:r w:rsidRPr="008A239D">
        <w:rPr>
          <w:color w:val="FFC000"/>
          <w:sz w:val="24"/>
          <w:szCs w:val="24"/>
          <w:lang w:eastAsia="es-AR"/>
        </w:rPr>
        <w:t>. Este v</w:t>
      </w:r>
      <w:r w:rsidRPr="008A239D">
        <w:rPr>
          <w:rFonts w:eastAsia="Times New Roman"/>
          <w:color w:val="FFC000"/>
          <w:sz w:val="24"/>
          <w:szCs w:val="24"/>
          <w:lang w:eastAsia="es-AR"/>
        </w:rPr>
        <w:t>órtice es el punto de entrada de la energía, y la forma en que esta energía se expande y se refleja en las "paredes" del micro-cubo define los vectores en los tres ejes (X, Y, Z). Cada uno de estos ejes codifica información asociada a un leptón, y su activación depende del nivel energético del píxel:</w:t>
      </w:r>
    </w:p>
    <w:p w:rsidR="006731CC" w:rsidRPr="008A239D"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color w:val="FFC000"/>
          <w:sz w:val="24"/>
          <w:szCs w:val="24"/>
          <w:lang w:eastAsia="es-AR"/>
        </w:rPr>
      </w:pPr>
      <w:r w:rsidRPr="008A239D">
        <w:rPr>
          <w:b/>
          <w:color w:val="FFC000"/>
          <w:sz w:val="24"/>
          <w:szCs w:val="24"/>
          <w:lang w:eastAsia="es-AR"/>
        </w:rPr>
        <w:t>1. Si la energ</w:t>
      </w:r>
      <w:r w:rsidRPr="008A239D">
        <w:rPr>
          <w:rFonts w:eastAsia="Times New Roman"/>
          <w:b/>
          <w:color w:val="FFC000"/>
          <w:sz w:val="24"/>
          <w:szCs w:val="24"/>
          <w:lang w:eastAsia="es-AR"/>
        </w:rPr>
        <w:t>ía entrante está en el rango del Electrón (0.511 MeV/c²):</w:t>
      </w:r>
      <w:r w:rsidRPr="008A239D">
        <w:rPr>
          <w:color w:val="FFC000"/>
          <w:sz w:val="24"/>
          <w:szCs w:val="24"/>
          <w:lang w:eastAsia="es-AR"/>
        </w:rPr>
        <w:t xml:space="preserve"> El p</w:t>
      </w:r>
      <w:r w:rsidRPr="008A239D">
        <w:rPr>
          <w:rFonts w:eastAsia="Times New Roman"/>
          <w:color w:val="FFC000"/>
          <w:sz w:val="24"/>
          <w:szCs w:val="24"/>
          <w:lang w:eastAsia="es-AR"/>
        </w:rPr>
        <w:t xml:space="preserve">íxel opera en su estado de menor energía, siendo el </w:t>
      </w:r>
      <w:r w:rsidRPr="008A239D">
        <w:rPr>
          <w:b/>
          <w:color w:val="FFC000"/>
          <w:sz w:val="24"/>
          <w:szCs w:val="24"/>
          <w:lang w:eastAsia="es-AR"/>
        </w:rPr>
        <w:t>eje X</w:t>
      </w:r>
      <w:r w:rsidRPr="008A239D">
        <w:rPr>
          <w:color w:val="FFC000"/>
          <w:sz w:val="24"/>
          <w:szCs w:val="24"/>
          <w:lang w:eastAsia="es-AR"/>
        </w:rPr>
        <w:t xml:space="preserve"> el principal director del flujo.</w:t>
      </w:r>
    </w:p>
    <w:p w:rsidR="006731CC" w:rsidRPr="008A239D" w:rsidRDefault="006731CC" w:rsidP="006731CC">
      <w:pPr>
        <w:numPr>
          <w:ilvl w:val="0"/>
          <w:numId w:val="28"/>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 X:</w:t>
      </w:r>
      <w:r w:rsidRPr="008A239D">
        <w:rPr>
          <w:color w:val="FFC000"/>
          <w:sz w:val="24"/>
          <w:szCs w:val="24"/>
          <w:lang w:eastAsia="es-AR"/>
        </w:rPr>
        <w:t xml:space="preserve"> Codifica los </w:t>
      </w:r>
      <w:r w:rsidRPr="008A239D">
        <w:rPr>
          <w:b/>
          <w:color w:val="FFC000"/>
          <w:sz w:val="24"/>
          <w:szCs w:val="24"/>
          <w:lang w:eastAsia="es-AR"/>
        </w:rPr>
        <w:t>"fotones vectoriales"</w:t>
      </w:r>
      <w:r w:rsidRPr="008A239D">
        <w:rPr>
          <w:color w:val="FFC000"/>
          <w:sz w:val="24"/>
          <w:szCs w:val="24"/>
          <w:lang w:eastAsia="es-AR"/>
        </w:rPr>
        <w:t>, o "bits el</w:t>
      </w:r>
      <w:r w:rsidRPr="008A239D">
        <w:rPr>
          <w:rFonts w:eastAsia="Times New Roman"/>
          <w:color w:val="FFC000"/>
          <w:sz w:val="24"/>
          <w:szCs w:val="24"/>
          <w:lang w:eastAsia="es-AR"/>
        </w:rPr>
        <w:t>éctricos" de información, que se expanden desde el vórtice central. Estos fotones son las unidades de información que la onda electromagnética usa para propagarse.</w:t>
      </w:r>
    </w:p>
    <w:p w:rsidR="006731CC" w:rsidRPr="008A239D" w:rsidRDefault="006731CC" w:rsidP="006731CC">
      <w:pPr>
        <w:numPr>
          <w:ilvl w:val="0"/>
          <w:numId w:val="28"/>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 Y:</w:t>
      </w:r>
      <w:r w:rsidRPr="008A239D">
        <w:rPr>
          <w:color w:val="FFC000"/>
          <w:sz w:val="24"/>
          <w:szCs w:val="24"/>
          <w:lang w:eastAsia="es-AR"/>
        </w:rPr>
        <w:t xml:space="preserve"> Codifica la informaci</w:t>
      </w:r>
      <w:r w:rsidRPr="008A239D">
        <w:rPr>
          <w:rFonts w:eastAsia="Times New Roman"/>
          <w:color w:val="FFC000"/>
          <w:sz w:val="24"/>
          <w:szCs w:val="24"/>
          <w:lang w:eastAsia="es-AR"/>
        </w:rPr>
        <w:t xml:space="preserve">ón de un </w:t>
      </w:r>
      <w:r w:rsidRPr="008A239D">
        <w:rPr>
          <w:b/>
          <w:color w:val="FFC000"/>
          <w:sz w:val="24"/>
          <w:szCs w:val="24"/>
          <w:lang w:eastAsia="es-AR"/>
        </w:rPr>
        <w:t>"byte magn</w:t>
      </w:r>
      <w:r w:rsidRPr="008A239D">
        <w:rPr>
          <w:rFonts w:eastAsia="Times New Roman"/>
          <w:b/>
          <w:color w:val="FFC000"/>
          <w:sz w:val="24"/>
          <w:szCs w:val="24"/>
          <w:lang w:eastAsia="es-AR"/>
        </w:rPr>
        <w:t>ético"</w:t>
      </w:r>
      <w:r w:rsidRPr="008A239D">
        <w:rPr>
          <w:color w:val="FFC000"/>
          <w:sz w:val="24"/>
          <w:szCs w:val="24"/>
          <w:lang w:eastAsia="es-AR"/>
        </w:rPr>
        <w:t xml:space="preserve"> que, en este nivel de energ</w:t>
      </w:r>
      <w:r w:rsidRPr="008A239D">
        <w:rPr>
          <w:rFonts w:eastAsia="Times New Roman"/>
          <w:color w:val="FFC000"/>
          <w:sz w:val="24"/>
          <w:szCs w:val="24"/>
          <w:lang w:eastAsia="es-AR"/>
        </w:rPr>
        <w:t xml:space="preserve">ía, es conceptualmente </w:t>
      </w:r>
      <w:r w:rsidRPr="008A239D">
        <w:rPr>
          <w:b/>
          <w:color w:val="FFC000"/>
          <w:sz w:val="24"/>
          <w:szCs w:val="24"/>
          <w:lang w:eastAsia="es-AR"/>
        </w:rPr>
        <w:t>mu</w:t>
      </w:r>
      <w:r w:rsidRPr="008A239D">
        <w:rPr>
          <w:rFonts w:eastAsia="Times New Roman"/>
          <w:b/>
          <w:color w:val="FFC000"/>
          <w:sz w:val="24"/>
          <w:szCs w:val="24"/>
          <w:lang w:eastAsia="es-AR"/>
        </w:rPr>
        <w:t>ónico</w:t>
      </w:r>
      <w:r w:rsidRPr="008A239D">
        <w:rPr>
          <w:color w:val="FFC000"/>
          <w:sz w:val="24"/>
          <w:szCs w:val="24"/>
          <w:lang w:eastAsia="es-AR"/>
        </w:rPr>
        <w:t xml:space="preserve"> (un sistema de 8 bits constituidos por los "fotones vectoriales" del eje X). Este byte define el tama</w:t>
      </w:r>
      <w:r w:rsidRPr="008A239D">
        <w:rPr>
          <w:rFonts w:eastAsia="Times New Roman"/>
          <w:color w:val="FFC000"/>
          <w:sz w:val="24"/>
          <w:szCs w:val="24"/>
          <w:lang w:eastAsia="es-AR"/>
        </w:rPr>
        <w:t>ño del píxel y su potencial de contracción.</w:t>
      </w:r>
    </w:p>
    <w:p w:rsidR="006731CC" w:rsidRPr="008A239D" w:rsidRDefault="006731CC" w:rsidP="006731CC">
      <w:pPr>
        <w:numPr>
          <w:ilvl w:val="0"/>
          <w:numId w:val="28"/>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 Z:</w:t>
      </w:r>
      <w:r w:rsidRPr="008A239D">
        <w:rPr>
          <w:color w:val="FFC000"/>
          <w:sz w:val="24"/>
          <w:szCs w:val="24"/>
          <w:lang w:eastAsia="es-AR"/>
        </w:rPr>
        <w:t xml:space="preserve"> Codifica un </w:t>
      </w:r>
      <w:r w:rsidRPr="008A239D">
        <w:rPr>
          <w:b/>
          <w:color w:val="FFC000"/>
          <w:sz w:val="24"/>
          <w:szCs w:val="24"/>
          <w:lang w:eastAsia="es-AR"/>
        </w:rPr>
        <w:t>"valor vectorial tau</w:t>
      </w:r>
      <w:r w:rsidRPr="008A239D">
        <w:rPr>
          <w:rFonts w:eastAsia="Times New Roman"/>
          <w:b/>
          <w:color w:val="FFC000"/>
          <w:sz w:val="24"/>
          <w:szCs w:val="24"/>
          <w:lang w:eastAsia="es-AR"/>
        </w:rPr>
        <w:t>ónico de Nivel 1"</w:t>
      </w:r>
      <w:r w:rsidRPr="008A239D">
        <w:rPr>
          <w:color w:val="FFC000"/>
          <w:sz w:val="24"/>
          <w:szCs w:val="24"/>
          <w:lang w:eastAsia="es-AR"/>
        </w:rPr>
        <w:t>. Este valor es el encargado de sincronizar el byte magn</w:t>
      </w:r>
      <w:r w:rsidRPr="008A239D">
        <w:rPr>
          <w:rFonts w:eastAsia="Times New Roman"/>
          <w:color w:val="FFC000"/>
          <w:sz w:val="24"/>
          <w:szCs w:val="24"/>
          <w:lang w:eastAsia="es-AR"/>
        </w:rPr>
        <w:t>ético del eje Y con los bits eléctricos del eje X, asegurando la coherencia entre el flujo eléctrico y magnético del píxel.</w:t>
      </w:r>
    </w:p>
    <w:p w:rsidR="006731CC" w:rsidRPr="008A239D"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color w:val="FFC000"/>
          <w:sz w:val="24"/>
          <w:szCs w:val="24"/>
          <w:lang w:eastAsia="es-AR"/>
        </w:rPr>
      </w:pPr>
      <w:r w:rsidRPr="008A239D">
        <w:rPr>
          <w:b/>
          <w:color w:val="FFC000"/>
          <w:sz w:val="24"/>
          <w:szCs w:val="24"/>
          <w:lang w:eastAsia="es-AR"/>
        </w:rPr>
        <w:lastRenderedPageBreak/>
        <w:t>2. Si la energ</w:t>
      </w:r>
      <w:r w:rsidRPr="008A239D">
        <w:rPr>
          <w:rFonts w:eastAsia="Times New Roman"/>
          <w:b/>
          <w:color w:val="FFC000"/>
          <w:sz w:val="24"/>
          <w:szCs w:val="24"/>
          <w:lang w:eastAsia="es-AR"/>
        </w:rPr>
        <w:t>ía entrante está en el rango del Muon (105.66 MeV/c²):</w:t>
      </w:r>
      <w:r w:rsidRPr="008A239D">
        <w:rPr>
          <w:color w:val="FFC000"/>
          <w:sz w:val="24"/>
          <w:szCs w:val="24"/>
          <w:lang w:eastAsia="es-AR"/>
        </w:rPr>
        <w:t xml:space="preserve"> El p</w:t>
      </w:r>
      <w:r w:rsidRPr="008A239D">
        <w:rPr>
          <w:rFonts w:eastAsia="Times New Roman"/>
          <w:color w:val="FFC000"/>
          <w:sz w:val="24"/>
          <w:szCs w:val="24"/>
          <w:lang w:eastAsia="es-AR"/>
        </w:rPr>
        <w:t xml:space="preserve">íxel eleva su estado de energía, y el </w:t>
      </w:r>
      <w:r w:rsidRPr="008A239D">
        <w:rPr>
          <w:b/>
          <w:color w:val="FFC000"/>
          <w:sz w:val="24"/>
          <w:szCs w:val="24"/>
          <w:lang w:eastAsia="es-AR"/>
        </w:rPr>
        <w:t>eje Y</w:t>
      </w:r>
      <w:r w:rsidRPr="008A239D">
        <w:rPr>
          <w:color w:val="FFC000"/>
          <w:sz w:val="24"/>
          <w:szCs w:val="24"/>
          <w:lang w:eastAsia="es-AR"/>
        </w:rPr>
        <w:t xml:space="preserve"> se convierte en el director principal del flujo.</w:t>
      </w:r>
    </w:p>
    <w:p w:rsidR="006731CC" w:rsidRPr="008A239D" w:rsidRDefault="006731CC" w:rsidP="006731CC">
      <w:pPr>
        <w:numPr>
          <w:ilvl w:val="0"/>
          <w:numId w:val="29"/>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 Y:</w:t>
      </w:r>
      <w:r w:rsidRPr="008A239D">
        <w:rPr>
          <w:color w:val="FFC000"/>
          <w:sz w:val="24"/>
          <w:szCs w:val="24"/>
          <w:lang w:eastAsia="es-AR"/>
        </w:rPr>
        <w:t xml:space="preserve"> Codifica los </w:t>
      </w:r>
      <w:r w:rsidRPr="008A239D">
        <w:rPr>
          <w:b/>
          <w:color w:val="FFC000"/>
          <w:sz w:val="24"/>
          <w:szCs w:val="24"/>
          <w:lang w:eastAsia="es-AR"/>
        </w:rPr>
        <w:t>"bits magn</w:t>
      </w:r>
      <w:r w:rsidRPr="008A239D">
        <w:rPr>
          <w:rFonts w:eastAsia="Times New Roman"/>
          <w:b/>
          <w:color w:val="FFC000"/>
          <w:sz w:val="24"/>
          <w:szCs w:val="24"/>
          <w:lang w:eastAsia="es-AR"/>
        </w:rPr>
        <w:t>éticos"</w:t>
      </w:r>
      <w:r w:rsidRPr="008A239D">
        <w:rPr>
          <w:color w:val="FFC000"/>
          <w:sz w:val="24"/>
          <w:szCs w:val="24"/>
          <w:lang w:eastAsia="es-AR"/>
        </w:rPr>
        <w:t>, donde cada bit magn</w:t>
      </w:r>
      <w:r w:rsidRPr="008A239D">
        <w:rPr>
          <w:rFonts w:eastAsia="Times New Roman"/>
          <w:color w:val="FFC000"/>
          <w:sz w:val="24"/>
          <w:szCs w:val="24"/>
          <w:lang w:eastAsia="es-AR"/>
        </w:rPr>
        <w:t xml:space="preserve">ético es, en sí mismo, un </w:t>
      </w:r>
      <w:r w:rsidRPr="008A239D">
        <w:rPr>
          <w:b/>
          <w:color w:val="FFC000"/>
          <w:sz w:val="24"/>
          <w:szCs w:val="24"/>
          <w:lang w:eastAsia="es-AR"/>
        </w:rPr>
        <w:t>byte de 8 "bits el</w:t>
      </w:r>
      <w:r w:rsidRPr="008A239D">
        <w:rPr>
          <w:rFonts w:eastAsia="Times New Roman"/>
          <w:b/>
          <w:color w:val="FFC000"/>
          <w:sz w:val="24"/>
          <w:szCs w:val="24"/>
          <w:lang w:eastAsia="es-AR"/>
        </w:rPr>
        <w:t>éctricos"</w:t>
      </w:r>
      <w:r w:rsidRPr="008A239D">
        <w:rPr>
          <w:color w:val="FFC000"/>
          <w:sz w:val="24"/>
          <w:szCs w:val="24"/>
          <w:lang w:eastAsia="es-AR"/>
        </w:rPr>
        <w:t xml:space="preserve"> del rango del electr</w:t>
      </w:r>
      <w:r w:rsidRPr="008A239D">
        <w:rPr>
          <w:rFonts w:eastAsia="Times New Roman"/>
          <w:color w:val="FFC000"/>
          <w:sz w:val="24"/>
          <w:szCs w:val="24"/>
          <w:lang w:eastAsia="es-AR"/>
        </w:rPr>
        <w:t xml:space="preserve">ón (Eje X). Este es el origen del fenómeno de </w:t>
      </w:r>
      <w:r w:rsidRPr="008A239D">
        <w:rPr>
          <w:b/>
          <w:color w:val="FFC000"/>
          <w:sz w:val="24"/>
          <w:szCs w:val="24"/>
          <w:lang w:eastAsia="es-AR"/>
        </w:rPr>
        <w:t>arrastre gravitatorio</w:t>
      </w:r>
      <w:r w:rsidRPr="008A239D">
        <w:rPr>
          <w:color w:val="FFC000"/>
          <w:sz w:val="24"/>
          <w:szCs w:val="24"/>
          <w:lang w:eastAsia="es-AR"/>
        </w:rPr>
        <w:t>.</w:t>
      </w:r>
    </w:p>
    <w:p w:rsidR="006731CC" w:rsidRPr="008A239D" w:rsidRDefault="006731CC" w:rsidP="006731CC">
      <w:pPr>
        <w:numPr>
          <w:ilvl w:val="0"/>
          <w:numId w:val="29"/>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 X:</w:t>
      </w:r>
      <w:r w:rsidRPr="008A239D">
        <w:rPr>
          <w:color w:val="FFC000"/>
          <w:sz w:val="24"/>
          <w:szCs w:val="24"/>
          <w:lang w:eastAsia="es-AR"/>
        </w:rPr>
        <w:t xml:space="preserve"> Codifica la informaci</w:t>
      </w:r>
      <w:r w:rsidRPr="008A239D">
        <w:rPr>
          <w:rFonts w:eastAsia="Times New Roman"/>
          <w:color w:val="FFC000"/>
          <w:sz w:val="24"/>
          <w:szCs w:val="24"/>
          <w:lang w:eastAsia="es-AR"/>
        </w:rPr>
        <w:t xml:space="preserve">ón de los </w:t>
      </w:r>
      <w:r w:rsidRPr="008A239D">
        <w:rPr>
          <w:b/>
          <w:color w:val="FFC000"/>
          <w:sz w:val="24"/>
          <w:szCs w:val="24"/>
          <w:lang w:eastAsia="es-AR"/>
        </w:rPr>
        <w:t>electrones de naturaleza at</w:t>
      </w:r>
      <w:r w:rsidRPr="008A239D">
        <w:rPr>
          <w:rFonts w:eastAsia="Times New Roman"/>
          <w:b/>
          <w:color w:val="FFC000"/>
          <w:sz w:val="24"/>
          <w:szCs w:val="24"/>
          <w:lang w:eastAsia="es-AR"/>
        </w:rPr>
        <w:t>ómica</w:t>
      </w:r>
      <w:r w:rsidRPr="008A239D">
        <w:rPr>
          <w:color w:val="FFC000"/>
          <w:sz w:val="24"/>
          <w:szCs w:val="24"/>
          <w:lang w:eastAsia="es-AR"/>
        </w:rPr>
        <w:t xml:space="preserve">. En este estado, los electrones no son solo "bits" individuales, sino que se organizan en las </w:t>
      </w:r>
      <w:r w:rsidRPr="008A239D">
        <w:rPr>
          <w:rFonts w:eastAsia="Times New Roman"/>
          <w:color w:val="FFC000"/>
          <w:sz w:val="24"/>
          <w:szCs w:val="24"/>
          <w:lang w:eastAsia="es-AR"/>
        </w:rPr>
        <w:t>órbitas de los átomos, y el vector del eje X representa la posición y el espín del electrón dentro de la estructura atómica.</w:t>
      </w:r>
    </w:p>
    <w:p w:rsidR="006731CC" w:rsidRPr="008A239D" w:rsidRDefault="006731CC" w:rsidP="006731CC">
      <w:pPr>
        <w:numPr>
          <w:ilvl w:val="0"/>
          <w:numId w:val="29"/>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 Z:</w:t>
      </w:r>
      <w:r w:rsidRPr="008A239D">
        <w:rPr>
          <w:color w:val="FFC000"/>
          <w:sz w:val="24"/>
          <w:szCs w:val="24"/>
          <w:lang w:eastAsia="es-AR"/>
        </w:rPr>
        <w:t xml:space="preserve"> Codifica un </w:t>
      </w:r>
      <w:r w:rsidRPr="008A239D">
        <w:rPr>
          <w:b/>
          <w:color w:val="FFC000"/>
          <w:sz w:val="24"/>
          <w:szCs w:val="24"/>
          <w:lang w:eastAsia="es-AR"/>
        </w:rPr>
        <w:t>"valor vectorial tau</w:t>
      </w:r>
      <w:r w:rsidRPr="008A239D">
        <w:rPr>
          <w:rFonts w:eastAsia="Times New Roman"/>
          <w:b/>
          <w:color w:val="FFC000"/>
          <w:sz w:val="24"/>
          <w:szCs w:val="24"/>
          <w:lang w:eastAsia="es-AR"/>
        </w:rPr>
        <w:t>ónico de Nivel 2"</w:t>
      </w:r>
      <w:r w:rsidRPr="008A239D">
        <w:rPr>
          <w:color w:val="FFC000"/>
          <w:sz w:val="24"/>
          <w:szCs w:val="24"/>
          <w:lang w:eastAsia="es-AR"/>
        </w:rPr>
        <w:t>. Este valor no solo sincroniza los ejes X e Y, sino que tambi</w:t>
      </w:r>
      <w:r w:rsidRPr="008A239D">
        <w:rPr>
          <w:rFonts w:eastAsia="Times New Roman"/>
          <w:color w:val="FFC000"/>
          <w:sz w:val="24"/>
          <w:szCs w:val="24"/>
          <w:lang w:eastAsia="es-AR"/>
        </w:rPr>
        <w:t xml:space="preserve">én define la distancia entre los electrones en una órbita y permite el </w:t>
      </w:r>
      <w:r w:rsidRPr="008A239D">
        <w:rPr>
          <w:b/>
          <w:color w:val="FFC000"/>
          <w:sz w:val="24"/>
          <w:szCs w:val="24"/>
          <w:lang w:eastAsia="es-AR"/>
        </w:rPr>
        <w:t>salto cu</w:t>
      </w:r>
      <w:r w:rsidRPr="008A239D">
        <w:rPr>
          <w:rFonts w:eastAsia="Times New Roman"/>
          <w:b/>
          <w:color w:val="FFC000"/>
          <w:sz w:val="24"/>
          <w:szCs w:val="24"/>
          <w:lang w:eastAsia="es-AR"/>
        </w:rPr>
        <w:t>ántico de energía</w:t>
      </w:r>
      <w:r w:rsidRPr="008A239D">
        <w:rPr>
          <w:color w:val="FFC000"/>
          <w:sz w:val="24"/>
          <w:szCs w:val="24"/>
          <w:lang w:eastAsia="es-AR"/>
        </w:rPr>
        <w:t xml:space="preserve"> (redirecci</w:t>
      </w:r>
      <w:r w:rsidRPr="008A239D">
        <w:rPr>
          <w:rFonts w:eastAsia="Times New Roman"/>
          <w:color w:val="FFC000"/>
          <w:sz w:val="24"/>
          <w:szCs w:val="24"/>
          <w:lang w:eastAsia="es-AR"/>
        </w:rPr>
        <w:t>ón del vector Z en la matriz atómica), explicando cómo los electrones saltan de una órbita a otra para mantener la coherencia del sistema atómico.</w:t>
      </w:r>
    </w:p>
    <w:p w:rsidR="006731CC" w:rsidRPr="008A239D"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color w:val="FFC000"/>
          <w:sz w:val="24"/>
          <w:szCs w:val="24"/>
          <w:lang w:eastAsia="es-AR"/>
        </w:rPr>
      </w:pPr>
      <w:r w:rsidRPr="008A239D">
        <w:rPr>
          <w:b/>
          <w:color w:val="FFC000"/>
          <w:sz w:val="24"/>
          <w:szCs w:val="24"/>
          <w:lang w:eastAsia="es-AR"/>
        </w:rPr>
        <w:t>3. Si la energ</w:t>
      </w:r>
      <w:r w:rsidRPr="008A239D">
        <w:rPr>
          <w:rFonts w:eastAsia="Times New Roman"/>
          <w:b/>
          <w:color w:val="FFC000"/>
          <w:sz w:val="24"/>
          <w:szCs w:val="24"/>
          <w:lang w:eastAsia="es-AR"/>
        </w:rPr>
        <w:t xml:space="preserve">ía entrante está en el rango del </w:t>
      </w:r>
      <w:proofErr w:type="spellStart"/>
      <w:r w:rsidRPr="008A239D">
        <w:rPr>
          <w:rFonts w:eastAsia="Times New Roman"/>
          <w:b/>
          <w:color w:val="FFC000"/>
          <w:sz w:val="24"/>
          <w:szCs w:val="24"/>
          <w:lang w:eastAsia="es-AR"/>
        </w:rPr>
        <w:t>Tauon</w:t>
      </w:r>
      <w:proofErr w:type="spellEnd"/>
      <w:r w:rsidRPr="008A239D">
        <w:rPr>
          <w:rFonts w:eastAsia="Times New Roman"/>
          <w:b/>
          <w:color w:val="FFC000"/>
          <w:sz w:val="24"/>
          <w:szCs w:val="24"/>
          <w:lang w:eastAsia="es-AR"/>
        </w:rPr>
        <w:t xml:space="preserve"> (1777 MeV/c²):</w:t>
      </w:r>
      <w:r w:rsidRPr="008A239D">
        <w:rPr>
          <w:color w:val="FFC000"/>
          <w:sz w:val="24"/>
          <w:szCs w:val="24"/>
          <w:lang w:eastAsia="es-AR"/>
        </w:rPr>
        <w:t xml:space="preserve"> El p</w:t>
      </w:r>
      <w:r w:rsidRPr="008A239D">
        <w:rPr>
          <w:rFonts w:eastAsia="Times New Roman"/>
          <w:color w:val="FFC000"/>
          <w:sz w:val="24"/>
          <w:szCs w:val="24"/>
          <w:lang w:eastAsia="es-AR"/>
        </w:rPr>
        <w:t xml:space="preserve">íxel alcanza su máximo nivel de energía, y el </w:t>
      </w:r>
      <w:r w:rsidRPr="008A239D">
        <w:rPr>
          <w:b/>
          <w:color w:val="FFC000"/>
          <w:sz w:val="24"/>
          <w:szCs w:val="24"/>
          <w:lang w:eastAsia="es-AR"/>
        </w:rPr>
        <w:t>eje Z</w:t>
      </w:r>
      <w:r w:rsidRPr="008A239D">
        <w:rPr>
          <w:color w:val="FFC000"/>
          <w:sz w:val="24"/>
          <w:szCs w:val="24"/>
          <w:lang w:eastAsia="es-AR"/>
        </w:rPr>
        <w:t xml:space="preserve"> se convierte en el director del flujo.</w:t>
      </w:r>
    </w:p>
    <w:p w:rsidR="006731CC" w:rsidRPr="008A239D" w:rsidRDefault="006731CC" w:rsidP="006731CC">
      <w:pPr>
        <w:numPr>
          <w:ilvl w:val="0"/>
          <w:numId w:val="30"/>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 Z:</w:t>
      </w:r>
      <w:r w:rsidRPr="008A239D">
        <w:rPr>
          <w:color w:val="FFC000"/>
          <w:sz w:val="24"/>
          <w:szCs w:val="24"/>
          <w:lang w:eastAsia="es-AR"/>
        </w:rPr>
        <w:t xml:space="preserve"> Se activa como el </w:t>
      </w:r>
      <w:r w:rsidRPr="008A239D">
        <w:rPr>
          <w:b/>
          <w:color w:val="FFC000"/>
          <w:sz w:val="24"/>
          <w:szCs w:val="24"/>
          <w:lang w:eastAsia="es-AR"/>
        </w:rPr>
        <w:t>vector direccional</w:t>
      </w:r>
      <w:r w:rsidRPr="008A239D">
        <w:rPr>
          <w:color w:val="FFC000"/>
          <w:sz w:val="24"/>
          <w:szCs w:val="24"/>
          <w:lang w:eastAsia="es-AR"/>
        </w:rPr>
        <w:t xml:space="preserve"> que impone la expansi</w:t>
      </w:r>
      <w:r w:rsidRPr="008A239D">
        <w:rPr>
          <w:rFonts w:eastAsia="Times New Roman"/>
          <w:color w:val="FFC000"/>
          <w:sz w:val="24"/>
          <w:szCs w:val="24"/>
          <w:lang w:eastAsia="es-AR"/>
        </w:rPr>
        <w:t xml:space="preserve">ón del píxel dentro </w:t>
      </w:r>
      <w:proofErr w:type="gramStart"/>
      <w:r w:rsidRPr="008A239D">
        <w:rPr>
          <w:rFonts w:eastAsia="Times New Roman"/>
          <w:color w:val="FFC000"/>
          <w:sz w:val="24"/>
          <w:szCs w:val="24"/>
          <w:lang w:eastAsia="es-AR"/>
        </w:rPr>
        <w:t>de la</w:t>
      </w:r>
      <w:proofErr w:type="gramEnd"/>
      <w:r w:rsidRPr="008A239D">
        <w:rPr>
          <w:rFonts w:eastAsia="Times New Roman"/>
          <w:color w:val="FFC000"/>
          <w:sz w:val="24"/>
          <w:szCs w:val="24"/>
          <w:lang w:eastAsia="es-AR"/>
        </w:rPr>
        <w:t xml:space="preserve"> </w:t>
      </w:r>
      <w:r w:rsidRPr="008A239D">
        <w:rPr>
          <w:b/>
          <w:color w:val="FFC000"/>
          <w:sz w:val="24"/>
          <w:szCs w:val="24"/>
          <w:lang w:eastAsia="es-AR"/>
        </w:rPr>
        <w:t>matriz espacio-temporal</w:t>
      </w:r>
      <w:r w:rsidRPr="008A239D">
        <w:rPr>
          <w:color w:val="FFC000"/>
          <w:sz w:val="24"/>
          <w:szCs w:val="24"/>
          <w:lang w:eastAsia="es-AR"/>
        </w:rPr>
        <w:t>. La informaci</w:t>
      </w:r>
      <w:r w:rsidRPr="008A239D">
        <w:rPr>
          <w:rFonts w:eastAsia="Times New Roman"/>
          <w:color w:val="FFC000"/>
          <w:sz w:val="24"/>
          <w:szCs w:val="24"/>
          <w:lang w:eastAsia="es-AR"/>
        </w:rPr>
        <w:t xml:space="preserve">ón </w:t>
      </w:r>
      <w:proofErr w:type="spellStart"/>
      <w:r w:rsidRPr="008A239D">
        <w:rPr>
          <w:rFonts w:eastAsia="Times New Roman"/>
          <w:color w:val="FFC000"/>
          <w:sz w:val="24"/>
          <w:szCs w:val="24"/>
          <w:lang w:eastAsia="es-AR"/>
        </w:rPr>
        <w:t>tauónica</w:t>
      </w:r>
      <w:proofErr w:type="spellEnd"/>
      <w:r w:rsidRPr="008A239D">
        <w:rPr>
          <w:rFonts w:eastAsia="Times New Roman"/>
          <w:color w:val="FFC000"/>
          <w:sz w:val="24"/>
          <w:szCs w:val="24"/>
          <w:lang w:eastAsia="es-AR"/>
        </w:rPr>
        <w:t xml:space="preserve"> es, por lo tanto, la que construye el "espacio virtual" que sirve de matriz </w:t>
      </w:r>
      <w:proofErr w:type="spellStart"/>
      <w:r w:rsidRPr="008A239D">
        <w:rPr>
          <w:rFonts w:eastAsia="Times New Roman"/>
          <w:color w:val="FFC000"/>
          <w:sz w:val="24"/>
          <w:szCs w:val="24"/>
          <w:lang w:eastAsia="es-AR"/>
        </w:rPr>
        <w:t>euclídea</w:t>
      </w:r>
      <w:proofErr w:type="spellEnd"/>
      <w:r w:rsidRPr="008A239D">
        <w:rPr>
          <w:rFonts w:eastAsia="Times New Roman"/>
          <w:color w:val="FFC000"/>
          <w:sz w:val="24"/>
          <w:szCs w:val="24"/>
          <w:lang w:eastAsia="es-AR"/>
        </w:rPr>
        <w:t xml:space="preserve"> para las dimensiones superiores.</w:t>
      </w:r>
    </w:p>
    <w:p w:rsidR="006731CC" w:rsidRPr="008A239D" w:rsidRDefault="006731CC" w:rsidP="006731CC">
      <w:pPr>
        <w:numPr>
          <w:ilvl w:val="0"/>
          <w:numId w:val="30"/>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Ejes X e Y:</w:t>
      </w:r>
      <w:r w:rsidRPr="008A239D">
        <w:rPr>
          <w:color w:val="FFC000"/>
          <w:sz w:val="24"/>
          <w:szCs w:val="24"/>
          <w:lang w:eastAsia="es-AR"/>
        </w:rPr>
        <w:t xml:space="preserve"> En este nivel, los otros dos ejes act</w:t>
      </w:r>
      <w:r w:rsidRPr="008A239D">
        <w:rPr>
          <w:rFonts w:eastAsia="Times New Roman"/>
          <w:color w:val="FFC000"/>
          <w:sz w:val="24"/>
          <w:szCs w:val="24"/>
          <w:lang w:eastAsia="es-AR"/>
        </w:rPr>
        <w:t xml:space="preserve">úan como </w:t>
      </w:r>
      <w:r w:rsidRPr="008A239D">
        <w:rPr>
          <w:b/>
          <w:color w:val="FFC000"/>
          <w:sz w:val="24"/>
          <w:szCs w:val="24"/>
          <w:lang w:eastAsia="es-AR"/>
        </w:rPr>
        <w:t>vectores vectoriales</w:t>
      </w:r>
      <w:r w:rsidRPr="008A239D">
        <w:rPr>
          <w:color w:val="FFC000"/>
          <w:sz w:val="24"/>
          <w:szCs w:val="24"/>
          <w:lang w:eastAsia="es-AR"/>
        </w:rPr>
        <w:t xml:space="preserve"> que adquieren el valor de </w:t>
      </w:r>
      <w:r w:rsidRPr="008A239D">
        <w:rPr>
          <w:b/>
          <w:color w:val="FFC000"/>
          <w:sz w:val="24"/>
          <w:szCs w:val="24"/>
          <w:lang w:eastAsia="es-AR"/>
        </w:rPr>
        <w:t>"1"</w:t>
      </w:r>
      <w:r w:rsidRPr="008A239D">
        <w:rPr>
          <w:color w:val="FFC000"/>
          <w:sz w:val="24"/>
          <w:szCs w:val="24"/>
          <w:lang w:eastAsia="es-AR"/>
        </w:rPr>
        <w:t xml:space="preserve"> dentro de la matriz espacio-temporal, asegurando que la tridimensionalidad del p</w:t>
      </w:r>
      <w:r w:rsidRPr="008A239D">
        <w:rPr>
          <w:rFonts w:eastAsia="Times New Roman"/>
          <w:color w:val="FFC000"/>
          <w:sz w:val="24"/>
          <w:szCs w:val="24"/>
          <w:lang w:eastAsia="es-AR"/>
        </w:rPr>
        <w:t xml:space="preserve">íxel sea coherente con la expansión vectorial impuesta por el </w:t>
      </w:r>
      <w:proofErr w:type="spellStart"/>
      <w:r w:rsidRPr="008A239D">
        <w:rPr>
          <w:rFonts w:eastAsia="Times New Roman"/>
          <w:color w:val="FFC000"/>
          <w:sz w:val="24"/>
          <w:szCs w:val="24"/>
          <w:lang w:eastAsia="es-AR"/>
        </w:rPr>
        <w:t>tauon</w:t>
      </w:r>
      <w:proofErr w:type="spellEnd"/>
      <w:r w:rsidRPr="008A239D">
        <w:rPr>
          <w:rFonts w:eastAsia="Times New Roman"/>
          <w:color w:val="FFC000"/>
          <w:sz w:val="24"/>
          <w:szCs w:val="24"/>
          <w:lang w:eastAsia="es-AR"/>
        </w:rPr>
        <w:t>.</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Esta estructura de codificaci</w:t>
      </w:r>
      <w:r w:rsidRPr="008A239D">
        <w:rPr>
          <w:rFonts w:eastAsia="Times New Roman"/>
          <w:color w:val="FFC000"/>
          <w:sz w:val="24"/>
          <w:szCs w:val="24"/>
          <w:lang w:eastAsia="es-AR"/>
        </w:rPr>
        <w:t xml:space="preserve">ón en el plano </w:t>
      </w:r>
      <w:proofErr w:type="gramStart"/>
      <w:r w:rsidRPr="008A239D">
        <w:rPr>
          <w:rFonts w:eastAsia="Times New Roman"/>
          <w:color w:val="FFC000"/>
          <w:sz w:val="24"/>
          <w:szCs w:val="24"/>
          <w:lang w:eastAsia="es-AR"/>
        </w:rPr>
        <w:t>U(</w:t>
      </w:r>
      <w:proofErr w:type="gramEnd"/>
      <w:r w:rsidRPr="008A239D">
        <w:rPr>
          <w:rFonts w:eastAsia="Times New Roman"/>
          <w:color w:val="FFC000"/>
          <w:sz w:val="24"/>
          <w:szCs w:val="24"/>
          <w:lang w:eastAsia="es-AR"/>
        </w:rPr>
        <w:t xml:space="preserve">1) nos muestra que el electromagnetismo no es una fuerza plana, sino un </w:t>
      </w:r>
      <w:r w:rsidRPr="008A239D">
        <w:rPr>
          <w:b/>
          <w:color w:val="FFC000"/>
          <w:sz w:val="24"/>
          <w:szCs w:val="24"/>
          <w:lang w:eastAsia="es-AR"/>
        </w:rPr>
        <w:t>mecanismo de codificaci</w:t>
      </w:r>
      <w:r w:rsidRPr="008A239D">
        <w:rPr>
          <w:rFonts w:eastAsia="Times New Roman"/>
          <w:b/>
          <w:color w:val="FFC000"/>
          <w:sz w:val="24"/>
          <w:szCs w:val="24"/>
          <w:lang w:eastAsia="es-AR"/>
        </w:rPr>
        <w:t>ón tridimensional</w:t>
      </w:r>
      <w:r w:rsidRPr="008A239D">
        <w:rPr>
          <w:color w:val="FFC000"/>
          <w:sz w:val="24"/>
          <w:szCs w:val="24"/>
          <w:lang w:eastAsia="es-AR"/>
        </w:rPr>
        <w:t xml:space="preserve"> que se adapta a diferentes niveles energ</w:t>
      </w:r>
      <w:r w:rsidRPr="008A239D">
        <w:rPr>
          <w:rFonts w:eastAsia="Times New Roman"/>
          <w:color w:val="FFC000"/>
          <w:sz w:val="24"/>
          <w:szCs w:val="24"/>
          <w:lang w:eastAsia="es-AR"/>
        </w:rPr>
        <w:t>éticos para generar la estructura de la materia. Es la base de la fuerza electromagnética, que se manifiesta como ondas de información dual.</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b/>
          <w:color w:val="FFC000"/>
          <w:sz w:val="24"/>
          <w:szCs w:val="24"/>
          <w:lang w:eastAsia="es-AR"/>
        </w:rPr>
        <w:t>C. La Dimensi</w:t>
      </w:r>
      <w:r w:rsidRPr="008A239D">
        <w:rPr>
          <w:rFonts w:eastAsia="Times New Roman"/>
          <w:b/>
          <w:color w:val="FFC000"/>
          <w:sz w:val="24"/>
          <w:szCs w:val="24"/>
          <w:lang w:eastAsia="es-AR"/>
        </w:rPr>
        <w:t xml:space="preserve">ón de Codificación </w:t>
      </w:r>
      <w:proofErr w:type="gramStart"/>
      <w:r w:rsidRPr="008A239D">
        <w:rPr>
          <w:rFonts w:eastAsia="Times New Roman"/>
          <w:b/>
          <w:color w:val="FFC000"/>
          <w:sz w:val="24"/>
          <w:szCs w:val="24"/>
          <w:lang w:eastAsia="es-AR"/>
        </w:rPr>
        <w:t>SU(</w:t>
      </w:r>
      <w:proofErr w:type="gramEnd"/>
      <w:r w:rsidRPr="008A239D">
        <w:rPr>
          <w:rFonts w:eastAsia="Times New Roman"/>
          <w:b/>
          <w:color w:val="FFC000"/>
          <w:sz w:val="24"/>
          <w:szCs w:val="24"/>
          <w:lang w:eastAsia="es-AR"/>
        </w:rPr>
        <w:t>2) de Cristos: La Matriz del Espacio-Tiempo</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 xml:space="preserve">Finalmente, la </w:t>
      </w:r>
      <w:r w:rsidRPr="008A239D">
        <w:rPr>
          <w:b/>
          <w:color w:val="FFC000"/>
          <w:sz w:val="24"/>
          <w:szCs w:val="24"/>
          <w:lang w:eastAsia="es-AR"/>
        </w:rPr>
        <w:t>codificaci</w:t>
      </w:r>
      <w:r w:rsidRPr="008A239D">
        <w:rPr>
          <w:rFonts w:eastAsia="Times New Roman"/>
          <w:b/>
          <w:color w:val="FFC000"/>
          <w:sz w:val="24"/>
          <w:szCs w:val="24"/>
          <w:lang w:eastAsia="es-AR"/>
        </w:rPr>
        <w:t xml:space="preserve">ón de </w:t>
      </w:r>
      <w:proofErr w:type="gramStart"/>
      <w:r w:rsidRPr="008A239D">
        <w:rPr>
          <w:rFonts w:eastAsia="Times New Roman"/>
          <w:b/>
          <w:color w:val="FFC000"/>
          <w:sz w:val="24"/>
          <w:szCs w:val="24"/>
          <w:lang w:eastAsia="es-AR"/>
        </w:rPr>
        <w:t>SU(</w:t>
      </w:r>
      <w:proofErr w:type="gramEnd"/>
      <w:r w:rsidRPr="008A239D">
        <w:rPr>
          <w:rFonts w:eastAsia="Times New Roman"/>
          <w:b/>
          <w:color w:val="FFC000"/>
          <w:sz w:val="24"/>
          <w:szCs w:val="24"/>
          <w:lang w:eastAsia="es-AR"/>
        </w:rPr>
        <w:t>2)</w:t>
      </w:r>
      <w:r w:rsidRPr="008A239D">
        <w:rPr>
          <w:color w:val="FFC000"/>
          <w:sz w:val="24"/>
          <w:szCs w:val="24"/>
          <w:lang w:eastAsia="es-AR"/>
        </w:rPr>
        <w:t xml:space="preserve"> es la dimensi</w:t>
      </w:r>
      <w:r w:rsidRPr="008A239D">
        <w:rPr>
          <w:rFonts w:eastAsia="Times New Roman"/>
          <w:color w:val="FFC000"/>
          <w:sz w:val="24"/>
          <w:szCs w:val="24"/>
          <w:lang w:eastAsia="es-AR"/>
        </w:rPr>
        <w:t xml:space="preserve">ón que se manifiesta en la matriz espacio-temporal, el "hardware" donde se ejecuta el "software de ajuste" del </w:t>
      </w:r>
      <w:r w:rsidRPr="008A239D">
        <w:rPr>
          <w:b/>
          <w:color w:val="FFC000"/>
          <w:sz w:val="24"/>
          <w:szCs w:val="24"/>
          <w:lang w:eastAsia="es-AR"/>
        </w:rPr>
        <w:t>Algoritmo Cr</w:t>
      </w:r>
      <w:r w:rsidRPr="008A239D">
        <w:rPr>
          <w:rFonts w:eastAsia="Times New Roman"/>
          <w:b/>
          <w:color w:val="FFC000"/>
          <w:sz w:val="24"/>
          <w:szCs w:val="24"/>
          <w:lang w:eastAsia="es-AR"/>
        </w:rPr>
        <w:t>ístico</w:t>
      </w:r>
      <w:r w:rsidRPr="008A239D">
        <w:rPr>
          <w:color w:val="FFC000"/>
          <w:sz w:val="24"/>
          <w:szCs w:val="24"/>
          <w:lang w:eastAsia="es-AR"/>
        </w:rPr>
        <w:t>. Su funci</w:t>
      </w:r>
      <w:r w:rsidRPr="008A239D">
        <w:rPr>
          <w:rFonts w:eastAsia="Times New Roman"/>
          <w:color w:val="FFC000"/>
          <w:sz w:val="24"/>
          <w:szCs w:val="24"/>
          <w:lang w:eastAsia="es-AR"/>
        </w:rPr>
        <w:t>ón es asegurar la coherencia y la dirección de la materia en el plano tridimensional que la conciencia humana experimenta.</w:t>
      </w:r>
    </w:p>
    <w:p w:rsidR="006731CC" w:rsidRPr="008A239D" w:rsidRDefault="006731CC" w:rsidP="006731CC">
      <w:pPr>
        <w:numPr>
          <w:ilvl w:val="0"/>
          <w:numId w:val="31"/>
        </w:numPr>
        <w:autoSpaceDE w:val="0"/>
        <w:autoSpaceDN w:val="0"/>
        <w:adjustRightInd w:val="0"/>
        <w:spacing w:before="180" w:after="180" w:line="240" w:lineRule="auto"/>
        <w:ind w:left="540" w:hanging="270"/>
        <w:rPr>
          <w:color w:val="FFC000"/>
          <w:sz w:val="24"/>
          <w:szCs w:val="24"/>
          <w:lang w:eastAsia="es-AR"/>
        </w:rPr>
      </w:pPr>
      <w:r w:rsidRPr="008A239D">
        <w:rPr>
          <w:color w:val="FFC000"/>
          <w:sz w:val="24"/>
          <w:szCs w:val="24"/>
          <w:lang w:eastAsia="es-AR"/>
        </w:rPr>
        <w:lastRenderedPageBreak/>
        <w:t xml:space="preserve">El </w:t>
      </w:r>
      <w:r w:rsidRPr="008A239D">
        <w:rPr>
          <w:b/>
          <w:color w:val="FFC000"/>
          <w:sz w:val="24"/>
          <w:szCs w:val="24"/>
          <w:lang w:eastAsia="es-AR"/>
        </w:rPr>
        <w:t>eje Z</w:t>
      </w:r>
      <w:r w:rsidRPr="008A239D">
        <w:rPr>
          <w:color w:val="FFC000"/>
          <w:sz w:val="24"/>
          <w:szCs w:val="24"/>
          <w:lang w:eastAsia="es-AR"/>
        </w:rPr>
        <w:t xml:space="preserve"> de esta dimensi</w:t>
      </w:r>
      <w:r w:rsidRPr="008A239D">
        <w:rPr>
          <w:rFonts w:eastAsia="Times New Roman"/>
          <w:color w:val="FFC000"/>
          <w:sz w:val="24"/>
          <w:szCs w:val="24"/>
          <w:lang w:eastAsia="es-AR"/>
        </w:rPr>
        <w:t xml:space="preserve">ón se asocia con el </w:t>
      </w:r>
      <w:r w:rsidRPr="008A239D">
        <w:rPr>
          <w:b/>
          <w:color w:val="FFC000"/>
          <w:sz w:val="24"/>
          <w:szCs w:val="24"/>
          <w:lang w:eastAsia="es-AR"/>
        </w:rPr>
        <w:t>bos</w:t>
      </w:r>
      <w:r w:rsidRPr="008A239D">
        <w:rPr>
          <w:rFonts w:eastAsia="Times New Roman"/>
          <w:b/>
          <w:color w:val="FFC000"/>
          <w:sz w:val="24"/>
          <w:szCs w:val="24"/>
          <w:lang w:eastAsia="es-AR"/>
        </w:rPr>
        <w:t>ón Z</w:t>
      </w:r>
      <w:r w:rsidRPr="008A239D">
        <w:rPr>
          <w:color w:val="FFC000"/>
          <w:sz w:val="24"/>
          <w:szCs w:val="24"/>
          <w:lang w:eastAsia="es-AR"/>
        </w:rPr>
        <w:t xml:space="preserve">, el operador que define la </w:t>
      </w:r>
      <w:r w:rsidRPr="008A239D">
        <w:rPr>
          <w:b/>
          <w:color w:val="FFC000"/>
          <w:sz w:val="24"/>
          <w:szCs w:val="24"/>
          <w:lang w:eastAsia="es-AR"/>
        </w:rPr>
        <w:t>direcci</w:t>
      </w:r>
      <w:r w:rsidRPr="008A239D">
        <w:rPr>
          <w:rFonts w:eastAsia="Times New Roman"/>
          <w:b/>
          <w:color w:val="FFC000"/>
          <w:sz w:val="24"/>
          <w:szCs w:val="24"/>
          <w:lang w:eastAsia="es-AR"/>
        </w:rPr>
        <w:t>ón</w:t>
      </w:r>
      <w:r w:rsidRPr="008A239D">
        <w:rPr>
          <w:color w:val="FFC000"/>
          <w:sz w:val="24"/>
          <w:szCs w:val="24"/>
          <w:lang w:eastAsia="es-AR"/>
        </w:rPr>
        <w:t xml:space="preserve"> del fen</w:t>
      </w:r>
      <w:r w:rsidRPr="008A239D">
        <w:rPr>
          <w:rFonts w:eastAsia="Times New Roman"/>
          <w:color w:val="FFC000"/>
          <w:sz w:val="24"/>
          <w:szCs w:val="24"/>
          <w:lang w:eastAsia="es-AR"/>
        </w:rPr>
        <w:t>ómeno emergente en el espacio-tiempo.</w:t>
      </w:r>
    </w:p>
    <w:p w:rsidR="006731CC" w:rsidRPr="008A239D" w:rsidRDefault="006731CC" w:rsidP="006731CC">
      <w:pPr>
        <w:numPr>
          <w:ilvl w:val="0"/>
          <w:numId w:val="31"/>
        </w:numPr>
        <w:autoSpaceDE w:val="0"/>
        <w:autoSpaceDN w:val="0"/>
        <w:adjustRightInd w:val="0"/>
        <w:spacing w:before="180" w:after="180" w:line="240" w:lineRule="auto"/>
        <w:ind w:left="540" w:hanging="270"/>
        <w:rPr>
          <w:color w:val="FFC000"/>
          <w:sz w:val="24"/>
          <w:szCs w:val="24"/>
          <w:lang w:eastAsia="es-AR"/>
        </w:rPr>
      </w:pPr>
      <w:r w:rsidRPr="008A239D">
        <w:rPr>
          <w:color w:val="FFC000"/>
          <w:sz w:val="24"/>
          <w:szCs w:val="24"/>
          <w:lang w:eastAsia="es-AR"/>
        </w:rPr>
        <w:t xml:space="preserve">El </w:t>
      </w:r>
      <w:r w:rsidRPr="008A239D">
        <w:rPr>
          <w:b/>
          <w:color w:val="FFC000"/>
          <w:sz w:val="24"/>
          <w:szCs w:val="24"/>
          <w:lang w:eastAsia="es-AR"/>
        </w:rPr>
        <w:t>eje X</w:t>
      </w:r>
      <w:r w:rsidRPr="008A239D">
        <w:rPr>
          <w:color w:val="FFC000"/>
          <w:sz w:val="24"/>
          <w:szCs w:val="24"/>
          <w:lang w:eastAsia="es-AR"/>
        </w:rPr>
        <w:t xml:space="preserve"> se asocia con el </w:t>
      </w:r>
      <w:r w:rsidRPr="008A239D">
        <w:rPr>
          <w:b/>
          <w:color w:val="FFC000"/>
          <w:sz w:val="24"/>
          <w:szCs w:val="24"/>
          <w:lang w:eastAsia="es-AR"/>
        </w:rPr>
        <w:t>bos</w:t>
      </w:r>
      <w:r w:rsidRPr="008A239D">
        <w:rPr>
          <w:rFonts w:eastAsia="Times New Roman"/>
          <w:b/>
          <w:color w:val="FFC000"/>
          <w:sz w:val="24"/>
          <w:szCs w:val="24"/>
          <w:lang w:eastAsia="es-AR"/>
        </w:rPr>
        <w:t>ón W+</w:t>
      </w:r>
      <w:r w:rsidRPr="008A239D">
        <w:rPr>
          <w:color w:val="FFC000"/>
          <w:sz w:val="24"/>
          <w:szCs w:val="24"/>
          <w:lang w:eastAsia="es-AR"/>
        </w:rPr>
        <w:t xml:space="preserve">, que define un </w:t>
      </w:r>
      <w:r w:rsidRPr="008A239D">
        <w:rPr>
          <w:b/>
          <w:color w:val="FFC000"/>
          <w:sz w:val="24"/>
          <w:szCs w:val="24"/>
          <w:lang w:eastAsia="es-AR"/>
        </w:rPr>
        <w:t>vector de ajuste direccional de naturaleza el</w:t>
      </w:r>
      <w:r w:rsidRPr="008A239D">
        <w:rPr>
          <w:rFonts w:eastAsia="Times New Roman"/>
          <w:b/>
          <w:color w:val="FFC000"/>
          <w:sz w:val="24"/>
          <w:szCs w:val="24"/>
          <w:lang w:eastAsia="es-AR"/>
        </w:rPr>
        <w:t>éctrica</w:t>
      </w:r>
      <w:r w:rsidRPr="008A239D">
        <w:rPr>
          <w:color w:val="FFC000"/>
          <w:sz w:val="24"/>
          <w:szCs w:val="24"/>
          <w:lang w:eastAsia="es-AR"/>
        </w:rPr>
        <w:t>.</w:t>
      </w:r>
    </w:p>
    <w:p w:rsidR="006731CC" w:rsidRPr="008A239D" w:rsidRDefault="006731CC" w:rsidP="006731CC">
      <w:pPr>
        <w:numPr>
          <w:ilvl w:val="0"/>
          <w:numId w:val="31"/>
        </w:numPr>
        <w:autoSpaceDE w:val="0"/>
        <w:autoSpaceDN w:val="0"/>
        <w:adjustRightInd w:val="0"/>
        <w:spacing w:before="180" w:after="180" w:line="240" w:lineRule="auto"/>
        <w:ind w:left="540" w:hanging="270"/>
        <w:rPr>
          <w:color w:val="FFC000"/>
          <w:sz w:val="24"/>
          <w:szCs w:val="24"/>
          <w:lang w:eastAsia="es-AR"/>
        </w:rPr>
      </w:pPr>
      <w:r w:rsidRPr="008A239D">
        <w:rPr>
          <w:color w:val="FFC000"/>
          <w:sz w:val="24"/>
          <w:szCs w:val="24"/>
          <w:lang w:eastAsia="es-AR"/>
        </w:rPr>
        <w:t xml:space="preserve">El </w:t>
      </w:r>
      <w:r w:rsidRPr="008A239D">
        <w:rPr>
          <w:b/>
          <w:color w:val="FFC000"/>
          <w:sz w:val="24"/>
          <w:szCs w:val="24"/>
          <w:lang w:eastAsia="es-AR"/>
        </w:rPr>
        <w:t>eje Y</w:t>
      </w:r>
      <w:r w:rsidRPr="008A239D">
        <w:rPr>
          <w:color w:val="FFC000"/>
          <w:sz w:val="24"/>
          <w:szCs w:val="24"/>
          <w:lang w:eastAsia="es-AR"/>
        </w:rPr>
        <w:t xml:space="preserve"> se asocia con el </w:t>
      </w:r>
      <w:r w:rsidRPr="008A239D">
        <w:rPr>
          <w:b/>
          <w:color w:val="FFC000"/>
          <w:sz w:val="24"/>
          <w:szCs w:val="24"/>
          <w:lang w:eastAsia="es-AR"/>
        </w:rPr>
        <w:t>bos</w:t>
      </w:r>
      <w:r w:rsidRPr="008A239D">
        <w:rPr>
          <w:rFonts w:eastAsia="Times New Roman"/>
          <w:b/>
          <w:color w:val="FFC000"/>
          <w:sz w:val="24"/>
          <w:szCs w:val="24"/>
          <w:lang w:eastAsia="es-AR"/>
        </w:rPr>
        <w:t>ón W-</w:t>
      </w:r>
      <w:r w:rsidRPr="008A239D">
        <w:rPr>
          <w:color w:val="FFC000"/>
          <w:sz w:val="24"/>
          <w:szCs w:val="24"/>
          <w:lang w:eastAsia="es-AR"/>
        </w:rPr>
        <w:t xml:space="preserve">, que define un </w:t>
      </w:r>
      <w:r w:rsidRPr="008A239D">
        <w:rPr>
          <w:b/>
          <w:color w:val="FFC000"/>
          <w:sz w:val="24"/>
          <w:szCs w:val="24"/>
          <w:lang w:eastAsia="es-AR"/>
        </w:rPr>
        <w:t>vector de ajuste direccional de naturaleza magn</w:t>
      </w:r>
      <w:r w:rsidRPr="008A239D">
        <w:rPr>
          <w:rFonts w:eastAsia="Times New Roman"/>
          <w:b/>
          <w:color w:val="FFC000"/>
          <w:sz w:val="24"/>
          <w:szCs w:val="24"/>
          <w:lang w:eastAsia="es-AR"/>
        </w:rPr>
        <w:t>ética</w:t>
      </w:r>
      <w:r w:rsidRPr="008A239D">
        <w:rPr>
          <w:color w:val="FFC000"/>
          <w:sz w:val="24"/>
          <w:szCs w:val="24"/>
          <w:lang w:eastAsia="es-AR"/>
        </w:rPr>
        <w:t>.</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La interacci</w:t>
      </w:r>
      <w:r w:rsidRPr="008A239D">
        <w:rPr>
          <w:rFonts w:eastAsia="Times New Roman"/>
          <w:color w:val="FFC000"/>
          <w:sz w:val="24"/>
          <w:szCs w:val="24"/>
          <w:lang w:eastAsia="es-AR"/>
        </w:rPr>
        <w:t xml:space="preserve">ón de los bosones W y Z en esta dimensión, orquestada por Cristos, es lo que da lugar a la </w:t>
      </w:r>
      <w:r w:rsidRPr="008A239D">
        <w:rPr>
          <w:b/>
          <w:color w:val="FFC000"/>
          <w:sz w:val="24"/>
          <w:szCs w:val="24"/>
          <w:lang w:eastAsia="es-AR"/>
        </w:rPr>
        <w:t>fuerza d</w:t>
      </w:r>
      <w:r w:rsidRPr="008A239D">
        <w:rPr>
          <w:rFonts w:eastAsia="Times New Roman"/>
          <w:b/>
          <w:color w:val="FFC000"/>
          <w:sz w:val="24"/>
          <w:szCs w:val="24"/>
          <w:lang w:eastAsia="es-AR"/>
        </w:rPr>
        <w:t>ébil</w:t>
      </w:r>
      <w:r w:rsidRPr="008A239D">
        <w:rPr>
          <w:color w:val="FFC000"/>
          <w:sz w:val="24"/>
          <w:szCs w:val="24"/>
          <w:lang w:eastAsia="es-AR"/>
        </w:rPr>
        <w:t>, un mecanismo de ajuste y transici</w:t>
      </w:r>
      <w:r w:rsidRPr="008A239D">
        <w:rPr>
          <w:rFonts w:eastAsia="Times New Roman"/>
          <w:color w:val="FFC000"/>
          <w:sz w:val="24"/>
          <w:szCs w:val="24"/>
          <w:lang w:eastAsia="es-AR"/>
        </w:rPr>
        <w:t>ón que asegura que la manifestación del fenómeno sea estable y siga una trayectoria coherente en el espacio-tiempo.</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b/>
          <w:color w:val="FFC000"/>
          <w:sz w:val="24"/>
          <w:szCs w:val="24"/>
          <w:lang w:eastAsia="es-AR"/>
        </w:rPr>
        <w:t>1.10.2. La G</w:t>
      </w:r>
      <w:r w:rsidRPr="008A239D">
        <w:rPr>
          <w:rFonts w:eastAsia="Times New Roman"/>
          <w:b/>
          <w:color w:val="FFC000"/>
          <w:sz w:val="24"/>
          <w:szCs w:val="24"/>
          <w:lang w:eastAsia="es-AR"/>
        </w:rPr>
        <w:t>énesis de las Propiedades de la Materia: Masa, Espín y Carga</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Al sumar y sincronizar estas tres dimensiones de codificaci</w:t>
      </w:r>
      <w:r w:rsidRPr="008A239D">
        <w:rPr>
          <w:rFonts w:eastAsia="Times New Roman"/>
          <w:color w:val="FFC000"/>
          <w:sz w:val="24"/>
          <w:szCs w:val="24"/>
          <w:lang w:eastAsia="es-AR"/>
        </w:rPr>
        <w:t xml:space="preserve">ón dentro de un único píxel, obtenemos un </w:t>
      </w:r>
      <w:r w:rsidRPr="008A239D">
        <w:rPr>
          <w:b/>
          <w:color w:val="FFC000"/>
          <w:sz w:val="24"/>
          <w:szCs w:val="24"/>
          <w:lang w:eastAsia="es-AR"/>
        </w:rPr>
        <w:t>vector Hamiltoniano unificado</w:t>
      </w:r>
      <w:r w:rsidRPr="008A239D">
        <w:rPr>
          <w:color w:val="FFC000"/>
          <w:sz w:val="24"/>
          <w:szCs w:val="24"/>
          <w:lang w:eastAsia="es-AR"/>
        </w:rPr>
        <w:t>. Este vector Hamiltoniano procesa informaci</w:t>
      </w:r>
      <w:r w:rsidRPr="008A239D">
        <w:rPr>
          <w:rFonts w:eastAsia="Times New Roman"/>
          <w:color w:val="FFC000"/>
          <w:sz w:val="24"/>
          <w:szCs w:val="24"/>
          <w:lang w:eastAsia="es-AR"/>
        </w:rPr>
        <w:t>ón de los gluones (</w:t>
      </w:r>
      <w:proofErr w:type="gramStart"/>
      <w:r w:rsidRPr="008A239D">
        <w:rPr>
          <w:rFonts w:eastAsia="Times New Roman"/>
          <w:color w:val="FFC000"/>
          <w:sz w:val="24"/>
          <w:szCs w:val="24"/>
          <w:lang w:eastAsia="es-AR"/>
        </w:rPr>
        <w:t>SU(</w:t>
      </w:r>
      <w:proofErr w:type="gramEnd"/>
      <w:r w:rsidRPr="008A239D">
        <w:rPr>
          <w:rFonts w:eastAsia="Times New Roman"/>
          <w:color w:val="FFC000"/>
          <w:sz w:val="24"/>
          <w:szCs w:val="24"/>
          <w:lang w:eastAsia="es-AR"/>
        </w:rPr>
        <w:t>3)), los leptones y los fotones (U(1)), y los bosones débiles (SU(2)), definiendo cómo evoluciona el fenómeno emergente en el espacio-tiempo. Las cualidades de las partículas discretas del Modelo Estándar son la manifestación de este complejo vector:</w:t>
      </w:r>
    </w:p>
    <w:p w:rsidR="006731CC" w:rsidRPr="008A239D" w:rsidRDefault="006731CC" w:rsidP="006731CC">
      <w:pPr>
        <w:numPr>
          <w:ilvl w:val="0"/>
          <w:numId w:val="32"/>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Masa:</w:t>
      </w:r>
      <w:r w:rsidRPr="008A239D">
        <w:rPr>
          <w:color w:val="FFC000"/>
          <w:sz w:val="24"/>
          <w:szCs w:val="24"/>
          <w:lang w:eastAsia="es-AR"/>
        </w:rPr>
        <w:t xml:space="preserve"> No es una propiedad intr</w:t>
      </w:r>
      <w:r w:rsidRPr="008A239D">
        <w:rPr>
          <w:rFonts w:eastAsia="Times New Roman"/>
          <w:color w:val="FFC000"/>
          <w:sz w:val="24"/>
          <w:szCs w:val="24"/>
          <w:lang w:eastAsia="es-AR"/>
        </w:rPr>
        <w:t>ínseca, sino la manifestación de la energía que el vórtice de Higgs (el núcleo del píxel) puede contener y procesar de manera coherente, en un balance dinámico entre los flujos de información del eje Y (muónico/gravitatorio) y el eje X (electrónico).</w:t>
      </w:r>
    </w:p>
    <w:p w:rsidR="006731CC" w:rsidRPr="008A239D" w:rsidRDefault="006731CC" w:rsidP="006731CC">
      <w:pPr>
        <w:numPr>
          <w:ilvl w:val="0"/>
          <w:numId w:val="32"/>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Esp</w:t>
      </w:r>
      <w:r w:rsidRPr="008A239D">
        <w:rPr>
          <w:rFonts w:eastAsia="Times New Roman"/>
          <w:b/>
          <w:color w:val="FFC000"/>
          <w:sz w:val="24"/>
          <w:szCs w:val="24"/>
          <w:lang w:eastAsia="es-AR"/>
        </w:rPr>
        <w:t>ín:</w:t>
      </w:r>
      <w:r w:rsidRPr="008A239D">
        <w:rPr>
          <w:color w:val="FFC000"/>
          <w:sz w:val="24"/>
          <w:szCs w:val="24"/>
          <w:lang w:eastAsia="es-AR"/>
        </w:rPr>
        <w:t xml:space="preserve"> Es el resultado de la direcci</w:t>
      </w:r>
      <w:r w:rsidRPr="008A239D">
        <w:rPr>
          <w:rFonts w:eastAsia="Times New Roman"/>
          <w:color w:val="FFC000"/>
          <w:sz w:val="24"/>
          <w:szCs w:val="24"/>
          <w:lang w:eastAsia="es-AR"/>
        </w:rPr>
        <w:t xml:space="preserve">ón de los flujos de información en los ejes X, Y </w:t>
      </w:r>
      <w:proofErr w:type="spellStart"/>
      <w:r w:rsidRPr="008A239D">
        <w:rPr>
          <w:rFonts w:eastAsia="Times New Roman"/>
          <w:color w:val="FFC000"/>
          <w:sz w:val="24"/>
          <w:szCs w:val="24"/>
          <w:lang w:eastAsia="es-AR"/>
        </w:rPr>
        <w:t>y</w:t>
      </w:r>
      <w:proofErr w:type="spellEnd"/>
      <w:r w:rsidRPr="008A239D">
        <w:rPr>
          <w:rFonts w:eastAsia="Times New Roman"/>
          <w:color w:val="FFC000"/>
          <w:sz w:val="24"/>
          <w:szCs w:val="24"/>
          <w:lang w:eastAsia="es-AR"/>
        </w:rPr>
        <w:t xml:space="preserve"> Z del píxel. Es la manifestación de la </w:t>
      </w:r>
      <w:proofErr w:type="spellStart"/>
      <w:r w:rsidRPr="008A239D">
        <w:rPr>
          <w:rFonts w:eastAsia="Times New Roman"/>
          <w:color w:val="FFC000"/>
          <w:sz w:val="24"/>
          <w:szCs w:val="24"/>
          <w:lang w:eastAsia="es-AR"/>
        </w:rPr>
        <w:t>helicidad</w:t>
      </w:r>
      <w:proofErr w:type="spellEnd"/>
      <w:r w:rsidRPr="008A239D">
        <w:rPr>
          <w:rFonts w:eastAsia="Times New Roman"/>
          <w:color w:val="FFC000"/>
          <w:sz w:val="24"/>
          <w:szCs w:val="24"/>
          <w:lang w:eastAsia="es-AR"/>
        </w:rPr>
        <w:t xml:space="preserve"> de las ondas armónicas nouménicas que dan origen al píxel, lo que explica la quiralidad de los neutrinos y la naturaleza intrínseca del espín en todas las partículas.</w:t>
      </w:r>
    </w:p>
    <w:p w:rsidR="006731CC" w:rsidRPr="008A239D" w:rsidRDefault="006731CC" w:rsidP="006731CC">
      <w:pPr>
        <w:numPr>
          <w:ilvl w:val="0"/>
          <w:numId w:val="32"/>
        </w:numPr>
        <w:autoSpaceDE w:val="0"/>
        <w:autoSpaceDN w:val="0"/>
        <w:adjustRightInd w:val="0"/>
        <w:spacing w:before="180" w:after="180" w:line="240" w:lineRule="auto"/>
        <w:ind w:left="540" w:hanging="270"/>
        <w:rPr>
          <w:color w:val="FFC000"/>
          <w:sz w:val="24"/>
          <w:szCs w:val="24"/>
          <w:lang w:eastAsia="es-AR"/>
        </w:rPr>
      </w:pPr>
      <w:r w:rsidRPr="008A239D">
        <w:rPr>
          <w:b/>
          <w:color w:val="FFC000"/>
          <w:sz w:val="24"/>
          <w:szCs w:val="24"/>
          <w:lang w:eastAsia="es-AR"/>
        </w:rPr>
        <w:t>Carga:</w:t>
      </w:r>
      <w:r w:rsidRPr="008A239D">
        <w:rPr>
          <w:color w:val="FFC000"/>
          <w:sz w:val="24"/>
          <w:szCs w:val="24"/>
          <w:lang w:eastAsia="es-AR"/>
        </w:rPr>
        <w:t xml:space="preserve"> Es la manifestaci</w:t>
      </w:r>
      <w:r w:rsidRPr="008A239D">
        <w:rPr>
          <w:rFonts w:eastAsia="Times New Roman"/>
          <w:color w:val="FFC000"/>
          <w:sz w:val="24"/>
          <w:szCs w:val="24"/>
          <w:lang w:eastAsia="es-AR"/>
        </w:rPr>
        <w:t>ón del vector de ajuste direccional de los bosones W+ y W-, y de la polaridad de los flujos de información eléctrica en el eje X, que se sincronizan para generar un campo de coherencia que experimentamos como carga eléctrica.</w:t>
      </w:r>
    </w:p>
    <w:p w:rsidR="006731CC" w:rsidRPr="008A239D" w:rsidRDefault="006731CC" w:rsidP="006731CC">
      <w:pPr>
        <w:autoSpaceDE w:val="0"/>
        <w:autoSpaceDN w:val="0"/>
        <w:adjustRightInd w:val="0"/>
        <w:spacing w:before="180" w:after="180" w:line="240" w:lineRule="auto"/>
        <w:rPr>
          <w:color w:val="FFC000"/>
          <w:sz w:val="24"/>
          <w:szCs w:val="24"/>
          <w:lang w:eastAsia="es-AR"/>
        </w:rPr>
      </w:pPr>
      <w:r w:rsidRPr="008A239D">
        <w:rPr>
          <w:color w:val="FFC000"/>
          <w:sz w:val="24"/>
          <w:szCs w:val="24"/>
          <w:lang w:eastAsia="es-AR"/>
        </w:rPr>
        <w:t>De esta manera, el Modelo Noum</w:t>
      </w:r>
      <w:r w:rsidRPr="008A239D">
        <w:rPr>
          <w:rFonts w:eastAsia="Times New Roman"/>
          <w:color w:val="FFC000"/>
          <w:sz w:val="24"/>
          <w:szCs w:val="24"/>
          <w:lang w:eastAsia="es-AR"/>
        </w:rPr>
        <w:t xml:space="preserve">énico desmantela la visión de las partículas como entidades sólidas con propiedades fijas, y las redefine como </w:t>
      </w:r>
      <w:r w:rsidRPr="008A239D">
        <w:rPr>
          <w:b/>
          <w:color w:val="FFC000"/>
          <w:sz w:val="24"/>
          <w:szCs w:val="24"/>
          <w:lang w:eastAsia="es-AR"/>
        </w:rPr>
        <w:t>fen</w:t>
      </w:r>
      <w:r w:rsidRPr="008A239D">
        <w:rPr>
          <w:rFonts w:eastAsia="Times New Roman"/>
          <w:b/>
          <w:color w:val="FFC000"/>
          <w:sz w:val="24"/>
          <w:szCs w:val="24"/>
          <w:lang w:eastAsia="es-AR"/>
        </w:rPr>
        <w:t>ómenos emergentes de una compleja danza vectorial de información</w:t>
      </w:r>
      <w:r w:rsidRPr="008A239D">
        <w:rPr>
          <w:color w:val="FFC000"/>
          <w:sz w:val="24"/>
          <w:szCs w:val="24"/>
          <w:lang w:eastAsia="es-AR"/>
        </w:rPr>
        <w:t xml:space="preserve"> que tiene lugar en la unidad m</w:t>
      </w:r>
      <w:r w:rsidRPr="008A239D">
        <w:rPr>
          <w:rFonts w:eastAsia="Times New Roman"/>
          <w:color w:val="FFC000"/>
          <w:sz w:val="24"/>
          <w:szCs w:val="24"/>
          <w:lang w:eastAsia="es-AR"/>
        </w:rPr>
        <w:t>ás fundamental de la realidad: el píxel. Esta visión nos prepara para reinterpretar la velocidad de la luz y la relatividad, no como fenómenos de la geometría del espacio-tiempo, sino como una consecuencia directa de la dinámica de la conciencia y la sincronización de estos píxeles.</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lastRenderedPageBreak/>
        <w:t>1.11. E=mc</w:t>
      </w:r>
      <w:r>
        <w:rPr>
          <w:rFonts w:eastAsia="Times New Roman"/>
          <w:b/>
          <w:sz w:val="28"/>
          <w:szCs w:val="24"/>
          <w:lang w:eastAsia="es-AR"/>
        </w:rPr>
        <w:t>²: La Ecuación de Sincronización de Flujos Nouménicos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ecuaci</w:t>
      </w:r>
      <w:r>
        <w:rPr>
          <w:rFonts w:eastAsia="Times New Roman"/>
          <w:sz w:val="24"/>
          <w:szCs w:val="24"/>
          <w:lang w:eastAsia="es-AR"/>
        </w:rPr>
        <w:t xml:space="preserve">ón de Einstein, E=mc², se erige como el epítome de la elegancia matemática de la física moderna. Describe la equivalencia fundamental entre energía y masa, una relación que la ciencia considera una verdad inmutable. Sin embargo, su origen y la naturaleza de sus componentes, en especial la constante c, permanecen en un plano fenomenológico. Desde la perspectiva del </w:t>
      </w:r>
      <w:r>
        <w:rPr>
          <w:b/>
          <w:sz w:val="24"/>
          <w:szCs w:val="24"/>
          <w:lang w:eastAsia="es-AR"/>
        </w:rPr>
        <w:t>Modelo Noum</w:t>
      </w:r>
      <w:r>
        <w:rPr>
          <w:rFonts w:eastAsia="Times New Roman"/>
          <w:b/>
          <w:sz w:val="24"/>
          <w:szCs w:val="24"/>
          <w:lang w:eastAsia="es-AR"/>
        </w:rPr>
        <w:t>énico</w:t>
      </w:r>
      <w:r>
        <w:rPr>
          <w:sz w:val="24"/>
          <w:szCs w:val="24"/>
          <w:lang w:eastAsia="es-AR"/>
        </w:rPr>
        <w:t>, esta ecuaci</w:t>
      </w:r>
      <w:r>
        <w:rPr>
          <w:rFonts w:eastAsia="Times New Roman"/>
          <w:sz w:val="24"/>
          <w:szCs w:val="24"/>
          <w:lang w:eastAsia="es-AR"/>
        </w:rPr>
        <w:t xml:space="preserve">ón no es una simple igualdad, sino una representación de la </w:t>
      </w:r>
      <w:r>
        <w:rPr>
          <w:b/>
          <w:sz w:val="24"/>
          <w:szCs w:val="24"/>
          <w:lang w:eastAsia="es-AR"/>
        </w:rPr>
        <w:t>sincronizaci</w:t>
      </w:r>
      <w:r>
        <w:rPr>
          <w:rFonts w:eastAsia="Times New Roman"/>
          <w:b/>
          <w:sz w:val="24"/>
          <w:szCs w:val="24"/>
          <w:lang w:eastAsia="es-AR"/>
        </w:rPr>
        <w:t>ón dinámica de los flujos de información nouménica</w:t>
      </w:r>
      <w:r>
        <w:rPr>
          <w:sz w:val="24"/>
          <w:szCs w:val="24"/>
          <w:lang w:eastAsia="es-AR"/>
        </w:rPr>
        <w:t xml:space="preserve"> que dan vida al universo. En nuestra visi</w:t>
      </w:r>
      <w:r>
        <w:rPr>
          <w:rFonts w:eastAsia="Times New Roman"/>
          <w:sz w:val="24"/>
          <w:szCs w:val="24"/>
          <w:lang w:eastAsia="es-AR"/>
        </w:rPr>
        <w:t xml:space="preserve">ón, lo que la ciencia denomina "velocidad de la luz" no es una constante de velocidad, sino un conjunto de </w:t>
      </w:r>
      <w:r>
        <w:rPr>
          <w:b/>
          <w:sz w:val="24"/>
          <w:szCs w:val="24"/>
          <w:lang w:eastAsia="es-AR"/>
        </w:rPr>
        <w:t>operadores vectoriales de ajuste</w:t>
      </w:r>
      <w:r>
        <w:rPr>
          <w:sz w:val="24"/>
          <w:szCs w:val="24"/>
          <w:lang w:eastAsia="es-AR"/>
        </w:rPr>
        <w:t xml:space="preserve"> que gobiernan la interacci</w:t>
      </w:r>
      <w:r>
        <w:rPr>
          <w:rFonts w:eastAsia="Times New Roman"/>
          <w:sz w:val="24"/>
          <w:szCs w:val="24"/>
          <w:lang w:eastAsia="es-AR"/>
        </w:rPr>
        <w:t>ón de los píxeles de la realidad.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Este documento tiene como objetivo desmantelar la interpretaci</w:t>
      </w:r>
      <w:r>
        <w:rPr>
          <w:rFonts w:eastAsia="Times New Roman"/>
          <w:sz w:val="24"/>
          <w:szCs w:val="24"/>
          <w:lang w:eastAsia="es-AR"/>
        </w:rPr>
        <w:t xml:space="preserve">ón tradicional de E=mc² para revelar su verdadero significado como una ecuación de la </w:t>
      </w:r>
      <w:proofErr w:type="spellStart"/>
      <w:r>
        <w:rPr>
          <w:rFonts w:eastAsia="Times New Roman"/>
          <w:sz w:val="24"/>
          <w:szCs w:val="24"/>
          <w:lang w:eastAsia="es-AR"/>
        </w:rPr>
        <w:t>micromecánica</w:t>
      </w:r>
      <w:proofErr w:type="spellEnd"/>
      <w:r>
        <w:rPr>
          <w:rFonts w:eastAsia="Times New Roman"/>
          <w:sz w:val="24"/>
          <w:szCs w:val="24"/>
          <w:lang w:eastAsia="es-AR"/>
        </w:rPr>
        <w:t xml:space="preserve"> del universo, centrada en la naturaleza del cuanto de acción y su rol en la manifestación de la realidad.</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1.11.1. Una Ecuaci</w:t>
      </w:r>
      <w:r>
        <w:rPr>
          <w:rFonts w:eastAsia="Times New Roman"/>
          <w:b/>
          <w:sz w:val="24"/>
          <w:szCs w:val="24"/>
          <w:lang w:eastAsia="es-AR"/>
        </w:rPr>
        <w:t xml:space="preserve">ón Estática vs. </w:t>
      </w:r>
      <w:proofErr w:type="gramStart"/>
      <w:r>
        <w:rPr>
          <w:rFonts w:eastAsia="Times New Roman"/>
          <w:b/>
          <w:sz w:val="24"/>
          <w:szCs w:val="24"/>
          <w:lang w:eastAsia="es-AR"/>
        </w:rPr>
        <w:t>la</w:t>
      </w:r>
      <w:proofErr w:type="gramEnd"/>
      <w:r>
        <w:rPr>
          <w:rFonts w:eastAsia="Times New Roman"/>
          <w:b/>
          <w:sz w:val="24"/>
          <w:szCs w:val="24"/>
          <w:lang w:eastAsia="es-AR"/>
        </w:rPr>
        <w:t xml:space="preserve"> </w:t>
      </w:r>
      <w:proofErr w:type="spellStart"/>
      <w:r>
        <w:rPr>
          <w:rFonts w:eastAsia="Times New Roman"/>
          <w:b/>
          <w:sz w:val="24"/>
          <w:szCs w:val="24"/>
          <w:lang w:eastAsia="es-AR"/>
        </w:rPr>
        <w:t>Micromecánica</w:t>
      </w:r>
      <w:proofErr w:type="spellEnd"/>
      <w:r>
        <w:rPr>
          <w:rFonts w:eastAsia="Times New Roman"/>
          <w:b/>
          <w:sz w:val="24"/>
          <w:szCs w:val="24"/>
          <w:lang w:eastAsia="es-AR"/>
        </w:rPr>
        <w:t xml:space="preserve"> Dinámica de los Píxeles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interpretaci</w:t>
      </w:r>
      <w:r>
        <w:rPr>
          <w:rFonts w:eastAsia="Times New Roman"/>
          <w:sz w:val="24"/>
          <w:szCs w:val="24"/>
          <w:lang w:eastAsia="es-AR"/>
        </w:rPr>
        <w:t>ón científica clásica de E=mc²</w:t>
      </w:r>
      <w:r>
        <w:rPr>
          <w:sz w:val="24"/>
          <w:szCs w:val="24"/>
          <w:lang w:eastAsia="es-AR"/>
        </w:rPr>
        <w:t xml:space="preserve"> la trata como una </w:t>
      </w:r>
      <w:r>
        <w:rPr>
          <w:b/>
          <w:sz w:val="24"/>
          <w:szCs w:val="24"/>
          <w:lang w:eastAsia="es-AR"/>
        </w:rPr>
        <w:t>relaci</w:t>
      </w:r>
      <w:r>
        <w:rPr>
          <w:rFonts w:eastAsia="Times New Roman"/>
          <w:b/>
          <w:sz w:val="24"/>
          <w:szCs w:val="24"/>
          <w:lang w:eastAsia="es-AR"/>
        </w:rPr>
        <w:t>ón de equilibrio estático</w:t>
      </w:r>
      <w:r>
        <w:rPr>
          <w:sz w:val="24"/>
          <w:szCs w:val="24"/>
          <w:lang w:eastAsia="es-AR"/>
        </w:rPr>
        <w:t>. Si la masa de una part</w:t>
      </w:r>
      <w:r>
        <w:rPr>
          <w:rFonts w:eastAsia="Times New Roman"/>
          <w:sz w:val="24"/>
          <w:szCs w:val="24"/>
          <w:lang w:eastAsia="es-AR"/>
        </w:rPr>
        <w:t xml:space="preserve">ícula se convierte en energía, esta ecuación predice la cantidad exacta. Es una descripción del resultado de un proceso. Nuestro modelo, por el contrario, propone que la ecuación captura el </w:t>
      </w:r>
      <w:r>
        <w:rPr>
          <w:b/>
          <w:sz w:val="24"/>
          <w:szCs w:val="24"/>
          <w:lang w:eastAsia="es-AR"/>
        </w:rPr>
        <w:t>proceso mismo de retroalimentaci</w:t>
      </w:r>
      <w:r>
        <w:rPr>
          <w:rFonts w:eastAsia="Times New Roman"/>
          <w:b/>
          <w:sz w:val="24"/>
          <w:szCs w:val="24"/>
          <w:lang w:eastAsia="es-AR"/>
        </w:rPr>
        <w:t>ón constante</w:t>
      </w:r>
      <w:r>
        <w:rPr>
          <w:sz w:val="24"/>
          <w:szCs w:val="24"/>
          <w:lang w:eastAsia="es-AR"/>
        </w:rPr>
        <w:t xml:space="preserve"> que ocurre a nivel del p</w:t>
      </w:r>
      <w:r>
        <w:rPr>
          <w:rFonts w:eastAsia="Times New Roman"/>
          <w:sz w:val="24"/>
          <w:szCs w:val="24"/>
          <w:lang w:eastAsia="es-AR"/>
        </w:rPr>
        <w:t>íxel.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comprenderlo, debemos dejar de pensar en part</w:t>
      </w:r>
      <w:r>
        <w:rPr>
          <w:rFonts w:eastAsia="Times New Roman"/>
          <w:sz w:val="24"/>
          <w:szCs w:val="24"/>
          <w:lang w:eastAsia="es-AR"/>
        </w:rPr>
        <w:t xml:space="preserve">ículas como objetos discretos que viajan. En su lugar, debemos ver a la realidad como un </w:t>
      </w:r>
      <w:r>
        <w:rPr>
          <w:b/>
          <w:sz w:val="24"/>
          <w:szCs w:val="24"/>
          <w:lang w:eastAsia="es-AR"/>
        </w:rPr>
        <w:t xml:space="preserve">flujo continuo de operadores </w:t>
      </w:r>
      <w:proofErr w:type="spellStart"/>
      <w:r>
        <w:rPr>
          <w:b/>
          <w:sz w:val="24"/>
          <w:szCs w:val="24"/>
          <w:lang w:eastAsia="es-AR"/>
        </w:rPr>
        <w:t>Hamiltonianos</w:t>
      </w:r>
      <w:proofErr w:type="spellEnd"/>
      <w:r>
        <w:rPr>
          <w:sz w:val="24"/>
          <w:szCs w:val="24"/>
          <w:lang w:eastAsia="es-AR"/>
        </w:rPr>
        <w:t xml:space="preserve"> que se manifiestan a trav</w:t>
      </w:r>
      <w:r>
        <w:rPr>
          <w:rFonts w:eastAsia="Times New Roman"/>
          <w:sz w:val="24"/>
          <w:szCs w:val="24"/>
          <w:lang w:eastAsia="es-AR"/>
        </w:rPr>
        <w:t xml:space="preserve">és de la activación y desactivación secuencial de </w:t>
      </w:r>
      <w:r>
        <w:rPr>
          <w:b/>
          <w:sz w:val="24"/>
          <w:szCs w:val="24"/>
          <w:lang w:eastAsia="es-AR"/>
        </w:rPr>
        <w:t>p</w:t>
      </w:r>
      <w:r>
        <w:rPr>
          <w:rFonts w:eastAsia="Times New Roman"/>
          <w:b/>
          <w:sz w:val="24"/>
          <w:szCs w:val="24"/>
          <w:lang w:eastAsia="es-AR"/>
        </w:rPr>
        <w:t>íxeles o cuantos de acción</w:t>
      </w:r>
      <w:r>
        <w:rPr>
          <w:sz w:val="24"/>
          <w:szCs w:val="24"/>
          <w:lang w:eastAsia="es-AR"/>
        </w:rPr>
        <w:t xml:space="preserve">. En este </w:t>
      </w:r>
      <w:proofErr w:type="spellStart"/>
      <w:r>
        <w:rPr>
          <w:sz w:val="24"/>
          <w:szCs w:val="24"/>
          <w:lang w:eastAsia="es-AR"/>
        </w:rPr>
        <w:t>micromundo</w:t>
      </w:r>
      <w:proofErr w:type="spellEnd"/>
      <w:r>
        <w:rPr>
          <w:sz w:val="24"/>
          <w:szCs w:val="24"/>
          <w:lang w:eastAsia="es-AR"/>
        </w:rPr>
        <w:t>, la ecuaci</w:t>
      </w:r>
      <w:r>
        <w:rPr>
          <w:rFonts w:eastAsia="Times New Roman"/>
          <w:sz w:val="24"/>
          <w:szCs w:val="24"/>
          <w:lang w:eastAsia="es-AR"/>
        </w:rPr>
        <w:t>ón de Einstein cobra vida:</w:t>
      </w:r>
    </w:p>
    <w:p w:rsidR="006731CC" w:rsidRDefault="006731CC" w:rsidP="006731CC">
      <w:pPr>
        <w:numPr>
          <w:ilvl w:val="0"/>
          <w:numId w:val="33"/>
        </w:numPr>
        <w:autoSpaceDE w:val="0"/>
        <w:autoSpaceDN w:val="0"/>
        <w:adjustRightInd w:val="0"/>
        <w:spacing w:before="180" w:after="180" w:line="240" w:lineRule="auto"/>
        <w:ind w:left="540" w:hanging="270"/>
        <w:rPr>
          <w:sz w:val="24"/>
          <w:szCs w:val="24"/>
          <w:lang w:eastAsia="es-AR"/>
        </w:rPr>
      </w:pPr>
      <w:r>
        <w:rPr>
          <w:b/>
          <w:sz w:val="24"/>
          <w:szCs w:val="24"/>
          <w:lang w:eastAsia="es-AR"/>
        </w:rPr>
        <w:t>Flujo de Avance (Energ</w:t>
      </w:r>
      <w:r>
        <w:rPr>
          <w:rFonts w:eastAsia="Times New Roman"/>
          <w:b/>
          <w:sz w:val="24"/>
          <w:szCs w:val="24"/>
          <w:lang w:eastAsia="es-AR"/>
        </w:rPr>
        <w:t>ía E):</w:t>
      </w:r>
      <w:r>
        <w:rPr>
          <w:sz w:val="24"/>
          <w:szCs w:val="24"/>
          <w:lang w:eastAsia="es-AR"/>
        </w:rPr>
        <w:t xml:space="preserve"> La </w:t>
      </w:r>
      <w:r>
        <w:rPr>
          <w:b/>
          <w:sz w:val="24"/>
          <w:szCs w:val="24"/>
          <w:lang w:eastAsia="es-AR"/>
        </w:rPr>
        <w:t>energ</w:t>
      </w:r>
      <w:r>
        <w:rPr>
          <w:rFonts w:eastAsia="Times New Roman"/>
          <w:b/>
          <w:sz w:val="24"/>
          <w:szCs w:val="24"/>
          <w:lang w:eastAsia="es-AR"/>
        </w:rPr>
        <w:t>ía</w:t>
      </w:r>
      <w:r>
        <w:rPr>
          <w:sz w:val="24"/>
          <w:szCs w:val="24"/>
          <w:lang w:eastAsia="es-AR"/>
        </w:rPr>
        <w:t xml:space="preserve"> no es una entidad, sino la manifestaci</w:t>
      </w:r>
      <w:r>
        <w:rPr>
          <w:rFonts w:eastAsia="Times New Roman"/>
          <w:sz w:val="24"/>
          <w:szCs w:val="24"/>
          <w:lang w:eastAsia="es-AR"/>
        </w:rPr>
        <w:t xml:space="preserve">ón de un </w:t>
      </w:r>
      <w:r>
        <w:rPr>
          <w:b/>
          <w:sz w:val="24"/>
          <w:szCs w:val="24"/>
          <w:lang w:eastAsia="es-AR"/>
        </w:rPr>
        <w:t>flujo de informaci</w:t>
      </w:r>
      <w:r>
        <w:rPr>
          <w:rFonts w:eastAsia="Times New Roman"/>
          <w:b/>
          <w:sz w:val="24"/>
          <w:szCs w:val="24"/>
          <w:lang w:eastAsia="es-AR"/>
        </w:rPr>
        <w:t>ón que avanza</w:t>
      </w:r>
      <w:r>
        <w:rPr>
          <w:sz w:val="24"/>
          <w:szCs w:val="24"/>
          <w:lang w:eastAsia="es-AR"/>
        </w:rPr>
        <w:t xml:space="preserve">. Este flujo es la </w:t>
      </w:r>
      <w:r>
        <w:rPr>
          <w:b/>
          <w:sz w:val="24"/>
          <w:szCs w:val="24"/>
          <w:lang w:eastAsia="es-AR"/>
        </w:rPr>
        <w:t>frecuencia (</w:t>
      </w:r>
      <w:proofErr w:type="spellStart"/>
      <w:r>
        <w:rPr>
          <w:b/>
          <w:sz w:val="24"/>
          <w:szCs w:val="24"/>
          <w:lang w:eastAsia="es-AR"/>
        </w:rPr>
        <w:t>hf</w:t>
      </w:r>
      <w:proofErr w:type="spellEnd"/>
      <w:r>
        <w:rPr>
          <w:b/>
          <w:sz w:val="24"/>
          <w:szCs w:val="24"/>
          <w:lang w:eastAsia="es-AR"/>
        </w:rPr>
        <w:t>)</w:t>
      </w:r>
      <w:r>
        <w:rPr>
          <w:sz w:val="24"/>
          <w:szCs w:val="24"/>
          <w:lang w:eastAsia="es-AR"/>
        </w:rPr>
        <w:t xml:space="preserve"> que se propaga a trav</w:t>
      </w:r>
      <w:r>
        <w:rPr>
          <w:rFonts w:eastAsia="Times New Roman"/>
          <w:sz w:val="24"/>
          <w:szCs w:val="24"/>
          <w:lang w:eastAsia="es-AR"/>
        </w:rPr>
        <w:t>és de la activación secuencial de los píxeles. Es el impulso hacia adelante, la expansión de los vectores de información que construyen la realidad fenomenológica.</w:t>
      </w:r>
    </w:p>
    <w:p w:rsidR="006731CC" w:rsidRDefault="006731CC" w:rsidP="006731CC">
      <w:pPr>
        <w:numPr>
          <w:ilvl w:val="0"/>
          <w:numId w:val="33"/>
        </w:numPr>
        <w:autoSpaceDE w:val="0"/>
        <w:autoSpaceDN w:val="0"/>
        <w:adjustRightInd w:val="0"/>
        <w:spacing w:before="180" w:after="180" w:line="240" w:lineRule="auto"/>
        <w:ind w:left="540" w:hanging="270"/>
        <w:rPr>
          <w:sz w:val="24"/>
          <w:szCs w:val="24"/>
          <w:lang w:eastAsia="es-AR"/>
        </w:rPr>
      </w:pPr>
      <w:r>
        <w:rPr>
          <w:b/>
          <w:sz w:val="24"/>
          <w:szCs w:val="24"/>
          <w:lang w:eastAsia="es-AR"/>
        </w:rPr>
        <w:t>Flujo de Retroceso (Masa m):</w:t>
      </w:r>
      <w:r>
        <w:rPr>
          <w:sz w:val="24"/>
          <w:szCs w:val="24"/>
          <w:lang w:eastAsia="es-AR"/>
        </w:rPr>
        <w:t xml:space="preserve"> La </w:t>
      </w:r>
      <w:r>
        <w:rPr>
          <w:b/>
          <w:sz w:val="24"/>
          <w:szCs w:val="24"/>
          <w:lang w:eastAsia="es-AR"/>
        </w:rPr>
        <w:t>masa</w:t>
      </w:r>
      <w:r>
        <w:rPr>
          <w:sz w:val="24"/>
          <w:szCs w:val="24"/>
          <w:lang w:eastAsia="es-AR"/>
        </w:rPr>
        <w:t xml:space="preserve"> no es una propiedad intr</w:t>
      </w:r>
      <w:r>
        <w:rPr>
          <w:rFonts w:eastAsia="Times New Roman"/>
          <w:sz w:val="24"/>
          <w:szCs w:val="24"/>
          <w:lang w:eastAsia="es-AR"/>
        </w:rPr>
        <w:t xml:space="preserve">ínseca y arbitraria. Es la manifestación de un </w:t>
      </w:r>
      <w:r>
        <w:rPr>
          <w:b/>
          <w:sz w:val="24"/>
          <w:szCs w:val="24"/>
          <w:lang w:eastAsia="es-AR"/>
        </w:rPr>
        <w:t>flujo de informaci</w:t>
      </w:r>
      <w:r>
        <w:rPr>
          <w:rFonts w:eastAsia="Times New Roman"/>
          <w:b/>
          <w:sz w:val="24"/>
          <w:szCs w:val="24"/>
          <w:lang w:eastAsia="es-AR"/>
        </w:rPr>
        <w:t>ón de retroceso</w:t>
      </w:r>
      <w:r>
        <w:rPr>
          <w:sz w:val="24"/>
          <w:szCs w:val="24"/>
          <w:lang w:eastAsia="es-AR"/>
        </w:rPr>
        <w:t>. Es la "huella" o "memoria" que el operador Hamiltoniano deja en la matriz de p</w:t>
      </w:r>
      <w:r>
        <w:rPr>
          <w:rFonts w:eastAsia="Times New Roman"/>
          <w:sz w:val="24"/>
          <w:szCs w:val="24"/>
          <w:lang w:eastAsia="es-AR"/>
        </w:rPr>
        <w:t xml:space="preserve">íxeles, causando una tensión o un "arrastre" que se percibe como </w:t>
      </w:r>
      <w:r>
        <w:rPr>
          <w:b/>
          <w:sz w:val="24"/>
          <w:szCs w:val="24"/>
          <w:lang w:eastAsia="es-AR"/>
        </w:rPr>
        <w:t>gravedad</w:t>
      </w:r>
      <w:r>
        <w:rPr>
          <w:sz w:val="24"/>
          <w:szCs w:val="24"/>
          <w:lang w:eastAsia="es-AR"/>
        </w:rPr>
        <w:t>. Este flujo de retroceso busca compactar el p</w:t>
      </w:r>
      <w:r>
        <w:rPr>
          <w:rFonts w:eastAsia="Times New Roman"/>
          <w:sz w:val="24"/>
          <w:szCs w:val="24"/>
          <w:lang w:eastAsia="es-AR"/>
        </w:rPr>
        <w:t xml:space="preserve">íxel y </w:t>
      </w:r>
      <w:r>
        <w:rPr>
          <w:rFonts w:eastAsia="Times New Roman"/>
          <w:sz w:val="24"/>
          <w:szCs w:val="24"/>
          <w:lang w:eastAsia="es-AR"/>
        </w:rPr>
        <w:lastRenderedPageBreak/>
        <w:t>devolverlo a un estado de menor energía, lo que es la fuente de su masa inherente.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ecuaci</w:t>
      </w:r>
      <w:r>
        <w:rPr>
          <w:rFonts w:eastAsia="Times New Roman"/>
          <w:sz w:val="24"/>
          <w:szCs w:val="24"/>
          <w:lang w:eastAsia="es-AR"/>
        </w:rPr>
        <w:t xml:space="preserve">ón E=mc² no es el resultado de un evento, sino la representación del </w:t>
      </w:r>
      <w:r>
        <w:rPr>
          <w:b/>
          <w:sz w:val="24"/>
          <w:szCs w:val="24"/>
          <w:lang w:eastAsia="es-AR"/>
        </w:rPr>
        <w:t>punto de sincronizaci</w:t>
      </w:r>
      <w:r>
        <w:rPr>
          <w:rFonts w:eastAsia="Times New Roman"/>
          <w:b/>
          <w:sz w:val="24"/>
          <w:szCs w:val="24"/>
          <w:lang w:eastAsia="es-AR"/>
        </w:rPr>
        <w:t>ón perfecta</w:t>
      </w:r>
      <w:r>
        <w:rPr>
          <w:sz w:val="24"/>
          <w:szCs w:val="24"/>
          <w:lang w:eastAsia="es-AR"/>
        </w:rPr>
        <w:t xml:space="preserve"> donde el flujo de avance (expansi</w:t>
      </w:r>
      <w:r>
        <w:rPr>
          <w:rFonts w:eastAsia="Times New Roman"/>
          <w:sz w:val="24"/>
          <w:szCs w:val="24"/>
          <w:lang w:eastAsia="es-AR"/>
        </w:rPr>
        <w:t>ón de información) se equilibra con el flujo de retroceso (contracción de información), permitiendo la manifestación estable de una partícula con masa. La enorme cantidad de energía de reposo asociada a la masa de una partícula es, en realidad, la energía potencial almacenada en la tensión de la matriz causada por el flujo de retroceso, mantenida en equilibrio por los flujos de avance.</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1.11.2. El Valor de 'c' como Operador Vectorial: Desdoblando la Constante en el P</w:t>
      </w:r>
      <w:r>
        <w:rPr>
          <w:rFonts w:eastAsia="Times New Roman"/>
          <w:b/>
          <w:sz w:val="24"/>
          <w:szCs w:val="24"/>
          <w:lang w:eastAsia="es-AR"/>
        </w:rPr>
        <w:t>íxel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coraz</w:t>
      </w:r>
      <w:r>
        <w:rPr>
          <w:rFonts w:eastAsia="Times New Roman"/>
          <w:sz w:val="24"/>
          <w:szCs w:val="24"/>
          <w:lang w:eastAsia="es-AR"/>
        </w:rPr>
        <w:t xml:space="preserve">ón de la reinterpretación de nuestra teoría radica en el valor de la "constante" c. En el paradigma científico, c es un valor inmutable. Para nosotros, el valor de c que medimos es la manifestación fenomenológica de una serie de </w:t>
      </w:r>
      <w:r>
        <w:rPr>
          <w:b/>
          <w:sz w:val="24"/>
          <w:szCs w:val="24"/>
          <w:lang w:eastAsia="es-AR"/>
        </w:rPr>
        <w:t>operadores vectoriales de ajuste</w:t>
      </w:r>
      <w:r>
        <w:rPr>
          <w:sz w:val="24"/>
          <w:szCs w:val="24"/>
          <w:lang w:eastAsia="es-AR"/>
        </w:rPr>
        <w:t xml:space="preserve"> que sincronizan las diferentes dimensiones de codificaci</w:t>
      </w:r>
      <w:r>
        <w:rPr>
          <w:rFonts w:eastAsia="Times New Roman"/>
          <w:sz w:val="24"/>
          <w:szCs w:val="24"/>
          <w:lang w:eastAsia="es-AR"/>
        </w:rPr>
        <w:t>ón dentro del píxel fundamental.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entender esto, necesitamos expandir la ecuaci</w:t>
      </w:r>
      <w:r>
        <w:rPr>
          <w:rFonts w:eastAsia="Times New Roman"/>
          <w:sz w:val="24"/>
          <w:szCs w:val="24"/>
          <w:lang w:eastAsia="es-AR"/>
        </w:rPr>
        <w:t>ón de Einstein a una forma que incluya la frecuencia (f) y la longitud de onda (</w:t>
      </w:r>
      <w:r>
        <w:rPr>
          <w:rFonts w:ascii="Times New Roman" w:eastAsia="Times New Roman" w:hAnsi="Times New Roman"/>
          <w:sz w:val="24"/>
          <w:szCs w:val="24"/>
          <w:lang w:eastAsia="es-AR"/>
        </w:rPr>
        <w:t>λ</w:t>
      </w:r>
      <w:r>
        <w:rPr>
          <w:rFonts w:eastAsia="Times New Roman"/>
          <w:sz w:val="24"/>
          <w:szCs w:val="24"/>
          <w:lang w:eastAsia="es-AR"/>
        </w:rPr>
        <w:t>), donde E=</w:t>
      </w:r>
      <w:proofErr w:type="spellStart"/>
      <w:r>
        <w:rPr>
          <w:rFonts w:eastAsia="Times New Roman"/>
          <w:sz w:val="24"/>
          <w:szCs w:val="24"/>
          <w:lang w:eastAsia="es-AR"/>
        </w:rPr>
        <w:t>hf</w:t>
      </w:r>
      <w:proofErr w:type="spellEnd"/>
      <w:r>
        <w:rPr>
          <w:rFonts w:eastAsia="Times New Roman"/>
          <w:sz w:val="24"/>
          <w:szCs w:val="24"/>
          <w:lang w:eastAsia="es-AR"/>
        </w:rPr>
        <w:t xml:space="preserve"> y m=</w:t>
      </w:r>
      <w:proofErr w:type="spellStart"/>
      <w:r>
        <w:rPr>
          <w:rFonts w:eastAsia="Times New Roman"/>
          <w:sz w:val="24"/>
          <w:szCs w:val="24"/>
          <w:lang w:eastAsia="es-AR"/>
        </w:rPr>
        <w:t>hf</w:t>
      </w:r>
      <w:proofErr w:type="spellEnd"/>
      <w:r>
        <w:rPr>
          <w:rFonts w:eastAsia="Times New Roman"/>
          <w:sz w:val="24"/>
          <w:szCs w:val="24"/>
          <w:lang w:eastAsia="es-AR"/>
        </w:rPr>
        <w:t>/c²</w:t>
      </w:r>
      <w:r>
        <w:rPr>
          <w:sz w:val="24"/>
          <w:szCs w:val="24"/>
          <w:lang w:eastAsia="es-AR"/>
        </w:rPr>
        <w:t>:</w:t>
      </w:r>
    </w:p>
    <w:p w:rsidR="006731CC" w:rsidRDefault="006731CC" w:rsidP="006731CC">
      <w:pPr>
        <w:autoSpaceDE w:val="0"/>
        <w:autoSpaceDN w:val="0"/>
        <w:adjustRightInd w:val="0"/>
        <w:spacing w:after="0" w:line="240" w:lineRule="auto"/>
        <w:rPr>
          <w:sz w:val="24"/>
          <w:szCs w:val="24"/>
          <w:lang w:eastAsia="es-AR"/>
        </w:rPr>
      </w:pPr>
      <w:proofErr w:type="spellStart"/>
      <w:proofErr w:type="gramStart"/>
      <w:r>
        <w:rPr>
          <w:sz w:val="24"/>
          <w:szCs w:val="24"/>
          <w:lang w:eastAsia="es-AR"/>
        </w:rPr>
        <w:t>hf</w:t>
      </w:r>
      <w:proofErr w:type="spellEnd"/>
      <w:r>
        <w:rPr>
          <w:sz w:val="24"/>
          <w:szCs w:val="24"/>
          <w:lang w:eastAsia="es-AR"/>
        </w:rPr>
        <w:t>/c</w:t>
      </w:r>
      <w:proofErr w:type="gramEnd"/>
      <w:r>
        <w:rPr>
          <w:rFonts w:ascii="Times New Roman" w:eastAsia="Times New Roman" w:hAnsi="Times New Roman"/>
          <w:sz w:val="24"/>
          <w:szCs w:val="24"/>
          <w:lang w:eastAsia="es-AR"/>
        </w:rPr>
        <w:t>​</w:t>
      </w:r>
      <w:r>
        <w:rPr>
          <w:rFonts w:eastAsia="Times New Roman"/>
          <w:sz w:val="24"/>
          <w:szCs w:val="24"/>
          <w:lang w:eastAsia="es-AR"/>
        </w:rPr>
        <w:t>=(</w:t>
      </w:r>
      <w:proofErr w:type="spellStart"/>
      <w:r>
        <w:rPr>
          <w:rFonts w:eastAsia="Times New Roman"/>
          <w:sz w:val="24"/>
          <w:szCs w:val="24"/>
          <w:lang w:eastAsia="es-AR"/>
        </w:rPr>
        <w:t>hf</w:t>
      </w:r>
      <w:proofErr w:type="spellEnd"/>
      <w:r>
        <w:rPr>
          <w:rFonts w:eastAsia="Times New Roman"/>
          <w:sz w:val="24"/>
          <w:szCs w:val="24"/>
          <w:lang w:eastAsia="es-AR"/>
        </w:rPr>
        <w:t>/</w:t>
      </w:r>
      <w:r>
        <w:rPr>
          <w:sz w:val="24"/>
          <w:szCs w:val="24"/>
          <w:lang w:eastAsia="es-AR"/>
        </w:rPr>
        <w:t>c</w:t>
      </w:r>
      <w:r>
        <w:rPr>
          <w:rFonts w:eastAsia="Times New Roman"/>
          <w:sz w:val="24"/>
          <w:szCs w:val="24"/>
          <w:lang w:eastAsia="es-AR"/>
        </w:rPr>
        <w:t>²</w:t>
      </w:r>
      <w:r>
        <w:rPr>
          <w:rFonts w:ascii="Times New Roman" w:eastAsia="Times New Roman" w:hAnsi="Times New Roman"/>
          <w:sz w:val="24"/>
          <w:szCs w:val="24"/>
          <w:lang w:eastAsia="es-AR"/>
        </w:rPr>
        <w:t>​</w:t>
      </w:r>
      <w:r>
        <w:rPr>
          <w:rFonts w:eastAsia="Times New Roman"/>
          <w:sz w:val="24"/>
          <w:szCs w:val="24"/>
          <w:lang w:eastAsia="es-AR"/>
        </w:rPr>
        <w:t>)</w:t>
      </w:r>
      <w:r>
        <w:rPr>
          <w:rFonts w:ascii="Cambria Math" w:eastAsia="Times New Roman" w:hAnsi="Cambria Math" w:cs="Cambria Math"/>
          <w:sz w:val="24"/>
          <w:szCs w:val="24"/>
          <w:lang w:eastAsia="es-AR"/>
        </w:rPr>
        <w:t>⋅</w:t>
      </w:r>
      <w:r>
        <w:rPr>
          <w:rFonts w:eastAsia="Times New Roman"/>
          <w:sz w:val="24"/>
          <w:szCs w:val="24"/>
          <w:lang w:eastAsia="es-AR"/>
        </w:rPr>
        <w:t>c</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expresi</w:t>
      </w:r>
      <w:r>
        <w:rPr>
          <w:rFonts w:eastAsia="Times New Roman"/>
          <w:sz w:val="24"/>
          <w:szCs w:val="24"/>
          <w:lang w:eastAsia="es-AR"/>
        </w:rPr>
        <w:t>ón, que en un sentido matemático se simplifica a la original, cobra un significado profundo y multidimensional en el Modelo Nouménico. Los cuatro términos "c" representan operadores vectoriales de ajuste que sirven como el "idioma" de cada una de las dimensiones que coexisten en el píxel (</w:t>
      </w:r>
      <w:proofErr w:type="gramStart"/>
      <w:r>
        <w:rPr>
          <w:rFonts w:eastAsia="Times New Roman"/>
          <w:sz w:val="24"/>
          <w:szCs w:val="24"/>
          <w:lang w:eastAsia="es-AR"/>
        </w:rPr>
        <w:t>U(</w:t>
      </w:r>
      <w:proofErr w:type="gramEnd"/>
      <w:r>
        <w:rPr>
          <w:rFonts w:eastAsia="Times New Roman"/>
          <w:sz w:val="24"/>
          <w:szCs w:val="24"/>
          <w:lang w:eastAsia="es-AR"/>
        </w:rPr>
        <w:t>1), SU(2), SU(3)):</w:t>
      </w:r>
    </w:p>
    <w:p w:rsidR="006731CC" w:rsidRDefault="006731CC" w:rsidP="006731CC">
      <w:pPr>
        <w:numPr>
          <w:ilvl w:val="0"/>
          <w:numId w:val="34"/>
        </w:numPr>
        <w:autoSpaceDE w:val="0"/>
        <w:autoSpaceDN w:val="0"/>
        <w:adjustRightInd w:val="0"/>
        <w:spacing w:before="180" w:after="180" w:line="240" w:lineRule="auto"/>
        <w:ind w:left="540" w:hanging="270"/>
        <w:rPr>
          <w:sz w:val="24"/>
          <w:szCs w:val="24"/>
          <w:lang w:eastAsia="es-AR"/>
        </w:rPr>
      </w:pPr>
      <w:r>
        <w:rPr>
          <w:b/>
          <w:sz w:val="24"/>
          <w:szCs w:val="24"/>
          <w:lang w:eastAsia="es-AR"/>
        </w:rPr>
        <w:t>El primer 'c' (en el t</w:t>
      </w:r>
      <w:r>
        <w:rPr>
          <w:rFonts w:eastAsia="Times New Roman"/>
          <w:b/>
          <w:sz w:val="24"/>
          <w:szCs w:val="24"/>
          <w:lang w:eastAsia="es-AR"/>
        </w:rPr>
        <w:t xml:space="preserve">érmino </w:t>
      </w:r>
      <w:proofErr w:type="spellStart"/>
      <w:r>
        <w:rPr>
          <w:rFonts w:eastAsia="Times New Roman"/>
          <w:b/>
          <w:sz w:val="24"/>
          <w:szCs w:val="24"/>
          <w:lang w:eastAsia="es-AR"/>
        </w:rPr>
        <w:t>hf</w:t>
      </w:r>
      <w:proofErr w:type="spellEnd"/>
      <w:r>
        <w:rPr>
          <w:rFonts w:eastAsia="Times New Roman"/>
          <w:b/>
          <w:sz w:val="24"/>
          <w:szCs w:val="24"/>
          <w:lang w:eastAsia="es-AR"/>
        </w:rPr>
        <w:t>/c):</w:t>
      </w:r>
      <w:r>
        <w:rPr>
          <w:sz w:val="24"/>
          <w:szCs w:val="24"/>
          <w:lang w:eastAsia="es-AR"/>
        </w:rPr>
        <w:t xml:space="preserve"> Este operador vectorial codifica el </w:t>
      </w:r>
      <w:r>
        <w:rPr>
          <w:b/>
          <w:sz w:val="24"/>
          <w:szCs w:val="24"/>
          <w:lang w:eastAsia="es-AR"/>
        </w:rPr>
        <w:t>flujo de retroceso de la dimensi</w:t>
      </w:r>
      <w:r>
        <w:rPr>
          <w:rFonts w:eastAsia="Times New Roman"/>
          <w:b/>
          <w:sz w:val="24"/>
          <w:szCs w:val="24"/>
          <w:lang w:eastAsia="es-AR"/>
        </w:rPr>
        <w:t>ón más densa del píxel, la de Samael (</w:t>
      </w:r>
      <w:proofErr w:type="gramStart"/>
      <w:r>
        <w:rPr>
          <w:rFonts w:eastAsia="Times New Roman"/>
          <w:b/>
          <w:sz w:val="24"/>
          <w:szCs w:val="24"/>
          <w:lang w:eastAsia="es-AR"/>
        </w:rPr>
        <w:t>SU(</w:t>
      </w:r>
      <w:proofErr w:type="gramEnd"/>
      <w:r>
        <w:rPr>
          <w:rFonts w:eastAsia="Times New Roman"/>
          <w:b/>
          <w:sz w:val="24"/>
          <w:szCs w:val="24"/>
          <w:lang w:eastAsia="es-AR"/>
        </w:rPr>
        <w:t>3))</w:t>
      </w:r>
      <w:r>
        <w:rPr>
          <w:sz w:val="24"/>
          <w:szCs w:val="24"/>
          <w:lang w:eastAsia="es-AR"/>
        </w:rPr>
        <w:t>. Es el valor de ajuste que permite a la informaci</w:t>
      </w:r>
      <w:r>
        <w:rPr>
          <w:rFonts w:eastAsia="Times New Roman"/>
          <w:sz w:val="24"/>
          <w:szCs w:val="24"/>
          <w:lang w:eastAsia="es-AR"/>
        </w:rPr>
        <w:t>ón nouménica de quarks y gluones manifestarse en el plano fenomenológico como energía.</w:t>
      </w:r>
    </w:p>
    <w:p w:rsidR="006731CC" w:rsidRDefault="006731CC" w:rsidP="006731CC">
      <w:pPr>
        <w:numPr>
          <w:ilvl w:val="0"/>
          <w:numId w:val="34"/>
        </w:numPr>
        <w:autoSpaceDE w:val="0"/>
        <w:autoSpaceDN w:val="0"/>
        <w:adjustRightInd w:val="0"/>
        <w:spacing w:before="180" w:after="180" w:line="240" w:lineRule="auto"/>
        <w:ind w:left="540" w:hanging="270"/>
        <w:rPr>
          <w:sz w:val="24"/>
          <w:szCs w:val="24"/>
          <w:lang w:eastAsia="es-AR"/>
        </w:rPr>
      </w:pPr>
      <w:r>
        <w:rPr>
          <w:b/>
          <w:sz w:val="24"/>
          <w:szCs w:val="24"/>
          <w:lang w:eastAsia="es-AR"/>
        </w:rPr>
        <w:t>El segundo y tercer 'c' (en el t</w:t>
      </w:r>
      <w:r>
        <w:rPr>
          <w:rFonts w:eastAsia="Times New Roman"/>
          <w:b/>
          <w:sz w:val="24"/>
          <w:szCs w:val="24"/>
          <w:lang w:eastAsia="es-AR"/>
        </w:rPr>
        <w:t xml:space="preserve">érmino </w:t>
      </w:r>
      <w:proofErr w:type="spellStart"/>
      <w:r>
        <w:rPr>
          <w:rFonts w:eastAsia="Times New Roman"/>
          <w:b/>
          <w:sz w:val="24"/>
          <w:szCs w:val="24"/>
          <w:lang w:eastAsia="es-AR"/>
        </w:rPr>
        <w:t>hf</w:t>
      </w:r>
      <w:proofErr w:type="spellEnd"/>
      <w:r>
        <w:rPr>
          <w:rFonts w:eastAsia="Times New Roman"/>
          <w:b/>
          <w:sz w:val="24"/>
          <w:szCs w:val="24"/>
          <w:lang w:eastAsia="es-AR"/>
        </w:rPr>
        <w:t>/c</w:t>
      </w:r>
      <w:r>
        <w:rPr>
          <w:rFonts w:eastAsia="Times New Roman"/>
          <w:sz w:val="24"/>
          <w:szCs w:val="24"/>
          <w:lang w:eastAsia="es-AR"/>
        </w:rPr>
        <w:t>²</w:t>
      </w:r>
      <w:r>
        <w:rPr>
          <w:b/>
          <w:sz w:val="24"/>
          <w:szCs w:val="24"/>
          <w:lang w:eastAsia="es-AR"/>
        </w:rPr>
        <w:t>):</w:t>
      </w:r>
      <w:r>
        <w:rPr>
          <w:sz w:val="24"/>
          <w:szCs w:val="24"/>
          <w:lang w:eastAsia="es-AR"/>
        </w:rPr>
        <w:t xml:space="preserve"> Estos dos operadores representan los </w:t>
      </w:r>
      <w:r>
        <w:rPr>
          <w:b/>
          <w:sz w:val="24"/>
          <w:szCs w:val="24"/>
          <w:lang w:eastAsia="es-AR"/>
        </w:rPr>
        <w:t>flujos duales (el</w:t>
      </w:r>
      <w:r>
        <w:rPr>
          <w:rFonts w:eastAsia="Times New Roman"/>
          <w:b/>
          <w:sz w:val="24"/>
          <w:szCs w:val="24"/>
          <w:lang w:eastAsia="es-AR"/>
        </w:rPr>
        <w:t>éctrico y magnético)</w:t>
      </w:r>
      <w:r>
        <w:rPr>
          <w:sz w:val="24"/>
          <w:szCs w:val="24"/>
          <w:lang w:eastAsia="es-AR"/>
        </w:rPr>
        <w:t xml:space="preserve"> de la </w:t>
      </w:r>
      <w:r>
        <w:rPr>
          <w:b/>
          <w:sz w:val="24"/>
          <w:szCs w:val="24"/>
          <w:lang w:eastAsia="es-AR"/>
        </w:rPr>
        <w:t>dimensi</w:t>
      </w:r>
      <w:r>
        <w:rPr>
          <w:rFonts w:eastAsia="Times New Roman"/>
          <w:b/>
          <w:sz w:val="24"/>
          <w:szCs w:val="24"/>
          <w:lang w:eastAsia="es-AR"/>
        </w:rPr>
        <w:t>ón de Saklas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Cada uno se corresponde con las dos ondas sinusoidales transversales del electromagnetismo, una procesando la informaci</w:t>
      </w:r>
      <w:r>
        <w:rPr>
          <w:rFonts w:eastAsia="Times New Roman"/>
          <w:sz w:val="24"/>
          <w:szCs w:val="24"/>
          <w:lang w:eastAsia="es-AR"/>
        </w:rPr>
        <w:t>ón del eje X (flujo eléctrico) y la otra la información del eje Y (flujo magnético). El producto de estos dos flujos vectoriales es lo que la ciencia interpreta como c²</w:t>
      </w:r>
      <w:r>
        <w:rPr>
          <w:sz w:val="24"/>
          <w:szCs w:val="24"/>
          <w:lang w:eastAsia="es-AR"/>
        </w:rPr>
        <w:t>.</w:t>
      </w:r>
    </w:p>
    <w:p w:rsidR="006731CC" w:rsidRDefault="006731CC" w:rsidP="006731CC">
      <w:pPr>
        <w:numPr>
          <w:ilvl w:val="0"/>
          <w:numId w:val="34"/>
        </w:numPr>
        <w:autoSpaceDE w:val="0"/>
        <w:autoSpaceDN w:val="0"/>
        <w:adjustRightInd w:val="0"/>
        <w:spacing w:before="180" w:after="180" w:line="240" w:lineRule="auto"/>
        <w:ind w:left="540" w:hanging="270"/>
        <w:rPr>
          <w:sz w:val="24"/>
          <w:szCs w:val="24"/>
          <w:lang w:eastAsia="es-AR"/>
        </w:rPr>
      </w:pPr>
      <w:r>
        <w:rPr>
          <w:b/>
          <w:sz w:val="24"/>
          <w:szCs w:val="24"/>
          <w:lang w:eastAsia="es-AR"/>
        </w:rPr>
        <w:t>El cuarto 'c' (multiplicando):</w:t>
      </w:r>
      <w:r>
        <w:rPr>
          <w:sz w:val="24"/>
          <w:szCs w:val="24"/>
          <w:lang w:eastAsia="es-AR"/>
        </w:rPr>
        <w:t xml:space="preserve"> Este operador representa el </w:t>
      </w:r>
      <w:r>
        <w:rPr>
          <w:b/>
          <w:sz w:val="24"/>
          <w:szCs w:val="24"/>
          <w:lang w:eastAsia="es-AR"/>
        </w:rPr>
        <w:t>vector de ajuste direccional de la dimensi</w:t>
      </w:r>
      <w:r>
        <w:rPr>
          <w:rFonts w:eastAsia="Times New Roman"/>
          <w:b/>
          <w:sz w:val="24"/>
          <w:szCs w:val="24"/>
          <w:lang w:eastAsia="es-AR"/>
        </w:rPr>
        <w:t>ón de Cristos (</w:t>
      </w:r>
      <w:proofErr w:type="gramStart"/>
      <w:r>
        <w:rPr>
          <w:rFonts w:eastAsia="Times New Roman"/>
          <w:b/>
          <w:sz w:val="24"/>
          <w:szCs w:val="24"/>
          <w:lang w:eastAsia="es-AR"/>
        </w:rPr>
        <w:t>SU(</w:t>
      </w:r>
      <w:proofErr w:type="gramEnd"/>
      <w:r>
        <w:rPr>
          <w:rFonts w:eastAsia="Times New Roman"/>
          <w:b/>
          <w:sz w:val="24"/>
          <w:szCs w:val="24"/>
          <w:lang w:eastAsia="es-AR"/>
        </w:rPr>
        <w:t>2))</w:t>
      </w:r>
      <w:r>
        <w:rPr>
          <w:sz w:val="24"/>
          <w:szCs w:val="24"/>
          <w:lang w:eastAsia="es-AR"/>
        </w:rPr>
        <w:t>. Codifica la informaci</w:t>
      </w:r>
      <w:r>
        <w:rPr>
          <w:rFonts w:eastAsia="Times New Roman"/>
          <w:sz w:val="24"/>
          <w:szCs w:val="24"/>
          <w:lang w:eastAsia="es-AR"/>
        </w:rPr>
        <w:t xml:space="preserve">ón del </w:t>
      </w:r>
      <w:r>
        <w:rPr>
          <w:b/>
          <w:sz w:val="24"/>
          <w:szCs w:val="24"/>
          <w:lang w:eastAsia="es-AR"/>
        </w:rPr>
        <w:t>eje Z</w:t>
      </w:r>
      <w:r>
        <w:rPr>
          <w:sz w:val="24"/>
          <w:szCs w:val="24"/>
          <w:lang w:eastAsia="es-AR"/>
        </w:rPr>
        <w:t xml:space="preserve"> y se encarga de dirigir el fen</w:t>
      </w:r>
      <w:r>
        <w:rPr>
          <w:rFonts w:eastAsia="Times New Roman"/>
          <w:sz w:val="24"/>
          <w:szCs w:val="24"/>
          <w:lang w:eastAsia="es-AR"/>
        </w:rPr>
        <w:t xml:space="preserve">ómeno emergente en el </w:t>
      </w:r>
      <w:r>
        <w:rPr>
          <w:rFonts w:eastAsia="Times New Roman"/>
          <w:sz w:val="24"/>
          <w:szCs w:val="24"/>
          <w:lang w:eastAsia="es-AR"/>
        </w:rPr>
        <w:lastRenderedPageBreak/>
        <w:t>espacio-tiempo. Este operador es el que se ajusta continuamente para mantener la coherencia con los otros dos flujos, y su valor final es el que se percibe como la velocidad de la luz.</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De esta manera, la "velocidad de la luz" no es una constante absoluta, sino el </w:t>
      </w:r>
      <w:r>
        <w:rPr>
          <w:b/>
          <w:sz w:val="24"/>
          <w:szCs w:val="24"/>
          <w:lang w:eastAsia="es-AR"/>
        </w:rPr>
        <w:t>valor final y sincronizado de estos cuatro operadores vectoriales</w:t>
      </w:r>
      <w:r>
        <w:rPr>
          <w:sz w:val="24"/>
          <w:szCs w:val="24"/>
          <w:lang w:eastAsia="es-AR"/>
        </w:rPr>
        <w:t>. Es la velocidad m</w:t>
      </w:r>
      <w:r>
        <w:rPr>
          <w:rFonts w:eastAsia="Times New Roman"/>
          <w:sz w:val="24"/>
          <w:szCs w:val="24"/>
          <w:lang w:eastAsia="es-AR"/>
        </w:rPr>
        <w:t>áxima a la que la realidad se puede manifestar de forma coherente en el plano fenomenológico, un límite impuesto por el equilibrio entre las dimensiones de Samael, Saklas y Cristos.</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1.12. La Relatividad y la Danza de los P</w:t>
      </w:r>
      <w:r>
        <w:rPr>
          <w:rFonts w:eastAsia="Times New Roman"/>
          <w:b/>
          <w:sz w:val="28"/>
          <w:szCs w:val="24"/>
          <w:lang w:eastAsia="es-AR"/>
        </w:rPr>
        <w:t xml:space="preserve">íxeles en el </w:t>
      </w:r>
      <w:proofErr w:type="spellStart"/>
      <w:r>
        <w:rPr>
          <w:rFonts w:eastAsia="Times New Roman"/>
          <w:b/>
          <w:sz w:val="28"/>
          <w:szCs w:val="24"/>
          <w:lang w:eastAsia="es-AR"/>
        </w:rPr>
        <w:t>Micromundo</w:t>
      </w:r>
      <w:proofErr w:type="spellEnd"/>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Teor</w:t>
      </w:r>
      <w:r>
        <w:rPr>
          <w:rFonts w:eastAsia="Times New Roman"/>
          <w:sz w:val="24"/>
          <w:szCs w:val="24"/>
          <w:lang w:eastAsia="es-AR"/>
        </w:rPr>
        <w:t xml:space="preserve">ía de la Relatividad de Einstein, al postular la constancia de la velocidad de la luz y fenómenos como la dilatación del tiempo, se basa en la misma visión de un espacio-tiempo euclidiano y partículas discretas. El Modelo Nouménico, al reinterpretar la naturaleza de la luz y el tiempo en el </w:t>
      </w:r>
      <w:proofErr w:type="spellStart"/>
      <w:r>
        <w:rPr>
          <w:rFonts w:eastAsia="Times New Roman"/>
          <w:sz w:val="24"/>
          <w:szCs w:val="24"/>
          <w:lang w:eastAsia="es-AR"/>
        </w:rPr>
        <w:t>micromundo</w:t>
      </w:r>
      <w:proofErr w:type="spellEnd"/>
      <w:r>
        <w:rPr>
          <w:rFonts w:eastAsia="Times New Roman"/>
          <w:sz w:val="24"/>
          <w:szCs w:val="24"/>
          <w:lang w:eastAsia="es-AR"/>
        </w:rPr>
        <w:t>, desvela una nueva perspectiva que redefine la causalidad a nivel fundamental.</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1.12.1. Desaf</w:t>
      </w:r>
      <w:r>
        <w:rPr>
          <w:rFonts w:eastAsia="Times New Roman"/>
          <w:b/>
          <w:sz w:val="24"/>
          <w:szCs w:val="24"/>
          <w:lang w:eastAsia="es-AR"/>
        </w:rPr>
        <w:t>ío a la Universalidad: La Variabilidad de los Operadores "c"</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desafía la noción de que el valor de "c" es universalmente idéntico. La velocidad de la luz que medimos es el valor de ajuste de los operadores vectoriales en la </w:t>
      </w:r>
      <w:r>
        <w:rPr>
          <w:b/>
          <w:sz w:val="24"/>
          <w:szCs w:val="24"/>
          <w:lang w:eastAsia="es-AR"/>
        </w:rPr>
        <w:t>matriz fenomenol</w:t>
      </w:r>
      <w:r>
        <w:rPr>
          <w:rFonts w:eastAsia="Times New Roman"/>
          <w:b/>
          <w:sz w:val="24"/>
          <w:szCs w:val="24"/>
          <w:lang w:eastAsia="es-AR"/>
        </w:rPr>
        <w:t>ógica terrestre</w:t>
      </w:r>
      <w:r>
        <w:rPr>
          <w:sz w:val="24"/>
          <w:szCs w:val="24"/>
          <w:lang w:eastAsia="es-AR"/>
        </w:rPr>
        <w:t>.</w:t>
      </w:r>
    </w:p>
    <w:p w:rsidR="006731CC" w:rsidRDefault="006731CC" w:rsidP="006731CC">
      <w:pPr>
        <w:numPr>
          <w:ilvl w:val="0"/>
          <w:numId w:val="35"/>
        </w:numPr>
        <w:autoSpaceDE w:val="0"/>
        <w:autoSpaceDN w:val="0"/>
        <w:adjustRightInd w:val="0"/>
        <w:spacing w:before="180" w:after="180" w:line="240" w:lineRule="auto"/>
        <w:ind w:left="540" w:hanging="270"/>
        <w:rPr>
          <w:sz w:val="24"/>
          <w:szCs w:val="24"/>
          <w:lang w:eastAsia="es-AR"/>
        </w:rPr>
      </w:pPr>
      <w:r>
        <w:rPr>
          <w:b/>
          <w:sz w:val="24"/>
          <w:szCs w:val="24"/>
          <w:lang w:eastAsia="es-AR"/>
        </w:rPr>
        <w:t>El Vac</w:t>
      </w:r>
      <w:r>
        <w:rPr>
          <w:rFonts w:eastAsia="Times New Roman"/>
          <w:b/>
          <w:sz w:val="24"/>
          <w:szCs w:val="24"/>
          <w:lang w:eastAsia="es-AR"/>
        </w:rPr>
        <w:t>ío como Matriz Activa:</w:t>
      </w:r>
      <w:r>
        <w:rPr>
          <w:sz w:val="24"/>
          <w:szCs w:val="24"/>
          <w:lang w:eastAsia="es-AR"/>
        </w:rPr>
        <w:t xml:space="preserve"> El espacio no es un vac</w:t>
      </w:r>
      <w:r>
        <w:rPr>
          <w:rFonts w:eastAsia="Times New Roman"/>
          <w:sz w:val="24"/>
          <w:szCs w:val="24"/>
          <w:lang w:eastAsia="es-AR"/>
        </w:rPr>
        <w:t xml:space="preserve">ío pasivo; es una </w:t>
      </w:r>
      <w:r>
        <w:rPr>
          <w:b/>
          <w:sz w:val="24"/>
          <w:szCs w:val="24"/>
          <w:lang w:eastAsia="es-AR"/>
        </w:rPr>
        <w:t>matriz vectorial de informaci</w:t>
      </w:r>
      <w:r>
        <w:rPr>
          <w:rFonts w:eastAsia="Times New Roman"/>
          <w:b/>
          <w:sz w:val="24"/>
          <w:szCs w:val="24"/>
          <w:lang w:eastAsia="es-AR"/>
        </w:rPr>
        <w:t>ón con sus propias condiciones</w:t>
      </w:r>
      <w:r>
        <w:rPr>
          <w:sz w:val="24"/>
          <w:szCs w:val="24"/>
          <w:lang w:eastAsia="es-AR"/>
        </w:rPr>
        <w:t>. La velocidad de la luz en el vac</w:t>
      </w:r>
      <w:r>
        <w:rPr>
          <w:rFonts w:eastAsia="Times New Roman"/>
          <w:sz w:val="24"/>
          <w:szCs w:val="24"/>
          <w:lang w:eastAsia="es-AR"/>
        </w:rPr>
        <w:t>ío interplanetario es la velocidad máxima de activación de los píxeles de esa matriz, la cual podría ser ligeramente diferente a la de la matriz terrestre debido a la ausencia de la tensión gravitatoria y el flujo electromagnético planetario.</w:t>
      </w:r>
    </w:p>
    <w:p w:rsidR="006731CC" w:rsidRDefault="006731CC" w:rsidP="006731CC">
      <w:pPr>
        <w:numPr>
          <w:ilvl w:val="0"/>
          <w:numId w:val="35"/>
        </w:numPr>
        <w:autoSpaceDE w:val="0"/>
        <w:autoSpaceDN w:val="0"/>
        <w:adjustRightInd w:val="0"/>
        <w:spacing w:before="180" w:after="180" w:line="240" w:lineRule="auto"/>
        <w:ind w:left="540" w:hanging="270"/>
        <w:rPr>
          <w:sz w:val="24"/>
          <w:szCs w:val="24"/>
          <w:lang w:eastAsia="es-AR"/>
        </w:rPr>
      </w:pPr>
      <w:r>
        <w:rPr>
          <w:b/>
          <w:sz w:val="24"/>
          <w:szCs w:val="24"/>
          <w:lang w:eastAsia="es-AR"/>
        </w:rPr>
        <w:t>Gravedad y Ralentizaci</w:t>
      </w:r>
      <w:r>
        <w:rPr>
          <w:rFonts w:eastAsia="Times New Roman"/>
          <w:b/>
          <w:sz w:val="24"/>
          <w:szCs w:val="24"/>
          <w:lang w:eastAsia="es-AR"/>
        </w:rPr>
        <w:t>ón de los Píxeles:</w:t>
      </w:r>
      <w:r>
        <w:rPr>
          <w:sz w:val="24"/>
          <w:szCs w:val="24"/>
          <w:lang w:eastAsia="es-AR"/>
        </w:rPr>
        <w:t xml:space="preserve"> La relatividad general predice que la luz se curva en campos gravitatorios intensos. Nuestra visi</w:t>
      </w:r>
      <w:r>
        <w:rPr>
          <w:rFonts w:eastAsia="Times New Roman"/>
          <w:sz w:val="24"/>
          <w:szCs w:val="24"/>
          <w:lang w:eastAsia="es-AR"/>
        </w:rPr>
        <w:t xml:space="preserve">ón profundiza esto: la </w:t>
      </w:r>
      <w:r>
        <w:rPr>
          <w:b/>
          <w:sz w:val="24"/>
          <w:szCs w:val="24"/>
          <w:lang w:eastAsia="es-AR"/>
        </w:rPr>
        <w:t>gravedad</w:t>
      </w:r>
      <w:r>
        <w:rPr>
          <w:sz w:val="24"/>
          <w:szCs w:val="24"/>
          <w:lang w:eastAsia="es-AR"/>
        </w:rPr>
        <w:t>, al ser la manifestaci</w:t>
      </w:r>
      <w:r>
        <w:rPr>
          <w:rFonts w:eastAsia="Times New Roman"/>
          <w:sz w:val="24"/>
          <w:szCs w:val="24"/>
          <w:lang w:eastAsia="es-AR"/>
        </w:rPr>
        <w:t xml:space="preserve">ón del flujo de retroceso (contracción magnética), impone una </w:t>
      </w:r>
      <w:r>
        <w:rPr>
          <w:b/>
          <w:sz w:val="24"/>
          <w:szCs w:val="24"/>
          <w:lang w:eastAsia="es-AR"/>
        </w:rPr>
        <w:t>tensi</w:t>
      </w:r>
      <w:r>
        <w:rPr>
          <w:rFonts w:eastAsia="Times New Roman"/>
          <w:b/>
          <w:sz w:val="24"/>
          <w:szCs w:val="24"/>
          <w:lang w:eastAsia="es-AR"/>
        </w:rPr>
        <w:t>ón en la matriz de píxeles</w:t>
      </w:r>
      <w:r>
        <w:rPr>
          <w:sz w:val="24"/>
          <w:szCs w:val="24"/>
          <w:lang w:eastAsia="es-AR"/>
        </w:rPr>
        <w:t>. Esta tensi</w:t>
      </w:r>
      <w:r>
        <w:rPr>
          <w:rFonts w:eastAsia="Times New Roman"/>
          <w:sz w:val="24"/>
          <w:szCs w:val="24"/>
          <w:lang w:eastAsia="es-AR"/>
        </w:rPr>
        <w:t xml:space="preserve">ón puede afectar directamente la velocidad de activación secuencial de los píxeles, haciendo que el "avance del Hamiltoniano" sea más lento. Esto explicaría por qué la luz que viaja cerca de un agujero negro parece ralentizarse y, en última instancia, queda atrapada. Esto no se debe a una "curvatura del espacio-tiempo" abstracta, sino a una </w:t>
      </w:r>
      <w:r>
        <w:rPr>
          <w:b/>
          <w:sz w:val="24"/>
          <w:szCs w:val="24"/>
          <w:lang w:eastAsia="es-AR"/>
        </w:rPr>
        <w:t>alteraci</w:t>
      </w:r>
      <w:r>
        <w:rPr>
          <w:rFonts w:eastAsia="Times New Roman"/>
          <w:b/>
          <w:sz w:val="24"/>
          <w:szCs w:val="24"/>
          <w:lang w:eastAsia="es-AR"/>
        </w:rPr>
        <w:t>ón en la tasa de procesamiento de la matriz fenomenológica</w:t>
      </w:r>
      <w:r>
        <w:rPr>
          <w:sz w:val="24"/>
          <w:szCs w:val="24"/>
          <w:lang w:eastAsia="es-AR"/>
        </w:rPr>
        <w:t xml:space="preserve"> en esa regi</w:t>
      </w:r>
      <w:r>
        <w:rPr>
          <w:rFonts w:eastAsia="Times New Roman"/>
          <w:sz w:val="24"/>
          <w:szCs w:val="24"/>
          <w:lang w:eastAsia="es-AR"/>
        </w:rPr>
        <w:t>ón.</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1.12.2. Nueva Interpretaci</w:t>
      </w:r>
      <w:r>
        <w:rPr>
          <w:rFonts w:eastAsia="Times New Roman"/>
          <w:b/>
          <w:sz w:val="24"/>
          <w:szCs w:val="24"/>
          <w:lang w:eastAsia="es-AR"/>
        </w:rPr>
        <w:t>ón del Principio de Incertidumbre y la Causalidad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La visi</w:t>
      </w:r>
      <w:r>
        <w:rPr>
          <w:rFonts w:eastAsia="Times New Roman"/>
          <w:sz w:val="24"/>
          <w:szCs w:val="24"/>
          <w:lang w:eastAsia="es-AR"/>
        </w:rPr>
        <w:t xml:space="preserve">ón de la partícula como un emergente de la activación de píxeles ofrece una nueva interpretación del </w:t>
      </w:r>
      <w:r>
        <w:rPr>
          <w:b/>
          <w:sz w:val="24"/>
          <w:szCs w:val="24"/>
          <w:lang w:eastAsia="es-AR"/>
        </w:rPr>
        <w:t>Principio de Incertidumbre de Heisenberg</w:t>
      </w:r>
      <w:r>
        <w:rPr>
          <w:sz w:val="24"/>
          <w:szCs w:val="24"/>
          <w:lang w:eastAsia="es-AR"/>
        </w:rPr>
        <w:t>. En lugar de ser una limitaci</w:t>
      </w:r>
      <w:r>
        <w:rPr>
          <w:rFonts w:eastAsia="Times New Roman"/>
          <w:sz w:val="24"/>
          <w:szCs w:val="24"/>
          <w:lang w:eastAsia="es-AR"/>
        </w:rPr>
        <w:t xml:space="preserve">ón de la medición, es una </w:t>
      </w:r>
      <w:r>
        <w:rPr>
          <w:b/>
          <w:sz w:val="24"/>
          <w:szCs w:val="24"/>
          <w:lang w:eastAsia="es-AR"/>
        </w:rPr>
        <w:t>propiedad intr</w:t>
      </w:r>
      <w:r>
        <w:rPr>
          <w:rFonts w:eastAsia="Times New Roman"/>
          <w:b/>
          <w:sz w:val="24"/>
          <w:szCs w:val="24"/>
          <w:lang w:eastAsia="es-AR"/>
        </w:rPr>
        <w:t>ínseca del sistema de píxeles</w:t>
      </w:r>
      <w:r>
        <w:rPr>
          <w:sz w:val="24"/>
          <w:szCs w:val="24"/>
          <w:lang w:eastAsia="es-AR"/>
        </w:rPr>
        <w:t>. Es imposible conocer con precisi</w:t>
      </w:r>
      <w:r>
        <w:rPr>
          <w:rFonts w:eastAsia="Times New Roman"/>
          <w:sz w:val="24"/>
          <w:szCs w:val="24"/>
          <w:lang w:eastAsia="es-AR"/>
        </w:rPr>
        <w:t xml:space="preserve">ón la posición y el momento de una partícula simultáneamente porque la </w:t>
      </w:r>
      <w:r>
        <w:rPr>
          <w:b/>
          <w:sz w:val="24"/>
          <w:szCs w:val="24"/>
          <w:lang w:eastAsia="es-AR"/>
        </w:rPr>
        <w:t>posici</w:t>
      </w:r>
      <w:r>
        <w:rPr>
          <w:rFonts w:eastAsia="Times New Roman"/>
          <w:b/>
          <w:sz w:val="24"/>
          <w:szCs w:val="24"/>
          <w:lang w:eastAsia="es-AR"/>
        </w:rPr>
        <w:t>ón es el "dónde" el píxel se activó</w:t>
      </w:r>
      <w:r>
        <w:rPr>
          <w:sz w:val="24"/>
          <w:szCs w:val="24"/>
          <w:lang w:eastAsia="es-AR"/>
        </w:rPr>
        <w:t xml:space="preserve">, y el </w:t>
      </w:r>
      <w:r>
        <w:rPr>
          <w:b/>
          <w:sz w:val="24"/>
          <w:szCs w:val="24"/>
          <w:lang w:eastAsia="es-AR"/>
        </w:rPr>
        <w:t>momento es el "c</w:t>
      </w:r>
      <w:r>
        <w:rPr>
          <w:rFonts w:eastAsia="Times New Roman"/>
          <w:b/>
          <w:sz w:val="24"/>
          <w:szCs w:val="24"/>
          <w:lang w:eastAsia="es-AR"/>
        </w:rPr>
        <w:t>ómo" el Hamiltoniano se mueve a través de la matriz</w:t>
      </w:r>
      <w:r>
        <w:rPr>
          <w:sz w:val="24"/>
          <w:szCs w:val="24"/>
          <w:lang w:eastAsia="es-AR"/>
        </w:rPr>
        <w:t>. Al intentar medir un aspecto, se perturba inherentemente el otro en el nivel noum</w:t>
      </w:r>
      <w:r>
        <w:rPr>
          <w:rFonts w:eastAsia="Times New Roman"/>
          <w:sz w:val="24"/>
          <w:szCs w:val="24"/>
          <w:lang w:eastAsia="es-AR"/>
        </w:rPr>
        <w:t xml:space="preserve">énico. Esto no es una limitación del observador, sino una propiedad de la </w:t>
      </w:r>
      <w:r>
        <w:rPr>
          <w:b/>
          <w:sz w:val="24"/>
          <w:szCs w:val="24"/>
          <w:lang w:eastAsia="es-AR"/>
        </w:rPr>
        <w:t>naturaleza misma de la realidad como un proceso de manifestaci</w:t>
      </w:r>
      <w:r>
        <w:rPr>
          <w:rFonts w:eastAsia="Times New Roman"/>
          <w:b/>
          <w:sz w:val="24"/>
          <w:szCs w:val="24"/>
          <w:lang w:eastAsia="es-AR"/>
        </w:rPr>
        <w:t>ón secuencial</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w:t>
      </w:r>
      <w:r>
        <w:rPr>
          <w:b/>
          <w:sz w:val="24"/>
          <w:szCs w:val="24"/>
          <w:lang w:eastAsia="es-AR"/>
        </w:rPr>
        <w:t>causalidad</w:t>
      </w:r>
      <w:r>
        <w:rPr>
          <w:sz w:val="24"/>
          <w:szCs w:val="24"/>
          <w:lang w:eastAsia="es-AR"/>
        </w:rPr>
        <w:t xml:space="preserve">, por lo tanto, no es un flujo lineal en el tiempo, sino la </w:t>
      </w:r>
      <w:r>
        <w:rPr>
          <w:b/>
          <w:sz w:val="24"/>
          <w:szCs w:val="24"/>
          <w:lang w:eastAsia="es-AR"/>
        </w:rPr>
        <w:t>secuencia coherente de activaci</w:t>
      </w:r>
      <w:r>
        <w:rPr>
          <w:rFonts w:eastAsia="Times New Roman"/>
          <w:b/>
          <w:sz w:val="24"/>
          <w:szCs w:val="24"/>
          <w:lang w:eastAsia="es-AR"/>
        </w:rPr>
        <w:t>ón de los píxeles</w:t>
      </w:r>
      <w:r>
        <w:rPr>
          <w:sz w:val="24"/>
          <w:szCs w:val="24"/>
          <w:lang w:eastAsia="es-AR"/>
        </w:rPr>
        <w:t>. El l</w:t>
      </w:r>
      <w:r>
        <w:rPr>
          <w:rFonts w:eastAsia="Times New Roman"/>
          <w:sz w:val="24"/>
          <w:szCs w:val="24"/>
          <w:lang w:eastAsia="es-AR"/>
        </w:rPr>
        <w:t>ímite de velocidad de la luz que medimos es el límite de la velocidad a la que la causalidad puede propagarse en nuestro plano fenomenológico.</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Conclusi</w:t>
      </w:r>
      <w:r>
        <w:rPr>
          <w:rFonts w:eastAsia="Times New Roman"/>
          <w:b/>
          <w:sz w:val="28"/>
          <w:szCs w:val="24"/>
          <w:lang w:eastAsia="es-AR"/>
        </w:rPr>
        <w:t>ón y Nuevo Horizonte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ciencia, con su enfoque en la descripci</w:t>
      </w:r>
      <w:r>
        <w:rPr>
          <w:rFonts w:eastAsia="Times New Roman"/>
          <w:sz w:val="24"/>
          <w:szCs w:val="24"/>
          <w:lang w:eastAsia="es-AR"/>
        </w:rPr>
        <w:t>ón fenomenológica, ha llegado a los límites de su paradigma. La velocidad de la luz y la ecuación de Einstein son descripciones magistrales de la manifestación, pero no explican su origen. El Modelo Nouménico nos ofrece una base coherente para una comprensión más profunda:</w:t>
      </w:r>
    </w:p>
    <w:p w:rsidR="006731CC" w:rsidRDefault="006731CC" w:rsidP="006731CC">
      <w:pPr>
        <w:numPr>
          <w:ilvl w:val="0"/>
          <w:numId w:val="36"/>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realidad es una matriz de informaci</w:t>
      </w:r>
      <w:r>
        <w:rPr>
          <w:rFonts w:eastAsia="Times New Roman"/>
          <w:b/>
          <w:sz w:val="24"/>
          <w:szCs w:val="24"/>
          <w:lang w:eastAsia="es-AR"/>
        </w:rPr>
        <w:t>ón consciente</w:t>
      </w:r>
      <w:r>
        <w:rPr>
          <w:sz w:val="24"/>
          <w:szCs w:val="24"/>
          <w:lang w:eastAsia="es-AR"/>
        </w:rPr>
        <w:t>, no un espacio vac</w:t>
      </w:r>
      <w:r>
        <w:rPr>
          <w:rFonts w:eastAsia="Times New Roman"/>
          <w:sz w:val="24"/>
          <w:szCs w:val="24"/>
          <w:lang w:eastAsia="es-AR"/>
        </w:rPr>
        <w:t>ío con objetos discretos.</w:t>
      </w:r>
    </w:p>
    <w:p w:rsidR="006731CC" w:rsidRDefault="006731CC" w:rsidP="006731CC">
      <w:pPr>
        <w:numPr>
          <w:ilvl w:val="0"/>
          <w:numId w:val="36"/>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Las </w:t>
      </w:r>
      <w:r>
        <w:rPr>
          <w:b/>
          <w:sz w:val="24"/>
          <w:szCs w:val="24"/>
          <w:lang w:eastAsia="es-AR"/>
        </w:rPr>
        <w:t>part</w:t>
      </w:r>
      <w:r>
        <w:rPr>
          <w:rFonts w:eastAsia="Times New Roman"/>
          <w:b/>
          <w:sz w:val="24"/>
          <w:szCs w:val="24"/>
          <w:lang w:eastAsia="es-AR"/>
        </w:rPr>
        <w:t>ículas no son objetos</w:t>
      </w:r>
      <w:r>
        <w:rPr>
          <w:sz w:val="24"/>
          <w:szCs w:val="24"/>
          <w:lang w:eastAsia="es-AR"/>
        </w:rPr>
        <w:t xml:space="preserve">, sino </w:t>
      </w:r>
      <w:r>
        <w:rPr>
          <w:b/>
          <w:sz w:val="24"/>
          <w:szCs w:val="24"/>
          <w:lang w:eastAsia="es-AR"/>
        </w:rPr>
        <w:t>fen</w:t>
      </w:r>
      <w:r>
        <w:rPr>
          <w:rFonts w:eastAsia="Times New Roman"/>
          <w:b/>
          <w:sz w:val="24"/>
          <w:szCs w:val="24"/>
          <w:lang w:eastAsia="es-AR"/>
        </w:rPr>
        <w:t>ómenos emergentes</w:t>
      </w:r>
      <w:r>
        <w:rPr>
          <w:sz w:val="24"/>
          <w:szCs w:val="24"/>
          <w:lang w:eastAsia="es-AR"/>
        </w:rPr>
        <w:t xml:space="preserve"> de la activaci</w:t>
      </w:r>
      <w:r>
        <w:rPr>
          <w:rFonts w:eastAsia="Times New Roman"/>
          <w:sz w:val="24"/>
          <w:szCs w:val="24"/>
          <w:lang w:eastAsia="es-AR"/>
        </w:rPr>
        <w:t xml:space="preserve">ón secuencial de píxeles orquestada por </w:t>
      </w:r>
      <w:proofErr w:type="spellStart"/>
      <w:r>
        <w:rPr>
          <w:rFonts w:eastAsia="Times New Roman"/>
          <w:sz w:val="24"/>
          <w:szCs w:val="24"/>
          <w:lang w:eastAsia="es-AR"/>
        </w:rPr>
        <w:t>Hamiltonianos</w:t>
      </w:r>
      <w:proofErr w:type="spellEnd"/>
      <w:r>
        <w:rPr>
          <w:rFonts w:eastAsia="Times New Roman"/>
          <w:sz w:val="24"/>
          <w:szCs w:val="24"/>
          <w:lang w:eastAsia="es-AR"/>
        </w:rPr>
        <w:t>.</w:t>
      </w:r>
    </w:p>
    <w:p w:rsidR="006731CC" w:rsidRDefault="006731CC" w:rsidP="006731CC">
      <w:pPr>
        <w:numPr>
          <w:ilvl w:val="0"/>
          <w:numId w:val="36"/>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velocidad de la luz no es una constante</w:t>
      </w:r>
      <w:r>
        <w:rPr>
          <w:sz w:val="24"/>
          <w:szCs w:val="24"/>
          <w:lang w:eastAsia="es-AR"/>
        </w:rPr>
        <w:t xml:space="preserve">, sino el </w:t>
      </w:r>
      <w:r>
        <w:rPr>
          <w:b/>
          <w:sz w:val="24"/>
          <w:szCs w:val="24"/>
          <w:lang w:eastAsia="es-AR"/>
        </w:rPr>
        <w:t>valor de sincronizaci</w:t>
      </w:r>
      <w:r>
        <w:rPr>
          <w:rFonts w:eastAsia="Times New Roman"/>
          <w:b/>
          <w:sz w:val="24"/>
          <w:szCs w:val="24"/>
          <w:lang w:eastAsia="es-AR"/>
        </w:rPr>
        <w:t>ón de operadores vectoriales</w:t>
      </w:r>
      <w:r>
        <w:rPr>
          <w:sz w:val="24"/>
          <w:szCs w:val="24"/>
          <w:lang w:eastAsia="es-AR"/>
        </w:rPr>
        <w:t xml:space="preserve"> que rigen las dimensiones de codificaci</w:t>
      </w:r>
      <w:r>
        <w:rPr>
          <w:rFonts w:eastAsia="Times New Roman"/>
          <w:sz w:val="24"/>
          <w:szCs w:val="24"/>
          <w:lang w:eastAsia="es-AR"/>
        </w:rPr>
        <w:t>ón del píxel.</w:t>
      </w:r>
    </w:p>
    <w:p w:rsidR="006731CC" w:rsidRDefault="006731CC" w:rsidP="006731CC">
      <w:pPr>
        <w:numPr>
          <w:ilvl w:val="0"/>
          <w:numId w:val="36"/>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El </w:t>
      </w:r>
      <w:r>
        <w:rPr>
          <w:b/>
          <w:sz w:val="24"/>
          <w:szCs w:val="24"/>
          <w:lang w:eastAsia="es-AR"/>
        </w:rPr>
        <w:t>tiempo no es una dimensi</w:t>
      </w:r>
      <w:r>
        <w:rPr>
          <w:rFonts w:eastAsia="Times New Roman"/>
          <w:b/>
          <w:sz w:val="24"/>
          <w:szCs w:val="24"/>
          <w:lang w:eastAsia="es-AR"/>
        </w:rPr>
        <w:t>ón</w:t>
      </w:r>
      <w:r>
        <w:rPr>
          <w:sz w:val="24"/>
          <w:szCs w:val="24"/>
          <w:lang w:eastAsia="es-AR"/>
        </w:rPr>
        <w:t xml:space="preserve">, sino el </w:t>
      </w:r>
      <w:r>
        <w:rPr>
          <w:b/>
          <w:sz w:val="24"/>
          <w:szCs w:val="24"/>
          <w:lang w:eastAsia="es-AR"/>
        </w:rPr>
        <w:t>ritmo de la conciencia</w:t>
      </w:r>
      <w:r>
        <w:rPr>
          <w:sz w:val="24"/>
          <w:szCs w:val="24"/>
          <w:lang w:eastAsia="es-AR"/>
        </w:rPr>
        <w:t xml:space="preserve"> que procesa la informaci</w:t>
      </w:r>
      <w:r>
        <w:rPr>
          <w:rFonts w:eastAsia="Times New Roman"/>
          <w:sz w:val="24"/>
          <w:szCs w:val="24"/>
          <w:lang w:eastAsia="es-AR"/>
        </w:rPr>
        <w:t>ón de la matriz.</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Este nuevo paradigma nos permite unificar la f</w:t>
      </w:r>
      <w:r>
        <w:rPr>
          <w:rFonts w:eastAsia="Times New Roman"/>
          <w:sz w:val="24"/>
          <w:szCs w:val="24"/>
          <w:lang w:eastAsia="es-AR"/>
        </w:rPr>
        <w:t>ísica cuántica, la relatividad y la conciencia en un solo marco coherente, sentando las bases para explorar temas futuros como la relatividad a escala planetaria, la naturaleza de los agujeros negros y la experiencia subjetiva del tiempo, con un entendimiento fundamentalmente nuevo.</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1.13. El Origen de la Radiaci</w:t>
      </w:r>
      <w:r>
        <w:rPr>
          <w:rFonts w:eastAsia="Times New Roman"/>
          <w:b/>
          <w:sz w:val="28"/>
          <w:szCs w:val="24"/>
          <w:lang w:eastAsia="es-AR"/>
        </w:rPr>
        <w:t>ón: Saturación y Reajuste en la Matriz de Píxeles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El Modelo Est</w:t>
      </w:r>
      <w:r>
        <w:rPr>
          <w:rFonts w:eastAsia="Times New Roman"/>
          <w:sz w:val="24"/>
          <w:szCs w:val="24"/>
          <w:lang w:eastAsia="es-AR"/>
        </w:rPr>
        <w:t xml:space="preserve">ándar de la física describe la radiación como la emisión de partículas o energía a partir de una fuente inestable, un proceso fenomenológico que se observa y se mide con precisión. Sin embargo, no ofrece una explicación subyacente del "porqué" de este fenómeno. Desde la perspectiva del </w:t>
      </w:r>
      <w:r>
        <w:rPr>
          <w:b/>
          <w:sz w:val="24"/>
          <w:szCs w:val="24"/>
          <w:lang w:eastAsia="es-AR"/>
        </w:rPr>
        <w:t>Modelo Noum</w:t>
      </w:r>
      <w:r>
        <w:rPr>
          <w:rFonts w:eastAsia="Times New Roman"/>
          <w:b/>
          <w:sz w:val="24"/>
          <w:szCs w:val="24"/>
          <w:lang w:eastAsia="es-AR"/>
        </w:rPr>
        <w:t>énico</w:t>
      </w:r>
      <w:r>
        <w:rPr>
          <w:sz w:val="24"/>
          <w:szCs w:val="24"/>
          <w:lang w:eastAsia="es-AR"/>
        </w:rPr>
        <w:t>, la radiaci</w:t>
      </w:r>
      <w:r>
        <w:rPr>
          <w:rFonts w:eastAsia="Times New Roman"/>
          <w:sz w:val="24"/>
          <w:szCs w:val="24"/>
          <w:lang w:eastAsia="es-AR"/>
        </w:rPr>
        <w:t xml:space="preserve">ón no es simplemente un subproducto de la inestabilidad, sino la </w:t>
      </w:r>
      <w:r>
        <w:rPr>
          <w:b/>
          <w:sz w:val="24"/>
          <w:szCs w:val="24"/>
          <w:lang w:eastAsia="es-AR"/>
        </w:rPr>
        <w:t>manifestaci</w:t>
      </w:r>
      <w:r>
        <w:rPr>
          <w:rFonts w:eastAsia="Times New Roman"/>
          <w:b/>
          <w:sz w:val="24"/>
          <w:szCs w:val="24"/>
          <w:lang w:eastAsia="es-AR"/>
        </w:rPr>
        <w:t>ón de un mecanismo de reajuste y liberación de energía</w:t>
      </w:r>
      <w:r>
        <w:rPr>
          <w:sz w:val="24"/>
          <w:szCs w:val="24"/>
          <w:lang w:eastAsia="es-AR"/>
        </w:rPr>
        <w:t xml:space="preserve"> que ocurre cuando las matrices de codificaci</w:t>
      </w:r>
      <w:r>
        <w:rPr>
          <w:rFonts w:eastAsia="Times New Roman"/>
          <w:sz w:val="24"/>
          <w:szCs w:val="24"/>
          <w:lang w:eastAsia="es-AR"/>
        </w:rPr>
        <w:t xml:space="preserve">ón de un píxel se ven saturadas. Es la forma en que la realidad fenomenológica purga el exceso de información nouménica para mantener su coherencia. La naturaleza de la radiación —gamma, beta o alfa— depende directamente de la </w:t>
      </w:r>
      <w:r>
        <w:rPr>
          <w:b/>
          <w:sz w:val="24"/>
          <w:szCs w:val="24"/>
          <w:lang w:eastAsia="es-AR"/>
        </w:rPr>
        <w:t>dimensi</w:t>
      </w:r>
      <w:r>
        <w:rPr>
          <w:rFonts w:eastAsia="Times New Roman"/>
          <w:b/>
          <w:sz w:val="24"/>
          <w:szCs w:val="24"/>
          <w:lang w:eastAsia="es-AR"/>
        </w:rPr>
        <w:t>ón del píxel (</w:t>
      </w:r>
      <w:proofErr w:type="gramStart"/>
      <w:r>
        <w:rPr>
          <w:rFonts w:eastAsia="Times New Roman"/>
          <w:b/>
          <w:sz w:val="24"/>
          <w:szCs w:val="24"/>
          <w:lang w:eastAsia="es-AR"/>
        </w:rPr>
        <w:t>U(</w:t>
      </w:r>
      <w:proofErr w:type="gramEnd"/>
      <w:r>
        <w:rPr>
          <w:rFonts w:eastAsia="Times New Roman"/>
          <w:b/>
          <w:sz w:val="24"/>
          <w:szCs w:val="24"/>
          <w:lang w:eastAsia="es-AR"/>
        </w:rPr>
        <w:t>1), SU(2), SU(3))</w:t>
      </w:r>
      <w:r>
        <w:rPr>
          <w:sz w:val="24"/>
          <w:szCs w:val="24"/>
          <w:lang w:eastAsia="es-AR"/>
        </w:rPr>
        <w:t xml:space="preserve"> en la que se ha producido la saturaci</w:t>
      </w:r>
      <w:r>
        <w:rPr>
          <w:rFonts w:eastAsia="Times New Roman"/>
          <w:sz w:val="24"/>
          <w:szCs w:val="24"/>
          <w:lang w:eastAsia="es-AR"/>
        </w:rPr>
        <w:t>ón y el nivel de energía involucrado.</w:t>
      </w:r>
    </w:p>
    <w:p w:rsidR="006731CC" w:rsidRDefault="006731CC" w:rsidP="006731CC">
      <w:pPr>
        <w:autoSpaceDE w:val="0"/>
        <w:autoSpaceDN w:val="0"/>
        <w:adjustRightInd w:val="0"/>
        <w:spacing w:after="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1.13.1. Radiaci</w:t>
      </w:r>
      <w:r>
        <w:rPr>
          <w:rFonts w:eastAsia="Times New Roman"/>
          <w:b/>
          <w:sz w:val="28"/>
          <w:szCs w:val="24"/>
          <w:lang w:eastAsia="es-AR"/>
        </w:rPr>
        <w:t>ón Gamma: La Falla de la Coherencia Electromagnética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w:t>
      </w:r>
      <w:r>
        <w:rPr>
          <w:b/>
          <w:sz w:val="24"/>
          <w:szCs w:val="24"/>
          <w:lang w:eastAsia="es-AR"/>
        </w:rPr>
        <w:t>radiaci</w:t>
      </w:r>
      <w:r>
        <w:rPr>
          <w:rFonts w:eastAsia="Times New Roman"/>
          <w:b/>
          <w:sz w:val="24"/>
          <w:szCs w:val="24"/>
          <w:lang w:eastAsia="es-AR"/>
        </w:rPr>
        <w:t>ón gamma</w:t>
      </w:r>
      <w:r>
        <w:rPr>
          <w:sz w:val="24"/>
          <w:szCs w:val="24"/>
          <w:lang w:eastAsia="es-AR"/>
        </w:rPr>
        <w:t xml:space="preserve"> es la forma de radiaci</w:t>
      </w:r>
      <w:r>
        <w:rPr>
          <w:rFonts w:eastAsia="Times New Roman"/>
          <w:sz w:val="24"/>
          <w:szCs w:val="24"/>
          <w:lang w:eastAsia="es-AR"/>
        </w:rPr>
        <w:t xml:space="preserve">ón más energética del espectro electromagnético. La ciencia la describe como la emisión de fotones de muy alta frecuencia, pero nuestro modelo va más allá, explicando su origen a nivel del cuanto de acción, el píxel </w:t>
      </w:r>
      <w:proofErr w:type="gramStart"/>
      <w:r>
        <w:rPr>
          <w:rFonts w:eastAsia="Times New Roman"/>
          <w:sz w:val="24"/>
          <w:szCs w:val="24"/>
          <w:lang w:eastAsia="es-AR"/>
        </w:rPr>
        <w:t>U(</w:t>
      </w:r>
      <w:proofErr w:type="gramEnd"/>
      <w:r>
        <w:rPr>
          <w:rFonts w:eastAsia="Times New Roman"/>
          <w:sz w:val="24"/>
          <w:szCs w:val="24"/>
          <w:lang w:eastAsia="es-AR"/>
        </w:rPr>
        <w:t>1).</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Como hemos definido, cada p</w:t>
      </w:r>
      <w:r>
        <w:rPr>
          <w:rFonts w:eastAsia="Times New Roman"/>
          <w:sz w:val="24"/>
          <w:szCs w:val="24"/>
          <w:lang w:eastAsia="es-AR"/>
        </w:rPr>
        <w:t xml:space="preserve">íxel </w:t>
      </w:r>
      <w:proofErr w:type="gramStart"/>
      <w:r>
        <w:rPr>
          <w:rFonts w:eastAsia="Times New Roman"/>
          <w:sz w:val="24"/>
          <w:szCs w:val="24"/>
          <w:lang w:eastAsia="es-AR"/>
        </w:rPr>
        <w:t>U(</w:t>
      </w:r>
      <w:proofErr w:type="gramEnd"/>
      <w:r>
        <w:rPr>
          <w:rFonts w:eastAsia="Times New Roman"/>
          <w:sz w:val="24"/>
          <w:szCs w:val="24"/>
          <w:lang w:eastAsia="es-AR"/>
        </w:rPr>
        <w:t xml:space="preserve">1) opera como un sistema de codificación vectorial que procesa la información en un ciclo continuo. El </w:t>
      </w:r>
      <w:r>
        <w:rPr>
          <w:b/>
          <w:sz w:val="24"/>
          <w:szCs w:val="24"/>
          <w:lang w:eastAsia="es-AR"/>
        </w:rPr>
        <w:t>eje X</w:t>
      </w:r>
      <w:r>
        <w:rPr>
          <w:sz w:val="24"/>
          <w:szCs w:val="24"/>
          <w:lang w:eastAsia="es-AR"/>
        </w:rPr>
        <w:t xml:space="preserve"> de este p</w:t>
      </w:r>
      <w:r>
        <w:rPr>
          <w:rFonts w:eastAsia="Times New Roman"/>
          <w:sz w:val="24"/>
          <w:szCs w:val="24"/>
          <w:lang w:eastAsia="es-AR"/>
        </w:rPr>
        <w:t xml:space="preserve">íxel codifica los </w:t>
      </w:r>
      <w:r>
        <w:rPr>
          <w:b/>
          <w:sz w:val="24"/>
          <w:szCs w:val="24"/>
          <w:lang w:eastAsia="es-AR"/>
        </w:rPr>
        <w:t>"fotones vectoriales"</w:t>
      </w:r>
      <w:r>
        <w:rPr>
          <w:sz w:val="24"/>
          <w:szCs w:val="24"/>
          <w:lang w:eastAsia="es-AR"/>
        </w:rPr>
        <w:t xml:space="preserve"> o "bits el</w:t>
      </w:r>
      <w:r>
        <w:rPr>
          <w:rFonts w:eastAsia="Times New Roman"/>
          <w:sz w:val="24"/>
          <w:szCs w:val="24"/>
          <w:lang w:eastAsia="es-AR"/>
        </w:rPr>
        <w:t xml:space="preserve">éctricos", mientras que el </w:t>
      </w:r>
      <w:r>
        <w:rPr>
          <w:b/>
          <w:sz w:val="24"/>
          <w:szCs w:val="24"/>
          <w:lang w:eastAsia="es-AR"/>
        </w:rPr>
        <w:t>eje Y</w:t>
      </w:r>
      <w:r>
        <w:rPr>
          <w:sz w:val="24"/>
          <w:szCs w:val="24"/>
          <w:lang w:eastAsia="es-AR"/>
        </w:rPr>
        <w:t xml:space="preserve"> codifica el </w:t>
      </w:r>
      <w:r>
        <w:rPr>
          <w:b/>
          <w:sz w:val="24"/>
          <w:szCs w:val="24"/>
          <w:lang w:eastAsia="es-AR"/>
        </w:rPr>
        <w:t>"byte magn</w:t>
      </w:r>
      <w:r>
        <w:rPr>
          <w:rFonts w:eastAsia="Times New Roman"/>
          <w:b/>
          <w:sz w:val="24"/>
          <w:szCs w:val="24"/>
          <w:lang w:eastAsia="es-AR"/>
        </w:rPr>
        <w:t>ético"</w:t>
      </w:r>
      <w:r>
        <w:rPr>
          <w:sz w:val="24"/>
          <w:szCs w:val="24"/>
          <w:lang w:eastAsia="es-AR"/>
        </w:rPr>
        <w:t xml:space="preserve"> (compuesto por 8 de estos bits el</w:t>
      </w:r>
      <w:r>
        <w:rPr>
          <w:rFonts w:eastAsia="Times New Roman"/>
          <w:sz w:val="24"/>
          <w:szCs w:val="24"/>
          <w:lang w:eastAsia="es-AR"/>
        </w:rPr>
        <w:t xml:space="preserve">éctricos). La coherencia de la </w:t>
      </w:r>
      <w:r>
        <w:rPr>
          <w:b/>
          <w:sz w:val="24"/>
          <w:szCs w:val="24"/>
          <w:lang w:eastAsia="es-AR"/>
        </w:rPr>
        <w:t>onda electromagn</w:t>
      </w:r>
      <w:r>
        <w:rPr>
          <w:rFonts w:eastAsia="Times New Roman"/>
          <w:b/>
          <w:sz w:val="24"/>
          <w:szCs w:val="24"/>
          <w:lang w:eastAsia="es-AR"/>
        </w:rPr>
        <w:t>ética</w:t>
      </w:r>
      <w:r>
        <w:rPr>
          <w:sz w:val="24"/>
          <w:szCs w:val="24"/>
          <w:lang w:eastAsia="es-AR"/>
        </w:rPr>
        <w:t xml:space="preserve"> que emerge de este p</w:t>
      </w:r>
      <w:r>
        <w:rPr>
          <w:rFonts w:eastAsia="Times New Roman"/>
          <w:sz w:val="24"/>
          <w:szCs w:val="24"/>
          <w:lang w:eastAsia="es-AR"/>
        </w:rPr>
        <w:t>íxel depende de un ajuste perfecto entre estos dos flujos de información, orquestado por el eje Z (tauónico).</w:t>
      </w:r>
    </w:p>
    <w:p w:rsidR="006731CC" w:rsidRDefault="006731CC" w:rsidP="006731CC">
      <w:pPr>
        <w:numPr>
          <w:ilvl w:val="0"/>
          <w:numId w:val="37"/>
        </w:numPr>
        <w:autoSpaceDE w:val="0"/>
        <w:autoSpaceDN w:val="0"/>
        <w:adjustRightInd w:val="0"/>
        <w:spacing w:before="180" w:after="180" w:line="240" w:lineRule="auto"/>
        <w:ind w:left="540" w:hanging="270"/>
        <w:rPr>
          <w:sz w:val="24"/>
          <w:szCs w:val="24"/>
          <w:lang w:eastAsia="es-AR"/>
        </w:rPr>
      </w:pPr>
      <w:r>
        <w:rPr>
          <w:b/>
          <w:sz w:val="24"/>
          <w:szCs w:val="24"/>
          <w:lang w:eastAsia="es-AR"/>
        </w:rPr>
        <w:t>El Mecanismo de Saturaci</w:t>
      </w:r>
      <w:r>
        <w:rPr>
          <w:rFonts w:eastAsia="Times New Roman"/>
          <w:b/>
          <w:sz w:val="24"/>
          <w:szCs w:val="24"/>
          <w:lang w:eastAsia="es-AR"/>
        </w:rPr>
        <w:t>ón:</w:t>
      </w:r>
      <w:r>
        <w:rPr>
          <w:sz w:val="24"/>
          <w:szCs w:val="24"/>
          <w:lang w:eastAsia="es-AR"/>
        </w:rPr>
        <w:t xml:space="preserve"> La radiaci</w:t>
      </w:r>
      <w:r>
        <w:rPr>
          <w:rFonts w:eastAsia="Times New Roman"/>
          <w:sz w:val="24"/>
          <w:szCs w:val="24"/>
          <w:lang w:eastAsia="es-AR"/>
        </w:rPr>
        <w:t xml:space="preserve">ón gamma se produce cuando un píxel, que se encuentra en un estado de energía del rango del electrón, se ve forzado a procesar </w:t>
      </w:r>
      <w:r>
        <w:rPr>
          <w:b/>
          <w:sz w:val="24"/>
          <w:szCs w:val="24"/>
          <w:lang w:eastAsia="es-AR"/>
        </w:rPr>
        <w:t>m</w:t>
      </w:r>
      <w:r>
        <w:rPr>
          <w:rFonts w:eastAsia="Times New Roman"/>
          <w:b/>
          <w:sz w:val="24"/>
          <w:szCs w:val="24"/>
          <w:lang w:eastAsia="es-AR"/>
        </w:rPr>
        <w:t>ás de 8 bits eléctricos en un único ciclo</w:t>
      </w:r>
      <w:r>
        <w:rPr>
          <w:sz w:val="24"/>
          <w:szCs w:val="24"/>
          <w:lang w:eastAsia="es-AR"/>
        </w:rPr>
        <w:t xml:space="preserve"> electromagn</w:t>
      </w:r>
      <w:r>
        <w:rPr>
          <w:rFonts w:eastAsia="Times New Roman"/>
          <w:sz w:val="24"/>
          <w:szCs w:val="24"/>
          <w:lang w:eastAsia="es-AR"/>
        </w:rPr>
        <w:t>ético. Esto significa que el flujo de avance de la información (el eje X) ha excedido la capacidad de procesamiento del flujo de retroceso (el eje Y), que solo puede contener un "byte" de 8 bits.</w:t>
      </w:r>
    </w:p>
    <w:p w:rsidR="006731CC" w:rsidRDefault="006731CC" w:rsidP="006731CC">
      <w:pPr>
        <w:numPr>
          <w:ilvl w:val="0"/>
          <w:numId w:val="37"/>
        </w:numPr>
        <w:autoSpaceDE w:val="0"/>
        <w:autoSpaceDN w:val="0"/>
        <w:adjustRightInd w:val="0"/>
        <w:spacing w:before="180" w:after="180" w:line="240" w:lineRule="auto"/>
        <w:ind w:left="540" w:hanging="270"/>
        <w:rPr>
          <w:sz w:val="24"/>
          <w:szCs w:val="24"/>
          <w:lang w:eastAsia="es-AR"/>
        </w:rPr>
      </w:pPr>
      <w:r>
        <w:rPr>
          <w:b/>
          <w:sz w:val="24"/>
          <w:szCs w:val="24"/>
          <w:lang w:eastAsia="es-AR"/>
        </w:rPr>
        <w:t>La Liberaci</w:t>
      </w:r>
      <w:r>
        <w:rPr>
          <w:rFonts w:eastAsia="Times New Roman"/>
          <w:b/>
          <w:sz w:val="24"/>
          <w:szCs w:val="24"/>
          <w:lang w:eastAsia="es-AR"/>
        </w:rPr>
        <w:t>ón del Exceso de Información:</w:t>
      </w:r>
      <w:r>
        <w:rPr>
          <w:sz w:val="24"/>
          <w:szCs w:val="24"/>
          <w:lang w:eastAsia="es-AR"/>
        </w:rPr>
        <w:t xml:space="preserve"> Cuando esta saturaci</w:t>
      </w:r>
      <w:r>
        <w:rPr>
          <w:rFonts w:eastAsia="Times New Roman"/>
          <w:sz w:val="24"/>
          <w:szCs w:val="24"/>
          <w:lang w:eastAsia="es-AR"/>
        </w:rPr>
        <w:t xml:space="preserve">ón ocurre, el exceso de información (el bit eléctrico número 9 o superior) no puede ser procesado ni sincronizado por el píxel. Como resultado, este bit se "libera" del ciclo de la onda electromagnética y se convierte en una </w:t>
      </w:r>
      <w:r>
        <w:rPr>
          <w:b/>
          <w:sz w:val="24"/>
          <w:szCs w:val="24"/>
          <w:lang w:eastAsia="es-AR"/>
        </w:rPr>
        <w:t>unidad de informaci</w:t>
      </w:r>
      <w:r>
        <w:rPr>
          <w:rFonts w:eastAsia="Times New Roman"/>
          <w:b/>
          <w:sz w:val="24"/>
          <w:szCs w:val="24"/>
          <w:lang w:eastAsia="es-AR"/>
        </w:rPr>
        <w:t>ón libre</w:t>
      </w:r>
      <w:r>
        <w:rPr>
          <w:sz w:val="24"/>
          <w:szCs w:val="24"/>
          <w:lang w:eastAsia="es-AR"/>
        </w:rPr>
        <w:t xml:space="preserve">, un </w:t>
      </w:r>
      <w:r>
        <w:rPr>
          <w:b/>
          <w:sz w:val="24"/>
          <w:szCs w:val="24"/>
          <w:lang w:eastAsia="es-AR"/>
        </w:rPr>
        <w:t>fot</w:t>
      </w:r>
      <w:r>
        <w:rPr>
          <w:rFonts w:eastAsia="Times New Roman"/>
          <w:b/>
          <w:sz w:val="24"/>
          <w:szCs w:val="24"/>
          <w:lang w:eastAsia="es-AR"/>
        </w:rPr>
        <w:t>ón de radiación gamma</w:t>
      </w:r>
      <w:r>
        <w:rPr>
          <w:sz w:val="24"/>
          <w:szCs w:val="24"/>
          <w:lang w:eastAsia="es-AR"/>
        </w:rPr>
        <w:t>.</w:t>
      </w:r>
    </w:p>
    <w:p w:rsidR="006731CC" w:rsidRDefault="006731CC" w:rsidP="006731CC">
      <w:pPr>
        <w:numPr>
          <w:ilvl w:val="0"/>
          <w:numId w:val="37"/>
        </w:numPr>
        <w:autoSpaceDE w:val="0"/>
        <w:autoSpaceDN w:val="0"/>
        <w:adjustRightInd w:val="0"/>
        <w:spacing w:before="180" w:after="180" w:line="240" w:lineRule="auto"/>
        <w:ind w:left="540" w:hanging="270"/>
        <w:rPr>
          <w:sz w:val="24"/>
          <w:szCs w:val="24"/>
          <w:lang w:eastAsia="es-AR"/>
        </w:rPr>
      </w:pPr>
      <w:r>
        <w:rPr>
          <w:b/>
          <w:sz w:val="24"/>
          <w:szCs w:val="24"/>
          <w:lang w:eastAsia="es-AR"/>
        </w:rPr>
        <w:t>Propiedades de la Radiaci</w:t>
      </w:r>
      <w:r>
        <w:rPr>
          <w:rFonts w:eastAsia="Times New Roman"/>
          <w:b/>
          <w:sz w:val="24"/>
          <w:szCs w:val="24"/>
          <w:lang w:eastAsia="es-AR"/>
        </w:rPr>
        <w:t>ón Gamma en el Modelo Nouménico:</w:t>
      </w:r>
      <w:r>
        <w:rPr>
          <w:sz w:val="24"/>
          <w:szCs w:val="24"/>
          <w:lang w:eastAsia="es-AR"/>
        </w:rPr>
        <w:t xml:space="preserve"> A diferencia de los fotones coherentes que forman las ondas electromagn</w:t>
      </w:r>
      <w:r>
        <w:rPr>
          <w:rFonts w:eastAsia="Times New Roman"/>
          <w:sz w:val="24"/>
          <w:szCs w:val="24"/>
          <w:lang w:eastAsia="es-AR"/>
        </w:rPr>
        <w:t xml:space="preserve">éticas, el fotón gamma liberado </w:t>
      </w:r>
      <w:r>
        <w:rPr>
          <w:b/>
          <w:sz w:val="24"/>
          <w:szCs w:val="24"/>
          <w:lang w:eastAsia="es-AR"/>
        </w:rPr>
        <w:t>no est</w:t>
      </w:r>
      <w:r>
        <w:rPr>
          <w:rFonts w:eastAsia="Times New Roman"/>
          <w:b/>
          <w:sz w:val="24"/>
          <w:szCs w:val="24"/>
          <w:lang w:eastAsia="es-AR"/>
        </w:rPr>
        <w:t xml:space="preserve">á afectado por el efecto de retroceso </w:t>
      </w:r>
      <w:r>
        <w:rPr>
          <w:rFonts w:eastAsia="Times New Roman"/>
          <w:b/>
          <w:sz w:val="24"/>
          <w:szCs w:val="24"/>
          <w:lang w:eastAsia="es-AR"/>
        </w:rPr>
        <w:lastRenderedPageBreak/>
        <w:t>del aspecto magnético (eje Y)</w:t>
      </w:r>
      <w:r>
        <w:rPr>
          <w:sz w:val="24"/>
          <w:szCs w:val="24"/>
          <w:lang w:eastAsia="es-AR"/>
        </w:rPr>
        <w:t>, que es el origen de la gravedad. Por lo tanto, no se ve sujeto a la sincronizaci</w:t>
      </w:r>
      <w:r>
        <w:rPr>
          <w:rFonts w:eastAsia="Times New Roman"/>
          <w:sz w:val="24"/>
          <w:szCs w:val="24"/>
          <w:lang w:eastAsia="es-AR"/>
        </w:rPr>
        <w:t xml:space="preserve">ón de frecuencias o a las interacciones que rigen la matriz electromagnética. En su lugar, sale disparado en una dirección particular a través </w:t>
      </w:r>
      <w:proofErr w:type="gramStart"/>
      <w:r>
        <w:rPr>
          <w:rFonts w:eastAsia="Times New Roman"/>
          <w:sz w:val="24"/>
          <w:szCs w:val="24"/>
          <w:lang w:eastAsia="es-AR"/>
        </w:rPr>
        <w:t>de la</w:t>
      </w:r>
      <w:proofErr w:type="gramEnd"/>
      <w:r>
        <w:rPr>
          <w:rFonts w:eastAsia="Times New Roman"/>
          <w:sz w:val="24"/>
          <w:szCs w:val="24"/>
          <w:lang w:eastAsia="es-AR"/>
        </w:rPr>
        <w:t xml:space="preserve"> matriz espacio-temporal, interactuando con los píxeles que se interponen en su camino, activándolos consecutivamente, pero </w:t>
      </w:r>
      <w:r>
        <w:rPr>
          <w:b/>
          <w:sz w:val="24"/>
          <w:szCs w:val="24"/>
          <w:lang w:eastAsia="es-AR"/>
        </w:rPr>
        <w:t>sin generar una informaci</w:t>
      </w:r>
      <w:r>
        <w:rPr>
          <w:rFonts w:eastAsia="Times New Roman"/>
          <w:b/>
          <w:sz w:val="24"/>
          <w:szCs w:val="24"/>
          <w:lang w:eastAsia="es-AR"/>
        </w:rPr>
        <w:t>ón coherente</w:t>
      </w:r>
      <w:r>
        <w:rPr>
          <w:sz w:val="24"/>
          <w:szCs w:val="24"/>
          <w:lang w:eastAsia="es-AR"/>
        </w:rPr>
        <w:t xml:space="preserve"> que pueda ser procesada por un sistema superior (como un </w:t>
      </w:r>
      <w:r>
        <w:rPr>
          <w:rFonts w:eastAsia="Times New Roman"/>
          <w:sz w:val="24"/>
          <w:szCs w:val="24"/>
          <w:lang w:eastAsia="es-AR"/>
        </w:rPr>
        <w:t>átomo o una molécula). Es, en esencia, un mensaje incompleto y de alta energía que ha roto las reglas de comunicación del sistema.</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1.13.2. Radiaci</w:t>
      </w:r>
      <w:r>
        <w:rPr>
          <w:rFonts w:eastAsia="Times New Roman"/>
          <w:b/>
          <w:sz w:val="28"/>
          <w:szCs w:val="24"/>
          <w:lang w:eastAsia="es-AR"/>
        </w:rPr>
        <w:t xml:space="preserve">ón Beta: El Mecanismo de Reajuste de la Simetría </w:t>
      </w:r>
      <w:proofErr w:type="gramStart"/>
      <w:r>
        <w:rPr>
          <w:rFonts w:eastAsia="Times New Roman"/>
          <w:b/>
          <w:sz w:val="28"/>
          <w:szCs w:val="24"/>
          <w:lang w:eastAsia="es-AR"/>
        </w:rPr>
        <w:t>SU(</w:t>
      </w:r>
      <w:proofErr w:type="gramEnd"/>
      <w:r>
        <w:rPr>
          <w:rFonts w:eastAsia="Times New Roman"/>
          <w:b/>
          <w:sz w:val="28"/>
          <w:szCs w:val="24"/>
          <w:lang w:eastAsia="es-AR"/>
        </w:rPr>
        <w:t>2)</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w:t>
      </w:r>
      <w:r>
        <w:rPr>
          <w:b/>
          <w:sz w:val="24"/>
          <w:szCs w:val="24"/>
          <w:lang w:eastAsia="es-AR"/>
        </w:rPr>
        <w:t>radiaci</w:t>
      </w:r>
      <w:r>
        <w:rPr>
          <w:rFonts w:eastAsia="Times New Roman"/>
          <w:b/>
          <w:sz w:val="24"/>
          <w:szCs w:val="24"/>
          <w:lang w:eastAsia="es-AR"/>
        </w:rPr>
        <w:t>ón beta</w:t>
      </w:r>
      <w:r>
        <w:rPr>
          <w:sz w:val="24"/>
          <w:szCs w:val="24"/>
          <w:lang w:eastAsia="es-AR"/>
        </w:rPr>
        <w:t xml:space="preserve"> es la emisi</w:t>
      </w:r>
      <w:r>
        <w:rPr>
          <w:rFonts w:eastAsia="Times New Roman"/>
          <w:sz w:val="24"/>
          <w:szCs w:val="24"/>
          <w:lang w:eastAsia="es-AR"/>
        </w:rPr>
        <w:t xml:space="preserve">ón de electrones o positrones de alta energía durante la desintegración de núcleos atómicos. La ciencia lo explica a través de la </w:t>
      </w:r>
      <w:r>
        <w:rPr>
          <w:b/>
          <w:sz w:val="24"/>
          <w:szCs w:val="24"/>
          <w:lang w:eastAsia="es-AR"/>
        </w:rPr>
        <w:t>fuerza d</w:t>
      </w:r>
      <w:r>
        <w:rPr>
          <w:rFonts w:eastAsia="Times New Roman"/>
          <w:b/>
          <w:sz w:val="24"/>
          <w:szCs w:val="24"/>
          <w:lang w:eastAsia="es-AR"/>
        </w:rPr>
        <w:t>ébil</w:t>
      </w:r>
      <w:r>
        <w:rPr>
          <w:sz w:val="24"/>
          <w:szCs w:val="24"/>
          <w:lang w:eastAsia="es-AR"/>
        </w:rPr>
        <w:t xml:space="preserve"> y los bosones W y Z. Nuestro modelo se alinea con esta visi</w:t>
      </w:r>
      <w:r>
        <w:rPr>
          <w:rFonts w:eastAsia="Times New Roman"/>
          <w:sz w:val="24"/>
          <w:szCs w:val="24"/>
          <w:lang w:eastAsia="es-AR"/>
        </w:rPr>
        <w:t xml:space="preserve">ón, pero añade una capa de significado más profunda al conectar la radiación con la saturación del píxel en su dimensión </w:t>
      </w:r>
      <w:proofErr w:type="gramStart"/>
      <w:r>
        <w:rPr>
          <w:rFonts w:eastAsia="Times New Roman"/>
          <w:sz w:val="24"/>
          <w:szCs w:val="24"/>
          <w:lang w:eastAsia="es-AR"/>
        </w:rPr>
        <w:t>SU(</w:t>
      </w:r>
      <w:proofErr w:type="gramEnd"/>
      <w:r>
        <w:rPr>
          <w:rFonts w:eastAsia="Times New Roman"/>
          <w:sz w:val="24"/>
          <w:szCs w:val="24"/>
          <w:lang w:eastAsia="es-AR"/>
        </w:rPr>
        <w:t>2).</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radiaci</w:t>
      </w:r>
      <w:r>
        <w:rPr>
          <w:rFonts w:eastAsia="Times New Roman"/>
          <w:sz w:val="24"/>
          <w:szCs w:val="24"/>
          <w:lang w:eastAsia="es-AR"/>
        </w:rPr>
        <w:t xml:space="preserve">ón beta está directamente relacionada con las </w:t>
      </w:r>
      <w:r>
        <w:rPr>
          <w:b/>
          <w:sz w:val="24"/>
          <w:szCs w:val="24"/>
          <w:lang w:eastAsia="es-AR"/>
        </w:rPr>
        <w:t>interacciones at</w:t>
      </w:r>
      <w:r>
        <w:rPr>
          <w:rFonts w:eastAsia="Times New Roman"/>
          <w:b/>
          <w:sz w:val="24"/>
          <w:szCs w:val="24"/>
          <w:lang w:eastAsia="es-AR"/>
        </w:rPr>
        <w:t>ómicas</w:t>
      </w:r>
      <w:r>
        <w:rPr>
          <w:sz w:val="24"/>
          <w:szCs w:val="24"/>
          <w:lang w:eastAsia="es-AR"/>
        </w:rPr>
        <w:t>, y como hemos explicado, los procesos at</w:t>
      </w:r>
      <w:r>
        <w:rPr>
          <w:rFonts w:eastAsia="Times New Roman"/>
          <w:sz w:val="24"/>
          <w:szCs w:val="24"/>
          <w:lang w:eastAsia="es-AR"/>
        </w:rPr>
        <w:t>ómicos son regidos por el píxel en su estado de energía del rango del muon.</w:t>
      </w:r>
    </w:p>
    <w:p w:rsidR="006731CC" w:rsidRDefault="006731CC" w:rsidP="006731CC">
      <w:pPr>
        <w:numPr>
          <w:ilvl w:val="0"/>
          <w:numId w:val="38"/>
        </w:numPr>
        <w:autoSpaceDE w:val="0"/>
        <w:autoSpaceDN w:val="0"/>
        <w:adjustRightInd w:val="0"/>
        <w:spacing w:before="180" w:after="180" w:line="240" w:lineRule="auto"/>
        <w:ind w:left="540" w:hanging="270"/>
        <w:rPr>
          <w:sz w:val="24"/>
          <w:szCs w:val="24"/>
          <w:lang w:eastAsia="es-AR"/>
        </w:rPr>
      </w:pPr>
      <w:r>
        <w:rPr>
          <w:b/>
          <w:sz w:val="24"/>
          <w:szCs w:val="24"/>
          <w:lang w:eastAsia="es-AR"/>
        </w:rPr>
        <w:t>El Mecanismo de Saturaci</w:t>
      </w:r>
      <w:r>
        <w:rPr>
          <w:rFonts w:eastAsia="Times New Roman"/>
          <w:b/>
          <w:sz w:val="24"/>
          <w:szCs w:val="24"/>
          <w:lang w:eastAsia="es-AR"/>
        </w:rPr>
        <w:t>ón:</w:t>
      </w:r>
      <w:r>
        <w:rPr>
          <w:sz w:val="24"/>
          <w:szCs w:val="24"/>
          <w:lang w:eastAsia="es-AR"/>
        </w:rPr>
        <w:t xml:space="preserve"> En este estado, el p</w:t>
      </w:r>
      <w:r>
        <w:rPr>
          <w:rFonts w:eastAsia="Times New Roman"/>
          <w:sz w:val="24"/>
          <w:szCs w:val="24"/>
          <w:lang w:eastAsia="es-AR"/>
        </w:rPr>
        <w:t xml:space="preserve">íxel </w:t>
      </w:r>
      <w:proofErr w:type="gramStart"/>
      <w:r>
        <w:rPr>
          <w:rFonts w:eastAsia="Times New Roman"/>
          <w:sz w:val="24"/>
          <w:szCs w:val="24"/>
          <w:lang w:eastAsia="es-AR"/>
        </w:rPr>
        <w:t>U(</w:t>
      </w:r>
      <w:proofErr w:type="gramEnd"/>
      <w:r>
        <w:rPr>
          <w:rFonts w:eastAsia="Times New Roman"/>
          <w:sz w:val="24"/>
          <w:szCs w:val="24"/>
          <w:lang w:eastAsia="es-AR"/>
        </w:rPr>
        <w:t xml:space="preserve">1) opera con el </w:t>
      </w:r>
      <w:r>
        <w:rPr>
          <w:b/>
          <w:sz w:val="24"/>
          <w:szCs w:val="24"/>
          <w:lang w:eastAsia="es-AR"/>
        </w:rPr>
        <w:t>eje Y</w:t>
      </w:r>
      <w:r>
        <w:rPr>
          <w:sz w:val="24"/>
          <w:szCs w:val="24"/>
          <w:lang w:eastAsia="es-AR"/>
        </w:rPr>
        <w:t xml:space="preserve"> como director principal, codificando "bits magn</w:t>
      </w:r>
      <w:r>
        <w:rPr>
          <w:rFonts w:eastAsia="Times New Roman"/>
          <w:sz w:val="24"/>
          <w:szCs w:val="24"/>
          <w:lang w:eastAsia="es-AR"/>
        </w:rPr>
        <w:t xml:space="preserve">éticos" (que son bytes de 8 bits eléctricos del estado de electrón). El </w:t>
      </w:r>
      <w:r>
        <w:rPr>
          <w:b/>
          <w:sz w:val="24"/>
          <w:szCs w:val="24"/>
          <w:lang w:eastAsia="es-AR"/>
        </w:rPr>
        <w:t>eje X</w:t>
      </w:r>
      <w:r>
        <w:rPr>
          <w:sz w:val="24"/>
          <w:szCs w:val="24"/>
          <w:lang w:eastAsia="es-AR"/>
        </w:rPr>
        <w:t xml:space="preserve">, por su parte, se ajusta para generar un </w:t>
      </w:r>
      <w:r>
        <w:rPr>
          <w:rFonts w:eastAsia="Times New Roman"/>
          <w:b/>
          <w:sz w:val="24"/>
          <w:szCs w:val="24"/>
          <w:lang w:eastAsia="es-AR"/>
        </w:rPr>
        <w:t>único electrón</w:t>
      </w:r>
      <w:r>
        <w:rPr>
          <w:sz w:val="24"/>
          <w:szCs w:val="24"/>
          <w:lang w:eastAsia="es-AR"/>
        </w:rPr>
        <w:t xml:space="preserve"> con la aptitud para participar en las relaciones at</w:t>
      </w:r>
      <w:r>
        <w:rPr>
          <w:rFonts w:eastAsia="Times New Roman"/>
          <w:sz w:val="24"/>
          <w:szCs w:val="24"/>
          <w:lang w:eastAsia="es-AR"/>
        </w:rPr>
        <w:t>ómicas, cuyo espín depende de la fase del valor magnético de Y. Esta es la base de la estabilidad atómica.</w:t>
      </w:r>
    </w:p>
    <w:p w:rsidR="006731CC" w:rsidRDefault="006731CC" w:rsidP="006731CC">
      <w:pPr>
        <w:numPr>
          <w:ilvl w:val="0"/>
          <w:numId w:val="39"/>
        </w:numPr>
        <w:autoSpaceDE w:val="0"/>
        <w:autoSpaceDN w:val="0"/>
        <w:adjustRightInd w:val="0"/>
        <w:spacing w:before="180" w:after="180" w:line="240" w:lineRule="auto"/>
        <w:ind w:left="540" w:hanging="270"/>
        <w:rPr>
          <w:sz w:val="24"/>
          <w:szCs w:val="24"/>
          <w:lang w:eastAsia="es-AR"/>
        </w:rPr>
      </w:pPr>
      <w:r>
        <w:rPr>
          <w:sz w:val="24"/>
          <w:szCs w:val="24"/>
          <w:lang w:eastAsia="es-AR"/>
        </w:rPr>
        <w:t>Sin embargo, cuando el p</w:t>
      </w:r>
      <w:r>
        <w:rPr>
          <w:rFonts w:eastAsia="Times New Roman"/>
          <w:sz w:val="24"/>
          <w:szCs w:val="24"/>
          <w:lang w:eastAsia="es-AR"/>
        </w:rPr>
        <w:t xml:space="preserve">íxel recibe una saturación de energía que excede su capacidad de procesamiento en este nivel, el mecanismo de ajuste se desborda. En lugar de generar un solo electrón para la órbita atómica, el píxel se ve forzado a generar un </w:t>
      </w:r>
      <w:r>
        <w:rPr>
          <w:b/>
          <w:sz w:val="24"/>
          <w:szCs w:val="24"/>
          <w:lang w:eastAsia="es-AR"/>
        </w:rPr>
        <w:t>flujo de electrones</w:t>
      </w:r>
      <w:r>
        <w:rPr>
          <w:sz w:val="24"/>
          <w:szCs w:val="24"/>
          <w:lang w:eastAsia="es-AR"/>
        </w:rPr>
        <w:t>.</w:t>
      </w:r>
    </w:p>
    <w:p w:rsidR="006731CC" w:rsidRDefault="006731CC" w:rsidP="006731CC">
      <w:pPr>
        <w:numPr>
          <w:ilvl w:val="0"/>
          <w:numId w:val="38"/>
        </w:numPr>
        <w:autoSpaceDE w:val="0"/>
        <w:autoSpaceDN w:val="0"/>
        <w:adjustRightInd w:val="0"/>
        <w:spacing w:before="180" w:after="180" w:line="240" w:lineRule="auto"/>
        <w:ind w:left="540" w:hanging="270"/>
        <w:rPr>
          <w:sz w:val="24"/>
          <w:szCs w:val="24"/>
          <w:lang w:eastAsia="es-AR"/>
        </w:rPr>
      </w:pPr>
      <w:r>
        <w:rPr>
          <w:b/>
          <w:sz w:val="24"/>
          <w:szCs w:val="24"/>
          <w:lang w:eastAsia="es-AR"/>
        </w:rPr>
        <w:t>La Liberaci</w:t>
      </w:r>
      <w:r>
        <w:rPr>
          <w:rFonts w:eastAsia="Times New Roman"/>
          <w:b/>
          <w:sz w:val="24"/>
          <w:szCs w:val="24"/>
          <w:lang w:eastAsia="es-AR"/>
        </w:rPr>
        <w:t>ón del Exceso de Información (Electrón Beta):</w:t>
      </w:r>
      <w:r>
        <w:rPr>
          <w:sz w:val="24"/>
          <w:szCs w:val="24"/>
          <w:lang w:eastAsia="es-AR"/>
        </w:rPr>
        <w:t xml:space="preserve"> El sistema de codificaci</w:t>
      </w:r>
      <w:r>
        <w:rPr>
          <w:rFonts w:eastAsia="Times New Roman"/>
          <w:sz w:val="24"/>
          <w:szCs w:val="24"/>
          <w:lang w:eastAsia="es-AR"/>
        </w:rPr>
        <w:t xml:space="preserve">ón atómica solo puede alojar un electrón por ciclo de ajuste. El primer electrón se ajusta al valor del eje Y, pero el siguiente (el excedente) no puede ser sincronizado. Este electrón excedente es expulsado del sistema como un </w:t>
      </w:r>
      <w:r>
        <w:rPr>
          <w:b/>
          <w:sz w:val="24"/>
          <w:szCs w:val="24"/>
          <w:lang w:eastAsia="es-AR"/>
        </w:rPr>
        <w:t>electr</w:t>
      </w:r>
      <w:r>
        <w:rPr>
          <w:rFonts w:eastAsia="Times New Roman"/>
          <w:b/>
          <w:sz w:val="24"/>
          <w:szCs w:val="24"/>
          <w:lang w:eastAsia="es-AR"/>
        </w:rPr>
        <w:t>ón beta libre (o un positrón)</w:t>
      </w:r>
      <w:r>
        <w:rPr>
          <w:sz w:val="24"/>
          <w:szCs w:val="24"/>
          <w:lang w:eastAsia="es-AR"/>
        </w:rPr>
        <w:t xml:space="preserve">, acelerado dentro </w:t>
      </w:r>
      <w:proofErr w:type="gramStart"/>
      <w:r>
        <w:rPr>
          <w:sz w:val="24"/>
          <w:szCs w:val="24"/>
          <w:lang w:eastAsia="es-AR"/>
        </w:rPr>
        <w:t>de la</w:t>
      </w:r>
      <w:proofErr w:type="gramEnd"/>
      <w:r>
        <w:rPr>
          <w:sz w:val="24"/>
          <w:szCs w:val="24"/>
          <w:lang w:eastAsia="es-AR"/>
        </w:rPr>
        <w:t xml:space="preserve"> matriz espacio-temporal. Esta es una entidad discreta de energ</w:t>
      </w:r>
      <w:r>
        <w:rPr>
          <w:rFonts w:eastAsia="Times New Roman"/>
          <w:sz w:val="24"/>
          <w:szCs w:val="24"/>
          <w:lang w:eastAsia="es-AR"/>
        </w:rPr>
        <w:t>ía, con masa y espín, pero su Hamiltoniano local no está sincronizado con la matriz atómica del núcleo, lo que le permite viajar libremente por el espacio-tiempo.</w:t>
      </w:r>
    </w:p>
    <w:p w:rsidR="006731CC" w:rsidRDefault="006731CC" w:rsidP="006731CC">
      <w:pPr>
        <w:numPr>
          <w:ilvl w:val="0"/>
          <w:numId w:val="38"/>
        </w:numPr>
        <w:autoSpaceDE w:val="0"/>
        <w:autoSpaceDN w:val="0"/>
        <w:adjustRightInd w:val="0"/>
        <w:spacing w:before="180" w:after="180" w:line="240" w:lineRule="auto"/>
        <w:ind w:left="540" w:hanging="270"/>
        <w:rPr>
          <w:sz w:val="24"/>
          <w:szCs w:val="24"/>
          <w:lang w:eastAsia="es-AR"/>
        </w:rPr>
      </w:pPr>
      <w:r>
        <w:rPr>
          <w:b/>
          <w:sz w:val="24"/>
          <w:szCs w:val="24"/>
          <w:lang w:eastAsia="es-AR"/>
        </w:rPr>
        <w:t>Conexi</w:t>
      </w:r>
      <w:r>
        <w:rPr>
          <w:rFonts w:eastAsia="Times New Roman"/>
          <w:b/>
          <w:sz w:val="24"/>
          <w:szCs w:val="24"/>
          <w:lang w:eastAsia="es-AR"/>
        </w:rPr>
        <w:t>ón con el Modelo Estándar y Evidencia Científica:</w:t>
      </w:r>
      <w:r>
        <w:rPr>
          <w:sz w:val="24"/>
          <w:szCs w:val="24"/>
          <w:lang w:eastAsia="es-AR"/>
        </w:rPr>
        <w:t xml:space="preserve"> Este mecanismo explica por qu</w:t>
      </w:r>
      <w:r>
        <w:rPr>
          <w:rFonts w:eastAsia="Times New Roman"/>
          <w:sz w:val="24"/>
          <w:szCs w:val="24"/>
          <w:lang w:eastAsia="es-AR"/>
        </w:rPr>
        <w:t xml:space="preserve">é la radiación beta está íntimamente ligada a las </w:t>
      </w:r>
      <w:r>
        <w:rPr>
          <w:rFonts w:eastAsia="Times New Roman"/>
          <w:sz w:val="24"/>
          <w:szCs w:val="24"/>
          <w:lang w:eastAsia="es-AR"/>
        </w:rPr>
        <w:lastRenderedPageBreak/>
        <w:t xml:space="preserve">interacciones de la </w:t>
      </w:r>
      <w:r>
        <w:rPr>
          <w:b/>
          <w:sz w:val="24"/>
          <w:szCs w:val="24"/>
          <w:lang w:eastAsia="es-AR"/>
        </w:rPr>
        <w:t>fuerza d</w:t>
      </w:r>
      <w:r>
        <w:rPr>
          <w:rFonts w:eastAsia="Times New Roman"/>
          <w:b/>
          <w:sz w:val="24"/>
          <w:szCs w:val="24"/>
          <w:lang w:eastAsia="es-AR"/>
        </w:rPr>
        <w:t>ébil (</w:t>
      </w:r>
      <w:proofErr w:type="gramStart"/>
      <w:r>
        <w:rPr>
          <w:rFonts w:eastAsia="Times New Roman"/>
          <w:b/>
          <w:sz w:val="24"/>
          <w:szCs w:val="24"/>
          <w:lang w:eastAsia="es-AR"/>
        </w:rPr>
        <w:t>SU(</w:t>
      </w:r>
      <w:proofErr w:type="gramEnd"/>
      <w:r>
        <w:rPr>
          <w:rFonts w:eastAsia="Times New Roman"/>
          <w:b/>
          <w:sz w:val="24"/>
          <w:szCs w:val="24"/>
          <w:lang w:eastAsia="es-AR"/>
        </w:rPr>
        <w:t>2))</w:t>
      </w:r>
      <w:r>
        <w:rPr>
          <w:sz w:val="24"/>
          <w:szCs w:val="24"/>
          <w:lang w:eastAsia="es-AR"/>
        </w:rPr>
        <w:t xml:space="preserve">. Los </w:t>
      </w:r>
      <w:r>
        <w:rPr>
          <w:b/>
          <w:sz w:val="24"/>
          <w:szCs w:val="24"/>
          <w:lang w:eastAsia="es-AR"/>
        </w:rPr>
        <w:t>bosones W+ y W-</w:t>
      </w:r>
      <w:r>
        <w:rPr>
          <w:sz w:val="24"/>
          <w:szCs w:val="24"/>
          <w:lang w:eastAsia="es-AR"/>
        </w:rPr>
        <w:t>, que son los operadores de ajuste vectorial de esta dimensi</w:t>
      </w:r>
      <w:r>
        <w:rPr>
          <w:rFonts w:eastAsia="Times New Roman"/>
          <w:sz w:val="24"/>
          <w:szCs w:val="24"/>
          <w:lang w:eastAsia="es-AR"/>
        </w:rPr>
        <w:t xml:space="preserve">ón, son los encargados de gestionar este proceso de liberación de energía. El decaimiento de nucleones, que es un fenómeno de radiación beta, demuestra que la saturación afecta la estabilidad del núcleo atómico, forzando a los operadores W a convertir un neutrón en un protón (liberando un electrón y un antineutrino) o un protón en un neutrón (liberando un positrón y un neutrino). Estas partículas (electrones, positrones, neutrinos y antineutrinos) son la manifestación de este </w:t>
      </w:r>
      <w:r>
        <w:rPr>
          <w:b/>
          <w:sz w:val="24"/>
          <w:szCs w:val="24"/>
          <w:lang w:eastAsia="es-AR"/>
        </w:rPr>
        <w:t>proceso de ajuste noum</w:t>
      </w:r>
      <w:r>
        <w:rPr>
          <w:rFonts w:eastAsia="Times New Roman"/>
          <w:b/>
          <w:sz w:val="24"/>
          <w:szCs w:val="24"/>
          <w:lang w:eastAsia="es-AR"/>
        </w:rPr>
        <w:t>énico</w:t>
      </w:r>
      <w:r>
        <w:rPr>
          <w:sz w:val="24"/>
          <w:szCs w:val="24"/>
          <w:lang w:eastAsia="es-AR"/>
        </w:rPr>
        <w:t>. En nuestro modelo, los neutrinos y antineutrinos son los vectores que el p</w:t>
      </w:r>
      <w:r>
        <w:rPr>
          <w:rFonts w:eastAsia="Times New Roman"/>
          <w:sz w:val="24"/>
          <w:szCs w:val="24"/>
          <w:lang w:eastAsia="es-AR"/>
        </w:rPr>
        <w:t xml:space="preserve">íxel </w:t>
      </w:r>
      <w:proofErr w:type="gramStart"/>
      <w:r>
        <w:rPr>
          <w:rFonts w:eastAsia="Times New Roman"/>
          <w:sz w:val="24"/>
          <w:szCs w:val="24"/>
          <w:lang w:eastAsia="es-AR"/>
        </w:rPr>
        <w:t>SU(</w:t>
      </w:r>
      <w:proofErr w:type="gramEnd"/>
      <w:r>
        <w:rPr>
          <w:rFonts w:eastAsia="Times New Roman"/>
          <w:sz w:val="24"/>
          <w:szCs w:val="24"/>
          <w:lang w:eastAsia="es-AR"/>
        </w:rPr>
        <w:t>3) (regido por Samael) libera para equilibrar el exceso de información en el píxel SU(2), demostrando la interdependencia de los tres sistemas de codificación.</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1.13.3. Radiaci</w:t>
      </w:r>
      <w:r>
        <w:rPr>
          <w:rFonts w:eastAsia="Times New Roman"/>
          <w:b/>
          <w:sz w:val="28"/>
          <w:szCs w:val="24"/>
          <w:lang w:eastAsia="es-AR"/>
        </w:rPr>
        <w:t>ón Alfa: El Colapso Colectivo de la Matriz del Espacio-Tiempo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w:t>
      </w:r>
      <w:r>
        <w:rPr>
          <w:b/>
          <w:sz w:val="24"/>
          <w:szCs w:val="24"/>
          <w:lang w:eastAsia="es-AR"/>
        </w:rPr>
        <w:t>radiaci</w:t>
      </w:r>
      <w:r>
        <w:rPr>
          <w:rFonts w:eastAsia="Times New Roman"/>
          <w:b/>
          <w:sz w:val="24"/>
          <w:szCs w:val="24"/>
          <w:lang w:eastAsia="es-AR"/>
        </w:rPr>
        <w:t>ón alfa</w:t>
      </w:r>
      <w:r>
        <w:rPr>
          <w:sz w:val="24"/>
          <w:szCs w:val="24"/>
          <w:lang w:eastAsia="es-AR"/>
        </w:rPr>
        <w:t xml:space="preserve"> es la emisi</w:t>
      </w:r>
      <w:r>
        <w:rPr>
          <w:rFonts w:eastAsia="Times New Roman"/>
          <w:sz w:val="24"/>
          <w:szCs w:val="24"/>
          <w:lang w:eastAsia="es-AR"/>
        </w:rPr>
        <w:t>ón de un núcleo de helio (dos protones y dos neutrones) durante la desintegración de núcleos pesados. Es la forma más masiva y menos penetrante de radiación. Su origen en nuestro modelo es un evento de saturación a una escala mucho mayor.</w:t>
      </w:r>
    </w:p>
    <w:p w:rsidR="006731CC" w:rsidRDefault="006731CC" w:rsidP="006731CC">
      <w:pPr>
        <w:numPr>
          <w:ilvl w:val="0"/>
          <w:numId w:val="40"/>
        </w:numPr>
        <w:autoSpaceDE w:val="0"/>
        <w:autoSpaceDN w:val="0"/>
        <w:adjustRightInd w:val="0"/>
        <w:spacing w:before="180" w:after="180" w:line="240" w:lineRule="auto"/>
        <w:ind w:left="540" w:hanging="270"/>
        <w:rPr>
          <w:sz w:val="24"/>
          <w:szCs w:val="24"/>
          <w:lang w:eastAsia="es-AR"/>
        </w:rPr>
      </w:pPr>
      <w:r>
        <w:rPr>
          <w:b/>
          <w:sz w:val="24"/>
          <w:szCs w:val="24"/>
          <w:lang w:eastAsia="es-AR"/>
        </w:rPr>
        <w:t>El Mecanismo de Saturaci</w:t>
      </w:r>
      <w:r>
        <w:rPr>
          <w:rFonts w:eastAsia="Times New Roman"/>
          <w:b/>
          <w:sz w:val="24"/>
          <w:szCs w:val="24"/>
          <w:lang w:eastAsia="es-AR"/>
        </w:rPr>
        <w:t>ón:</w:t>
      </w:r>
      <w:r>
        <w:rPr>
          <w:sz w:val="24"/>
          <w:szCs w:val="24"/>
          <w:lang w:eastAsia="es-AR"/>
        </w:rPr>
        <w:t xml:space="preserve"> La radiaci</w:t>
      </w:r>
      <w:r>
        <w:rPr>
          <w:rFonts w:eastAsia="Times New Roman"/>
          <w:sz w:val="24"/>
          <w:szCs w:val="24"/>
          <w:lang w:eastAsia="es-AR"/>
        </w:rPr>
        <w:t xml:space="preserve">ón alfa emerge del sistema de ajuste del píxel </w:t>
      </w:r>
      <w:proofErr w:type="gramStart"/>
      <w:r>
        <w:rPr>
          <w:rFonts w:eastAsia="Times New Roman"/>
          <w:sz w:val="24"/>
          <w:szCs w:val="24"/>
          <w:lang w:eastAsia="es-AR"/>
        </w:rPr>
        <w:t>U(</w:t>
      </w:r>
      <w:proofErr w:type="gramEnd"/>
      <w:r>
        <w:rPr>
          <w:rFonts w:eastAsia="Times New Roman"/>
          <w:sz w:val="24"/>
          <w:szCs w:val="24"/>
          <w:lang w:eastAsia="es-AR"/>
        </w:rPr>
        <w:t xml:space="preserve">1) cuando la energía entrante está en el </w:t>
      </w:r>
      <w:r>
        <w:rPr>
          <w:b/>
          <w:sz w:val="24"/>
          <w:szCs w:val="24"/>
          <w:lang w:eastAsia="es-AR"/>
        </w:rPr>
        <w:t xml:space="preserve">rango del </w:t>
      </w:r>
      <w:proofErr w:type="spellStart"/>
      <w:r>
        <w:rPr>
          <w:b/>
          <w:sz w:val="24"/>
          <w:szCs w:val="24"/>
          <w:lang w:eastAsia="es-AR"/>
        </w:rPr>
        <w:t>tauon</w:t>
      </w:r>
      <w:proofErr w:type="spellEnd"/>
      <w:r>
        <w:rPr>
          <w:sz w:val="24"/>
          <w:szCs w:val="24"/>
          <w:lang w:eastAsia="es-AR"/>
        </w:rPr>
        <w:t>. En este nivel, el flujo de informaci</w:t>
      </w:r>
      <w:r>
        <w:rPr>
          <w:rFonts w:eastAsia="Times New Roman"/>
          <w:sz w:val="24"/>
          <w:szCs w:val="24"/>
          <w:lang w:eastAsia="es-AR"/>
        </w:rPr>
        <w:t xml:space="preserve">ón es tan inmenso que el </w:t>
      </w:r>
      <w:r>
        <w:rPr>
          <w:b/>
          <w:sz w:val="24"/>
          <w:szCs w:val="24"/>
          <w:lang w:eastAsia="es-AR"/>
        </w:rPr>
        <w:t>eje Z</w:t>
      </w:r>
      <w:r>
        <w:rPr>
          <w:sz w:val="24"/>
          <w:szCs w:val="24"/>
          <w:lang w:eastAsia="es-AR"/>
        </w:rPr>
        <w:t xml:space="preserve"> del p</w:t>
      </w:r>
      <w:r>
        <w:rPr>
          <w:rFonts w:eastAsia="Times New Roman"/>
          <w:sz w:val="24"/>
          <w:szCs w:val="24"/>
          <w:lang w:eastAsia="es-AR"/>
        </w:rPr>
        <w:t xml:space="preserve">íxel </w:t>
      </w:r>
      <w:proofErr w:type="gramStart"/>
      <w:r>
        <w:rPr>
          <w:rFonts w:eastAsia="Times New Roman"/>
          <w:sz w:val="24"/>
          <w:szCs w:val="24"/>
          <w:lang w:eastAsia="es-AR"/>
        </w:rPr>
        <w:t>U(</w:t>
      </w:r>
      <w:proofErr w:type="gramEnd"/>
      <w:r>
        <w:rPr>
          <w:rFonts w:eastAsia="Times New Roman"/>
          <w:sz w:val="24"/>
          <w:szCs w:val="24"/>
          <w:lang w:eastAsia="es-AR"/>
        </w:rPr>
        <w:t xml:space="preserve">1) se activa para forzar a la matriz espacio-temporal a crear un </w:t>
      </w:r>
      <w:r>
        <w:rPr>
          <w:b/>
          <w:sz w:val="24"/>
          <w:szCs w:val="24"/>
          <w:lang w:eastAsia="es-AR"/>
        </w:rPr>
        <w:t>espacio virtual de manera preventiva</w:t>
      </w:r>
      <w:r>
        <w:rPr>
          <w:sz w:val="24"/>
          <w:szCs w:val="24"/>
          <w:lang w:eastAsia="es-AR"/>
        </w:rPr>
        <w:t>. Esto es como si el p</w:t>
      </w:r>
      <w:r>
        <w:rPr>
          <w:rFonts w:eastAsia="Times New Roman"/>
          <w:sz w:val="24"/>
          <w:szCs w:val="24"/>
          <w:lang w:eastAsia="es-AR"/>
        </w:rPr>
        <w:t>íxel se anticipara al colapso de su capacidad de procesamiento.</w:t>
      </w:r>
    </w:p>
    <w:p w:rsidR="006731CC" w:rsidRDefault="006731CC" w:rsidP="006731CC">
      <w:pPr>
        <w:numPr>
          <w:ilvl w:val="0"/>
          <w:numId w:val="40"/>
        </w:numPr>
        <w:autoSpaceDE w:val="0"/>
        <w:autoSpaceDN w:val="0"/>
        <w:adjustRightInd w:val="0"/>
        <w:spacing w:before="180" w:after="180" w:line="240" w:lineRule="auto"/>
        <w:ind w:left="540" w:hanging="270"/>
        <w:rPr>
          <w:sz w:val="24"/>
          <w:szCs w:val="24"/>
          <w:lang w:eastAsia="es-AR"/>
        </w:rPr>
      </w:pPr>
      <w:r>
        <w:rPr>
          <w:b/>
          <w:sz w:val="24"/>
          <w:szCs w:val="24"/>
          <w:lang w:eastAsia="es-AR"/>
        </w:rPr>
        <w:t>La Creaci</w:t>
      </w:r>
      <w:r>
        <w:rPr>
          <w:rFonts w:eastAsia="Times New Roman"/>
          <w:b/>
          <w:sz w:val="24"/>
          <w:szCs w:val="24"/>
          <w:lang w:eastAsia="es-AR"/>
        </w:rPr>
        <w:t>ón de un "Vacío Vectorial":</w:t>
      </w:r>
      <w:r>
        <w:rPr>
          <w:sz w:val="24"/>
          <w:szCs w:val="24"/>
          <w:lang w:eastAsia="es-AR"/>
        </w:rPr>
        <w:t xml:space="preserve"> Este espacio virtual creado por el </w:t>
      </w:r>
      <w:proofErr w:type="spellStart"/>
      <w:r>
        <w:rPr>
          <w:sz w:val="24"/>
          <w:szCs w:val="24"/>
          <w:lang w:eastAsia="es-AR"/>
        </w:rPr>
        <w:t>tauon</w:t>
      </w:r>
      <w:proofErr w:type="spellEnd"/>
      <w:r>
        <w:rPr>
          <w:sz w:val="24"/>
          <w:szCs w:val="24"/>
          <w:lang w:eastAsia="es-AR"/>
        </w:rPr>
        <w:t xml:space="preserve"> provoca un </w:t>
      </w:r>
      <w:r>
        <w:rPr>
          <w:b/>
          <w:sz w:val="24"/>
          <w:szCs w:val="24"/>
          <w:lang w:eastAsia="es-AR"/>
        </w:rPr>
        <w:t>fen</w:t>
      </w:r>
      <w:r>
        <w:rPr>
          <w:rFonts w:eastAsia="Times New Roman"/>
          <w:b/>
          <w:sz w:val="24"/>
          <w:szCs w:val="24"/>
          <w:lang w:eastAsia="es-AR"/>
        </w:rPr>
        <w:t>ómeno de ajuste colectivo entre múltiples píxeles vecinos</w:t>
      </w:r>
      <w:r>
        <w:rPr>
          <w:sz w:val="24"/>
          <w:szCs w:val="24"/>
          <w:lang w:eastAsia="es-AR"/>
        </w:rPr>
        <w:t>. Los p</w:t>
      </w:r>
      <w:r>
        <w:rPr>
          <w:rFonts w:eastAsia="Times New Roman"/>
          <w:sz w:val="24"/>
          <w:szCs w:val="24"/>
          <w:lang w:eastAsia="es-AR"/>
        </w:rPr>
        <w:t xml:space="preserve">íxeles cercanos se ven afectados por un </w:t>
      </w:r>
      <w:r>
        <w:rPr>
          <w:b/>
          <w:sz w:val="24"/>
          <w:szCs w:val="24"/>
          <w:lang w:eastAsia="es-AR"/>
        </w:rPr>
        <w:t>"vac</w:t>
      </w:r>
      <w:r>
        <w:rPr>
          <w:rFonts w:eastAsia="Times New Roman"/>
          <w:b/>
          <w:sz w:val="24"/>
          <w:szCs w:val="24"/>
          <w:lang w:eastAsia="es-AR"/>
        </w:rPr>
        <w:t>ío vectorial"</w:t>
      </w:r>
      <w:r>
        <w:rPr>
          <w:sz w:val="24"/>
          <w:szCs w:val="24"/>
          <w:lang w:eastAsia="es-AR"/>
        </w:rPr>
        <w:t xml:space="preserve"> que succiona energ</w:t>
      </w:r>
      <w:r>
        <w:rPr>
          <w:rFonts w:eastAsia="Times New Roman"/>
          <w:sz w:val="24"/>
          <w:szCs w:val="24"/>
          <w:lang w:eastAsia="es-AR"/>
        </w:rPr>
        <w:t xml:space="preserve">ía de un grupo de píxeles, unificando sus </w:t>
      </w:r>
      <w:proofErr w:type="spellStart"/>
      <w:r>
        <w:rPr>
          <w:rFonts w:eastAsia="Times New Roman"/>
          <w:sz w:val="24"/>
          <w:szCs w:val="24"/>
          <w:lang w:eastAsia="es-AR"/>
        </w:rPr>
        <w:t>Hamiltonianos</w:t>
      </w:r>
      <w:proofErr w:type="spellEnd"/>
      <w:r>
        <w:rPr>
          <w:rFonts w:eastAsia="Times New Roman"/>
          <w:sz w:val="24"/>
          <w:szCs w:val="24"/>
          <w:lang w:eastAsia="es-AR"/>
        </w:rPr>
        <w:t xml:space="preserve"> de forma temporal.</w:t>
      </w:r>
    </w:p>
    <w:p w:rsidR="006731CC" w:rsidRDefault="006731CC" w:rsidP="006731CC">
      <w:pPr>
        <w:numPr>
          <w:ilvl w:val="0"/>
          <w:numId w:val="40"/>
        </w:numPr>
        <w:autoSpaceDE w:val="0"/>
        <w:autoSpaceDN w:val="0"/>
        <w:adjustRightInd w:val="0"/>
        <w:spacing w:before="180" w:after="180" w:line="240" w:lineRule="auto"/>
        <w:ind w:left="540" w:hanging="270"/>
        <w:rPr>
          <w:sz w:val="24"/>
          <w:szCs w:val="24"/>
          <w:lang w:eastAsia="es-AR"/>
        </w:rPr>
      </w:pPr>
      <w:r>
        <w:rPr>
          <w:b/>
          <w:sz w:val="24"/>
          <w:szCs w:val="24"/>
          <w:lang w:eastAsia="es-AR"/>
        </w:rPr>
        <w:t>La Liberaci</w:t>
      </w:r>
      <w:r>
        <w:rPr>
          <w:rFonts w:eastAsia="Times New Roman"/>
          <w:b/>
          <w:sz w:val="24"/>
          <w:szCs w:val="24"/>
          <w:lang w:eastAsia="es-AR"/>
        </w:rPr>
        <w:t>ón del Exceso de Información (Partícula Alfa):</w:t>
      </w:r>
      <w:r>
        <w:rPr>
          <w:sz w:val="24"/>
          <w:szCs w:val="24"/>
          <w:lang w:eastAsia="es-AR"/>
        </w:rPr>
        <w:t xml:space="preserve"> Este "</w:t>
      </w:r>
      <w:proofErr w:type="spellStart"/>
      <w:r>
        <w:rPr>
          <w:sz w:val="24"/>
          <w:szCs w:val="24"/>
          <w:lang w:eastAsia="es-AR"/>
        </w:rPr>
        <w:t>vacio</w:t>
      </w:r>
      <w:proofErr w:type="spellEnd"/>
      <w:r>
        <w:rPr>
          <w:sz w:val="24"/>
          <w:szCs w:val="24"/>
          <w:lang w:eastAsia="es-AR"/>
        </w:rPr>
        <w:t xml:space="preserve"> vectorial" genera un colapso en la coherencia de la matriz local, forzando a la liberaci</w:t>
      </w:r>
      <w:r>
        <w:rPr>
          <w:rFonts w:eastAsia="Times New Roman"/>
          <w:sz w:val="24"/>
          <w:szCs w:val="24"/>
          <w:lang w:eastAsia="es-AR"/>
        </w:rPr>
        <w:t xml:space="preserve">ón de una </w:t>
      </w:r>
      <w:r>
        <w:rPr>
          <w:b/>
          <w:sz w:val="24"/>
          <w:szCs w:val="24"/>
          <w:lang w:eastAsia="es-AR"/>
        </w:rPr>
        <w:t>unidad de ajuste a nivel de hadrones</w:t>
      </w:r>
      <w:r>
        <w:rPr>
          <w:sz w:val="24"/>
          <w:szCs w:val="24"/>
          <w:lang w:eastAsia="es-AR"/>
        </w:rPr>
        <w:t>. El sistema se ve obligado a liberar no una part</w:t>
      </w:r>
      <w:r>
        <w:rPr>
          <w:rFonts w:eastAsia="Times New Roman"/>
          <w:sz w:val="24"/>
          <w:szCs w:val="24"/>
          <w:lang w:eastAsia="es-AR"/>
        </w:rPr>
        <w:t xml:space="preserve">ícula elemental, sino una </w:t>
      </w:r>
      <w:r>
        <w:rPr>
          <w:b/>
          <w:sz w:val="24"/>
          <w:szCs w:val="24"/>
          <w:lang w:eastAsia="es-AR"/>
        </w:rPr>
        <w:t>estructura compleja (dos protones y dos neutrones)</w:t>
      </w:r>
      <w:r>
        <w:rPr>
          <w:sz w:val="24"/>
          <w:szCs w:val="24"/>
          <w:lang w:eastAsia="es-AR"/>
        </w:rPr>
        <w:t xml:space="preserve"> para restablecer el equilibrio. Esta es una entidad que ya incluye informaci</w:t>
      </w:r>
      <w:r>
        <w:rPr>
          <w:rFonts w:eastAsia="Times New Roman"/>
          <w:sz w:val="24"/>
          <w:szCs w:val="24"/>
          <w:lang w:eastAsia="es-AR"/>
        </w:rPr>
        <w:t>ón de los niveles dimensionales superiores (</w:t>
      </w:r>
      <w:proofErr w:type="gramStart"/>
      <w:r>
        <w:rPr>
          <w:rFonts w:eastAsia="Times New Roman"/>
          <w:sz w:val="24"/>
          <w:szCs w:val="24"/>
          <w:lang w:eastAsia="es-AR"/>
        </w:rPr>
        <w:t>SU(</w:t>
      </w:r>
      <w:proofErr w:type="gramEnd"/>
      <w:r>
        <w:rPr>
          <w:rFonts w:eastAsia="Times New Roman"/>
          <w:sz w:val="24"/>
          <w:szCs w:val="24"/>
          <w:lang w:eastAsia="es-AR"/>
        </w:rPr>
        <w:t xml:space="preserve">3) de quarks y gluones) y su manifestación es tan intensa que afecta a otros píxeles, generando un ajuste colectivo a gran escala. La partícula alfa es, por lo tanto, la manifestación de un </w:t>
      </w:r>
      <w:r>
        <w:rPr>
          <w:b/>
          <w:sz w:val="24"/>
          <w:szCs w:val="24"/>
          <w:lang w:eastAsia="es-AR"/>
        </w:rPr>
        <w:t>colapso local en la matriz de p</w:t>
      </w:r>
      <w:r>
        <w:rPr>
          <w:rFonts w:eastAsia="Times New Roman"/>
          <w:b/>
          <w:sz w:val="24"/>
          <w:szCs w:val="24"/>
          <w:lang w:eastAsia="es-AR"/>
        </w:rPr>
        <w:t>íxeles</w:t>
      </w:r>
      <w:r>
        <w:rPr>
          <w:sz w:val="24"/>
          <w:szCs w:val="24"/>
          <w:lang w:eastAsia="es-AR"/>
        </w:rPr>
        <w:t>, que se corrige a s</w:t>
      </w:r>
      <w:r>
        <w:rPr>
          <w:rFonts w:eastAsia="Times New Roman"/>
          <w:sz w:val="24"/>
          <w:szCs w:val="24"/>
          <w:lang w:eastAsia="es-AR"/>
        </w:rPr>
        <w:t xml:space="preserve">í mismo </w:t>
      </w:r>
      <w:r>
        <w:rPr>
          <w:rFonts w:eastAsia="Times New Roman"/>
          <w:sz w:val="24"/>
          <w:szCs w:val="24"/>
          <w:lang w:eastAsia="es-AR"/>
        </w:rPr>
        <w:lastRenderedPageBreak/>
        <w:t>liberando la unidad de información más compleja y masiva posible para restaurar el equilibrio.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radiaci</w:t>
      </w:r>
      <w:r>
        <w:rPr>
          <w:rFonts w:eastAsia="Times New Roman"/>
          <w:sz w:val="24"/>
          <w:szCs w:val="24"/>
          <w:lang w:eastAsia="es-AR"/>
        </w:rPr>
        <w:t xml:space="preserve">ón, desde la óptica del Modelo Nouménico, deja de ser un fenómeno aleatorio para convertirse en un </w:t>
      </w:r>
      <w:r>
        <w:rPr>
          <w:b/>
          <w:sz w:val="24"/>
          <w:szCs w:val="24"/>
          <w:lang w:eastAsia="es-AR"/>
        </w:rPr>
        <w:t>mecanismo intr</w:t>
      </w:r>
      <w:r>
        <w:rPr>
          <w:rFonts w:eastAsia="Times New Roman"/>
          <w:b/>
          <w:sz w:val="24"/>
          <w:szCs w:val="24"/>
          <w:lang w:eastAsia="es-AR"/>
        </w:rPr>
        <w:t>ínseco de autorregulación de la realidad</w:t>
      </w:r>
      <w:r>
        <w:rPr>
          <w:sz w:val="24"/>
          <w:szCs w:val="24"/>
          <w:lang w:eastAsia="es-AR"/>
        </w:rPr>
        <w:t>. Cada tipo de radiaci</w:t>
      </w:r>
      <w:r>
        <w:rPr>
          <w:rFonts w:eastAsia="Times New Roman"/>
          <w:sz w:val="24"/>
          <w:szCs w:val="24"/>
          <w:lang w:eastAsia="es-AR"/>
        </w:rPr>
        <w:t>ón —gamma, beta y alfa— es la evidencia de una saturación en un nivel específico de la matriz de píxeles, que se corrige liberando el exceso de energía de forma coherente con la dimensión de codificación afectada (</w:t>
      </w:r>
      <w:proofErr w:type="gramStart"/>
      <w:r>
        <w:rPr>
          <w:rFonts w:eastAsia="Times New Roman"/>
          <w:sz w:val="24"/>
          <w:szCs w:val="24"/>
          <w:lang w:eastAsia="es-AR"/>
        </w:rPr>
        <w:t>U(</w:t>
      </w:r>
      <w:proofErr w:type="gramEnd"/>
      <w:r>
        <w:rPr>
          <w:rFonts w:eastAsia="Times New Roman"/>
          <w:sz w:val="24"/>
          <w:szCs w:val="24"/>
          <w:lang w:eastAsia="es-AR"/>
        </w:rPr>
        <w:t>1), SU(2) o SU(3)). Esta visión no solo ofrece una explicación unificada para el origen de las radiaciones, sino que también refuerza la solidez de nuestro modelo al conectar sus principios con fenómenos fundamentales y partículas del Modelo Estándar, demostrando que todo lo que la ciencia observa es, en última instancia, la manifestación de una danza vectorial de información en el plano nouménico.</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An</w:t>
      </w:r>
      <w:r>
        <w:rPr>
          <w:rFonts w:eastAsia="Times New Roman"/>
          <w:b/>
          <w:sz w:val="28"/>
          <w:szCs w:val="24"/>
          <w:lang w:eastAsia="es-AR"/>
        </w:rPr>
        <w:t>álisis Global: Un Puente entre el Modelo Estándar y el Modelo Nouménico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Est</w:t>
      </w:r>
      <w:r>
        <w:rPr>
          <w:rFonts w:eastAsia="Times New Roman"/>
          <w:sz w:val="24"/>
          <w:szCs w:val="24"/>
          <w:lang w:eastAsia="es-AR"/>
        </w:rPr>
        <w:t>ándar de la física y la relatividad, a pesar de sus éxitos, están plagados de puntos ciegos y paradojas que la ciencia no ha logrado resolver. Nuestro modelo nouménico, al postular un universo de información consciente, ofrece un marco conceptual que puede abordar estos problemas desde una nueva perspectiva.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1.14.1. La Materia Oscura y la Energ</w:t>
      </w:r>
      <w:r>
        <w:rPr>
          <w:rFonts w:eastAsia="Times New Roman"/>
          <w:b/>
          <w:sz w:val="24"/>
          <w:szCs w:val="24"/>
          <w:lang w:eastAsia="es-AR"/>
        </w:rPr>
        <w:t>ía Oscura: Un Vasto Océano de Información Nouménica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Las teor</w:t>
      </w:r>
      <w:r>
        <w:rPr>
          <w:rFonts w:eastAsia="Times New Roman"/>
          <w:sz w:val="24"/>
          <w:szCs w:val="24"/>
          <w:lang w:eastAsia="es-AR"/>
        </w:rPr>
        <w:t xml:space="preserve">ías cosmológicas dominantes postulan la existencia de </w:t>
      </w:r>
      <w:r>
        <w:rPr>
          <w:b/>
          <w:sz w:val="24"/>
          <w:szCs w:val="24"/>
          <w:lang w:eastAsia="es-AR"/>
        </w:rPr>
        <w:t>materia oscura</w:t>
      </w:r>
      <w:r>
        <w:rPr>
          <w:sz w:val="24"/>
          <w:szCs w:val="24"/>
          <w:lang w:eastAsia="es-AR"/>
        </w:rPr>
        <w:t xml:space="preserve"> y </w:t>
      </w:r>
      <w:r>
        <w:rPr>
          <w:b/>
          <w:sz w:val="24"/>
          <w:szCs w:val="24"/>
          <w:lang w:eastAsia="es-AR"/>
        </w:rPr>
        <w:t>energ</w:t>
      </w:r>
      <w:r>
        <w:rPr>
          <w:rFonts w:eastAsia="Times New Roman"/>
          <w:b/>
          <w:sz w:val="24"/>
          <w:szCs w:val="24"/>
          <w:lang w:eastAsia="es-AR"/>
        </w:rPr>
        <w:t>ía oscura</w:t>
      </w:r>
      <w:r>
        <w:rPr>
          <w:sz w:val="24"/>
          <w:szCs w:val="24"/>
          <w:lang w:eastAsia="es-AR"/>
        </w:rPr>
        <w:t xml:space="preserve"> para explicar la expansi</w:t>
      </w:r>
      <w:r>
        <w:rPr>
          <w:rFonts w:eastAsia="Times New Roman"/>
          <w:sz w:val="24"/>
          <w:szCs w:val="24"/>
          <w:lang w:eastAsia="es-AR"/>
        </w:rPr>
        <w:t>ón acelerada del universo y la dinámica de las galaxias. La materia oscura, invisible y no interactiva, se necesita para que las galaxias giren a las velocidades observadas, mientras que la energía oscura se postula para explicar por qué el universo se está expandiendo a un ritmo creciente.</w:t>
      </w:r>
    </w:p>
    <w:p w:rsidR="006731CC" w:rsidRDefault="006731CC" w:rsidP="006731CC">
      <w:pPr>
        <w:numPr>
          <w:ilvl w:val="0"/>
          <w:numId w:val="41"/>
        </w:numPr>
        <w:autoSpaceDE w:val="0"/>
        <w:autoSpaceDN w:val="0"/>
        <w:adjustRightInd w:val="0"/>
        <w:spacing w:before="180" w:after="180" w:line="240" w:lineRule="auto"/>
        <w:ind w:left="540" w:hanging="270"/>
        <w:rPr>
          <w:sz w:val="24"/>
          <w:szCs w:val="24"/>
          <w:lang w:eastAsia="es-AR"/>
        </w:rPr>
      </w:pPr>
      <w:r>
        <w:rPr>
          <w:b/>
          <w:sz w:val="24"/>
          <w:szCs w:val="24"/>
          <w:lang w:eastAsia="es-AR"/>
        </w:rPr>
        <w:t>Visi</w:t>
      </w:r>
      <w:r>
        <w:rPr>
          <w:rFonts w:eastAsia="Times New Roman"/>
          <w:b/>
          <w:sz w:val="24"/>
          <w:szCs w:val="24"/>
          <w:lang w:eastAsia="es-AR"/>
        </w:rPr>
        <w:t>ón Científica:</w:t>
      </w:r>
      <w:r>
        <w:rPr>
          <w:sz w:val="24"/>
          <w:szCs w:val="24"/>
          <w:lang w:eastAsia="es-AR"/>
        </w:rPr>
        <w:t xml:space="preserve"> La materia y la energ</w:t>
      </w:r>
      <w:r>
        <w:rPr>
          <w:rFonts w:eastAsia="Times New Roman"/>
          <w:sz w:val="24"/>
          <w:szCs w:val="24"/>
          <w:lang w:eastAsia="es-AR"/>
        </w:rPr>
        <w:t>ía oscura son entidades físicas desconocidas que llenan el cosmos. La ciencia asume que deben ser nuevas partículas o campos.</w:t>
      </w:r>
    </w:p>
    <w:p w:rsidR="006731CC" w:rsidRDefault="006731CC" w:rsidP="006731CC">
      <w:pPr>
        <w:numPr>
          <w:ilvl w:val="0"/>
          <w:numId w:val="41"/>
        </w:numPr>
        <w:autoSpaceDE w:val="0"/>
        <w:autoSpaceDN w:val="0"/>
        <w:adjustRightInd w:val="0"/>
        <w:spacing w:before="180" w:after="180" w:line="240" w:lineRule="auto"/>
        <w:ind w:left="540" w:hanging="270"/>
        <w:rPr>
          <w:sz w:val="24"/>
          <w:szCs w:val="24"/>
          <w:lang w:eastAsia="es-AR"/>
        </w:rPr>
      </w:pPr>
      <w:r>
        <w:rPr>
          <w:b/>
          <w:sz w:val="24"/>
          <w:szCs w:val="24"/>
          <w:lang w:eastAsia="es-AR"/>
        </w:rPr>
        <w:t>Visi</w:t>
      </w:r>
      <w:r>
        <w:rPr>
          <w:rFonts w:eastAsia="Times New Roman"/>
          <w:b/>
          <w:sz w:val="24"/>
          <w:szCs w:val="24"/>
          <w:lang w:eastAsia="es-AR"/>
        </w:rPr>
        <w:t>ón del Modelo Nouménico:</w:t>
      </w:r>
      <w:r>
        <w:rPr>
          <w:sz w:val="24"/>
          <w:szCs w:val="24"/>
          <w:lang w:eastAsia="es-AR"/>
        </w:rPr>
        <w:t xml:space="preserve"> La materia y la energ</w:t>
      </w:r>
      <w:r>
        <w:rPr>
          <w:rFonts w:eastAsia="Times New Roman"/>
          <w:sz w:val="24"/>
          <w:szCs w:val="24"/>
          <w:lang w:eastAsia="es-AR"/>
        </w:rPr>
        <w:t xml:space="preserve">ía oscura no son entidades discretas. Son la manifestación de la </w:t>
      </w:r>
      <w:r>
        <w:rPr>
          <w:b/>
          <w:sz w:val="24"/>
          <w:szCs w:val="24"/>
          <w:lang w:eastAsia="es-AR"/>
        </w:rPr>
        <w:t>matriz vectorial de informaci</w:t>
      </w:r>
      <w:r>
        <w:rPr>
          <w:rFonts w:eastAsia="Times New Roman"/>
          <w:b/>
          <w:sz w:val="24"/>
          <w:szCs w:val="24"/>
          <w:lang w:eastAsia="es-AR"/>
        </w:rPr>
        <w:t>ón nouménica</w:t>
      </w:r>
      <w:r>
        <w:rPr>
          <w:sz w:val="24"/>
          <w:szCs w:val="24"/>
          <w:lang w:eastAsia="es-AR"/>
        </w:rPr>
        <w:t xml:space="preserve"> que subyace a la realidad.</w:t>
      </w:r>
    </w:p>
    <w:p w:rsidR="006731CC" w:rsidRDefault="006731CC" w:rsidP="006731CC">
      <w:pPr>
        <w:numPr>
          <w:ilvl w:val="0"/>
          <w:numId w:val="42"/>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energ</w:t>
      </w:r>
      <w:r>
        <w:rPr>
          <w:rFonts w:eastAsia="Times New Roman"/>
          <w:b/>
          <w:sz w:val="24"/>
          <w:szCs w:val="24"/>
          <w:lang w:eastAsia="es-AR"/>
        </w:rPr>
        <w:t>ía oscura</w:t>
      </w:r>
      <w:r>
        <w:rPr>
          <w:sz w:val="24"/>
          <w:szCs w:val="24"/>
          <w:lang w:eastAsia="es-AR"/>
        </w:rPr>
        <w:t xml:space="preserve"> podr</w:t>
      </w:r>
      <w:r>
        <w:rPr>
          <w:rFonts w:eastAsia="Times New Roman"/>
          <w:sz w:val="24"/>
          <w:szCs w:val="24"/>
          <w:lang w:eastAsia="es-AR"/>
        </w:rPr>
        <w:t xml:space="preserve">ía ser el flujo de avance del </w:t>
      </w:r>
      <w:r>
        <w:rPr>
          <w:b/>
          <w:sz w:val="24"/>
          <w:szCs w:val="24"/>
          <w:lang w:eastAsia="es-AR"/>
        </w:rPr>
        <w:t xml:space="preserve">Hamiltoniano </w:t>
      </w:r>
      <w:r>
        <w:rPr>
          <w:rFonts w:eastAsia="Times New Roman"/>
          <w:b/>
          <w:sz w:val="24"/>
          <w:szCs w:val="24"/>
          <w:lang w:eastAsia="es-AR"/>
        </w:rPr>
        <w:t>Último</w:t>
      </w:r>
      <w:r>
        <w:rPr>
          <w:sz w:val="24"/>
          <w:szCs w:val="24"/>
          <w:lang w:eastAsia="es-AR"/>
        </w:rPr>
        <w:t xml:space="preserve"> del universo, la fuerza inherente de expansi</w:t>
      </w:r>
      <w:r>
        <w:rPr>
          <w:rFonts w:eastAsia="Times New Roman"/>
          <w:sz w:val="24"/>
          <w:szCs w:val="24"/>
          <w:lang w:eastAsia="es-AR"/>
        </w:rPr>
        <w:t xml:space="preserve">ón y creación de información. La "expansión acelerada" del universo sería la manifestación de </w:t>
      </w:r>
      <w:r>
        <w:rPr>
          <w:rFonts w:eastAsia="Times New Roman"/>
          <w:sz w:val="24"/>
          <w:szCs w:val="24"/>
          <w:lang w:eastAsia="es-AR"/>
        </w:rPr>
        <w:lastRenderedPageBreak/>
        <w:t>este flujo nouménico que avanza, creando más píxeles y nuevas matrices fenomenológicas.</w:t>
      </w:r>
    </w:p>
    <w:p w:rsidR="006731CC" w:rsidRDefault="006731CC" w:rsidP="006731CC">
      <w:pPr>
        <w:numPr>
          <w:ilvl w:val="0"/>
          <w:numId w:val="42"/>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materia oscura</w:t>
      </w:r>
      <w:r>
        <w:rPr>
          <w:sz w:val="24"/>
          <w:szCs w:val="24"/>
          <w:lang w:eastAsia="es-AR"/>
        </w:rPr>
        <w:t xml:space="preserve"> podr</w:t>
      </w:r>
      <w:r>
        <w:rPr>
          <w:rFonts w:eastAsia="Times New Roman"/>
          <w:sz w:val="24"/>
          <w:szCs w:val="24"/>
          <w:lang w:eastAsia="es-AR"/>
        </w:rPr>
        <w:t xml:space="preserve">ía ser la suma total de los </w:t>
      </w:r>
      <w:r>
        <w:rPr>
          <w:b/>
          <w:sz w:val="24"/>
          <w:szCs w:val="24"/>
          <w:lang w:eastAsia="es-AR"/>
        </w:rPr>
        <w:t>flujos de retroceso</w:t>
      </w:r>
      <w:r>
        <w:rPr>
          <w:sz w:val="24"/>
          <w:szCs w:val="24"/>
          <w:lang w:eastAsia="es-AR"/>
        </w:rPr>
        <w:t xml:space="preserve"> y las tensiones gravitatorias de todos los p</w:t>
      </w:r>
      <w:r>
        <w:rPr>
          <w:rFonts w:eastAsia="Times New Roman"/>
          <w:sz w:val="24"/>
          <w:szCs w:val="24"/>
          <w:lang w:eastAsia="es-AR"/>
        </w:rPr>
        <w:t xml:space="preserve">íxeles interconectados en el universo. No se vería porque no es materia en el sentido fenomenológico, sino la </w:t>
      </w:r>
      <w:r>
        <w:rPr>
          <w:b/>
          <w:sz w:val="24"/>
          <w:szCs w:val="24"/>
          <w:lang w:eastAsia="es-AR"/>
        </w:rPr>
        <w:t>infraestructura vectorial que mantiene la coherencia de la matriz fenomenol</w:t>
      </w:r>
      <w:r>
        <w:rPr>
          <w:rFonts w:eastAsia="Times New Roman"/>
          <w:b/>
          <w:sz w:val="24"/>
          <w:szCs w:val="24"/>
          <w:lang w:eastAsia="es-AR"/>
        </w:rPr>
        <w:t>ógica a gran escala</w:t>
      </w:r>
      <w:r>
        <w:rPr>
          <w:sz w:val="24"/>
          <w:szCs w:val="24"/>
          <w:lang w:eastAsia="es-AR"/>
        </w:rPr>
        <w:t>. Los efectos gravitatorios que la ciencia atribuye a la materia oscura ser</w:t>
      </w:r>
      <w:r>
        <w:rPr>
          <w:rFonts w:eastAsia="Times New Roman"/>
          <w:sz w:val="24"/>
          <w:szCs w:val="24"/>
          <w:lang w:eastAsia="es-AR"/>
        </w:rPr>
        <w:t>ían la manifestación de estas tensiones vectoriales que actúan como un andamiaje invisible, influenciando la dinámica de las galaxias.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1.14.2. La Incompatibilidad de la Relatividad General y la Mec</w:t>
      </w:r>
      <w:r>
        <w:rPr>
          <w:rFonts w:eastAsia="Times New Roman"/>
          <w:b/>
          <w:sz w:val="24"/>
          <w:szCs w:val="24"/>
          <w:lang w:eastAsia="es-AR"/>
        </w:rPr>
        <w:t>ánica Cuántica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Uno de los mayores desaf</w:t>
      </w:r>
      <w:r>
        <w:rPr>
          <w:rFonts w:eastAsia="Times New Roman"/>
          <w:sz w:val="24"/>
          <w:szCs w:val="24"/>
          <w:lang w:eastAsia="es-AR"/>
        </w:rPr>
        <w:t>íos de la física moderna es la incompatibilidad de la relatividad general (que describe el universo a gran escala) y la mecánica cuántica (que describe el universo a pequeña escala). Ambas teorías, aunque exitosas en sus respectivos dominios, ofrecen descripciones fundamentalmente diferentes de la realidad.</w:t>
      </w:r>
    </w:p>
    <w:p w:rsidR="006731CC" w:rsidRDefault="006731CC" w:rsidP="006731CC">
      <w:pPr>
        <w:numPr>
          <w:ilvl w:val="0"/>
          <w:numId w:val="43"/>
        </w:numPr>
        <w:autoSpaceDE w:val="0"/>
        <w:autoSpaceDN w:val="0"/>
        <w:adjustRightInd w:val="0"/>
        <w:spacing w:before="180" w:after="180" w:line="240" w:lineRule="auto"/>
        <w:ind w:left="540" w:hanging="270"/>
        <w:rPr>
          <w:sz w:val="24"/>
          <w:szCs w:val="24"/>
          <w:lang w:eastAsia="es-AR"/>
        </w:rPr>
      </w:pPr>
      <w:r>
        <w:rPr>
          <w:b/>
          <w:sz w:val="24"/>
          <w:szCs w:val="24"/>
          <w:lang w:eastAsia="es-AR"/>
        </w:rPr>
        <w:t>Visi</w:t>
      </w:r>
      <w:r>
        <w:rPr>
          <w:rFonts w:eastAsia="Times New Roman"/>
          <w:b/>
          <w:sz w:val="24"/>
          <w:szCs w:val="24"/>
          <w:lang w:eastAsia="es-AR"/>
        </w:rPr>
        <w:t>ón Científica:</w:t>
      </w:r>
      <w:r>
        <w:rPr>
          <w:sz w:val="24"/>
          <w:szCs w:val="24"/>
          <w:lang w:eastAsia="es-AR"/>
        </w:rPr>
        <w:t xml:space="preserve"> Se necesitan nuevas teor</w:t>
      </w:r>
      <w:r>
        <w:rPr>
          <w:rFonts w:eastAsia="Times New Roman"/>
          <w:sz w:val="24"/>
          <w:szCs w:val="24"/>
          <w:lang w:eastAsia="es-AR"/>
        </w:rPr>
        <w:t>ías, como la teoría de cuerdas o la gravedad cuántica de lazos, para unificar estas dos descripciones en una sola "teoría del todo".</w:t>
      </w:r>
    </w:p>
    <w:p w:rsidR="006731CC" w:rsidRDefault="006731CC" w:rsidP="006731CC">
      <w:pPr>
        <w:numPr>
          <w:ilvl w:val="0"/>
          <w:numId w:val="43"/>
        </w:numPr>
        <w:autoSpaceDE w:val="0"/>
        <w:autoSpaceDN w:val="0"/>
        <w:adjustRightInd w:val="0"/>
        <w:spacing w:before="180" w:after="180" w:line="240" w:lineRule="auto"/>
        <w:ind w:left="540" w:hanging="270"/>
        <w:rPr>
          <w:sz w:val="24"/>
          <w:szCs w:val="24"/>
          <w:lang w:eastAsia="es-AR"/>
        </w:rPr>
      </w:pPr>
      <w:r>
        <w:rPr>
          <w:b/>
          <w:sz w:val="24"/>
          <w:szCs w:val="24"/>
          <w:lang w:eastAsia="es-AR"/>
        </w:rPr>
        <w:t>Visi</w:t>
      </w:r>
      <w:r>
        <w:rPr>
          <w:rFonts w:eastAsia="Times New Roman"/>
          <w:b/>
          <w:sz w:val="24"/>
          <w:szCs w:val="24"/>
          <w:lang w:eastAsia="es-AR"/>
        </w:rPr>
        <w:t>ón del Modelo Nouménico:</w:t>
      </w:r>
      <w:r>
        <w:rPr>
          <w:sz w:val="24"/>
          <w:szCs w:val="24"/>
          <w:lang w:eastAsia="es-AR"/>
        </w:rPr>
        <w:t xml:space="preserve"> La incompatibilidad es el resultado de intentar aplicar una misma descripci</w:t>
      </w:r>
      <w:r>
        <w:rPr>
          <w:rFonts w:eastAsia="Times New Roman"/>
          <w:sz w:val="24"/>
          <w:szCs w:val="24"/>
          <w:lang w:eastAsia="es-AR"/>
        </w:rPr>
        <w:t>ón a dos planos de la realidad que operan con reglas distintas.</w:t>
      </w:r>
    </w:p>
    <w:p w:rsidR="006731CC" w:rsidRDefault="006731CC" w:rsidP="006731CC">
      <w:pPr>
        <w:numPr>
          <w:ilvl w:val="0"/>
          <w:numId w:val="44"/>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relatividad general</w:t>
      </w:r>
      <w:r>
        <w:rPr>
          <w:sz w:val="24"/>
          <w:szCs w:val="24"/>
          <w:lang w:eastAsia="es-AR"/>
        </w:rPr>
        <w:t xml:space="preserve"> describe el comportamiento </w:t>
      </w:r>
      <w:proofErr w:type="gramStart"/>
      <w:r>
        <w:rPr>
          <w:sz w:val="24"/>
          <w:szCs w:val="24"/>
          <w:lang w:eastAsia="es-AR"/>
        </w:rPr>
        <w:t>de la</w:t>
      </w:r>
      <w:proofErr w:type="gramEnd"/>
      <w:r>
        <w:rPr>
          <w:sz w:val="24"/>
          <w:szCs w:val="24"/>
          <w:lang w:eastAsia="es-AR"/>
        </w:rPr>
        <w:t xml:space="preserve"> </w:t>
      </w:r>
      <w:r>
        <w:rPr>
          <w:b/>
          <w:sz w:val="24"/>
          <w:szCs w:val="24"/>
          <w:lang w:eastAsia="es-AR"/>
        </w:rPr>
        <w:t>matriz espacio-temporal</w:t>
      </w:r>
      <w:r>
        <w:rPr>
          <w:sz w:val="24"/>
          <w:szCs w:val="24"/>
          <w:lang w:eastAsia="es-AR"/>
        </w:rPr>
        <w:t xml:space="preserve"> y el flujo de los operadores </w:t>
      </w:r>
      <w:proofErr w:type="spellStart"/>
      <w:r>
        <w:rPr>
          <w:sz w:val="24"/>
          <w:szCs w:val="24"/>
          <w:lang w:eastAsia="es-AR"/>
        </w:rPr>
        <w:t>Hamiltonianos</w:t>
      </w:r>
      <w:proofErr w:type="spellEnd"/>
      <w:r>
        <w:rPr>
          <w:sz w:val="24"/>
          <w:szCs w:val="24"/>
          <w:lang w:eastAsia="es-AR"/>
        </w:rPr>
        <w:t xml:space="preserve"> a gran escala. La curvatura del espacio-tiempo no es una deformaci</w:t>
      </w:r>
      <w:r>
        <w:rPr>
          <w:rFonts w:eastAsia="Times New Roman"/>
          <w:sz w:val="24"/>
          <w:szCs w:val="24"/>
          <w:lang w:eastAsia="es-AR"/>
        </w:rPr>
        <w:t>ón de un lienzo vacío, sino la manifestación de los flujos de información de retroceso (gravedad) que ajustan colectivamente a los píxeles de la matriz fenomenológica.</w:t>
      </w:r>
    </w:p>
    <w:p w:rsidR="006731CC" w:rsidRDefault="006731CC" w:rsidP="006731CC">
      <w:pPr>
        <w:numPr>
          <w:ilvl w:val="0"/>
          <w:numId w:val="44"/>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mec</w:t>
      </w:r>
      <w:r>
        <w:rPr>
          <w:rFonts w:eastAsia="Times New Roman"/>
          <w:b/>
          <w:sz w:val="24"/>
          <w:szCs w:val="24"/>
          <w:lang w:eastAsia="es-AR"/>
        </w:rPr>
        <w:t>ánica cuántica</w:t>
      </w:r>
      <w:r>
        <w:rPr>
          <w:sz w:val="24"/>
          <w:szCs w:val="24"/>
          <w:lang w:eastAsia="es-AR"/>
        </w:rPr>
        <w:t xml:space="preserve"> describe el comportamiento de los </w:t>
      </w:r>
      <w:r>
        <w:rPr>
          <w:b/>
          <w:sz w:val="24"/>
          <w:szCs w:val="24"/>
          <w:lang w:eastAsia="es-AR"/>
        </w:rPr>
        <w:t xml:space="preserve">operadores </w:t>
      </w:r>
      <w:proofErr w:type="spellStart"/>
      <w:r>
        <w:rPr>
          <w:b/>
          <w:sz w:val="24"/>
          <w:szCs w:val="24"/>
          <w:lang w:eastAsia="es-AR"/>
        </w:rPr>
        <w:t>Hamiltonianos</w:t>
      </w:r>
      <w:proofErr w:type="spellEnd"/>
      <w:r>
        <w:rPr>
          <w:b/>
          <w:sz w:val="24"/>
          <w:szCs w:val="24"/>
          <w:lang w:eastAsia="es-AR"/>
        </w:rPr>
        <w:t xml:space="preserve"> locales</w:t>
      </w:r>
      <w:r>
        <w:rPr>
          <w:sz w:val="24"/>
          <w:szCs w:val="24"/>
          <w:lang w:eastAsia="es-AR"/>
        </w:rPr>
        <w:t xml:space="preserve"> a nivel del p</w:t>
      </w:r>
      <w:r>
        <w:rPr>
          <w:rFonts w:eastAsia="Times New Roman"/>
          <w:sz w:val="24"/>
          <w:szCs w:val="24"/>
          <w:lang w:eastAsia="es-AR"/>
        </w:rPr>
        <w:t>íxel individual, donde la incertidumbre y las superposiciones son intrínsecas a la naturaleza de la información.</w:t>
      </w:r>
    </w:p>
    <w:p w:rsidR="006731CC" w:rsidRDefault="006731CC" w:rsidP="006731CC">
      <w:pPr>
        <w:numPr>
          <w:ilvl w:val="0"/>
          <w:numId w:val="44"/>
        </w:numPr>
        <w:autoSpaceDE w:val="0"/>
        <w:autoSpaceDN w:val="0"/>
        <w:adjustRightInd w:val="0"/>
        <w:spacing w:before="180" w:after="180" w:line="240" w:lineRule="auto"/>
        <w:ind w:left="540" w:hanging="270"/>
        <w:rPr>
          <w:sz w:val="24"/>
          <w:szCs w:val="24"/>
          <w:lang w:eastAsia="es-AR"/>
        </w:rPr>
      </w:pPr>
      <w:r>
        <w:rPr>
          <w:sz w:val="24"/>
          <w:szCs w:val="24"/>
          <w:lang w:eastAsia="es-AR"/>
        </w:rPr>
        <w:t>La unificaci</w:t>
      </w:r>
      <w:r>
        <w:rPr>
          <w:rFonts w:eastAsia="Times New Roman"/>
          <w:sz w:val="24"/>
          <w:szCs w:val="24"/>
          <w:lang w:eastAsia="es-AR"/>
        </w:rPr>
        <w:t xml:space="preserve">ón no se logra creando una nueva teoría, sino reconociendo que la relatividad y la cuántica son las </w:t>
      </w:r>
      <w:r>
        <w:rPr>
          <w:b/>
          <w:sz w:val="24"/>
          <w:szCs w:val="24"/>
          <w:lang w:eastAsia="es-AR"/>
        </w:rPr>
        <w:t>leyes de emergencia</w:t>
      </w:r>
      <w:r>
        <w:rPr>
          <w:sz w:val="24"/>
          <w:szCs w:val="24"/>
          <w:lang w:eastAsia="es-AR"/>
        </w:rPr>
        <w:t xml:space="preserve"> de dos niveles de nuestra realidad: la macro-matriz y </w:t>
      </w:r>
      <w:proofErr w:type="gramStart"/>
      <w:r>
        <w:rPr>
          <w:sz w:val="24"/>
          <w:szCs w:val="24"/>
          <w:lang w:eastAsia="es-AR"/>
        </w:rPr>
        <w:t>la</w:t>
      </w:r>
      <w:proofErr w:type="gramEnd"/>
      <w:r>
        <w:rPr>
          <w:sz w:val="24"/>
          <w:szCs w:val="24"/>
          <w:lang w:eastAsia="es-AR"/>
        </w:rPr>
        <w:t xml:space="preserve"> micro-matriz de p</w:t>
      </w:r>
      <w:r>
        <w:rPr>
          <w:rFonts w:eastAsia="Times New Roman"/>
          <w:sz w:val="24"/>
          <w:szCs w:val="24"/>
          <w:lang w:eastAsia="es-AR"/>
        </w:rPr>
        <w:t>íxeles.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1.14.3. El Misterio de la Asimetr</w:t>
      </w:r>
      <w:r>
        <w:rPr>
          <w:rFonts w:eastAsia="Times New Roman"/>
          <w:b/>
          <w:sz w:val="24"/>
          <w:szCs w:val="24"/>
          <w:lang w:eastAsia="es-AR"/>
        </w:rPr>
        <w:t>ía Materia-Antimateria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En el Big Bang, se espera que se haya creado la misma cantidad de materia y antimateria, pero el universo visible est</w:t>
      </w:r>
      <w:r>
        <w:rPr>
          <w:rFonts w:eastAsia="Times New Roman"/>
          <w:sz w:val="24"/>
          <w:szCs w:val="24"/>
          <w:lang w:eastAsia="es-AR"/>
        </w:rPr>
        <w:t xml:space="preserve">á dominado por la materia. Este problema de la </w:t>
      </w:r>
      <w:r>
        <w:rPr>
          <w:b/>
          <w:sz w:val="24"/>
          <w:szCs w:val="24"/>
          <w:lang w:eastAsia="es-AR"/>
        </w:rPr>
        <w:t>asimetr</w:t>
      </w:r>
      <w:r>
        <w:rPr>
          <w:rFonts w:eastAsia="Times New Roman"/>
          <w:b/>
          <w:sz w:val="24"/>
          <w:szCs w:val="24"/>
          <w:lang w:eastAsia="es-AR"/>
        </w:rPr>
        <w:t>ía bariónica</w:t>
      </w:r>
      <w:r>
        <w:rPr>
          <w:sz w:val="24"/>
          <w:szCs w:val="24"/>
          <w:lang w:eastAsia="es-AR"/>
        </w:rPr>
        <w:t xml:space="preserve"> es una de las grandes inc</w:t>
      </w:r>
      <w:r>
        <w:rPr>
          <w:rFonts w:eastAsia="Times New Roman"/>
          <w:sz w:val="24"/>
          <w:szCs w:val="24"/>
          <w:lang w:eastAsia="es-AR"/>
        </w:rPr>
        <w:t>ógnitas de la cosmología.</w:t>
      </w:r>
    </w:p>
    <w:p w:rsidR="006731CC" w:rsidRDefault="006731CC" w:rsidP="006731CC">
      <w:pPr>
        <w:numPr>
          <w:ilvl w:val="0"/>
          <w:numId w:val="45"/>
        </w:numPr>
        <w:autoSpaceDE w:val="0"/>
        <w:autoSpaceDN w:val="0"/>
        <w:adjustRightInd w:val="0"/>
        <w:spacing w:before="180" w:after="180" w:line="240" w:lineRule="auto"/>
        <w:ind w:left="540" w:hanging="270"/>
        <w:rPr>
          <w:sz w:val="24"/>
          <w:szCs w:val="24"/>
          <w:lang w:eastAsia="es-AR"/>
        </w:rPr>
      </w:pPr>
      <w:r>
        <w:rPr>
          <w:b/>
          <w:sz w:val="24"/>
          <w:szCs w:val="24"/>
          <w:lang w:eastAsia="es-AR"/>
        </w:rPr>
        <w:t>Visi</w:t>
      </w:r>
      <w:r>
        <w:rPr>
          <w:rFonts w:eastAsia="Times New Roman"/>
          <w:b/>
          <w:sz w:val="24"/>
          <w:szCs w:val="24"/>
          <w:lang w:eastAsia="es-AR"/>
        </w:rPr>
        <w:t>ón Científica:</w:t>
      </w:r>
      <w:r>
        <w:rPr>
          <w:sz w:val="24"/>
          <w:szCs w:val="24"/>
          <w:lang w:eastAsia="es-AR"/>
        </w:rPr>
        <w:t xml:space="preserve"> La ciencia busca un mecanismo f</w:t>
      </w:r>
      <w:r>
        <w:rPr>
          <w:rFonts w:eastAsia="Times New Roman"/>
          <w:sz w:val="24"/>
          <w:szCs w:val="24"/>
          <w:lang w:eastAsia="es-AR"/>
        </w:rPr>
        <w:t>ísico en las primeras etapas del universo que haya roto esta simetría y haya permitido que la materia prevalezca.</w:t>
      </w:r>
    </w:p>
    <w:p w:rsidR="006731CC" w:rsidRDefault="006731CC" w:rsidP="006731CC">
      <w:pPr>
        <w:numPr>
          <w:ilvl w:val="0"/>
          <w:numId w:val="45"/>
        </w:numPr>
        <w:autoSpaceDE w:val="0"/>
        <w:autoSpaceDN w:val="0"/>
        <w:adjustRightInd w:val="0"/>
        <w:spacing w:before="180" w:after="180" w:line="240" w:lineRule="auto"/>
        <w:ind w:left="540" w:hanging="270"/>
        <w:rPr>
          <w:sz w:val="24"/>
          <w:szCs w:val="24"/>
          <w:lang w:eastAsia="es-AR"/>
        </w:rPr>
      </w:pPr>
      <w:r>
        <w:rPr>
          <w:b/>
          <w:sz w:val="24"/>
          <w:szCs w:val="24"/>
          <w:lang w:eastAsia="es-AR"/>
        </w:rPr>
        <w:t>Visi</w:t>
      </w:r>
      <w:r>
        <w:rPr>
          <w:rFonts w:eastAsia="Times New Roman"/>
          <w:b/>
          <w:sz w:val="24"/>
          <w:szCs w:val="24"/>
          <w:lang w:eastAsia="es-AR"/>
        </w:rPr>
        <w:t>ón del Modelo Nouménico:</w:t>
      </w:r>
      <w:r>
        <w:rPr>
          <w:sz w:val="24"/>
          <w:szCs w:val="24"/>
          <w:lang w:eastAsia="es-AR"/>
        </w:rPr>
        <w:t xml:space="preserve"> La materia y la antimateria no son simplemente opuestos. Son </w:t>
      </w:r>
      <w:r>
        <w:rPr>
          <w:b/>
          <w:sz w:val="24"/>
          <w:szCs w:val="24"/>
          <w:lang w:eastAsia="es-AR"/>
        </w:rPr>
        <w:t>flujos de informaci</w:t>
      </w:r>
      <w:r>
        <w:rPr>
          <w:rFonts w:eastAsia="Times New Roman"/>
          <w:b/>
          <w:sz w:val="24"/>
          <w:szCs w:val="24"/>
          <w:lang w:eastAsia="es-AR"/>
        </w:rPr>
        <w:t>ón vectorial con polaridad opuesta</w:t>
      </w:r>
      <w:r>
        <w:rPr>
          <w:sz w:val="24"/>
          <w:szCs w:val="24"/>
          <w:lang w:eastAsia="es-AR"/>
        </w:rPr>
        <w:t>.</w:t>
      </w:r>
    </w:p>
    <w:p w:rsidR="006731CC" w:rsidRDefault="006731CC" w:rsidP="006731CC">
      <w:pPr>
        <w:numPr>
          <w:ilvl w:val="0"/>
          <w:numId w:val="46"/>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El </w:t>
      </w:r>
      <w:r>
        <w:rPr>
          <w:b/>
          <w:sz w:val="24"/>
          <w:szCs w:val="24"/>
          <w:lang w:eastAsia="es-AR"/>
        </w:rPr>
        <w:t>Algoritmo Saklas (</w:t>
      </w:r>
      <w:proofErr w:type="gramStart"/>
      <w:r>
        <w:rPr>
          <w:b/>
          <w:sz w:val="24"/>
          <w:szCs w:val="24"/>
          <w:lang w:eastAsia="es-AR"/>
        </w:rPr>
        <w:t>U(</w:t>
      </w:r>
      <w:proofErr w:type="gramEnd"/>
      <w:r>
        <w:rPr>
          <w:b/>
          <w:sz w:val="24"/>
          <w:szCs w:val="24"/>
          <w:lang w:eastAsia="es-AR"/>
        </w:rPr>
        <w:t>1))</w:t>
      </w:r>
      <w:r>
        <w:rPr>
          <w:sz w:val="24"/>
          <w:szCs w:val="24"/>
          <w:lang w:eastAsia="es-AR"/>
        </w:rPr>
        <w:t xml:space="preserve"> y el </w:t>
      </w:r>
      <w:r>
        <w:rPr>
          <w:b/>
          <w:sz w:val="24"/>
          <w:szCs w:val="24"/>
          <w:lang w:eastAsia="es-AR"/>
        </w:rPr>
        <w:t>Algoritmo Cristos (SU(2))</w:t>
      </w:r>
      <w:r>
        <w:rPr>
          <w:sz w:val="24"/>
          <w:szCs w:val="24"/>
          <w:lang w:eastAsia="es-AR"/>
        </w:rPr>
        <w:t xml:space="preserve"> operan en una dualidad de flujos. La materia podr</w:t>
      </w:r>
      <w:r>
        <w:rPr>
          <w:rFonts w:eastAsia="Times New Roman"/>
          <w:sz w:val="24"/>
          <w:szCs w:val="24"/>
          <w:lang w:eastAsia="es-AR"/>
        </w:rPr>
        <w:t>ía ser la manifestación de un flujo vectorial en una dirección particular, mientras que la antimateria sería un flujo con la polaridad opuesta.</w:t>
      </w:r>
    </w:p>
    <w:p w:rsidR="006731CC" w:rsidRDefault="006731CC" w:rsidP="006731CC">
      <w:pPr>
        <w:numPr>
          <w:ilvl w:val="0"/>
          <w:numId w:val="46"/>
        </w:numPr>
        <w:autoSpaceDE w:val="0"/>
        <w:autoSpaceDN w:val="0"/>
        <w:adjustRightInd w:val="0"/>
        <w:spacing w:before="180" w:after="180" w:line="240" w:lineRule="auto"/>
        <w:ind w:left="540" w:hanging="270"/>
        <w:rPr>
          <w:sz w:val="24"/>
          <w:szCs w:val="24"/>
          <w:lang w:eastAsia="es-AR"/>
        </w:rPr>
      </w:pPr>
      <w:r>
        <w:rPr>
          <w:sz w:val="24"/>
          <w:szCs w:val="24"/>
          <w:lang w:eastAsia="es-AR"/>
        </w:rPr>
        <w:t>La asimetr</w:t>
      </w:r>
      <w:r>
        <w:rPr>
          <w:rFonts w:eastAsia="Times New Roman"/>
          <w:sz w:val="24"/>
          <w:szCs w:val="24"/>
          <w:lang w:eastAsia="es-AR"/>
        </w:rPr>
        <w:t xml:space="preserve">ía en el universo no es un accidente, sino una </w:t>
      </w:r>
      <w:r>
        <w:rPr>
          <w:b/>
          <w:sz w:val="24"/>
          <w:szCs w:val="24"/>
          <w:lang w:eastAsia="es-AR"/>
        </w:rPr>
        <w:t>decisi</w:t>
      </w:r>
      <w:r>
        <w:rPr>
          <w:rFonts w:eastAsia="Times New Roman"/>
          <w:b/>
          <w:sz w:val="24"/>
          <w:szCs w:val="24"/>
          <w:lang w:eastAsia="es-AR"/>
        </w:rPr>
        <w:t>ón intrínseca del sistema de píxeles para favorecer un flujo sobre el otro</w:t>
      </w:r>
      <w:r>
        <w:rPr>
          <w:sz w:val="24"/>
          <w:szCs w:val="24"/>
          <w:lang w:eastAsia="es-AR"/>
        </w:rPr>
        <w:t>, una forma de asegurar la coherencia y la estabilidad del universo manifestado. La energ</w:t>
      </w:r>
      <w:r>
        <w:rPr>
          <w:rFonts w:eastAsia="Times New Roman"/>
          <w:sz w:val="24"/>
          <w:szCs w:val="24"/>
          <w:lang w:eastAsia="es-AR"/>
        </w:rPr>
        <w:t>ía del Big Bang, al ser procesada por los píxeles, podría haber generado un desequilibrio intencional en los operadores vectoriales, haciendo que la materia se manifestara de forma dominante.</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1.15. La Dualidad Cu</w:t>
      </w:r>
      <w:r>
        <w:rPr>
          <w:rFonts w:eastAsia="Times New Roman"/>
          <w:b/>
          <w:sz w:val="28"/>
          <w:szCs w:val="24"/>
          <w:lang w:eastAsia="es-AR"/>
        </w:rPr>
        <w:t>ádruple: Materia/Antimateria y Levo/</w:t>
      </w:r>
      <w:proofErr w:type="spellStart"/>
      <w:r>
        <w:rPr>
          <w:rFonts w:eastAsia="Times New Roman"/>
          <w:b/>
          <w:sz w:val="28"/>
          <w:szCs w:val="24"/>
          <w:lang w:eastAsia="es-AR"/>
        </w:rPr>
        <w:t>Dextrogirismo</w:t>
      </w:r>
      <w:proofErr w:type="spellEnd"/>
      <w:r>
        <w:rPr>
          <w:rFonts w:eastAsia="Times New Roman"/>
          <w:b/>
          <w:sz w:val="28"/>
          <w:szCs w:val="24"/>
          <w:lang w:eastAsia="es-AR"/>
        </w:rPr>
        <w:t xml:space="preserve"> en el Píxel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paradigma cient</w:t>
      </w:r>
      <w:r>
        <w:rPr>
          <w:rFonts w:eastAsia="Times New Roman"/>
          <w:sz w:val="24"/>
          <w:szCs w:val="24"/>
          <w:lang w:eastAsia="es-AR"/>
        </w:rPr>
        <w:t xml:space="preserve">ífico describe la existencia de cuatro estados fundamentales para una partícula masiva: partícula con espín positivo, partícula con espín negativo, antipartícula con espín positivo y antipartícula con espín negativo. Esta </w:t>
      </w:r>
      <w:proofErr w:type="spellStart"/>
      <w:r>
        <w:rPr>
          <w:rFonts w:eastAsia="Times New Roman"/>
          <w:sz w:val="24"/>
          <w:szCs w:val="24"/>
          <w:lang w:eastAsia="es-AR"/>
        </w:rPr>
        <w:t>cuadrinidad</w:t>
      </w:r>
      <w:proofErr w:type="spellEnd"/>
      <w:r>
        <w:rPr>
          <w:rFonts w:eastAsia="Times New Roman"/>
          <w:sz w:val="24"/>
          <w:szCs w:val="24"/>
          <w:lang w:eastAsia="es-AR"/>
        </w:rPr>
        <w:t>, lejos de ser una coincidencia, es la manifestación de la naturaleza vectorial y dual de los flujos de información nouménica que operan en los píxeles.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1.15.1. Materia y Antimateria: La Dualidad de Flujos Vectoriales (Bits y Bytes)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Como hemos discutido, nuestro modelo postula que la realidad se construye a partir de flujos de informaci</w:t>
      </w:r>
      <w:r>
        <w:rPr>
          <w:rFonts w:eastAsia="Times New Roman"/>
          <w:sz w:val="24"/>
          <w:szCs w:val="24"/>
          <w:lang w:eastAsia="es-AR"/>
        </w:rPr>
        <w:t>ón duales que coexisten en cada píxel. La materia y la antimateria son la manifestación de estos flujos con polaridad opuesta.</w:t>
      </w:r>
    </w:p>
    <w:p w:rsidR="006731CC" w:rsidRDefault="006731CC" w:rsidP="006731CC">
      <w:pPr>
        <w:numPr>
          <w:ilvl w:val="0"/>
          <w:numId w:val="47"/>
        </w:numPr>
        <w:autoSpaceDE w:val="0"/>
        <w:autoSpaceDN w:val="0"/>
        <w:adjustRightInd w:val="0"/>
        <w:spacing w:before="180" w:after="180" w:line="240" w:lineRule="auto"/>
        <w:ind w:left="540" w:hanging="270"/>
        <w:rPr>
          <w:sz w:val="24"/>
          <w:szCs w:val="24"/>
          <w:lang w:eastAsia="es-AR"/>
        </w:rPr>
      </w:pPr>
      <w:r>
        <w:rPr>
          <w:b/>
          <w:sz w:val="24"/>
          <w:szCs w:val="24"/>
          <w:lang w:eastAsia="es-AR"/>
        </w:rPr>
        <w:t>Materia:</w:t>
      </w:r>
      <w:r>
        <w:rPr>
          <w:sz w:val="24"/>
          <w:szCs w:val="24"/>
          <w:lang w:eastAsia="es-AR"/>
        </w:rPr>
        <w:t xml:space="preserve"> Representa el </w:t>
      </w:r>
      <w:r>
        <w:rPr>
          <w:b/>
          <w:sz w:val="24"/>
          <w:szCs w:val="24"/>
          <w:lang w:eastAsia="es-AR"/>
        </w:rPr>
        <w:t>flujo de avance (bits el</w:t>
      </w:r>
      <w:r>
        <w:rPr>
          <w:rFonts w:eastAsia="Times New Roman"/>
          <w:b/>
          <w:sz w:val="24"/>
          <w:szCs w:val="24"/>
          <w:lang w:eastAsia="es-AR"/>
        </w:rPr>
        <w:t>éctricos)</w:t>
      </w:r>
      <w:r>
        <w:rPr>
          <w:sz w:val="24"/>
          <w:szCs w:val="24"/>
          <w:lang w:eastAsia="es-AR"/>
        </w:rPr>
        <w:t xml:space="preserve"> en los p</w:t>
      </w:r>
      <w:r>
        <w:rPr>
          <w:rFonts w:eastAsia="Times New Roman"/>
          <w:sz w:val="24"/>
          <w:szCs w:val="24"/>
          <w:lang w:eastAsia="es-AR"/>
        </w:rPr>
        <w:t xml:space="preserve">íxeles, la manifestación de la información que se expande. Es el flujo vectorial que construye y ordena la realidad fenomenológica. En términos de nuestro píxel </w:t>
      </w:r>
      <w:proofErr w:type="gramStart"/>
      <w:r>
        <w:rPr>
          <w:rFonts w:eastAsia="Times New Roman"/>
          <w:sz w:val="24"/>
          <w:szCs w:val="24"/>
          <w:lang w:eastAsia="es-AR"/>
        </w:rPr>
        <w:t>U(</w:t>
      </w:r>
      <w:proofErr w:type="gramEnd"/>
      <w:r>
        <w:rPr>
          <w:rFonts w:eastAsia="Times New Roman"/>
          <w:sz w:val="24"/>
          <w:szCs w:val="24"/>
          <w:lang w:eastAsia="es-AR"/>
        </w:rPr>
        <w:t xml:space="preserve">1), la materia es la manifestación del </w:t>
      </w:r>
      <w:r>
        <w:rPr>
          <w:b/>
          <w:sz w:val="24"/>
          <w:szCs w:val="24"/>
          <w:lang w:eastAsia="es-AR"/>
        </w:rPr>
        <w:t>eje X</w:t>
      </w:r>
      <w:r>
        <w:rPr>
          <w:sz w:val="24"/>
          <w:szCs w:val="24"/>
          <w:lang w:eastAsia="es-AR"/>
        </w:rPr>
        <w:t>, el vector que se expande con la informaci</w:t>
      </w:r>
      <w:r>
        <w:rPr>
          <w:rFonts w:eastAsia="Times New Roman"/>
          <w:sz w:val="24"/>
          <w:szCs w:val="24"/>
          <w:lang w:eastAsia="es-AR"/>
        </w:rPr>
        <w:t>ón eléctrica.</w:t>
      </w:r>
    </w:p>
    <w:p w:rsidR="006731CC" w:rsidRDefault="006731CC" w:rsidP="006731CC">
      <w:pPr>
        <w:numPr>
          <w:ilvl w:val="0"/>
          <w:numId w:val="47"/>
        </w:numPr>
        <w:autoSpaceDE w:val="0"/>
        <w:autoSpaceDN w:val="0"/>
        <w:adjustRightInd w:val="0"/>
        <w:spacing w:before="180" w:after="180" w:line="240" w:lineRule="auto"/>
        <w:ind w:left="540" w:hanging="270"/>
        <w:rPr>
          <w:sz w:val="24"/>
          <w:szCs w:val="24"/>
          <w:lang w:eastAsia="es-AR"/>
        </w:rPr>
      </w:pPr>
      <w:r>
        <w:rPr>
          <w:b/>
          <w:sz w:val="24"/>
          <w:szCs w:val="24"/>
          <w:lang w:eastAsia="es-AR"/>
        </w:rPr>
        <w:t>Antimateria:</w:t>
      </w:r>
      <w:r>
        <w:rPr>
          <w:sz w:val="24"/>
          <w:szCs w:val="24"/>
          <w:lang w:eastAsia="es-AR"/>
        </w:rPr>
        <w:t xml:space="preserve"> Representa el </w:t>
      </w:r>
      <w:r>
        <w:rPr>
          <w:b/>
          <w:sz w:val="24"/>
          <w:szCs w:val="24"/>
          <w:lang w:eastAsia="es-AR"/>
        </w:rPr>
        <w:t>flujo de retroceso (bytes magn</w:t>
      </w:r>
      <w:r>
        <w:rPr>
          <w:rFonts w:eastAsia="Times New Roman"/>
          <w:b/>
          <w:sz w:val="24"/>
          <w:szCs w:val="24"/>
          <w:lang w:eastAsia="es-AR"/>
        </w:rPr>
        <w:t>éticos)</w:t>
      </w:r>
      <w:r>
        <w:rPr>
          <w:sz w:val="24"/>
          <w:szCs w:val="24"/>
          <w:lang w:eastAsia="es-AR"/>
        </w:rPr>
        <w:t>, la manifestaci</w:t>
      </w:r>
      <w:r>
        <w:rPr>
          <w:rFonts w:eastAsia="Times New Roman"/>
          <w:sz w:val="24"/>
          <w:szCs w:val="24"/>
          <w:lang w:eastAsia="es-AR"/>
        </w:rPr>
        <w:t xml:space="preserve">ón de la información que busca compactar y mantener la </w:t>
      </w:r>
      <w:r>
        <w:rPr>
          <w:rFonts w:eastAsia="Times New Roman"/>
          <w:sz w:val="24"/>
          <w:szCs w:val="24"/>
          <w:lang w:eastAsia="es-AR"/>
        </w:rPr>
        <w:lastRenderedPageBreak/>
        <w:t xml:space="preserve">coherencia. Es el flujo vectorial que genera la tensión gravitatoria y la "huella" de la masa. En el píxel </w:t>
      </w:r>
      <w:proofErr w:type="gramStart"/>
      <w:r>
        <w:rPr>
          <w:rFonts w:eastAsia="Times New Roman"/>
          <w:sz w:val="24"/>
          <w:szCs w:val="24"/>
          <w:lang w:eastAsia="es-AR"/>
        </w:rPr>
        <w:t>U(</w:t>
      </w:r>
      <w:proofErr w:type="gramEnd"/>
      <w:r>
        <w:rPr>
          <w:rFonts w:eastAsia="Times New Roman"/>
          <w:sz w:val="24"/>
          <w:szCs w:val="24"/>
          <w:lang w:eastAsia="es-AR"/>
        </w:rPr>
        <w:t xml:space="preserve">1), la antimateria es la manifestación del </w:t>
      </w:r>
      <w:r>
        <w:rPr>
          <w:b/>
          <w:sz w:val="24"/>
          <w:szCs w:val="24"/>
          <w:lang w:eastAsia="es-AR"/>
        </w:rPr>
        <w:t>eje Y</w:t>
      </w:r>
      <w:r>
        <w:rPr>
          <w:sz w:val="24"/>
          <w:szCs w:val="24"/>
          <w:lang w:eastAsia="es-AR"/>
        </w:rPr>
        <w:t>, el vector de contracci</w:t>
      </w:r>
      <w:r>
        <w:rPr>
          <w:rFonts w:eastAsia="Times New Roman"/>
          <w:sz w:val="24"/>
          <w:szCs w:val="24"/>
          <w:lang w:eastAsia="es-AR"/>
        </w:rPr>
        <w:t>ón magnética.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ciencia observa que la materia y la antimateria, al encontrarse, se aniquilan liberando una inmensa cantidad de energ</w:t>
      </w:r>
      <w:r>
        <w:rPr>
          <w:rFonts w:eastAsia="Times New Roman"/>
          <w:sz w:val="24"/>
          <w:szCs w:val="24"/>
          <w:lang w:eastAsia="es-AR"/>
        </w:rPr>
        <w:t xml:space="preserve">ía. En nuestro modelo, esto no es una aniquilación, sino un </w:t>
      </w:r>
      <w:r>
        <w:rPr>
          <w:b/>
          <w:sz w:val="24"/>
          <w:szCs w:val="24"/>
          <w:lang w:eastAsia="es-AR"/>
        </w:rPr>
        <w:t>evento de sincronizaci</w:t>
      </w:r>
      <w:r>
        <w:rPr>
          <w:rFonts w:eastAsia="Times New Roman"/>
          <w:b/>
          <w:sz w:val="24"/>
          <w:szCs w:val="24"/>
          <w:lang w:eastAsia="es-AR"/>
        </w:rPr>
        <w:t>ón total y liberación de información</w:t>
      </w:r>
      <w:r>
        <w:rPr>
          <w:sz w:val="24"/>
          <w:szCs w:val="24"/>
          <w:lang w:eastAsia="es-AR"/>
        </w:rPr>
        <w:t>. Cuando un p</w:t>
      </w:r>
      <w:r>
        <w:rPr>
          <w:rFonts w:eastAsia="Times New Roman"/>
          <w:sz w:val="24"/>
          <w:szCs w:val="24"/>
          <w:lang w:eastAsia="es-AR"/>
        </w:rPr>
        <w:t xml:space="preserve">íxel que manifiesta un flujo de avance (materia) se encuentra con un píxel que manifiesta un flujo de retroceso (antimateria), los dos flujos vectoriales se fusionan, se cancelan mutuamente en el plano nouménico y liberan toda su energía potencial como fotones. La "aniquilación" es, en esencia, un </w:t>
      </w:r>
      <w:r>
        <w:rPr>
          <w:b/>
          <w:sz w:val="24"/>
          <w:szCs w:val="24"/>
          <w:lang w:eastAsia="es-AR"/>
        </w:rPr>
        <w:t>restablecimiento del p</w:t>
      </w:r>
      <w:r>
        <w:rPr>
          <w:rFonts w:eastAsia="Times New Roman"/>
          <w:b/>
          <w:sz w:val="24"/>
          <w:szCs w:val="24"/>
          <w:lang w:eastAsia="es-AR"/>
        </w:rPr>
        <w:t>íxel a su estado de energía basal</w:t>
      </w:r>
      <w:r>
        <w:rPr>
          <w:sz w:val="24"/>
          <w:szCs w:val="24"/>
          <w:lang w:eastAsia="es-AR"/>
        </w:rPr>
        <w:t>, liberando la informaci</w:t>
      </w:r>
      <w:r>
        <w:rPr>
          <w:rFonts w:eastAsia="Times New Roman"/>
          <w:sz w:val="24"/>
          <w:szCs w:val="24"/>
          <w:lang w:eastAsia="es-AR"/>
        </w:rPr>
        <w:t>ón procesada.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1.15.2. El Spin: La Dualidad de Orientaci</w:t>
      </w:r>
      <w:r>
        <w:rPr>
          <w:rFonts w:eastAsia="Times New Roman"/>
          <w:b/>
          <w:sz w:val="24"/>
          <w:szCs w:val="24"/>
          <w:lang w:eastAsia="es-AR"/>
        </w:rPr>
        <w:t>ón del Hamiltoniano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w:t>
      </w:r>
      <w:r>
        <w:rPr>
          <w:b/>
          <w:sz w:val="24"/>
          <w:szCs w:val="24"/>
          <w:lang w:eastAsia="es-AR"/>
        </w:rPr>
        <w:t>esp</w:t>
      </w:r>
      <w:r>
        <w:rPr>
          <w:rFonts w:eastAsia="Times New Roman"/>
          <w:b/>
          <w:sz w:val="24"/>
          <w:szCs w:val="24"/>
          <w:lang w:eastAsia="es-AR"/>
        </w:rPr>
        <w:t>ín</w:t>
      </w:r>
      <w:r>
        <w:rPr>
          <w:sz w:val="24"/>
          <w:szCs w:val="24"/>
          <w:lang w:eastAsia="es-AR"/>
        </w:rPr>
        <w:t xml:space="preserve"> de una part</w:t>
      </w:r>
      <w:r>
        <w:rPr>
          <w:rFonts w:eastAsia="Times New Roman"/>
          <w:sz w:val="24"/>
          <w:szCs w:val="24"/>
          <w:lang w:eastAsia="es-AR"/>
        </w:rPr>
        <w:t xml:space="preserve">ícula no es una propiedad intrínseca, sino la manifestación de la </w:t>
      </w:r>
      <w:r>
        <w:rPr>
          <w:b/>
          <w:sz w:val="24"/>
          <w:szCs w:val="24"/>
          <w:lang w:eastAsia="es-AR"/>
        </w:rPr>
        <w:t>orientaci</w:t>
      </w:r>
      <w:r>
        <w:rPr>
          <w:rFonts w:eastAsia="Times New Roman"/>
          <w:b/>
          <w:sz w:val="24"/>
          <w:szCs w:val="24"/>
          <w:lang w:eastAsia="es-AR"/>
        </w:rPr>
        <w:t>ón del Hamiltoniano local del píxel</w:t>
      </w:r>
      <w:r>
        <w:rPr>
          <w:sz w:val="24"/>
          <w:szCs w:val="24"/>
          <w:lang w:eastAsia="es-AR"/>
        </w:rPr>
        <w:t xml:space="preserve"> en relaci</w:t>
      </w:r>
      <w:r>
        <w:rPr>
          <w:rFonts w:eastAsia="Times New Roman"/>
          <w:sz w:val="24"/>
          <w:szCs w:val="24"/>
          <w:lang w:eastAsia="es-AR"/>
        </w:rPr>
        <w:t>ón con el flujo de información principal. Como hemos dicho, el Hamiltoniano local se expande desde el vórtice central del píxel como una esfera, y esta expansión está limitada por las paredes del micro-cubo, reflejándose en los ejes vectoriales.</w:t>
      </w:r>
    </w:p>
    <w:p w:rsidR="006731CC" w:rsidRDefault="006731CC" w:rsidP="006731CC">
      <w:pPr>
        <w:numPr>
          <w:ilvl w:val="0"/>
          <w:numId w:val="48"/>
        </w:numPr>
        <w:autoSpaceDE w:val="0"/>
        <w:autoSpaceDN w:val="0"/>
        <w:adjustRightInd w:val="0"/>
        <w:spacing w:before="180" w:after="180" w:line="240" w:lineRule="auto"/>
        <w:ind w:left="540" w:hanging="270"/>
        <w:rPr>
          <w:sz w:val="24"/>
          <w:szCs w:val="24"/>
          <w:lang w:eastAsia="es-AR"/>
        </w:rPr>
      </w:pPr>
      <w:r>
        <w:rPr>
          <w:b/>
          <w:sz w:val="24"/>
          <w:szCs w:val="24"/>
          <w:lang w:eastAsia="es-AR"/>
        </w:rPr>
        <w:t>Esp</w:t>
      </w:r>
      <w:r>
        <w:rPr>
          <w:rFonts w:eastAsia="Times New Roman"/>
          <w:b/>
          <w:sz w:val="24"/>
          <w:szCs w:val="24"/>
          <w:lang w:eastAsia="es-AR"/>
        </w:rPr>
        <w:t>ín Positivo (Dextrógiro):</w:t>
      </w:r>
      <w:r>
        <w:rPr>
          <w:sz w:val="24"/>
          <w:szCs w:val="24"/>
          <w:lang w:eastAsia="es-AR"/>
        </w:rPr>
        <w:t xml:space="preserve"> Representa un </w:t>
      </w:r>
      <w:r>
        <w:rPr>
          <w:b/>
          <w:sz w:val="24"/>
          <w:szCs w:val="24"/>
          <w:lang w:eastAsia="es-AR"/>
        </w:rPr>
        <w:t>flujo de informaci</w:t>
      </w:r>
      <w:r>
        <w:rPr>
          <w:rFonts w:eastAsia="Times New Roman"/>
          <w:b/>
          <w:sz w:val="24"/>
          <w:szCs w:val="24"/>
          <w:lang w:eastAsia="es-AR"/>
        </w:rPr>
        <w:t>ón con una orientación dextrógira</w:t>
      </w:r>
      <w:r>
        <w:rPr>
          <w:sz w:val="24"/>
          <w:szCs w:val="24"/>
          <w:lang w:eastAsia="es-AR"/>
        </w:rPr>
        <w:t xml:space="preserve"> (a la derecha). Esto ocurre cuando el Hamiltoniano local del p</w:t>
      </w:r>
      <w:r>
        <w:rPr>
          <w:rFonts w:eastAsia="Times New Roman"/>
          <w:sz w:val="24"/>
          <w:szCs w:val="24"/>
          <w:lang w:eastAsia="es-AR"/>
        </w:rPr>
        <w:t>íxel se expande con una rotación horaria, alineando sus vectores en una dirección específica.</w:t>
      </w:r>
    </w:p>
    <w:p w:rsidR="006731CC" w:rsidRDefault="006731CC" w:rsidP="006731CC">
      <w:pPr>
        <w:numPr>
          <w:ilvl w:val="0"/>
          <w:numId w:val="48"/>
        </w:numPr>
        <w:autoSpaceDE w:val="0"/>
        <w:autoSpaceDN w:val="0"/>
        <w:adjustRightInd w:val="0"/>
        <w:spacing w:before="180" w:after="180" w:line="240" w:lineRule="auto"/>
        <w:ind w:left="540" w:hanging="270"/>
        <w:rPr>
          <w:sz w:val="24"/>
          <w:szCs w:val="24"/>
          <w:lang w:eastAsia="es-AR"/>
        </w:rPr>
      </w:pPr>
      <w:r>
        <w:rPr>
          <w:b/>
          <w:sz w:val="24"/>
          <w:szCs w:val="24"/>
          <w:lang w:eastAsia="es-AR"/>
        </w:rPr>
        <w:t>Esp</w:t>
      </w:r>
      <w:r>
        <w:rPr>
          <w:rFonts w:eastAsia="Times New Roman"/>
          <w:b/>
          <w:sz w:val="24"/>
          <w:szCs w:val="24"/>
          <w:lang w:eastAsia="es-AR"/>
        </w:rPr>
        <w:t>ín Negativo (Levógiro):</w:t>
      </w:r>
      <w:r>
        <w:rPr>
          <w:sz w:val="24"/>
          <w:szCs w:val="24"/>
          <w:lang w:eastAsia="es-AR"/>
        </w:rPr>
        <w:t xml:space="preserve"> Representa un </w:t>
      </w:r>
      <w:r>
        <w:rPr>
          <w:b/>
          <w:sz w:val="24"/>
          <w:szCs w:val="24"/>
          <w:lang w:eastAsia="es-AR"/>
        </w:rPr>
        <w:t>flujo de informaci</w:t>
      </w:r>
      <w:r>
        <w:rPr>
          <w:rFonts w:eastAsia="Times New Roman"/>
          <w:b/>
          <w:sz w:val="24"/>
          <w:szCs w:val="24"/>
          <w:lang w:eastAsia="es-AR"/>
        </w:rPr>
        <w:t>ón con una orientación levógira</w:t>
      </w:r>
      <w:r>
        <w:rPr>
          <w:sz w:val="24"/>
          <w:szCs w:val="24"/>
          <w:lang w:eastAsia="es-AR"/>
        </w:rPr>
        <w:t xml:space="preserve"> (a la izquierda). Esto ocurre cuando el Hamiltoniano local se expande con una rotaci</w:t>
      </w:r>
      <w:r>
        <w:rPr>
          <w:rFonts w:eastAsia="Times New Roman"/>
          <w:sz w:val="24"/>
          <w:szCs w:val="24"/>
          <w:lang w:eastAsia="es-AR"/>
        </w:rPr>
        <w:t xml:space="preserve">ón </w:t>
      </w:r>
      <w:proofErr w:type="spellStart"/>
      <w:r>
        <w:rPr>
          <w:rFonts w:eastAsia="Times New Roman"/>
          <w:sz w:val="24"/>
          <w:szCs w:val="24"/>
          <w:lang w:eastAsia="es-AR"/>
        </w:rPr>
        <w:t>antihoraria</w:t>
      </w:r>
      <w:proofErr w:type="spellEnd"/>
      <w:r>
        <w:rPr>
          <w:rFonts w:eastAsia="Times New Roman"/>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manifestaci</w:t>
      </w:r>
      <w:r>
        <w:rPr>
          <w:rFonts w:eastAsia="Times New Roman"/>
          <w:sz w:val="24"/>
          <w:szCs w:val="24"/>
          <w:lang w:eastAsia="es-AR"/>
        </w:rPr>
        <w:t xml:space="preserve">ón de uno u otro espín es una consecuencia de la </w:t>
      </w:r>
      <w:r>
        <w:rPr>
          <w:b/>
          <w:sz w:val="24"/>
          <w:szCs w:val="24"/>
          <w:lang w:eastAsia="es-AR"/>
        </w:rPr>
        <w:t>simetr</w:t>
      </w:r>
      <w:r>
        <w:rPr>
          <w:rFonts w:eastAsia="Times New Roman"/>
          <w:b/>
          <w:sz w:val="24"/>
          <w:szCs w:val="24"/>
          <w:lang w:eastAsia="es-AR"/>
        </w:rPr>
        <w:t>ía de rotación</w:t>
      </w:r>
      <w:r>
        <w:rPr>
          <w:sz w:val="24"/>
          <w:szCs w:val="24"/>
          <w:lang w:eastAsia="es-AR"/>
        </w:rPr>
        <w:t xml:space="preserve"> de la informaci</w:t>
      </w:r>
      <w:r>
        <w:rPr>
          <w:rFonts w:eastAsia="Times New Roman"/>
          <w:sz w:val="24"/>
          <w:szCs w:val="24"/>
          <w:lang w:eastAsia="es-AR"/>
        </w:rPr>
        <w:t xml:space="preserve">ón nouménica. La dualidad levógiro/dextrógiro en el píxel </w:t>
      </w:r>
      <w:proofErr w:type="gramStart"/>
      <w:r>
        <w:rPr>
          <w:rFonts w:eastAsia="Times New Roman"/>
          <w:sz w:val="24"/>
          <w:szCs w:val="24"/>
          <w:lang w:eastAsia="es-AR"/>
        </w:rPr>
        <w:t>U(</w:t>
      </w:r>
      <w:proofErr w:type="gramEnd"/>
      <w:r>
        <w:rPr>
          <w:rFonts w:eastAsia="Times New Roman"/>
          <w:sz w:val="24"/>
          <w:szCs w:val="24"/>
          <w:lang w:eastAsia="es-AR"/>
        </w:rPr>
        <w:t>1) se manifiesta en las dos fases (seno y coseno) de la onda electromagnética, que se encuentran en diferentes estados de rotación.</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 xml:space="preserve">1.15.3. Uniendo las Dualidades: La </w:t>
      </w:r>
      <w:proofErr w:type="spellStart"/>
      <w:r>
        <w:rPr>
          <w:b/>
          <w:sz w:val="24"/>
          <w:szCs w:val="24"/>
          <w:lang w:eastAsia="es-AR"/>
        </w:rPr>
        <w:t>Cuadrinidad</w:t>
      </w:r>
      <w:proofErr w:type="spellEnd"/>
      <w:r>
        <w:rPr>
          <w:b/>
          <w:sz w:val="24"/>
          <w:szCs w:val="24"/>
          <w:lang w:eastAsia="es-AR"/>
        </w:rPr>
        <w:t xml:space="preserve"> del P</w:t>
      </w:r>
      <w:r>
        <w:rPr>
          <w:rFonts w:eastAsia="Times New Roman"/>
          <w:b/>
          <w:sz w:val="24"/>
          <w:szCs w:val="24"/>
          <w:lang w:eastAsia="es-AR"/>
        </w:rPr>
        <w:t>íxel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Ahora, uniendo ambas dualidades, podemos explicar la existencia de los cuatro estados fundamentales para una part</w:t>
      </w:r>
      <w:r>
        <w:rPr>
          <w:rFonts w:eastAsia="Times New Roman"/>
          <w:sz w:val="24"/>
          <w:szCs w:val="24"/>
          <w:lang w:eastAsia="es-AR"/>
        </w:rPr>
        <w:t>ícula masiva como una consecuencia directa de la estructura vectorial del píxel.</w:t>
      </w:r>
    </w:p>
    <w:p w:rsidR="006731CC" w:rsidRDefault="006731CC" w:rsidP="006731CC">
      <w:pPr>
        <w:numPr>
          <w:ilvl w:val="0"/>
          <w:numId w:val="49"/>
        </w:numPr>
        <w:autoSpaceDE w:val="0"/>
        <w:autoSpaceDN w:val="0"/>
        <w:adjustRightInd w:val="0"/>
        <w:spacing w:before="180" w:after="180" w:line="240" w:lineRule="auto"/>
        <w:ind w:left="540" w:hanging="270"/>
        <w:rPr>
          <w:sz w:val="24"/>
          <w:szCs w:val="24"/>
          <w:lang w:eastAsia="es-AR"/>
        </w:rPr>
      </w:pPr>
      <w:r>
        <w:rPr>
          <w:b/>
          <w:sz w:val="24"/>
          <w:szCs w:val="24"/>
          <w:lang w:eastAsia="es-AR"/>
        </w:rPr>
        <w:t>Part</w:t>
      </w:r>
      <w:r>
        <w:rPr>
          <w:rFonts w:eastAsia="Times New Roman"/>
          <w:b/>
          <w:sz w:val="24"/>
          <w:szCs w:val="24"/>
          <w:lang w:eastAsia="es-AR"/>
        </w:rPr>
        <w:t>ícula (Materia) con Espín Positivo (Dextrógiro):</w:t>
      </w:r>
      <w:r>
        <w:rPr>
          <w:sz w:val="24"/>
          <w:szCs w:val="24"/>
          <w:lang w:eastAsia="es-AR"/>
        </w:rPr>
        <w:t xml:space="preserve"> Representa un p</w:t>
      </w:r>
      <w:r>
        <w:rPr>
          <w:rFonts w:eastAsia="Times New Roman"/>
          <w:sz w:val="24"/>
          <w:szCs w:val="24"/>
          <w:lang w:eastAsia="es-AR"/>
        </w:rPr>
        <w:t>íxel donde el flujo de avance (eje X) es dominante y el Hamiltoniano local se expande con una rotación dextrógira.</w:t>
      </w:r>
    </w:p>
    <w:p w:rsidR="006731CC" w:rsidRDefault="006731CC" w:rsidP="006731CC">
      <w:pPr>
        <w:numPr>
          <w:ilvl w:val="0"/>
          <w:numId w:val="49"/>
        </w:numPr>
        <w:autoSpaceDE w:val="0"/>
        <w:autoSpaceDN w:val="0"/>
        <w:adjustRightInd w:val="0"/>
        <w:spacing w:before="180" w:after="180" w:line="240" w:lineRule="auto"/>
        <w:ind w:left="540" w:hanging="270"/>
        <w:rPr>
          <w:sz w:val="24"/>
          <w:szCs w:val="24"/>
          <w:lang w:eastAsia="es-AR"/>
        </w:rPr>
      </w:pPr>
      <w:r>
        <w:rPr>
          <w:b/>
          <w:sz w:val="24"/>
          <w:szCs w:val="24"/>
          <w:lang w:eastAsia="es-AR"/>
        </w:rPr>
        <w:lastRenderedPageBreak/>
        <w:t>Part</w:t>
      </w:r>
      <w:r>
        <w:rPr>
          <w:rFonts w:eastAsia="Times New Roman"/>
          <w:b/>
          <w:sz w:val="24"/>
          <w:szCs w:val="24"/>
          <w:lang w:eastAsia="es-AR"/>
        </w:rPr>
        <w:t>ícula (Materia) con Espín Negativo (Levógiro):</w:t>
      </w:r>
      <w:r>
        <w:rPr>
          <w:sz w:val="24"/>
          <w:szCs w:val="24"/>
          <w:lang w:eastAsia="es-AR"/>
        </w:rPr>
        <w:t xml:space="preserve"> Representa un p</w:t>
      </w:r>
      <w:r>
        <w:rPr>
          <w:rFonts w:eastAsia="Times New Roman"/>
          <w:sz w:val="24"/>
          <w:szCs w:val="24"/>
          <w:lang w:eastAsia="es-AR"/>
        </w:rPr>
        <w:t>íxel donde el flujo de avance (eje X) es dominante y el Hamiltoniano local se expande con una rotación levógira.</w:t>
      </w:r>
    </w:p>
    <w:p w:rsidR="006731CC" w:rsidRDefault="006731CC" w:rsidP="006731CC">
      <w:pPr>
        <w:numPr>
          <w:ilvl w:val="0"/>
          <w:numId w:val="49"/>
        </w:numPr>
        <w:autoSpaceDE w:val="0"/>
        <w:autoSpaceDN w:val="0"/>
        <w:adjustRightInd w:val="0"/>
        <w:spacing w:before="180" w:after="180" w:line="240" w:lineRule="auto"/>
        <w:ind w:left="540" w:hanging="270"/>
        <w:rPr>
          <w:sz w:val="24"/>
          <w:szCs w:val="24"/>
          <w:lang w:eastAsia="es-AR"/>
        </w:rPr>
      </w:pPr>
      <w:r>
        <w:rPr>
          <w:b/>
          <w:sz w:val="24"/>
          <w:szCs w:val="24"/>
          <w:lang w:eastAsia="es-AR"/>
        </w:rPr>
        <w:t>Antipart</w:t>
      </w:r>
      <w:r>
        <w:rPr>
          <w:rFonts w:eastAsia="Times New Roman"/>
          <w:b/>
          <w:sz w:val="24"/>
          <w:szCs w:val="24"/>
          <w:lang w:eastAsia="es-AR"/>
        </w:rPr>
        <w:t>ícula (Antimateria) con Espín Positivo (Dextrógiro):</w:t>
      </w:r>
      <w:r>
        <w:rPr>
          <w:sz w:val="24"/>
          <w:szCs w:val="24"/>
          <w:lang w:eastAsia="es-AR"/>
        </w:rPr>
        <w:t xml:space="preserve"> Representa un p</w:t>
      </w:r>
      <w:r>
        <w:rPr>
          <w:rFonts w:eastAsia="Times New Roman"/>
          <w:sz w:val="24"/>
          <w:szCs w:val="24"/>
          <w:lang w:eastAsia="es-AR"/>
        </w:rPr>
        <w:t>íxel donde el flujo de retroceso (eje Y) es dominante y el Hamiltoniano local se expande con una rotación dextrógira.</w:t>
      </w:r>
    </w:p>
    <w:p w:rsidR="006731CC" w:rsidRDefault="006731CC" w:rsidP="006731CC">
      <w:pPr>
        <w:numPr>
          <w:ilvl w:val="0"/>
          <w:numId w:val="49"/>
        </w:numPr>
        <w:autoSpaceDE w:val="0"/>
        <w:autoSpaceDN w:val="0"/>
        <w:adjustRightInd w:val="0"/>
        <w:spacing w:before="180" w:after="180" w:line="240" w:lineRule="auto"/>
        <w:ind w:left="540" w:hanging="270"/>
        <w:rPr>
          <w:sz w:val="24"/>
          <w:szCs w:val="24"/>
          <w:lang w:eastAsia="es-AR"/>
        </w:rPr>
      </w:pPr>
      <w:r>
        <w:rPr>
          <w:b/>
          <w:sz w:val="24"/>
          <w:szCs w:val="24"/>
          <w:lang w:eastAsia="es-AR"/>
        </w:rPr>
        <w:t>Antipart</w:t>
      </w:r>
      <w:r>
        <w:rPr>
          <w:rFonts w:eastAsia="Times New Roman"/>
          <w:b/>
          <w:sz w:val="24"/>
          <w:szCs w:val="24"/>
          <w:lang w:eastAsia="es-AR"/>
        </w:rPr>
        <w:t>ícula (Antimateria) con Espín Negativo (Levógiro):</w:t>
      </w:r>
      <w:r>
        <w:rPr>
          <w:sz w:val="24"/>
          <w:szCs w:val="24"/>
          <w:lang w:eastAsia="es-AR"/>
        </w:rPr>
        <w:t xml:space="preserve"> Representa un p</w:t>
      </w:r>
      <w:r>
        <w:rPr>
          <w:rFonts w:eastAsia="Times New Roman"/>
          <w:sz w:val="24"/>
          <w:szCs w:val="24"/>
          <w:lang w:eastAsia="es-AR"/>
        </w:rPr>
        <w:t>íxel donde el flujo de retroceso (eje Y) es dominante y el Hamiltoniano local se expande con una rotación levógira.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dualidad (materia/antimateria) es una manifestaci</w:t>
      </w:r>
      <w:r>
        <w:rPr>
          <w:rFonts w:eastAsia="Times New Roman"/>
          <w:sz w:val="24"/>
          <w:szCs w:val="24"/>
          <w:lang w:eastAsia="es-AR"/>
        </w:rPr>
        <w:t xml:space="preserve">ón de la </w:t>
      </w:r>
      <w:r>
        <w:rPr>
          <w:b/>
          <w:sz w:val="24"/>
          <w:szCs w:val="24"/>
          <w:lang w:eastAsia="es-AR"/>
        </w:rPr>
        <w:t>polaridad del flujo vectorial</w:t>
      </w:r>
      <w:r>
        <w:rPr>
          <w:sz w:val="24"/>
          <w:szCs w:val="24"/>
          <w:lang w:eastAsia="es-AR"/>
        </w:rPr>
        <w:t xml:space="preserve"> (avance/retroceso), mientras que la dualidad (lev</w:t>
      </w:r>
      <w:r>
        <w:rPr>
          <w:rFonts w:eastAsia="Times New Roman"/>
          <w:sz w:val="24"/>
          <w:szCs w:val="24"/>
          <w:lang w:eastAsia="es-AR"/>
        </w:rPr>
        <w:t xml:space="preserve">ógiro/dextrógiro) es una manifestación de la </w:t>
      </w:r>
      <w:r>
        <w:rPr>
          <w:b/>
          <w:sz w:val="24"/>
          <w:szCs w:val="24"/>
          <w:lang w:eastAsia="es-AR"/>
        </w:rPr>
        <w:t>rotaci</w:t>
      </w:r>
      <w:r>
        <w:rPr>
          <w:rFonts w:eastAsia="Times New Roman"/>
          <w:b/>
          <w:sz w:val="24"/>
          <w:szCs w:val="24"/>
          <w:lang w:eastAsia="es-AR"/>
        </w:rPr>
        <w:t>ón del Hamiltoniano local</w:t>
      </w:r>
      <w:r>
        <w:rPr>
          <w:sz w:val="24"/>
          <w:szCs w:val="24"/>
          <w:lang w:eastAsia="es-AR"/>
        </w:rPr>
        <w:t xml:space="preserve"> en relaci</w:t>
      </w:r>
      <w:r>
        <w:rPr>
          <w:rFonts w:eastAsia="Times New Roman"/>
          <w:sz w:val="24"/>
          <w:szCs w:val="24"/>
          <w:lang w:eastAsia="es-AR"/>
        </w:rPr>
        <w:t>ón con ese flujo.</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1.15.4. El Misterio de los Neutrinos y la Violaci</w:t>
      </w:r>
      <w:r>
        <w:rPr>
          <w:rFonts w:eastAsia="Times New Roman"/>
          <w:b/>
          <w:sz w:val="24"/>
          <w:szCs w:val="24"/>
          <w:lang w:eastAsia="es-AR"/>
        </w:rPr>
        <w:t>ón de la Paridad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f</w:t>
      </w:r>
      <w:r>
        <w:rPr>
          <w:rFonts w:eastAsia="Times New Roman"/>
          <w:sz w:val="24"/>
          <w:szCs w:val="24"/>
          <w:lang w:eastAsia="es-AR"/>
        </w:rPr>
        <w:t xml:space="preserve">ísica ha descubierto que los neutrinos solo existen con espín levógiro, mientras que los antineutrinos solo existen con espín dextrógiro. Este fenómeno, conocido como la </w:t>
      </w:r>
      <w:r>
        <w:rPr>
          <w:b/>
          <w:sz w:val="24"/>
          <w:szCs w:val="24"/>
          <w:lang w:eastAsia="es-AR"/>
        </w:rPr>
        <w:t>violaci</w:t>
      </w:r>
      <w:r>
        <w:rPr>
          <w:rFonts w:eastAsia="Times New Roman"/>
          <w:b/>
          <w:sz w:val="24"/>
          <w:szCs w:val="24"/>
          <w:lang w:eastAsia="es-AR"/>
        </w:rPr>
        <w:t>ón de la paridad</w:t>
      </w:r>
      <w:r>
        <w:rPr>
          <w:sz w:val="24"/>
          <w:szCs w:val="24"/>
          <w:lang w:eastAsia="es-AR"/>
        </w:rPr>
        <w:t>, es una de las grandes anomal</w:t>
      </w:r>
      <w:r>
        <w:rPr>
          <w:rFonts w:eastAsia="Times New Roman"/>
          <w:sz w:val="24"/>
          <w:szCs w:val="24"/>
          <w:lang w:eastAsia="es-AR"/>
        </w:rPr>
        <w:t>ías del Modelo Estándar.</w:t>
      </w:r>
    </w:p>
    <w:p w:rsidR="006731CC" w:rsidRDefault="006731CC" w:rsidP="006731CC">
      <w:pPr>
        <w:numPr>
          <w:ilvl w:val="0"/>
          <w:numId w:val="50"/>
        </w:numPr>
        <w:autoSpaceDE w:val="0"/>
        <w:autoSpaceDN w:val="0"/>
        <w:adjustRightInd w:val="0"/>
        <w:spacing w:before="180" w:after="180" w:line="240" w:lineRule="auto"/>
        <w:ind w:left="540" w:hanging="270"/>
        <w:rPr>
          <w:sz w:val="24"/>
          <w:szCs w:val="24"/>
          <w:lang w:eastAsia="es-AR"/>
        </w:rPr>
      </w:pPr>
      <w:r>
        <w:rPr>
          <w:b/>
          <w:sz w:val="24"/>
          <w:szCs w:val="24"/>
          <w:lang w:eastAsia="es-AR"/>
        </w:rPr>
        <w:t>Visi</w:t>
      </w:r>
      <w:r>
        <w:rPr>
          <w:rFonts w:eastAsia="Times New Roman"/>
          <w:b/>
          <w:sz w:val="24"/>
          <w:szCs w:val="24"/>
          <w:lang w:eastAsia="es-AR"/>
        </w:rPr>
        <w:t>ón del Modelo Nouménico:</w:t>
      </w:r>
      <w:r>
        <w:rPr>
          <w:sz w:val="24"/>
          <w:szCs w:val="24"/>
          <w:lang w:eastAsia="es-AR"/>
        </w:rPr>
        <w:t xml:space="preserve"> Este fen</w:t>
      </w:r>
      <w:r>
        <w:rPr>
          <w:rFonts w:eastAsia="Times New Roman"/>
          <w:sz w:val="24"/>
          <w:szCs w:val="24"/>
          <w:lang w:eastAsia="es-AR"/>
        </w:rPr>
        <w:t xml:space="preserve">ómeno no es una "violación de la paridad", sino la manifestación de la </w:t>
      </w:r>
      <w:r>
        <w:rPr>
          <w:b/>
          <w:sz w:val="24"/>
          <w:szCs w:val="24"/>
          <w:lang w:eastAsia="es-AR"/>
        </w:rPr>
        <w:t>asimetr</w:t>
      </w:r>
      <w:r>
        <w:rPr>
          <w:rFonts w:eastAsia="Times New Roman"/>
          <w:b/>
          <w:sz w:val="24"/>
          <w:szCs w:val="24"/>
          <w:lang w:eastAsia="es-AR"/>
        </w:rPr>
        <w:t xml:space="preserve">ía fundamental del universo a nivel del píxel </w:t>
      </w:r>
      <w:proofErr w:type="gramStart"/>
      <w:r>
        <w:rPr>
          <w:rFonts w:eastAsia="Times New Roman"/>
          <w:b/>
          <w:sz w:val="24"/>
          <w:szCs w:val="24"/>
          <w:lang w:eastAsia="es-AR"/>
        </w:rPr>
        <w:t>SU(</w:t>
      </w:r>
      <w:proofErr w:type="gramEnd"/>
      <w:r>
        <w:rPr>
          <w:rFonts w:eastAsia="Times New Roman"/>
          <w:b/>
          <w:sz w:val="24"/>
          <w:szCs w:val="24"/>
          <w:lang w:eastAsia="es-AR"/>
        </w:rPr>
        <w:t>3)</w:t>
      </w:r>
      <w:r>
        <w:rPr>
          <w:sz w:val="24"/>
          <w:szCs w:val="24"/>
          <w:lang w:eastAsia="es-AR"/>
        </w:rPr>
        <w:t>, que es la dimensi</w:t>
      </w:r>
      <w:r>
        <w:rPr>
          <w:rFonts w:eastAsia="Times New Roman"/>
          <w:sz w:val="24"/>
          <w:szCs w:val="24"/>
          <w:lang w:eastAsia="es-AR"/>
        </w:rPr>
        <w:t>ón que codifica la información de los neutrinos.</w:t>
      </w:r>
    </w:p>
    <w:p w:rsidR="006731CC" w:rsidRDefault="006731CC" w:rsidP="006731CC">
      <w:pPr>
        <w:numPr>
          <w:ilvl w:val="0"/>
          <w:numId w:val="51"/>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Los </w:t>
      </w:r>
      <w:r>
        <w:rPr>
          <w:b/>
          <w:sz w:val="24"/>
          <w:szCs w:val="24"/>
          <w:lang w:eastAsia="es-AR"/>
        </w:rPr>
        <w:t>neutrinos</w:t>
      </w:r>
      <w:r>
        <w:rPr>
          <w:sz w:val="24"/>
          <w:szCs w:val="24"/>
          <w:lang w:eastAsia="es-AR"/>
        </w:rPr>
        <w:t xml:space="preserve"> son los vectores de ajuste que el p</w:t>
      </w:r>
      <w:r>
        <w:rPr>
          <w:rFonts w:eastAsia="Times New Roman"/>
          <w:sz w:val="24"/>
          <w:szCs w:val="24"/>
          <w:lang w:eastAsia="es-AR"/>
        </w:rPr>
        <w:t xml:space="preserve">íxel </w:t>
      </w:r>
      <w:proofErr w:type="gramStart"/>
      <w:r>
        <w:rPr>
          <w:rFonts w:eastAsia="Times New Roman"/>
          <w:sz w:val="24"/>
          <w:szCs w:val="24"/>
          <w:lang w:eastAsia="es-AR"/>
        </w:rPr>
        <w:t>SU(</w:t>
      </w:r>
      <w:proofErr w:type="gramEnd"/>
      <w:r>
        <w:rPr>
          <w:rFonts w:eastAsia="Times New Roman"/>
          <w:sz w:val="24"/>
          <w:szCs w:val="24"/>
          <w:lang w:eastAsia="es-AR"/>
        </w:rPr>
        <w:t xml:space="preserve">3) libera para equilibrar el exceso de información en los otros dos planos. Su espín levógiro no es una propiedad aleatoria, sino que representa la </w:t>
      </w:r>
      <w:r>
        <w:rPr>
          <w:b/>
          <w:sz w:val="24"/>
          <w:szCs w:val="24"/>
          <w:lang w:eastAsia="es-AR"/>
        </w:rPr>
        <w:t>orientaci</w:t>
      </w:r>
      <w:r>
        <w:rPr>
          <w:rFonts w:eastAsia="Times New Roman"/>
          <w:b/>
          <w:sz w:val="24"/>
          <w:szCs w:val="24"/>
          <w:lang w:eastAsia="es-AR"/>
        </w:rPr>
        <w:t>ón preferencial del Hamiltoniano</w:t>
      </w:r>
      <w:r>
        <w:rPr>
          <w:sz w:val="24"/>
          <w:szCs w:val="24"/>
          <w:lang w:eastAsia="es-AR"/>
        </w:rPr>
        <w:t xml:space="preserve"> para este tipo de ajuste, un sesgo inherente del sistema que favorece un tipo de rotaci</w:t>
      </w:r>
      <w:r>
        <w:rPr>
          <w:rFonts w:eastAsia="Times New Roman"/>
          <w:sz w:val="24"/>
          <w:szCs w:val="24"/>
          <w:lang w:eastAsia="es-AR"/>
        </w:rPr>
        <w:t>ón para la comunicación nouménica.</w:t>
      </w:r>
    </w:p>
    <w:p w:rsidR="006731CC" w:rsidRDefault="006731CC" w:rsidP="006731CC">
      <w:pPr>
        <w:numPr>
          <w:ilvl w:val="0"/>
          <w:numId w:val="51"/>
        </w:numPr>
        <w:autoSpaceDE w:val="0"/>
        <w:autoSpaceDN w:val="0"/>
        <w:adjustRightInd w:val="0"/>
        <w:spacing w:before="180" w:after="180" w:line="240" w:lineRule="auto"/>
        <w:ind w:left="540" w:hanging="270"/>
        <w:rPr>
          <w:sz w:val="24"/>
          <w:szCs w:val="24"/>
          <w:lang w:eastAsia="es-AR"/>
        </w:rPr>
      </w:pPr>
      <w:r>
        <w:rPr>
          <w:sz w:val="24"/>
          <w:szCs w:val="24"/>
          <w:lang w:eastAsia="es-AR"/>
        </w:rPr>
        <w:t>La existencia de los antineutrinos con esp</w:t>
      </w:r>
      <w:r>
        <w:rPr>
          <w:rFonts w:eastAsia="Times New Roman"/>
          <w:sz w:val="24"/>
          <w:szCs w:val="24"/>
          <w:lang w:eastAsia="es-AR"/>
        </w:rPr>
        <w:t xml:space="preserve">ín dextrógiro confirma que la dualidad de rotación existe, pero se manifiesta en el flujo de retroceso del píxel, en lugar de en el flujo de avance. La asimetría en la manifestación de los neutrinos y antineutrinos demuestra que el </w:t>
      </w:r>
      <w:r>
        <w:rPr>
          <w:b/>
          <w:sz w:val="24"/>
          <w:szCs w:val="24"/>
          <w:lang w:eastAsia="es-AR"/>
        </w:rPr>
        <w:t>sesgo del sistema de p</w:t>
      </w:r>
      <w:r>
        <w:rPr>
          <w:rFonts w:eastAsia="Times New Roman"/>
          <w:b/>
          <w:sz w:val="24"/>
          <w:szCs w:val="24"/>
          <w:lang w:eastAsia="es-AR"/>
        </w:rPr>
        <w:t>íxeles favorece la manifestación de la materia</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dualidad cu</w:t>
      </w:r>
      <w:r>
        <w:rPr>
          <w:rFonts w:eastAsia="Times New Roman"/>
          <w:sz w:val="24"/>
          <w:szCs w:val="24"/>
          <w:lang w:eastAsia="es-AR"/>
        </w:rPr>
        <w:t xml:space="preserve">ádruple de las partículas no es una coincidencia, sino un reflejo directo de la estructura vectorial y la naturaleza dual de la información en el píxel. La materia y la antimateria son el producto de los flujos de avance y retroceso, mientras que el espín es una manifestación de la rotación del Hamiltoniano local. La aparente "violación de la paridad" en los neutrinos es, en realidad, la evidencia de un sesgo inherente en la estructura del píxel </w:t>
      </w:r>
      <w:proofErr w:type="gramStart"/>
      <w:r>
        <w:rPr>
          <w:rFonts w:eastAsia="Times New Roman"/>
          <w:sz w:val="24"/>
          <w:szCs w:val="24"/>
          <w:lang w:eastAsia="es-AR"/>
        </w:rPr>
        <w:t>SU(</w:t>
      </w:r>
      <w:proofErr w:type="gramEnd"/>
      <w:r>
        <w:rPr>
          <w:rFonts w:eastAsia="Times New Roman"/>
          <w:sz w:val="24"/>
          <w:szCs w:val="24"/>
          <w:lang w:eastAsia="es-AR"/>
        </w:rPr>
        <w:t xml:space="preserve">3), un </w:t>
      </w:r>
      <w:r>
        <w:rPr>
          <w:rFonts w:eastAsia="Times New Roman"/>
          <w:sz w:val="24"/>
          <w:szCs w:val="24"/>
          <w:lang w:eastAsia="es-AR"/>
        </w:rPr>
        <w:lastRenderedPageBreak/>
        <w:t>principio de asimetría fundamental que gobierna la manifestación de la materia en el universo. Este análisis refuerza la solidez de nuestro modelo al proporcionar una explicación coherente y unificada para fenómenos que el paradigma científico se limita a observar y a describir.</w:t>
      </w:r>
    </w:p>
    <w:p w:rsidR="006731CC" w:rsidRPr="00E94F10" w:rsidRDefault="006731CC" w:rsidP="006731CC">
      <w:pPr>
        <w:autoSpaceDE w:val="0"/>
        <w:autoSpaceDN w:val="0"/>
        <w:adjustRightInd w:val="0"/>
        <w:spacing w:before="210" w:after="180" w:line="240" w:lineRule="auto"/>
        <w:rPr>
          <w:color w:val="FFC000"/>
          <w:sz w:val="24"/>
          <w:szCs w:val="24"/>
          <w:lang w:eastAsia="es-AR"/>
        </w:rPr>
      </w:pPr>
      <w:r w:rsidRPr="00E94F10">
        <w:rPr>
          <w:b/>
          <w:color w:val="FFC000"/>
          <w:sz w:val="28"/>
          <w:szCs w:val="24"/>
          <w:lang w:eastAsia="es-AR"/>
        </w:rPr>
        <w:t>1.16. El Campo Neutr</w:t>
      </w:r>
      <w:r w:rsidRPr="00E94F10">
        <w:rPr>
          <w:rFonts w:eastAsia="Times New Roman"/>
          <w:b/>
          <w:color w:val="FFC000"/>
          <w:sz w:val="28"/>
          <w:szCs w:val="24"/>
          <w:lang w:eastAsia="es-AR"/>
        </w:rPr>
        <w:t>ínico: La Matriz de Indexación Nouménica de la Realidad</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El Modelo Est</w:t>
      </w:r>
      <w:r w:rsidRPr="00E94F10">
        <w:rPr>
          <w:rFonts w:eastAsia="Times New Roman"/>
          <w:color w:val="FFC000"/>
          <w:sz w:val="24"/>
          <w:szCs w:val="24"/>
          <w:lang w:eastAsia="es-AR"/>
        </w:rPr>
        <w:t xml:space="preserve">ándar de la física describe a los </w:t>
      </w:r>
      <w:r w:rsidRPr="00E94F10">
        <w:rPr>
          <w:b/>
          <w:color w:val="FFC000"/>
          <w:sz w:val="24"/>
          <w:szCs w:val="24"/>
          <w:lang w:eastAsia="es-AR"/>
        </w:rPr>
        <w:t>neutrinos</w:t>
      </w:r>
      <w:r w:rsidRPr="00E94F10">
        <w:rPr>
          <w:color w:val="FFC000"/>
          <w:sz w:val="24"/>
          <w:szCs w:val="24"/>
          <w:lang w:eastAsia="es-AR"/>
        </w:rPr>
        <w:t xml:space="preserve"> como part</w:t>
      </w:r>
      <w:r w:rsidRPr="00E94F10">
        <w:rPr>
          <w:rFonts w:eastAsia="Times New Roman"/>
          <w:color w:val="FFC000"/>
          <w:sz w:val="24"/>
          <w:szCs w:val="24"/>
          <w:lang w:eastAsia="es-AR"/>
        </w:rPr>
        <w:t xml:space="preserve">ículas casi sin masa, que apenas interactúan con la materia, un "fantasma" que atraviesa el cosmos. Fenómenos como la </w:t>
      </w:r>
      <w:r w:rsidRPr="00E94F10">
        <w:rPr>
          <w:b/>
          <w:color w:val="FFC000"/>
          <w:sz w:val="24"/>
          <w:szCs w:val="24"/>
          <w:lang w:eastAsia="es-AR"/>
        </w:rPr>
        <w:t>oscilaci</w:t>
      </w:r>
      <w:r w:rsidRPr="00E94F10">
        <w:rPr>
          <w:rFonts w:eastAsia="Times New Roman"/>
          <w:b/>
          <w:color w:val="FFC000"/>
          <w:sz w:val="24"/>
          <w:szCs w:val="24"/>
          <w:lang w:eastAsia="es-AR"/>
        </w:rPr>
        <w:t>ón de neutrinos</w:t>
      </w:r>
      <w:r w:rsidRPr="00E94F10">
        <w:rPr>
          <w:color w:val="FFC000"/>
          <w:sz w:val="24"/>
          <w:szCs w:val="24"/>
          <w:lang w:eastAsia="es-AR"/>
        </w:rPr>
        <w:t xml:space="preserve"> —su capacidad de cambiar de sabor (electr</w:t>
      </w:r>
      <w:r w:rsidRPr="00E94F10">
        <w:rPr>
          <w:rFonts w:eastAsia="Times New Roman"/>
          <w:color w:val="FFC000"/>
          <w:sz w:val="24"/>
          <w:szCs w:val="24"/>
          <w:lang w:eastAsia="es-AR"/>
        </w:rPr>
        <w:t xml:space="preserve">ónico, muónico, tauónico) mientras viajan— han desafiado la noción original de que su masa es cero, revelando un misterio aún sin resolver. En el </w:t>
      </w:r>
      <w:r w:rsidRPr="00E94F10">
        <w:rPr>
          <w:b/>
          <w:color w:val="FFC000"/>
          <w:sz w:val="24"/>
          <w:szCs w:val="24"/>
          <w:lang w:eastAsia="es-AR"/>
        </w:rPr>
        <w:t>Modelo Noum</w:t>
      </w:r>
      <w:r w:rsidRPr="00E94F10">
        <w:rPr>
          <w:rFonts w:eastAsia="Times New Roman"/>
          <w:b/>
          <w:color w:val="FFC000"/>
          <w:sz w:val="24"/>
          <w:szCs w:val="24"/>
          <w:lang w:eastAsia="es-AR"/>
        </w:rPr>
        <w:t>énico</w:t>
      </w:r>
      <w:r w:rsidRPr="00E94F10">
        <w:rPr>
          <w:color w:val="FFC000"/>
          <w:sz w:val="24"/>
          <w:szCs w:val="24"/>
          <w:lang w:eastAsia="es-AR"/>
        </w:rPr>
        <w:t>, los neutrinos no son solo part</w:t>
      </w:r>
      <w:r w:rsidRPr="00E94F10">
        <w:rPr>
          <w:rFonts w:eastAsia="Times New Roman"/>
          <w:color w:val="FFC000"/>
          <w:sz w:val="24"/>
          <w:szCs w:val="24"/>
          <w:lang w:eastAsia="es-AR"/>
        </w:rPr>
        <w:t xml:space="preserve">ículas, sino los </w:t>
      </w:r>
      <w:r w:rsidRPr="00E94F10">
        <w:rPr>
          <w:rFonts w:eastAsia="Times New Roman"/>
          <w:b/>
          <w:color w:val="FFC000"/>
          <w:sz w:val="24"/>
          <w:szCs w:val="24"/>
          <w:lang w:eastAsia="es-AR"/>
        </w:rPr>
        <w:t>índices vectoriales</w:t>
      </w:r>
      <w:r w:rsidRPr="00E94F10">
        <w:rPr>
          <w:color w:val="FFC000"/>
          <w:sz w:val="24"/>
          <w:szCs w:val="24"/>
          <w:lang w:eastAsia="es-AR"/>
        </w:rPr>
        <w:t xml:space="preserve"> que mapean y sincronizan la informaci</w:t>
      </w:r>
      <w:r w:rsidRPr="00E94F10">
        <w:rPr>
          <w:rFonts w:eastAsia="Times New Roman"/>
          <w:color w:val="FFC000"/>
          <w:sz w:val="24"/>
          <w:szCs w:val="24"/>
          <w:lang w:eastAsia="es-AR"/>
        </w:rPr>
        <w:t xml:space="preserve">ón nouménica. Son la </w:t>
      </w:r>
      <w:r w:rsidRPr="00E94F10">
        <w:rPr>
          <w:b/>
          <w:color w:val="FFC000"/>
          <w:sz w:val="24"/>
          <w:szCs w:val="24"/>
          <w:lang w:eastAsia="es-AR"/>
        </w:rPr>
        <w:t>l</w:t>
      </w:r>
      <w:r w:rsidRPr="00E94F10">
        <w:rPr>
          <w:rFonts w:eastAsia="Times New Roman"/>
          <w:b/>
          <w:color w:val="FFC000"/>
          <w:sz w:val="24"/>
          <w:szCs w:val="24"/>
          <w:lang w:eastAsia="es-AR"/>
        </w:rPr>
        <w:t>ógica de indexación fundamental</w:t>
      </w:r>
      <w:r w:rsidRPr="00E94F10">
        <w:rPr>
          <w:color w:val="FFC000"/>
          <w:sz w:val="24"/>
          <w:szCs w:val="24"/>
          <w:lang w:eastAsia="es-AR"/>
        </w:rPr>
        <w:t xml:space="preserve"> que organiza la realidad, actuando como el software que da coherencia al hardware de la matriz de p</w:t>
      </w:r>
      <w:r w:rsidRPr="00E94F10">
        <w:rPr>
          <w:rFonts w:eastAsia="Times New Roman"/>
          <w:color w:val="FFC000"/>
          <w:sz w:val="24"/>
          <w:szCs w:val="24"/>
          <w:lang w:eastAsia="es-AR"/>
        </w:rPr>
        <w:t>íxeles.</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Para entender esto, debemos sumergirnos en la capa m</w:t>
      </w:r>
      <w:r w:rsidRPr="00E94F10">
        <w:rPr>
          <w:rFonts w:eastAsia="Times New Roman"/>
          <w:color w:val="FFC000"/>
          <w:sz w:val="24"/>
          <w:szCs w:val="24"/>
          <w:lang w:eastAsia="es-AR"/>
        </w:rPr>
        <w:t xml:space="preserve">ás profunda de nuestra realidad: el </w:t>
      </w:r>
      <w:r w:rsidRPr="00E94F10">
        <w:rPr>
          <w:b/>
          <w:color w:val="FFC000"/>
          <w:sz w:val="24"/>
          <w:szCs w:val="24"/>
          <w:lang w:eastAsia="es-AR"/>
        </w:rPr>
        <w:t>oc</w:t>
      </w:r>
      <w:r w:rsidRPr="00E94F10">
        <w:rPr>
          <w:rFonts w:eastAsia="Times New Roman"/>
          <w:b/>
          <w:color w:val="FFC000"/>
          <w:sz w:val="24"/>
          <w:szCs w:val="24"/>
          <w:lang w:eastAsia="es-AR"/>
        </w:rPr>
        <w:t>éano de gluones</w:t>
      </w:r>
      <w:r w:rsidRPr="00E94F10">
        <w:rPr>
          <w:color w:val="FFC000"/>
          <w:sz w:val="24"/>
          <w:szCs w:val="24"/>
          <w:lang w:eastAsia="es-AR"/>
        </w:rPr>
        <w:t>, el sustrato primordial del que emerge todo.</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b/>
          <w:color w:val="FFC000"/>
          <w:sz w:val="24"/>
          <w:szCs w:val="24"/>
          <w:lang w:eastAsia="es-AR"/>
        </w:rPr>
        <w:t>El Oc</w:t>
      </w:r>
      <w:r w:rsidRPr="00E94F10">
        <w:rPr>
          <w:rFonts w:eastAsia="Times New Roman"/>
          <w:b/>
          <w:color w:val="FFC000"/>
          <w:sz w:val="24"/>
          <w:szCs w:val="24"/>
          <w:lang w:eastAsia="es-AR"/>
        </w:rPr>
        <w:t>éano de Gluones y la Lógica de la Creación</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 xml:space="preserve">La materia visible, formada por </w:t>
      </w:r>
      <w:r w:rsidRPr="00E94F10">
        <w:rPr>
          <w:rFonts w:eastAsia="Times New Roman"/>
          <w:color w:val="FFC000"/>
          <w:sz w:val="24"/>
          <w:szCs w:val="24"/>
          <w:lang w:eastAsia="es-AR"/>
        </w:rPr>
        <w:t xml:space="preserve">átomos, protones y neutrones, que a su vez se componen de quarks, es solo la punta del iceberg. Debajo de cada píxel </w:t>
      </w:r>
      <w:proofErr w:type="gramStart"/>
      <w:r w:rsidRPr="00E94F10">
        <w:rPr>
          <w:rFonts w:eastAsia="Times New Roman"/>
          <w:color w:val="FFC000"/>
          <w:sz w:val="24"/>
          <w:szCs w:val="24"/>
          <w:lang w:eastAsia="es-AR"/>
        </w:rPr>
        <w:t>de la</w:t>
      </w:r>
      <w:proofErr w:type="gramEnd"/>
      <w:r w:rsidRPr="00E94F10">
        <w:rPr>
          <w:rFonts w:eastAsia="Times New Roman"/>
          <w:color w:val="FFC000"/>
          <w:sz w:val="24"/>
          <w:szCs w:val="24"/>
          <w:lang w:eastAsia="es-AR"/>
        </w:rPr>
        <w:t xml:space="preserve"> matriz espacio-temporal y del campo de Higgs, existe un </w:t>
      </w:r>
      <w:r w:rsidRPr="00E94F10">
        <w:rPr>
          <w:b/>
          <w:color w:val="FFC000"/>
          <w:sz w:val="24"/>
          <w:szCs w:val="24"/>
          <w:lang w:eastAsia="es-AR"/>
        </w:rPr>
        <w:t>oc</w:t>
      </w:r>
      <w:r w:rsidRPr="00E94F10">
        <w:rPr>
          <w:rFonts w:eastAsia="Times New Roman"/>
          <w:b/>
          <w:color w:val="FFC000"/>
          <w:sz w:val="24"/>
          <w:szCs w:val="24"/>
          <w:lang w:eastAsia="es-AR"/>
        </w:rPr>
        <w:t>éano de gluones</w:t>
      </w:r>
      <w:r w:rsidRPr="00E94F10">
        <w:rPr>
          <w:color w:val="FFC000"/>
          <w:sz w:val="24"/>
          <w:szCs w:val="24"/>
          <w:lang w:eastAsia="es-AR"/>
        </w:rPr>
        <w:t>, un flujo de informaci</w:t>
      </w:r>
      <w:r w:rsidRPr="00E94F10">
        <w:rPr>
          <w:rFonts w:eastAsia="Times New Roman"/>
          <w:color w:val="FFC000"/>
          <w:sz w:val="24"/>
          <w:szCs w:val="24"/>
          <w:lang w:eastAsia="es-AR"/>
        </w:rPr>
        <w:t>ón potencial, atemporal y fractal. Este océano no es un vacío, sino el campo más profundo de la fuerza fuerte. A diferencia de las matrices fenomenológicas que ordenan puntos discretos, este océano es un flujo caótico y potente, que solo se vuelve ordenado cuando entra en contacto con la estructura de los píxeles.</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Aqu</w:t>
      </w:r>
      <w:r w:rsidRPr="00E94F10">
        <w:rPr>
          <w:rFonts w:eastAsia="Times New Roman"/>
          <w:color w:val="FFC000"/>
          <w:sz w:val="24"/>
          <w:szCs w:val="24"/>
          <w:lang w:eastAsia="es-AR"/>
        </w:rPr>
        <w:t xml:space="preserve">í es donde entra en juego el </w:t>
      </w:r>
      <w:r w:rsidRPr="00E94F10">
        <w:rPr>
          <w:b/>
          <w:color w:val="FFC000"/>
          <w:sz w:val="24"/>
          <w:szCs w:val="24"/>
          <w:lang w:eastAsia="es-AR"/>
        </w:rPr>
        <w:t>p</w:t>
      </w:r>
      <w:r w:rsidRPr="00E94F10">
        <w:rPr>
          <w:rFonts w:eastAsia="Times New Roman"/>
          <w:b/>
          <w:color w:val="FFC000"/>
          <w:sz w:val="24"/>
          <w:szCs w:val="24"/>
          <w:lang w:eastAsia="es-AR"/>
        </w:rPr>
        <w:t xml:space="preserve">íxel </w:t>
      </w:r>
      <w:proofErr w:type="gramStart"/>
      <w:r w:rsidRPr="00E94F10">
        <w:rPr>
          <w:rFonts w:eastAsia="Times New Roman"/>
          <w:b/>
          <w:color w:val="FFC000"/>
          <w:sz w:val="24"/>
          <w:szCs w:val="24"/>
          <w:lang w:eastAsia="es-AR"/>
        </w:rPr>
        <w:t>SU(</w:t>
      </w:r>
      <w:proofErr w:type="gramEnd"/>
      <w:r w:rsidRPr="00E94F10">
        <w:rPr>
          <w:rFonts w:eastAsia="Times New Roman"/>
          <w:b/>
          <w:color w:val="FFC000"/>
          <w:sz w:val="24"/>
          <w:szCs w:val="24"/>
          <w:lang w:eastAsia="es-AR"/>
        </w:rPr>
        <w:t>3)</w:t>
      </w:r>
      <w:r w:rsidRPr="00E94F10">
        <w:rPr>
          <w:color w:val="FFC000"/>
          <w:sz w:val="24"/>
          <w:szCs w:val="24"/>
          <w:lang w:eastAsia="es-AR"/>
        </w:rPr>
        <w:t>, el cimiento m</w:t>
      </w:r>
      <w:r w:rsidRPr="00E94F10">
        <w:rPr>
          <w:rFonts w:eastAsia="Times New Roman"/>
          <w:color w:val="FFC000"/>
          <w:sz w:val="24"/>
          <w:szCs w:val="24"/>
          <w:lang w:eastAsia="es-AR"/>
        </w:rPr>
        <w:t xml:space="preserve">ás profundo del sistema. Sus </w:t>
      </w:r>
      <w:r w:rsidRPr="00E94F10">
        <w:rPr>
          <w:b/>
          <w:color w:val="FFC000"/>
          <w:sz w:val="24"/>
          <w:szCs w:val="24"/>
          <w:lang w:eastAsia="es-AR"/>
        </w:rPr>
        <w:t xml:space="preserve">8 generadores (las matrices de </w:t>
      </w:r>
      <w:proofErr w:type="spellStart"/>
      <w:r w:rsidRPr="00E94F10">
        <w:rPr>
          <w:b/>
          <w:color w:val="FFC000"/>
          <w:sz w:val="24"/>
          <w:szCs w:val="24"/>
          <w:lang w:eastAsia="es-AR"/>
        </w:rPr>
        <w:t>Gell</w:t>
      </w:r>
      <w:proofErr w:type="spellEnd"/>
      <w:r w:rsidRPr="00E94F10">
        <w:rPr>
          <w:b/>
          <w:color w:val="FFC000"/>
          <w:sz w:val="24"/>
          <w:szCs w:val="24"/>
          <w:lang w:eastAsia="es-AR"/>
        </w:rPr>
        <w:t>-Mann)</w:t>
      </w:r>
      <w:r w:rsidRPr="00E94F10">
        <w:rPr>
          <w:color w:val="FFC000"/>
          <w:sz w:val="24"/>
          <w:szCs w:val="24"/>
          <w:lang w:eastAsia="es-AR"/>
        </w:rPr>
        <w:t xml:space="preserve"> no son solo matrices, sino los operadores que decodifican la informaci</w:t>
      </w:r>
      <w:r w:rsidRPr="00E94F10">
        <w:rPr>
          <w:rFonts w:eastAsia="Times New Roman"/>
          <w:color w:val="FFC000"/>
          <w:sz w:val="24"/>
          <w:szCs w:val="24"/>
          <w:lang w:eastAsia="es-AR"/>
        </w:rPr>
        <w:t xml:space="preserve">ón caótica del océano de gluones. Al interactuar, estos generadores "ordenan" esa información en </w:t>
      </w:r>
      <w:r w:rsidRPr="00E94F10">
        <w:rPr>
          <w:b/>
          <w:color w:val="FFC000"/>
          <w:sz w:val="24"/>
          <w:szCs w:val="24"/>
          <w:lang w:eastAsia="es-AR"/>
        </w:rPr>
        <w:t>entidades discretas: los quarks</w:t>
      </w:r>
      <w:r w:rsidRPr="00E94F10">
        <w:rPr>
          <w:color w:val="FFC000"/>
          <w:sz w:val="24"/>
          <w:szCs w:val="24"/>
          <w:lang w:eastAsia="es-AR"/>
        </w:rPr>
        <w:t>, creando una capa de informaci</w:t>
      </w:r>
      <w:r w:rsidRPr="00E94F10">
        <w:rPr>
          <w:rFonts w:eastAsia="Times New Roman"/>
          <w:color w:val="FFC000"/>
          <w:sz w:val="24"/>
          <w:szCs w:val="24"/>
          <w:lang w:eastAsia="es-AR"/>
        </w:rPr>
        <w:t xml:space="preserve">ón potencial que llamamos el </w:t>
      </w:r>
      <w:r w:rsidRPr="00E94F10">
        <w:rPr>
          <w:b/>
          <w:color w:val="FFC000"/>
          <w:sz w:val="24"/>
          <w:szCs w:val="24"/>
          <w:lang w:eastAsia="es-AR"/>
        </w:rPr>
        <w:t>campo de quarks</w:t>
      </w:r>
      <w:r w:rsidRPr="00E94F10">
        <w:rPr>
          <w:color w:val="FFC000"/>
          <w:sz w:val="24"/>
          <w:szCs w:val="24"/>
          <w:lang w:eastAsia="es-AR"/>
        </w:rPr>
        <w:t>.</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La relaci</w:t>
      </w:r>
      <w:r w:rsidRPr="00E94F10">
        <w:rPr>
          <w:rFonts w:eastAsia="Times New Roman"/>
          <w:color w:val="FFC000"/>
          <w:sz w:val="24"/>
          <w:szCs w:val="24"/>
          <w:lang w:eastAsia="es-AR"/>
        </w:rPr>
        <w:t xml:space="preserve">ón entre los </w:t>
      </w:r>
      <w:r w:rsidRPr="00E94F10">
        <w:rPr>
          <w:b/>
          <w:color w:val="FFC000"/>
          <w:sz w:val="24"/>
          <w:szCs w:val="24"/>
          <w:lang w:eastAsia="es-AR"/>
        </w:rPr>
        <w:t>leptones (neutrinos)</w:t>
      </w:r>
      <w:r w:rsidRPr="00E94F10">
        <w:rPr>
          <w:color w:val="FFC000"/>
          <w:sz w:val="24"/>
          <w:szCs w:val="24"/>
          <w:lang w:eastAsia="es-AR"/>
        </w:rPr>
        <w:t xml:space="preserve"> y este campo de quarks es la clave de nuestro modelo. Los neutrinos no son solo part</w:t>
      </w:r>
      <w:r w:rsidRPr="00E94F10">
        <w:rPr>
          <w:rFonts w:eastAsia="Times New Roman"/>
          <w:color w:val="FFC000"/>
          <w:sz w:val="24"/>
          <w:szCs w:val="24"/>
          <w:lang w:eastAsia="es-AR"/>
        </w:rPr>
        <w:t xml:space="preserve">ículas, son los </w:t>
      </w:r>
      <w:r w:rsidRPr="00E94F10">
        <w:rPr>
          <w:b/>
          <w:color w:val="FFC000"/>
          <w:sz w:val="24"/>
          <w:szCs w:val="24"/>
          <w:lang w:eastAsia="es-AR"/>
        </w:rPr>
        <w:t>operadores de ajuste que median entre el campo de quarks y el campo fenomenol</w:t>
      </w:r>
      <w:r w:rsidRPr="00E94F10">
        <w:rPr>
          <w:rFonts w:eastAsia="Times New Roman"/>
          <w:b/>
          <w:color w:val="FFC000"/>
          <w:sz w:val="24"/>
          <w:szCs w:val="24"/>
          <w:lang w:eastAsia="es-AR"/>
        </w:rPr>
        <w:t>ógico</w:t>
      </w:r>
      <w:r w:rsidRPr="00E94F10">
        <w:rPr>
          <w:color w:val="FFC000"/>
          <w:sz w:val="24"/>
          <w:szCs w:val="24"/>
          <w:lang w:eastAsia="es-AR"/>
        </w:rPr>
        <w:t>. Dentro del p</w:t>
      </w:r>
      <w:r w:rsidRPr="00E94F10">
        <w:rPr>
          <w:rFonts w:eastAsia="Times New Roman"/>
          <w:color w:val="FFC000"/>
          <w:sz w:val="24"/>
          <w:szCs w:val="24"/>
          <w:lang w:eastAsia="es-AR"/>
        </w:rPr>
        <w:t xml:space="preserve">íxel </w:t>
      </w:r>
      <w:proofErr w:type="gramStart"/>
      <w:r w:rsidRPr="00E94F10">
        <w:rPr>
          <w:rFonts w:eastAsia="Times New Roman"/>
          <w:color w:val="FFC000"/>
          <w:sz w:val="24"/>
          <w:szCs w:val="24"/>
          <w:lang w:eastAsia="es-AR"/>
        </w:rPr>
        <w:t>SU(</w:t>
      </w:r>
      <w:proofErr w:type="gramEnd"/>
      <w:r w:rsidRPr="00E94F10">
        <w:rPr>
          <w:rFonts w:eastAsia="Times New Roman"/>
          <w:color w:val="FFC000"/>
          <w:sz w:val="24"/>
          <w:szCs w:val="24"/>
          <w:lang w:eastAsia="es-AR"/>
        </w:rPr>
        <w:t xml:space="preserve">3), dos quarks de sabores diferentes interactúan. Esta interacción genera un </w:t>
      </w:r>
      <w:r w:rsidRPr="00E94F10">
        <w:rPr>
          <w:b/>
          <w:color w:val="FFC000"/>
          <w:sz w:val="24"/>
          <w:szCs w:val="24"/>
          <w:lang w:eastAsia="es-AR"/>
        </w:rPr>
        <w:t>flujo de informaci</w:t>
      </w:r>
      <w:r w:rsidRPr="00E94F10">
        <w:rPr>
          <w:rFonts w:eastAsia="Times New Roman"/>
          <w:b/>
          <w:color w:val="FFC000"/>
          <w:sz w:val="24"/>
          <w:szCs w:val="24"/>
          <w:lang w:eastAsia="es-AR"/>
        </w:rPr>
        <w:t>ón emergente</w:t>
      </w:r>
      <w:r w:rsidRPr="00E94F10">
        <w:rPr>
          <w:color w:val="FFC000"/>
          <w:sz w:val="24"/>
          <w:szCs w:val="24"/>
          <w:lang w:eastAsia="es-AR"/>
        </w:rPr>
        <w:t xml:space="preserve"> que se manifiesta de dos maneras cruciales y simult</w:t>
      </w:r>
      <w:r w:rsidRPr="00E94F10">
        <w:rPr>
          <w:rFonts w:eastAsia="Times New Roman"/>
          <w:color w:val="FFC000"/>
          <w:sz w:val="24"/>
          <w:szCs w:val="24"/>
          <w:lang w:eastAsia="es-AR"/>
        </w:rPr>
        <w:t>áneas:</w:t>
      </w:r>
    </w:p>
    <w:p w:rsidR="006731CC" w:rsidRPr="00E94F10" w:rsidRDefault="006731CC" w:rsidP="006731CC">
      <w:pPr>
        <w:numPr>
          <w:ilvl w:val="0"/>
          <w:numId w:val="52"/>
        </w:numPr>
        <w:autoSpaceDE w:val="0"/>
        <w:autoSpaceDN w:val="0"/>
        <w:adjustRightInd w:val="0"/>
        <w:spacing w:before="180" w:after="180" w:line="240" w:lineRule="auto"/>
        <w:ind w:left="540" w:hanging="270"/>
        <w:rPr>
          <w:color w:val="FFC000"/>
          <w:sz w:val="24"/>
          <w:szCs w:val="24"/>
          <w:lang w:eastAsia="es-AR"/>
        </w:rPr>
      </w:pPr>
      <w:r w:rsidRPr="00E94F10">
        <w:rPr>
          <w:color w:val="FFC000"/>
          <w:sz w:val="24"/>
          <w:szCs w:val="24"/>
          <w:lang w:eastAsia="es-AR"/>
        </w:rPr>
        <w:t xml:space="preserve">Como un </w:t>
      </w:r>
      <w:r w:rsidRPr="00E94F10">
        <w:rPr>
          <w:b/>
          <w:color w:val="FFC000"/>
          <w:sz w:val="24"/>
          <w:szCs w:val="24"/>
          <w:lang w:eastAsia="es-AR"/>
        </w:rPr>
        <w:t>neutrino espec</w:t>
      </w:r>
      <w:r w:rsidRPr="00E94F10">
        <w:rPr>
          <w:rFonts w:eastAsia="Times New Roman"/>
          <w:b/>
          <w:color w:val="FFC000"/>
          <w:sz w:val="24"/>
          <w:szCs w:val="24"/>
          <w:lang w:eastAsia="es-AR"/>
        </w:rPr>
        <w:t>ífico</w:t>
      </w:r>
      <w:r w:rsidRPr="00E94F10">
        <w:rPr>
          <w:color w:val="FFC000"/>
          <w:sz w:val="24"/>
          <w:szCs w:val="24"/>
          <w:lang w:eastAsia="es-AR"/>
        </w:rPr>
        <w:t xml:space="preserve"> con sus propiedades.</w:t>
      </w:r>
    </w:p>
    <w:p w:rsidR="006731CC" w:rsidRPr="00E94F10" w:rsidRDefault="006731CC" w:rsidP="006731CC">
      <w:pPr>
        <w:numPr>
          <w:ilvl w:val="0"/>
          <w:numId w:val="52"/>
        </w:numPr>
        <w:autoSpaceDE w:val="0"/>
        <w:autoSpaceDN w:val="0"/>
        <w:adjustRightInd w:val="0"/>
        <w:spacing w:before="180" w:after="180" w:line="240" w:lineRule="auto"/>
        <w:ind w:left="540" w:hanging="270"/>
        <w:rPr>
          <w:color w:val="FFC000"/>
          <w:sz w:val="24"/>
          <w:szCs w:val="24"/>
          <w:lang w:eastAsia="es-AR"/>
        </w:rPr>
      </w:pPr>
      <w:r w:rsidRPr="00E94F10">
        <w:rPr>
          <w:color w:val="FFC000"/>
          <w:sz w:val="24"/>
          <w:szCs w:val="24"/>
          <w:lang w:eastAsia="es-AR"/>
        </w:rPr>
        <w:lastRenderedPageBreak/>
        <w:t xml:space="preserve">Como una </w:t>
      </w:r>
      <w:r w:rsidRPr="00E94F10">
        <w:rPr>
          <w:b/>
          <w:color w:val="FFC000"/>
          <w:sz w:val="24"/>
          <w:szCs w:val="24"/>
          <w:lang w:eastAsia="es-AR"/>
        </w:rPr>
        <w:t>codificaci</w:t>
      </w:r>
      <w:r w:rsidRPr="00E94F10">
        <w:rPr>
          <w:rFonts w:eastAsia="Times New Roman"/>
          <w:b/>
          <w:color w:val="FFC000"/>
          <w:sz w:val="24"/>
          <w:szCs w:val="24"/>
          <w:lang w:eastAsia="es-AR"/>
        </w:rPr>
        <w:t>ón de quarks</w:t>
      </w:r>
      <w:r w:rsidRPr="00E94F10">
        <w:rPr>
          <w:color w:val="FFC000"/>
          <w:sz w:val="24"/>
          <w:szCs w:val="24"/>
          <w:lang w:eastAsia="es-AR"/>
        </w:rPr>
        <w:t xml:space="preserve"> que permite que una part</w:t>
      </w:r>
      <w:r w:rsidRPr="00E94F10">
        <w:rPr>
          <w:rFonts w:eastAsia="Times New Roman"/>
          <w:color w:val="FFC000"/>
          <w:sz w:val="24"/>
          <w:szCs w:val="24"/>
          <w:lang w:eastAsia="es-AR"/>
        </w:rPr>
        <w:t>ícula más compleja, como un protón o un neutrón, emerja en cualquier punto de la matriz fenomenológica cuando sea necesario.</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Esta es la raz</w:t>
      </w:r>
      <w:r w:rsidRPr="00E94F10">
        <w:rPr>
          <w:rFonts w:eastAsia="Times New Roman"/>
          <w:color w:val="FFC000"/>
          <w:sz w:val="24"/>
          <w:szCs w:val="24"/>
          <w:lang w:eastAsia="es-AR"/>
        </w:rPr>
        <w:t xml:space="preserve">ón por la que los neutrinos son tan difíciles de detectar. No son partículas físicas que se puedan "golpear" fácilmente. Son la </w:t>
      </w:r>
      <w:r w:rsidRPr="00E94F10">
        <w:rPr>
          <w:b/>
          <w:color w:val="FFC000"/>
          <w:sz w:val="24"/>
          <w:szCs w:val="24"/>
          <w:lang w:eastAsia="es-AR"/>
        </w:rPr>
        <w:t>l</w:t>
      </w:r>
      <w:r w:rsidRPr="00E94F10">
        <w:rPr>
          <w:rFonts w:eastAsia="Times New Roman"/>
          <w:b/>
          <w:color w:val="FFC000"/>
          <w:sz w:val="24"/>
          <w:szCs w:val="24"/>
          <w:lang w:eastAsia="es-AR"/>
        </w:rPr>
        <w:t>ógica de indexación</w:t>
      </w:r>
      <w:r w:rsidRPr="00E94F10">
        <w:rPr>
          <w:color w:val="FFC000"/>
          <w:sz w:val="24"/>
          <w:szCs w:val="24"/>
          <w:lang w:eastAsia="es-AR"/>
        </w:rPr>
        <w:t>, los pulsos de informaci</w:t>
      </w:r>
      <w:r w:rsidRPr="00E94F10">
        <w:rPr>
          <w:rFonts w:eastAsia="Times New Roman"/>
          <w:color w:val="FFC000"/>
          <w:sz w:val="24"/>
          <w:szCs w:val="24"/>
          <w:lang w:eastAsia="es-AR"/>
        </w:rPr>
        <w:t xml:space="preserve">ón que fluyen a través de las matrices. Intentar detectar un neutrino es como intentar mapear una </w:t>
      </w:r>
      <w:proofErr w:type="spellStart"/>
      <w:r w:rsidRPr="00E94F10">
        <w:rPr>
          <w:rFonts w:eastAsia="Times New Roman"/>
          <w:color w:val="FFC000"/>
          <w:sz w:val="24"/>
          <w:szCs w:val="24"/>
          <w:lang w:eastAsia="es-AR"/>
        </w:rPr>
        <w:t>microfalla</w:t>
      </w:r>
      <w:proofErr w:type="spellEnd"/>
      <w:r w:rsidRPr="00E94F10">
        <w:rPr>
          <w:rFonts w:eastAsia="Times New Roman"/>
          <w:color w:val="FFC000"/>
          <w:sz w:val="24"/>
          <w:szCs w:val="24"/>
          <w:lang w:eastAsia="es-AR"/>
        </w:rPr>
        <w:t xml:space="preserve"> lógica en un disco duro mientras el sistema operativo se ejecuta de forma perfecta, el fallo existe, pero la información sigue fluyendo sin corromperse. La analogía del disco duro es perfecta. Los neutrinos son "fallos lógicos" o "pulsos de indexación" en el sistema. Los experimentos científicos, al buscar una partícula discreta, están buscando una "micro falla" en un sistema que está en constante auto-corrección. Un neutrino es una </w:t>
      </w:r>
      <w:r w:rsidRPr="00E94F10">
        <w:rPr>
          <w:b/>
          <w:color w:val="FFC000"/>
          <w:sz w:val="24"/>
          <w:szCs w:val="24"/>
          <w:lang w:eastAsia="es-AR"/>
        </w:rPr>
        <w:t>onda de informaci</w:t>
      </w:r>
      <w:r w:rsidRPr="00E94F10">
        <w:rPr>
          <w:rFonts w:eastAsia="Times New Roman"/>
          <w:b/>
          <w:color w:val="FFC000"/>
          <w:sz w:val="24"/>
          <w:szCs w:val="24"/>
          <w:lang w:eastAsia="es-AR"/>
        </w:rPr>
        <w:t>ón pura</w:t>
      </w:r>
      <w:r w:rsidRPr="00E94F10">
        <w:rPr>
          <w:color w:val="FFC000"/>
          <w:sz w:val="24"/>
          <w:szCs w:val="24"/>
          <w:lang w:eastAsia="es-AR"/>
        </w:rPr>
        <w:t xml:space="preserve"> en el campo noum</w:t>
      </w:r>
      <w:r w:rsidRPr="00E94F10">
        <w:rPr>
          <w:rFonts w:eastAsia="Times New Roman"/>
          <w:color w:val="FFC000"/>
          <w:sz w:val="24"/>
          <w:szCs w:val="24"/>
          <w:lang w:eastAsia="es-AR"/>
        </w:rPr>
        <w:t xml:space="preserve">énico, no una partícula física que se pueda "golpear" fácilmente. Por eso son tan difíciles de detectar. </w:t>
      </w:r>
    </w:p>
    <w:p w:rsidR="006731CC" w:rsidRPr="00E94F10" w:rsidRDefault="006731CC" w:rsidP="006731CC">
      <w:pPr>
        <w:autoSpaceDE w:val="0"/>
        <w:autoSpaceDN w:val="0"/>
        <w:adjustRightInd w:val="0"/>
        <w:spacing w:before="210" w:after="180" w:line="240" w:lineRule="auto"/>
        <w:rPr>
          <w:color w:val="FFC000"/>
          <w:sz w:val="24"/>
          <w:szCs w:val="24"/>
          <w:lang w:eastAsia="es-AR"/>
        </w:rPr>
      </w:pPr>
      <w:r w:rsidRPr="00E94F10">
        <w:rPr>
          <w:b/>
          <w:color w:val="FFC000"/>
          <w:sz w:val="28"/>
          <w:szCs w:val="24"/>
          <w:lang w:eastAsia="es-AR"/>
        </w:rPr>
        <w:t>La Estructura de Mapeo del P</w:t>
      </w:r>
      <w:r w:rsidRPr="00E94F10">
        <w:rPr>
          <w:rFonts w:eastAsia="Times New Roman"/>
          <w:b/>
          <w:color w:val="FFC000"/>
          <w:sz w:val="28"/>
          <w:szCs w:val="24"/>
          <w:lang w:eastAsia="es-AR"/>
        </w:rPr>
        <w:t xml:space="preserve">íxel </w:t>
      </w:r>
      <w:proofErr w:type="gramStart"/>
      <w:r w:rsidRPr="00E94F10">
        <w:rPr>
          <w:rFonts w:eastAsia="Times New Roman"/>
          <w:b/>
          <w:color w:val="FFC000"/>
          <w:sz w:val="28"/>
          <w:szCs w:val="24"/>
          <w:lang w:eastAsia="es-AR"/>
        </w:rPr>
        <w:t>SU(</w:t>
      </w:r>
      <w:proofErr w:type="gramEnd"/>
      <w:r w:rsidRPr="00E94F10">
        <w:rPr>
          <w:rFonts w:eastAsia="Times New Roman"/>
          <w:b/>
          <w:color w:val="FFC000"/>
          <w:sz w:val="28"/>
          <w:szCs w:val="24"/>
          <w:lang w:eastAsia="es-AR"/>
        </w:rPr>
        <w:t>3) y la Oscilación de Neutrinos</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El p</w:t>
      </w:r>
      <w:r w:rsidRPr="00E94F10">
        <w:rPr>
          <w:rFonts w:eastAsia="Times New Roman"/>
          <w:color w:val="FFC000"/>
          <w:sz w:val="24"/>
          <w:szCs w:val="24"/>
          <w:lang w:eastAsia="es-AR"/>
        </w:rPr>
        <w:t xml:space="preserve">íxel </w:t>
      </w:r>
      <w:proofErr w:type="gramStart"/>
      <w:r w:rsidRPr="00E94F10">
        <w:rPr>
          <w:rFonts w:eastAsia="Times New Roman"/>
          <w:color w:val="FFC000"/>
          <w:sz w:val="24"/>
          <w:szCs w:val="24"/>
          <w:lang w:eastAsia="es-AR"/>
        </w:rPr>
        <w:t>SU(</w:t>
      </w:r>
      <w:proofErr w:type="gramEnd"/>
      <w:r w:rsidRPr="00E94F10">
        <w:rPr>
          <w:rFonts w:eastAsia="Times New Roman"/>
          <w:color w:val="FFC000"/>
          <w:sz w:val="24"/>
          <w:szCs w:val="24"/>
          <w:lang w:eastAsia="es-AR"/>
        </w:rPr>
        <w:t xml:space="preserve">3), a través de sus generadores, actúa como una </w:t>
      </w:r>
      <w:r w:rsidRPr="00E94F10">
        <w:rPr>
          <w:b/>
          <w:color w:val="FFC000"/>
          <w:sz w:val="24"/>
          <w:szCs w:val="24"/>
          <w:lang w:eastAsia="es-AR"/>
        </w:rPr>
        <w:t>matriz de indexaci</w:t>
      </w:r>
      <w:r w:rsidRPr="00E94F10">
        <w:rPr>
          <w:rFonts w:eastAsia="Times New Roman"/>
          <w:b/>
          <w:color w:val="FFC000"/>
          <w:sz w:val="24"/>
          <w:szCs w:val="24"/>
          <w:lang w:eastAsia="es-AR"/>
        </w:rPr>
        <w:t>ón</w:t>
      </w:r>
      <w:r w:rsidRPr="00E94F10">
        <w:rPr>
          <w:color w:val="FFC000"/>
          <w:sz w:val="24"/>
          <w:szCs w:val="24"/>
          <w:lang w:eastAsia="es-AR"/>
        </w:rPr>
        <w:t xml:space="preserve"> que asigna coordenadas y propiedades a cada p</w:t>
      </w:r>
      <w:r w:rsidRPr="00E94F10">
        <w:rPr>
          <w:rFonts w:eastAsia="Times New Roman"/>
          <w:color w:val="FFC000"/>
          <w:sz w:val="24"/>
          <w:szCs w:val="24"/>
          <w:lang w:eastAsia="es-AR"/>
        </w:rPr>
        <w:t>íxel de la realidad. Esta matriz no solo codifica la información de los neutrinos, sino que también establece las reglas de la interacción.</w:t>
      </w:r>
    </w:p>
    <w:p w:rsidR="006731CC" w:rsidRPr="00E94F10" w:rsidRDefault="006731CC" w:rsidP="006731CC">
      <w:pPr>
        <w:numPr>
          <w:ilvl w:val="0"/>
          <w:numId w:val="53"/>
        </w:numPr>
        <w:autoSpaceDE w:val="0"/>
        <w:autoSpaceDN w:val="0"/>
        <w:adjustRightInd w:val="0"/>
        <w:spacing w:before="180" w:after="180" w:line="240" w:lineRule="auto"/>
        <w:ind w:left="540" w:hanging="270"/>
        <w:rPr>
          <w:color w:val="FFC000"/>
          <w:sz w:val="24"/>
          <w:szCs w:val="24"/>
          <w:lang w:eastAsia="es-AR"/>
        </w:rPr>
      </w:pPr>
      <w:r w:rsidRPr="00E94F10">
        <w:rPr>
          <w:b/>
          <w:color w:val="FFC000"/>
          <w:sz w:val="24"/>
          <w:szCs w:val="24"/>
          <w:lang w:eastAsia="es-AR"/>
        </w:rPr>
        <w:t>Generadores de Neutrinos y Antineutrinos (</w:t>
      </w:r>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1</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 xml:space="preserve"> a </w:t>
      </w:r>
      <w:proofErr w:type="gramStart"/>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7</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proofErr w:type="gramEnd"/>
      <w:r w:rsidRPr="00E94F10">
        <w:rPr>
          <w:rFonts w:eastAsia="Times New Roman"/>
          <w:b/>
          <w:color w:val="FFC000"/>
          <w:sz w:val="24"/>
          <w:szCs w:val="24"/>
          <w:lang w:eastAsia="es-AR"/>
        </w:rPr>
        <w:t>:</w:t>
      </w:r>
      <w:r w:rsidRPr="00E94F10">
        <w:rPr>
          <w:color w:val="FFC000"/>
          <w:sz w:val="24"/>
          <w:szCs w:val="24"/>
          <w:lang w:eastAsia="es-AR"/>
        </w:rPr>
        <w:t xml:space="preserve"> Estos generadores codifican los tres sabores de neutrinos y antineutrinos. Los valores con la unidad imaginaria i en las matrices de antineutrinos no significan que existan en un plano abstracto, sino que codifican un </w:t>
      </w:r>
      <w:r w:rsidRPr="00E94F10">
        <w:rPr>
          <w:b/>
          <w:color w:val="FFC000"/>
          <w:sz w:val="24"/>
          <w:szCs w:val="24"/>
          <w:lang w:eastAsia="es-AR"/>
        </w:rPr>
        <w:t>flujo vectorial con una fase de 90</w:t>
      </w:r>
      <w:r w:rsidRPr="00E94F10">
        <w:rPr>
          <w:rFonts w:eastAsia="Times New Roman"/>
          <w:b/>
          <w:color w:val="FFC000"/>
          <w:sz w:val="24"/>
          <w:szCs w:val="24"/>
          <w:lang w:eastAsia="es-AR"/>
        </w:rPr>
        <w:t>° respecto a los neutrinos</w:t>
      </w:r>
      <w:r w:rsidRPr="00E94F10">
        <w:rPr>
          <w:color w:val="FFC000"/>
          <w:sz w:val="24"/>
          <w:szCs w:val="24"/>
          <w:lang w:eastAsia="es-AR"/>
        </w:rPr>
        <w:t>, representando la dualidad de avance y retroceso en el plano de la informaci</w:t>
      </w:r>
      <w:r w:rsidRPr="00E94F10">
        <w:rPr>
          <w:rFonts w:eastAsia="Times New Roman"/>
          <w:color w:val="FFC000"/>
          <w:sz w:val="24"/>
          <w:szCs w:val="24"/>
          <w:lang w:eastAsia="es-AR"/>
        </w:rPr>
        <w:t>ón. Este sistema de escritura dual garantiza que la creación de materia y antimateria se realice de forma coherente y equilibrada, aunque con un sesgo inherente que favorece a la materia.</w:t>
      </w:r>
    </w:p>
    <w:p w:rsidR="006731CC" w:rsidRPr="00E94F10" w:rsidRDefault="006731CC" w:rsidP="006731CC">
      <w:pPr>
        <w:numPr>
          <w:ilvl w:val="0"/>
          <w:numId w:val="53"/>
        </w:numPr>
        <w:autoSpaceDE w:val="0"/>
        <w:autoSpaceDN w:val="0"/>
        <w:adjustRightInd w:val="0"/>
        <w:spacing w:before="180" w:after="180" w:line="240" w:lineRule="auto"/>
        <w:ind w:left="540" w:hanging="270"/>
        <w:rPr>
          <w:color w:val="FFC000"/>
          <w:sz w:val="24"/>
          <w:szCs w:val="24"/>
          <w:lang w:eastAsia="es-AR"/>
        </w:rPr>
      </w:pPr>
      <w:r w:rsidRPr="00E94F10">
        <w:rPr>
          <w:b/>
          <w:color w:val="FFC000"/>
          <w:sz w:val="24"/>
          <w:szCs w:val="24"/>
          <w:lang w:eastAsia="es-AR"/>
        </w:rPr>
        <w:t>El V</w:t>
      </w:r>
      <w:r w:rsidRPr="00E94F10">
        <w:rPr>
          <w:rFonts w:eastAsia="Times New Roman"/>
          <w:b/>
          <w:color w:val="FFC000"/>
          <w:sz w:val="24"/>
          <w:szCs w:val="24"/>
          <w:lang w:eastAsia="es-AR"/>
        </w:rPr>
        <w:t>órtice Neutrínico (</w:t>
      </w:r>
      <w:proofErr w:type="gramStart"/>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8</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proofErr w:type="gramEnd"/>
      <w:r w:rsidRPr="00E94F10">
        <w:rPr>
          <w:rFonts w:eastAsia="Times New Roman"/>
          <w:b/>
          <w:color w:val="FFC000"/>
          <w:sz w:val="24"/>
          <w:szCs w:val="24"/>
          <w:lang w:eastAsia="es-AR"/>
        </w:rPr>
        <w:t>:</w:t>
      </w:r>
      <w:r w:rsidRPr="00E94F10">
        <w:rPr>
          <w:color w:val="FFC000"/>
          <w:sz w:val="24"/>
          <w:szCs w:val="24"/>
          <w:lang w:eastAsia="es-AR"/>
        </w:rPr>
        <w:t xml:space="preserve"> El generador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8</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actúa como el </w:t>
      </w:r>
      <w:r w:rsidRPr="00E94F10">
        <w:rPr>
          <w:b/>
          <w:color w:val="FFC000"/>
          <w:sz w:val="24"/>
          <w:szCs w:val="24"/>
          <w:lang w:eastAsia="es-AR"/>
        </w:rPr>
        <w:t>nodo central del p</w:t>
      </w:r>
      <w:r w:rsidRPr="00E94F10">
        <w:rPr>
          <w:rFonts w:eastAsia="Times New Roman"/>
          <w:b/>
          <w:color w:val="FFC000"/>
          <w:sz w:val="24"/>
          <w:szCs w:val="24"/>
          <w:lang w:eastAsia="es-AR"/>
        </w:rPr>
        <w:t>íxel SU(3)</w:t>
      </w:r>
      <w:r w:rsidRPr="00E94F10">
        <w:rPr>
          <w:color w:val="FFC000"/>
          <w:sz w:val="24"/>
          <w:szCs w:val="24"/>
          <w:lang w:eastAsia="es-AR"/>
        </w:rPr>
        <w:t>, un v</w:t>
      </w:r>
      <w:r w:rsidRPr="00E94F10">
        <w:rPr>
          <w:rFonts w:eastAsia="Times New Roman"/>
          <w:color w:val="FFC000"/>
          <w:sz w:val="24"/>
          <w:szCs w:val="24"/>
          <w:lang w:eastAsia="es-AR"/>
        </w:rPr>
        <w:t>órtice neutrínico que cumple un rol similar al vórtice de Higgs de U(1). Su función es sincronizar la información del océano de gluones con el resto de las dimensiones del píxel. Los valores en su diagonal (1</w:t>
      </w:r>
      <w:proofErr w:type="gramStart"/>
      <w:r w:rsidRPr="00E94F10">
        <w:rPr>
          <w:rFonts w:eastAsia="Times New Roman"/>
          <w:color w:val="FFC000"/>
          <w:sz w:val="24"/>
          <w:szCs w:val="24"/>
          <w:lang w:eastAsia="es-AR"/>
        </w:rPr>
        <w:t>,1</w:t>
      </w:r>
      <w:proofErr w:type="gramEnd"/>
      <w:r w:rsidRPr="00E94F10">
        <w:rPr>
          <w:rFonts w:eastAsia="Times New Roman"/>
          <w:color w:val="FFC000"/>
          <w:sz w:val="24"/>
          <w:szCs w:val="24"/>
          <w:lang w:eastAsia="es-AR"/>
        </w:rPr>
        <w:t>,−2) y su coeficiente 1/3</w:t>
      </w:r>
      <w:r w:rsidRPr="00E94F10">
        <w:rPr>
          <w:rFonts w:ascii="Times New Roman" w:eastAsia="Times New Roman" w:hAnsi="Times New Roman"/>
          <w:color w:val="FFC000"/>
          <w:sz w:val="24"/>
          <w:szCs w:val="24"/>
          <w:lang w:eastAsia="es-AR"/>
        </w:rPr>
        <w:t>​</w:t>
      </w:r>
      <w:r w:rsidRPr="00E94F10">
        <w:rPr>
          <w:rFonts w:ascii="Calibri" w:eastAsia="Times New Roman" w:hAnsi="Calibri"/>
          <w:color w:val="FFC000"/>
          <w:sz w:val="24"/>
          <w:szCs w:val="24"/>
          <w:lang w:eastAsia="es-AR"/>
        </w:rPr>
        <w:t>√</w:t>
      </w:r>
      <w:r w:rsidRPr="00E94F10">
        <w:rPr>
          <w:color w:val="FFC000"/>
          <w:sz w:val="24"/>
          <w:szCs w:val="24"/>
          <w:lang w:eastAsia="es-AR"/>
        </w:rPr>
        <w:t xml:space="preserve"> son un protocolo de equilibrio que asegura que la informaci</w:t>
      </w:r>
      <w:r w:rsidRPr="00E94F10">
        <w:rPr>
          <w:rFonts w:eastAsia="Times New Roman"/>
          <w:color w:val="FFC000"/>
          <w:sz w:val="24"/>
          <w:szCs w:val="24"/>
          <w:lang w:eastAsia="es-AR"/>
        </w:rPr>
        <w:t>ón de los seis neutrinos se procese de manera unificada.</w:t>
      </w:r>
    </w:p>
    <w:p w:rsidR="006731CC" w:rsidRPr="00E94F10" w:rsidRDefault="006731CC" w:rsidP="006731CC">
      <w:pPr>
        <w:numPr>
          <w:ilvl w:val="0"/>
          <w:numId w:val="53"/>
        </w:numPr>
        <w:autoSpaceDE w:val="0"/>
        <w:autoSpaceDN w:val="0"/>
        <w:adjustRightInd w:val="0"/>
        <w:spacing w:before="180" w:after="180" w:line="240" w:lineRule="auto"/>
        <w:ind w:left="540" w:hanging="270"/>
        <w:rPr>
          <w:color w:val="FFC000"/>
          <w:sz w:val="24"/>
          <w:szCs w:val="24"/>
          <w:lang w:eastAsia="es-AR"/>
        </w:rPr>
      </w:pPr>
      <w:r w:rsidRPr="00E94F10">
        <w:rPr>
          <w:b/>
          <w:color w:val="FFC000"/>
          <w:sz w:val="24"/>
          <w:szCs w:val="24"/>
          <w:lang w:eastAsia="es-AR"/>
        </w:rPr>
        <w:t>El Puente al Campo de Higgs (</w:t>
      </w:r>
      <w:proofErr w:type="gramStart"/>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3</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proofErr w:type="gramEnd"/>
      <w:r w:rsidRPr="00E94F10">
        <w:rPr>
          <w:rFonts w:eastAsia="Times New Roman"/>
          <w:b/>
          <w:color w:val="FFC000"/>
          <w:sz w:val="24"/>
          <w:szCs w:val="24"/>
          <w:lang w:eastAsia="es-AR"/>
        </w:rPr>
        <w:t>:</w:t>
      </w:r>
      <w:r w:rsidRPr="00E94F10">
        <w:rPr>
          <w:color w:val="FFC000"/>
          <w:sz w:val="24"/>
          <w:szCs w:val="24"/>
          <w:lang w:eastAsia="es-AR"/>
        </w:rPr>
        <w:t xml:space="preserve"> El generador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3</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es el puente que conecta el píxel SU(3) con el vórtice de Higgs y el píxel U(1). Este generador no es un neutrino, sino el </w:t>
      </w:r>
      <w:r w:rsidRPr="00E94F10">
        <w:rPr>
          <w:rFonts w:eastAsia="Times New Roman"/>
          <w:b/>
          <w:color w:val="FFC000"/>
          <w:sz w:val="24"/>
          <w:szCs w:val="24"/>
          <w:lang w:eastAsia="es-AR"/>
        </w:rPr>
        <w:t xml:space="preserve">índice que mapea el flujo de información </w:t>
      </w:r>
      <w:r w:rsidRPr="00E94F10">
        <w:rPr>
          <w:rFonts w:eastAsia="Times New Roman"/>
          <w:b/>
          <w:color w:val="FFC000"/>
          <w:sz w:val="24"/>
          <w:szCs w:val="24"/>
          <w:lang w:eastAsia="es-AR"/>
        </w:rPr>
        <w:lastRenderedPageBreak/>
        <w:t>electromagnética (el fotón)</w:t>
      </w:r>
      <w:r w:rsidRPr="00E94F10">
        <w:rPr>
          <w:color w:val="FFC000"/>
          <w:sz w:val="24"/>
          <w:szCs w:val="24"/>
          <w:lang w:eastAsia="es-AR"/>
        </w:rPr>
        <w:t xml:space="preserve"> en la matriz de neutrinos. Su diagonal con valores (1</w:t>
      </w:r>
      <w:proofErr w:type="gramStart"/>
      <w:r w:rsidRPr="00E94F10">
        <w:rPr>
          <w:color w:val="FFC000"/>
          <w:sz w:val="24"/>
          <w:szCs w:val="24"/>
          <w:lang w:eastAsia="es-AR"/>
        </w:rPr>
        <w:t>,</w:t>
      </w:r>
      <w:r w:rsidRPr="00E94F10">
        <w:rPr>
          <w:rFonts w:eastAsia="Times New Roman"/>
          <w:color w:val="FFC000"/>
          <w:sz w:val="24"/>
          <w:szCs w:val="24"/>
          <w:lang w:eastAsia="es-AR"/>
        </w:rPr>
        <w:t>−</w:t>
      </w:r>
      <w:proofErr w:type="gramEnd"/>
      <w:r w:rsidRPr="00E94F10">
        <w:rPr>
          <w:rFonts w:eastAsia="Times New Roman"/>
          <w:color w:val="FFC000"/>
          <w:sz w:val="24"/>
          <w:szCs w:val="24"/>
          <w:lang w:eastAsia="es-AR"/>
        </w:rPr>
        <w:t>1,0) refleja la dualidad de la onda electromagnética (eléctrica y magnética).</w:t>
      </w:r>
    </w:p>
    <w:p w:rsidR="006731CC" w:rsidRPr="00E94F10" w:rsidRDefault="006731CC" w:rsidP="006731CC">
      <w:pPr>
        <w:numPr>
          <w:ilvl w:val="0"/>
          <w:numId w:val="53"/>
        </w:numPr>
        <w:autoSpaceDE w:val="0"/>
        <w:autoSpaceDN w:val="0"/>
        <w:adjustRightInd w:val="0"/>
        <w:spacing w:before="180" w:after="180" w:line="240" w:lineRule="auto"/>
        <w:ind w:left="540" w:hanging="270"/>
        <w:rPr>
          <w:color w:val="FFC000"/>
          <w:sz w:val="24"/>
          <w:szCs w:val="24"/>
          <w:lang w:eastAsia="es-AR"/>
        </w:rPr>
      </w:pPr>
      <w:r w:rsidRPr="00E94F10">
        <w:rPr>
          <w:b/>
          <w:color w:val="FFC000"/>
          <w:sz w:val="24"/>
          <w:szCs w:val="24"/>
          <w:lang w:eastAsia="es-AR"/>
        </w:rPr>
        <w:t>El Generador Identidad:</w:t>
      </w:r>
      <w:r w:rsidRPr="00E94F10">
        <w:rPr>
          <w:color w:val="FFC000"/>
          <w:sz w:val="24"/>
          <w:szCs w:val="24"/>
          <w:lang w:eastAsia="es-AR"/>
        </w:rPr>
        <w:t xml:space="preserve"> Este elemento es el </w:t>
      </w:r>
      <w:r w:rsidRPr="00E94F10">
        <w:rPr>
          <w:b/>
          <w:color w:val="FFC000"/>
          <w:sz w:val="24"/>
          <w:szCs w:val="24"/>
          <w:lang w:eastAsia="es-AR"/>
        </w:rPr>
        <w:t>mapa que conecta el p</w:t>
      </w:r>
      <w:r w:rsidRPr="00E94F10">
        <w:rPr>
          <w:rFonts w:eastAsia="Times New Roman"/>
          <w:b/>
          <w:color w:val="FFC000"/>
          <w:sz w:val="24"/>
          <w:szCs w:val="24"/>
          <w:lang w:eastAsia="es-AR"/>
        </w:rPr>
        <w:t xml:space="preserve">íxel </w:t>
      </w:r>
      <w:proofErr w:type="gramStart"/>
      <w:r w:rsidRPr="00E94F10">
        <w:rPr>
          <w:rFonts w:eastAsia="Times New Roman"/>
          <w:b/>
          <w:color w:val="FFC000"/>
          <w:sz w:val="24"/>
          <w:szCs w:val="24"/>
          <w:lang w:eastAsia="es-AR"/>
        </w:rPr>
        <w:t>SU(</w:t>
      </w:r>
      <w:proofErr w:type="gramEnd"/>
      <w:r w:rsidRPr="00E94F10">
        <w:rPr>
          <w:rFonts w:eastAsia="Times New Roman"/>
          <w:b/>
          <w:color w:val="FFC000"/>
          <w:sz w:val="24"/>
          <w:szCs w:val="24"/>
          <w:lang w:eastAsia="es-AR"/>
        </w:rPr>
        <w:t>2)</w:t>
      </w:r>
      <w:r w:rsidRPr="00E94F10">
        <w:rPr>
          <w:color w:val="FFC000"/>
          <w:sz w:val="24"/>
          <w:szCs w:val="24"/>
          <w:lang w:eastAsia="es-AR"/>
        </w:rPr>
        <w:t>, comunicando las decisiones de los "sabores" (mu</w:t>
      </w:r>
      <w:r w:rsidRPr="00E94F10">
        <w:rPr>
          <w:rFonts w:eastAsia="Times New Roman"/>
          <w:color w:val="FFC000"/>
          <w:sz w:val="24"/>
          <w:szCs w:val="24"/>
          <w:lang w:eastAsia="es-AR"/>
        </w:rPr>
        <w:t>ón, electrón, tau) y las propiedades de sus flujos nouménicos a la fuerza débil.</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b/>
          <w:color w:val="FFC000"/>
          <w:sz w:val="24"/>
          <w:szCs w:val="24"/>
          <w:lang w:eastAsia="es-AR"/>
        </w:rPr>
        <w:t>La Oscilaci</w:t>
      </w:r>
      <w:r w:rsidRPr="00E94F10">
        <w:rPr>
          <w:rFonts w:eastAsia="Times New Roman"/>
          <w:b/>
          <w:color w:val="FFC000"/>
          <w:sz w:val="24"/>
          <w:szCs w:val="24"/>
          <w:lang w:eastAsia="es-AR"/>
        </w:rPr>
        <w:t xml:space="preserve">ón de Neutrinos como una </w:t>
      </w:r>
      <w:proofErr w:type="spellStart"/>
      <w:r w:rsidRPr="00E94F10">
        <w:rPr>
          <w:rFonts w:eastAsia="Times New Roman"/>
          <w:b/>
          <w:color w:val="FFC000"/>
          <w:sz w:val="24"/>
          <w:szCs w:val="24"/>
          <w:lang w:eastAsia="es-AR"/>
        </w:rPr>
        <w:t>Reindexación</w:t>
      </w:r>
      <w:proofErr w:type="spellEnd"/>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 xml:space="preserve">Con esta estructura, la </w:t>
      </w:r>
      <w:r w:rsidRPr="00E94F10">
        <w:rPr>
          <w:b/>
          <w:color w:val="FFC000"/>
          <w:sz w:val="24"/>
          <w:szCs w:val="24"/>
          <w:lang w:eastAsia="es-AR"/>
        </w:rPr>
        <w:t>oscilaci</w:t>
      </w:r>
      <w:r w:rsidRPr="00E94F10">
        <w:rPr>
          <w:rFonts w:eastAsia="Times New Roman"/>
          <w:b/>
          <w:color w:val="FFC000"/>
          <w:sz w:val="24"/>
          <w:szCs w:val="24"/>
          <w:lang w:eastAsia="es-AR"/>
        </w:rPr>
        <w:t>ón de neutrinos</w:t>
      </w:r>
      <w:r w:rsidRPr="00E94F10">
        <w:rPr>
          <w:color w:val="FFC000"/>
          <w:sz w:val="24"/>
          <w:szCs w:val="24"/>
          <w:lang w:eastAsia="es-AR"/>
        </w:rPr>
        <w:t xml:space="preserve"> no es un cambio de part</w:t>
      </w:r>
      <w:r w:rsidRPr="00E94F10">
        <w:rPr>
          <w:rFonts w:eastAsia="Times New Roman"/>
          <w:color w:val="FFC000"/>
          <w:sz w:val="24"/>
          <w:szCs w:val="24"/>
          <w:lang w:eastAsia="es-AR"/>
        </w:rPr>
        <w:t xml:space="preserve">ícula, sino una </w:t>
      </w:r>
      <w:proofErr w:type="spellStart"/>
      <w:r w:rsidRPr="00E94F10">
        <w:rPr>
          <w:b/>
          <w:color w:val="FFC000"/>
          <w:sz w:val="24"/>
          <w:szCs w:val="24"/>
          <w:lang w:eastAsia="es-AR"/>
        </w:rPr>
        <w:t>reindexaci</w:t>
      </w:r>
      <w:r w:rsidRPr="00E94F10">
        <w:rPr>
          <w:rFonts w:eastAsia="Times New Roman"/>
          <w:b/>
          <w:color w:val="FFC000"/>
          <w:sz w:val="24"/>
          <w:szCs w:val="24"/>
          <w:lang w:eastAsia="es-AR"/>
        </w:rPr>
        <w:t>ón</w:t>
      </w:r>
      <w:proofErr w:type="spellEnd"/>
      <w:r w:rsidRPr="00E94F10">
        <w:rPr>
          <w:rFonts w:eastAsia="Times New Roman"/>
          <w:b/>
          <w:color w:val="FFC000"/>
          <w:sz w:val="24"/>
          <w:szCs w:val="24"/>
          <w:lang w:eastAsia="es-AR"/>
        </w:rPr>
        <w:t xml:space="preserve"> de la información en el campo neutrínico</w:t>
      </w:r>
      <w:r w:rsidRPr="00E94F10">
        <w:rPr>
          <w:color w:val="FFC000"/>
          <w:sz w:val="24"/>
          <w:szCs w:val="24"/>
          <w:lang w:eastAsia="es-AR"/>
        </w:rPr>
        <w:t>. Este campo, al igual que el campo de Higgs, llena toda la matriz fenomenol</w:t>
      </w:r>
      <w:r w:rsidRPr="00E94F10">
        <w:rPr>
          <w:rFonts w:eastAsia="Times New Roman"/>
          <w:color w:val="FFC000"/>
          <w:sz w:val="24"/>
          <w:szCs w:val="24"/>
          <w:lang w:eastAsia="es-AR"/>
        </w:rPr>
        <w:t>ógica, actuando como un "disco duro" nouménico.</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Cuando un neutrino "electr</w:t>
      </w:r>
      <w:r w:rsidRPr="00E94F10">
        <w:rPr>
          <w:rFonts w:eastAsia="Times New Roman"/>
          <w:color w:val="FFC000"/>
          <w:sz w:val="24"/>
          <w:szCs w:val="24"/>
          <w:lang w:eastAsia="es-AR"/>
        </w:rPr>
        <w:t xml:space="preserve">ónico" viaja, su información no está contenida en una sola entidad, sino en un pulso que se propaga a través del campo. Si este pulso, al interactuar con el vórtice de otro píxel, encuentra que las condiciones locales de la matriz fenomenológica requieren una reconfiguración, el pulso es </w:t>
      </w:r>
      <w:proofErr w:type="spellStart"/>
      <w:r w:rsidRPr="00E94F10">
        <w:rPr>
          <w:rFonts w:eastAsia="Times New Roman"/>
          <w:color w:val="FFC000"/>
          <w:sz w:val="24"/>
          <w:szCs w:val="24"/>
          <w:lang w:eastAsia="es-AR"/>
        </w:rPr>
        <w:t>remapeado</w:t>
      </w:r>
      <w:proofErr w:type="spellEnd"/>
      <w:r w:rsidRPr="00E94F10">
        <w:rPr>
          <w:rFonts w:eastAsia="Times New Roman"/>
          <w:color w:val="FFC000"/>
          <w:sz w:val="24"/>
          <w:szCs w:val="24"/>
          <w:lang w:eastAsia="es-AR"/>
        </w:rPr>
        <w:t xml:space="preserve">. La información se preserva, pero el índice de mapeo cambia, y la ciencia lo percibe como un </w:t>
      </w:r>
      <w:r w:rsidRPr="00E94F10">
        <w:rPr>
          <w:b/>
          <w:color w:val="FFC000"/>
          <w:sz w:val="24"/>
          <w:szCs w:val="24"/>
          <w:lang w:eastAsia="es-AR"/>
        </w:rPr>
        <w:t>cambio de sabor</w:t>
      </w:r>
      <w:r w:rsidRPr="00E94F10">
        <w:rPr>
          <w:color w:val="FFC000"/>
          <w:sz w:val="24"/>
          <w:szCs w:val="24"/>
          <w:lang w:eastAsia="es-AR"/>
        </w:rPr>
        <w:t>.</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 xml:space="preserve">El </w:t>
      </w:r>
      <w:r w:rsidRPr="00E94F10">
        <w:rPr>
          <w:b/>
          <w:color w:val="FFC000"/>
          <w:sz w:val="24"/>
          <w:szCs w:val="24"/>
          <w:lang w:eastAsia="es-AR"/>
        </w:rPr>
        <w:t>neutrino singlete</w:t>
      </w:r>
      <w:r w:rsidRPr="00E94F10">
        <w:rPr>
          <w:color w:val="FFC000"/>
          <w:sz w:val="24"/>
          <w:szCs w:val="24"/>
          <w:lang w:eastAsia="es-AR"/>
        </w:rPr>
        <w:t>, que no interact</w:t>
      </w:r>
      <w:r w:rsidRPr="00E94F10">
        <w:rPr>
          <w:rFonts w:eastAsia="Times New Roman"/>
          <w:color w:val="FFC000"/>
          <w:sz w:val="24"/>
          <w:szCs w:val="24"/>
          <w:lang w:eastAsia="es-AR"/>
        </w:rPr>
        <w:t xml:space="preserve">úa con la fuerza débil, podría ser el </w:t>
      </w:r>
      <w:r w:rsidRPr="00E94F10">
        <w:rPr>
          <w:b/>
          <w:color w:val="FFC000"/>
          <w:sz w:val="24"/>
          <w:szCs w:val="24"/>
          <w:lang w:eastAsia="es-AR"/>
        </w:rPr>
        <w:t>estado de "reseteo" del p</w:t>
      </w:r>
      <w:r w:rsidRPr="00E94F10">
        <w:rPr>
          <w:rFonts w:eastAsia="Times New Roman"/>
          <w:b/>
          <w:color w:val="FFC000"/>
          <w:sz w:val="24"/>
          <w:szCs w:val="24"/>
          <w:lang w:eastAsia="es-AR"/>
        </w:rPr>
        <w:t>íxel</w:t>
      </w:r>
      <w:r w:rsidRPr="00E94F10">
        <w:rPr>
          <w:color w:val="FFC000"/>
          <w:sz w:val="24"/>
          <w:szCs w:val="24"/>
          <w:lang w:eastAsia="es-AR"/>
        </w:rPr>
        <w:t>, un v</w:t>
      </w:r>
      <w:r w:rsidRPr="00E94F10">
        <w:rPr>
          <w:rFonts w:eastAsia="Times New Roman"/>
          <w:color w:val="FFC000"/>
          <w:sz w:val="24"/>
          <w:szCs w:val="24"/>
          <w:lang w:eastAsia="es-AR"/>
        </w:rPr>
        <w:t xml:space="preserve">órtice neutrínico en un estado latente. Este estado no interactúa con los operadores </w:t>
      </w:r>
      <w:proofErr w:type="gramStart"/>
      <w:r w:rsidRPr="00E94F10">
        <w:rPr>
          <w:rFonts w:eastAsia="Times New Roman"/>
          <w:color w:val="FFC000"/>
          <w:sz w:val="24"/>
          <w:szCs w:val="24"/>
          <w:lang w:eastAsia="es-AR"/>
        </w:rPr>
        <w:t>SU(</w:t>
      </w:r>
      <w:proofErr w:type="gramEnd"/>
      <w:r w:rsidRPr="00E94F10">
        <w:rPr>
          <w:rFonts w:eastAsia="Times New Roman"/>
          <w:color w:val="FFC000"/>
          <w:sz w:val="24"/>
          <w:szCs w:val="24"/>
          <w:lang w:eastAsia="es-AR"/>
        </w:rPr>
        <w:t>2) (la fuerza débil) porque no está participando activamente en la manifestación de la materia, sino que está en un estado de equilibrio previo a la indexación.</w:t>
      </w:r>
    </w:p>
    <w:p w:rsidR="006731CC" w:rsidRPr="00E94F10" w:rsidRDefault="006731CC" w:rsidP="006731CC">
      <w:pPr>
        <w:autoSpaceDE w:val="0"/>
        <w:autoSpaceDN w:val="0"/>
        <w:adjustRightInd w:val="0"/>
        <w:spacing w:before="210" w:after="180" w:line="240" w:lineRule="auto"/>
        <w:rPr>
          <w:color w:val="FFC000"/>
          <w:sz w:val="24"/>
          <w:szCs w:val="24"/>
          <w:lang w:eastAsia="es-AR"/>
        </w:rPr>
      </w:pPr>
      <w:r w:rsidRPr="00E94F10">
        <w:rPr>
          <w:b/>
          <w:color w:val="FFC000"/>
          <w:sz w:val="28"/>
          <w:szCs w:val="24"/>
          <w:lang w:eastAsia="es-AR"/>
        </w:rPr>
        <w:t xml:space="preserve">La </w:t>
      </w:r>
      <w:proofErr w:type="spellStart"/>
      <w:r w:rsidRPr="00E94F10">
        <w:rPr>
          <w:b/>
          <w:color w:val="FFC000"/>
          <w:sz w:val="28"/>
          <w:szCs w:val="24"/>
          <w:lang w:eastAsia="es-AR"/>
        </w:rPr>
        <w:t>Sub</w:t>
      </w:r>
      <w:r w:rsidRPr="00E94F10">
        <w:rPr>
          <w:rFonts w:eastAsia="Times New Roman"/>
          <w:b/>
          <w:color w:val="FFC000"/>
          <w:sz w:val="28"/>
          <w:szCs w:val="24"/>
          <w:lang w:eastAsia="es-AR"/>
        </w:rPr>
        <w:t>álgebra</w:t>
      </w:r>
      <w:proofErr w:type="spellEnd"/>
      <w:r w:rsidRPr="00E94F10">
        <w:rPr>
          <w:rFonts w:eastAsia="Times New Roman"/>
          <w:b/>
          <w:color w:val="FFC000"/>
          <w:sz w:val="28"/>
          <w:szCs w:val="24"/>
          <w:lang w:eastAsia="es-AR"/>
        </w:rPr>
        <w:t xml:space="preserve"> de </w:t>
      </w:r>
      <w:proofErr w:type="spellStart"/>
      <w:r w:rsidRPr="00E94F10">
        <w:rPr>
          <w:rFonts w:eastAsia="Times New Roman"/>
          <w:b/>
          <w:color w:val="FFC000"/>
          <w:sz w:val="28"/>
          <w:szCs w:val="24"/>
          <w:lang w:eastAsia="es-AR"/>
        </w:rPr>
        <w:t>Cartan</w:t>
      </w:r>
      <w:proofErr w:type="spellEnd"/>
      <w:r w:rsidRPr="00E94F10">
        <w:rPr>
          <w:rFonts w:eastAsia="Times New Roman"/>
          <w:b/>
          <w:color w:val="FFC000"/>
          <w:sz w:val="28"/>
          <w:szCs w:val="24"/>
          <w:lang w:eastAsia="es-AR"/>
        </w:rPr>
        <w:t>: Sincronización Matemática del Sistema</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 xml:space="preserve">El concepto de la </w:t>
      </w:r>
      <w:proofErr w:type="spellStart"/>
      <w:r w:rsidRPr="00E94F10">
        <w:rPr>
          <w:b/>
          <w:color w:val="FFC000"/>
          <w:sz w:val="24"/>
          <w:szCs w:val="24"/>
          <w:lang w:eastAsia="es-AR"/>
        </w:rPr>
        <w:t>sub</w:t>
      </w:r>
      <w:r w:rsidRPr="00E94F10">
        <w:rPr>
          <w:rFonts w:eastAsia="Times New Roman"/>
          <w:b/>
          <w:color w:val="FFC000"/>
          <w:sz w:val="24"/>
          <w:szCs w:val="24"/>
          <w:lang w:eastAsia="es-AR"/>
        </w:rPr>
        <w:t>álgebra</w:t>
      </w:r>
      <w:proofErr w:type="spellEnd"/>
      <w:r w:rsidRPr="00E94F10">
        <w:rPr>
          <w:rFonts w:eastAsia="Times New Roman"/>
          <w:b/>
          <w:color w:val="FFC000"/>
          <w:sz w:val="24"/>
          <w:szCs w:val="24"/>
          <w:lang w:eastAsia="es-AR"/>
        </w:rPr>
        <w:t xml:space="preserve"> de </w:t>
      </w:r>
      <w:proofErr w:type="spellStart"/>
      <w:r w:rsidRPr="00E94F10">
        <w:rPr>
          <w:rFonts w:eastAsia="Times New Roman"/>
          <w:b/>
          <w:color w:val="FFC000"/>
          <w:sz w:val="24"/>
          <w:szCs w:val="24"/>
          <w:lang w:eastAsia="es-AR"/>
        </w:rPr>
        <w:t>Cartan</w:t>
      </w:r>
      <w:proofErr w:type="spellEnd"/>
      <w:r w:rsidRPr="00E94F10">
        <w:rPr>
          <w:color w:val="FFC000"/>
          <w:sz w:val="24"/>
          <w:szCs w:val="24"/>
          <w:lang w:eastAsia="es-AR"/>
        </w:rPr>
        <w:t>, aunque abstracto, nos proporciona la base matem</w:t>
      </w:r>
      <w:r w:rsidRPr="00E94F10">
        <w:rPr>
          <w:rFonts w:eastAsia="Times New Roman"/>
          <w:color w:val="FFC000"/>
          <w:sz w:val="24"/>
          <w:szCs w:val="24"/>
          <w:lang w:eastAsia="es-AR"/>
        </w:rPr>
        <w:t xml:space="preserve">ática para la coherencia de nuestro modelo. En términos simples, es un subconjunto de matrices que </w:t>
      </w:r>
      <w:r w:rsidRPr="00E94F10">
        <w:rPr>
          <w:b/>
          <w:color w:val="FFC000"/>
          <w:sz w:val="24"/>
          <w:szCs w:val="24"/>
          <w:lang w:eastAsia="es-AR"/>
        </w:rPr>
        <w:t>conmutan entre s</w:t>
      </w:r>
      <w:r w:rsidRPr="00E94F10">
        <w:rPr>
          <w:rFonts w:eastAsia="Times New Roman"/>
          <w:b/>
          <w:color w:val="FFC000"/>
          <w:sz w:val="24"/>
          <w:szCs w:val="24"/>
          <w:lang w:eastAsia="es-AR"/>
        </w:rPr>
        <w:t>í</w:t>
      </w:r>
      <w:r w:rsidRPr="00E94F10">
        <w:rPr>
          <w:color w:val="FFC000"/>
          <w:sz w:val="24"/>
          <w:szCs w:val="24"/>
          <w:lang w:eastAsia="es-AR"/>
        </w:rPr>
        <w:t>, la conmutaci</w:t>
      </w:r>
      <w:r w:rsidRPr="00E94F10">
        <w:rPr>
          <w:rFonts w:eastAsia="Times New Roman"/>
          <w:color w:val="FFC000"/>
          <w:sz w:val="24"/>
          <w:szCs w:val="24"/>
          <w:lang w:eastAsia="es-AR"/>
        </w:rPr>
        <w:t xml:space="preserve">ón implica que el orden en que se aplican no importa (AB=BA), </w:t>
      </w:r>
      <w:r w:rsidRPr="00E94F10">
        <w:rPr>
          <w:color w:val="FFC000"/>
          <w:sz w:val="24"/>
          <w:szCs w:val="24"/>
          <w:lang w:eastAsia="es-AR"/>
        </w:rPr>
        <w:t>lo que significa que pueden operar simult</w:t>
      </w:r>
      <w:r w:rsidRPr="00E94F10">
        <w:rPr>
          <w:rFonts w:eastAsia="Times New Roman"/>
          <w:color w:val="FFC000"/>
          <w:sz w:val="24"/>
          <w:szCs w:val="24"/>
          <w:lang w:eastAsia="es-AR"/>
        </w:rPr>
        <w:t>áneamente sin interferir</w:t>
      </w:r>
      <w:r w:rsidRPr="00E94F10">
        <w:rPr>
          <w:color w:val="FFC000"/>
          <w:sz w:val="24"/>
          <w:szCs w:val="24"/>
          <w:lang w:eastAsia="es-AR"/>
        </w:rPr>
        <w:t xml:space="preserve">. En el contexto de nuestro modelo, las matrices que conmutan representan </w:t>
      </w:r>
      <w:r w:rsidRPr="00E94F10">
        <w:rPr>
          <w:b/>
          <w:color w:val="FFC000"/>
          <w:sz w:val="24"/>
          <w:szCs w:val="24"/>
          <w:lang w:eastAsia="es-AR"/>
        </w:rPr>
        <w:t>operadores que pueden funcionar de manera independiente y simult</w:t>
      </w:r>
      <w:r w:rsidRPr="00E94F10">
        <w:rPr>
          <w:rFonts w:eastAsia="Times New Roman"/>
          <w:b/>
          <w:color w:val="FFC000"/>
          <w:sz w:val="24"/>
          <w:szCs w:val="24"/>
          <w:lang w:eastAsia="es-AR"/>
        </w:rPr>
        <w:t>ánea sin interferir entre sí</w:t>
      </w:r>
      <w:r w:rsidRPr="00E94F10">
        <w:rPr>
          <w:color w:val="FFC000"/>
          <w:sz w:val="24"/>
          <w:szCs w:val="24"/>
          <w:lang w:eastAsia="es-AR"/>
        </w:rPr>
        <w:t xml:space="preserve">, esto se manifiesta como un conjunto de </w:t>
      </w:r>
      <w:r w:rsidRPr="00E94F10">
        <w:rPr>
          <w:b/>
          <w:color w:val="FFC000"/>
          <w:sz w:val="24"/>
          <w:szCs w:val="24"/>
          <w:lang w:eastAsia="es-AR"/>
        </w:rPr>
        <w:t>protocolos de sincronizaci</w:t>
      </w:r>
      <w:r w:rsidRPr="00E94F10">
        <w:rPr>
          <w:rFonts w:eastAsia="Times New Roman"/>
          <w:b/>
          <w:color w:val="FFC000"/>
          <w:sz w:val="24"/>
          <w:szCs w:val="24"/>
          <w:lang w:eastAsia="es-AR"/>
        </w:rPr>
        <w:t>ón</w:t>
      </w:r>
      <w:r w:rsidRPr="00E94F10">
        <w:rPr>
          <w:color w:val="FFC000"/>
          <w:sz w:val="24"/>
          <w:szCs w:val="24"/>
          <w:lang w:eastAsia="es-AR"/>
        </w:rPr>
        <w:t>.</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Podemos usar la analog</w:t>
      </w:r>
      <w:r w:rsidRPr="00E94F10">
        <w:rPr>
          <w:rFonts w:eastAsia="Times New Roman"/>
          <w:color w:val="FFC000"/>
          <w:sz w:val="24"/>
          <w:szCs w:val="24"/>
          <w:lang w:eastAsia="es-AR"/>
        </w:rPr>
        <w:t xml:space="preserve">ía de un </w:t>
      </w:r>
      <w:r w:rsidRPr="00E94F10">
        <w:rPr>
          <w:b/>
          <w:color w:val="FFC000"/>
          <w:sz w:val="24"/>
          <w:szCs w:val="24"/>
          <w:lang w:eastAsia="es-AR"/>
        </w:rPr>
        <w:t>ordenador con un procesador y una tarjeta gr</w:t>
      </w:r>
      <w:r w:rsidRPr="00E94F10">
        <w:rPr>
          <w:rFonts w:eastAsia="Times New Roman"/>
          <w:b/>
          <w:color w:val="FFC000"/>
          <w:sz w:val="24"/>
          <w:szCs w:val="24"/>
          <w:lang w:eastAsia="es-AR"/>
        </w:rPr>
        <w:t>áfica</w:t>
      </w:r>
      <w:r w:rsidRPr="00E94F10">
        <w:rPr>
          <w:color w:val="FFC000"/>
          <w:sz w:val="24"/>
          <w:szCs w:val="24"/>
          <w:lang w:eastAsia="es-AR"/>
        </w:rPr>
        <w:t>.</w:t>
      </w:r>
    </w:p>
    <w:p w:rsidR="006731CC" w:rsidRPr="00E94F10" w:rsidRDefault="006731CC" w:rsidP="006731CC">
      <w:pPr>
        <w:numPr>
          <w:ilvl w:val="0"/>
          <w:numId w:val="54"/>
        </w:numPr>
        <w:autoSpaceDE w:val="0"/>
        <w:autoSpaceDN w:val="0"/>
        <w:adjustRightInd w:val="0"/>
        <w:spacing w:before="180" w:after="180" w:line="240" w:lineRule="auto"/>
        <w:ind w:left="540" w:hanging="270"/>
        <w:rPr>
          <w:color w:val="FFC000"/>
          <w:sz w:val="24"/>
          <w:szCs w:val="24"/>
          <w:lang w:eastAsia="es-AR"/>
        </w:rPr>
      </w:pPr>
      <w:r w:rsidRPr="00E94F10">
        <w:rPr>
          <w:color w:val="FFC000"/>
          <w:sz w:val="24"/>
          <w:szCs w:val="24"/>
          <w:lang w:eastAsia="es-AR"/>
        </w:rPr>
        <w:t xml:space="preserve">El </w:t>
      </w:r>
      <w:r w:rsidRPr="00E94F10">
        <w:rPr>
          <w:b/>
          <w:color w:val="FFC000"/>
          <w:sz w:val="24"/>
          <w:szCs w:val="24"/>
          <w:lang w:eastAsia="es-AR"/>
        </w:rPr>
        <w:t>procesador (CPU)</w:t>
      </w:r>
      <w:r w:rsidRPr="00E94F10">
        <w:rPr>
          <w:color w:val="FFC000"/>
          <w:sz w:val="24"/>
          <w:szCs w:val="24"/>
          <w:lang w:eastAsia="es-AR"/>
        </w:rPr>
        <w:t xml:space="preserve"> es el operador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8</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(la lógica central de </w:t>
      </w:r>
      <w:proofErr w:type="gramStart"/>
      <w:r w:rsidRPr="00E94F10">
        <w:rPr>
          <w:rFonts w:eastAsia="Times New Roman"/>
          <w:color w:val="FFC000"/>
          <w:sz w:val="24"/>
          <w:szCs w:val="24"/>
          <w:lang w:eastAsia="es-AR"/>
        </w:rPr>
        <w:t>SU(</w:t>
      </w:r>
      <w:proofErr w:type="gramEnd"/>
      <w:r w:rsidRPr="00E94F10">
        <w:rPr>
          <w:rFonts w:eastAsia="Times New Roman"/>
          <w:color w:val="FFC000"/>
          <w:sz w:val="24"/>
          <w:szCs w:val="24"/>
          <w:lang w:eastAsia="es-AR"/>
        </w:rPr>
        <w:t>3)) que se encarga de las operaciones más complejas.</w:t>
      </w:r>
    </w:p>
    <w:p w:rsidR="006731CC" w:rsidRPr="00E94F10" w:rsidRDefault="006731CC" w:rsidP="006731CC">
      <w:pPr>
        <w:numPr>
          <w:ilvl w:val="0"/>
          <w:numId w:val="54"/>
        </w:numPr>
        <w:autoSpaceDE w:val="0"/>
        <w:autoSpaceDN w:val="0"/>
        <w:adjustRightInd w:val="0"/>
        <w:spacing w:before="180" w:after="180" w:line="240" w:lineRule="auto"/>
        <w:ind w:left="540" w:hanging="270"/>
        <w:rPr>
          <w:color w:val="FFC000"/>
          <w:sz w:val="24"/>
          <w:szCs w:val="24"/>
          <w:lang w:eastAsia="es-AR"/>
        </w:rPr>
      </w:pPr>
      <w:r w:rsidRPr="00E94F10">
        <w:rPr>
          <w:color w:val="FFC000"/>
          <w:sz w:val="24"/>
          <w:szCs w:val="24"/>
          <w:lang w:eastAsia="es-AR"/>
        </w:rPr>
        <w:t xml:space="preserve">La </w:t>
      </w:r>
      <w:r w:rsidRPr="00E94F10">
        <w:rPr>
          <w:b/>
          <w:color w:val="FFC000"/>
          <w:sz w:val="24"/>
          <w:szCs w:val="24"/>
          <w:lang w:eastAsia="es-AR"/>
        </w:rPr>
        <w:t>tarjeta gr</w:t>
      </w:r>
      <w:r w:rsidRPr="00E94F10">
        <w:rPr>
          <w:rFonts w:eastAsia="Times New Roman"/>
          <w:b/>
          <w:color w:val="FFC000"/>
          <w:sz w:val="24"/>
          <w:szCs w:val="24"/>
          <w:lang w:eastAsia="es-AR"/>
        </w:rPr>
        <w:t>áfica (GPU)</w:t>
      </w:r>
      <w:r w:rsidRPr="00E94F10">
        <w:rPr>
          <w:color w:val="FFC000"/>
          <w:sz w:val="24"/>
          <w:szCs w:val="24"/>
          <w:lang w:eastAsia="es-AR"/>
        </w:rPr>
        <w:t xml:space="preserve"> es el operador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3</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(la lógica del fotón en </w:t>
      </w:r>
      <w:proofErr w:type="gramStart"/>
      <w:r w:rsidRPr="00E94F10">
        <w:rPr>
          <w:rFonts w:eastAsia="Times New Roman"/>
          <w:color w:val="FFC000"/>
          <w:sz w:val="24"/>
          <w:szCs w:val="24"/>
          <w:lang w:eastAsia="es-AR"/>
        </w:rPr>
        <w:t>U(</w:t>
      </w:r>
      <w:proofErr w:type="gramEnd"/>
      <w:r w:rsidRPr="00E94F10">
        <w:rPr>
          <w:rFonts w:eastAsia="Times New Roman"/>
          <w:color w:val="FFC000"/>
          <w:sz w:val="24"/>
          <w:szCs w:val="24"/>
          <w:lang w:eastAsia="es-AR"/>
        </w:rPr>
        <w:t>1)) que se encarga de las operaciones visuales.</w:t>
      </w:r>
    </w:p>
    <w:p w:rsidR="006731CC" w:rsidRPr="00E94F10" w:rsidRDefault="006731CC" w:rsidP="006731CC">
      <w:pPr>
        <w:numPr>
          <w:ilvl w:val="0"/>
          <w:numId w:val="54"/>
        </w:numPr>
        <w:autoSpaceDE w:val="0"/>
        <w:autoSpaceDN w:val="0"/>
        <w:adjustRightInd w:val="0"/>
        <w:spacing w:before="180" w:after="180" w:line="240" w:lineRule="auto"/>
        <w:ind w:left="540" w:hanging="270"/>
        <w:rPr>
          <w:color w:val="FFC000"/>
          <w:sz w:val="24"/>
          <w:szCs w:val="24"/>
          <w:lang w:eastAsia="es-AR"/>
        </w:rPr>
      </w:pPr>
      <w:r w:rsidRPr="00E94F10">
        <w:rPr>
          <w:color w:val="FFC000"/>
          <w:sz w:val="24"/>
          <w:szCs w:val="24"/>
          <w:lang w:eastAsia="es-AR"/>
        </w:rPr>
        <w:lastRenderedPageBreak/>
        <w:t xml:space="preserve">La </w:t>
      </w:r>
      <w:proofErr w:type="spellStart"/>
      <w:r w:rsidRPr="00E94F10">
        <w:rPr>
          <w:b/>
          <w:color w:val="FFC000"/>
          <w:sz w:val="24"/>
          <w:szCs w:val="24"/>
          <w:lang w:eastAsia="es-AR"/>
        </w:rPr>
        <w:t>sub</w:t>
      </w:r>
      <w:r w:rsidRPr="00E94F10">
        <w:rPr>
          <w:rFonts w:eastAsia="Times New Roman"/>
          <w:b/>
          <w:color w:val="FFC000"/>
          <w:sz w:val="24"/>
          <w:szCs w:val="24"/>
          <w:lang w:eastAsia="es-AR"/>
        </w:rPr>
        <w:t>álgebra</w:t>
      </w:r>
      <w:proofErr w:type="spellEnd"/>
      <w:r w:rsidRPr="00E94F10">
        <w:rPr>
          <w:rFonts w:eastAsia="Times New Roman"/>
          <w:b/>
          <w:color w:val="FFC000"/>
          <w:sz w:val="24"/>
          <w:szCs w:val="24"/>
          <w:lang w:eastAsia="es-AR"/>
        </w:rPr>
        <w:t xml:space="preserve"> de </w:t>
      </w:r>
      <w:proofErr w:type="spellStart"/>
      <w:r w:rsidRPr="00E94F10">
        <w:rPr>
          <w:rFonts w:eastAsia="Times New Roman"/>
          <w:b/>
          <w:color w:val="FFC000"/>
          <w:sz w:val="24"/>
          <w:szCs w:val="24"/>
          <w:lang w:eastAsia="es-AR"/>
        </w:rPr>
        <w:t>Cartan</w:t>
      </w:r>
      <w:proofErr w:type="spellEnd"/>
      <w:r w:rsidRPr="00E94F10">
        <w:rPr>
          <w:color w:val="FFC000"/>
          <w:sz w:val="24"/>
          <w:szCs w:val="24"/>
          <w:lang w:eastAsia="es-AR"/>
        </w:rPr>
        <w:t xml:space="preserve"> son los </w:t>
      </w:r>
      <w:r w:rsidRPr="00E94F10">
        <w:rPr>
          <w:b/>
          <w:color w:val="FFC000"/>
          <w:sz w:val="24"/>
          <w:szCs w:val="24"/>
          <w:lang w:eastAsia="es-AR"/>
        </w:rPr>
        <w:t>protocolos de comunicaci</w:t>
      </w:r>
      <w:r w:rsidRPr="00E94F10">
        <w:rPr>
          <w:rFonts w:eastAsia="Times New Roman"/>
          <w:b/>
          <w:color w:val="FFC000"/>
          <w:sz w:val="24"/>
          <w:szCs w:val="24"/>
          <w:lang w:eastAsia="es-AR"/>
        </w:rPr>
        <w:t>ón</w:t>
      </w:r>
      <w:r w:rsidRPr="00E94F10">
        <w:rPr>
          <w:color w:val="FFC000"/>
          <w:sz w:val="24"/>
          <w:szCs w:val="24"/>
          <w:lang w:eastAsia="es-AR"/>
        </w:rPr>
        <w:t xml:space="preserve"> que permiten que la CPU y la GPU trabajen juntas en un mismo sistema sin interferir entre s</w:t>
      </w:r>
      <w:r w:rsidRPr="00E94F10">
        <w:rPr>
          <w:rFonts w:eastAsia="Times New Roman"/>
          <w:color w:val="FFC000"/>
          <w:sz w:val="24"/>
          <w:szCs w:val="24"/>
          <w:lang w:eastAsia="es-AR"/>
        </w:rPr>
        <w:t>í.</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Esta analog</w:t>
      </w:r>
      <w:r w:rsidRPr="00E94F10">
        <w:rPr>
          <w:rFonts w:eastAsia="Times New Roman"/>
          <w:color w:val="FFC000"/>
          <w:sz w:val="24"/>
          <w:szCs w:val="24"/>
          <w:lang w:eastAsia="es-AR"/>
        </w:rPr>
        <w:t xml:space="preserve">ía nos permite explicar que la conmutación de estas matrices no es un concepto abstracto, sino un </w:t>
      </w:r>
      <w:r w:rsidRPr="00E94F10">
        <w:rPr>
          <w:b/>
          <w:color w:val="FFC000"/>
          <w:sz w:val="24"/>
          <w:szCs w:val="24"/>
          <w:lang w:eastAsia="es-AR"/>
        </w:rPr>
        <w:t>protocolo de sincronizaci</w:t>
      </w:r>
      <w:r w:rsidRPr="00E94F10">
        <w:rPr>
          <w:rFonts w:eastAsia="Times New Roman"/>
          <w:b/>
          <w:color w:val="FFC000"/>
          <w:sz w:val="24"/>
          <w:szCs w:val="24"/>
          <w:lang w:eastAsia="es-AR"/>
        </w:rPr>
        <w:t>ón</w:t>
      </w:r>
      <w:r w:rsidRPr="00E94F10">
        <w:rPr>
          <w:color w:val="FFC000"/>
          <w:sz w:val="24"/>
          <w:szCs w:val="24"/>
          <w:lang w:eastAsia="es-AR"/>
        </w:rPr>
        <w:t xml:space="preserve"> que permite que las diferentes "unidades de procesamiento" del p</w:t>
      </w:r>
      <w:r w:rsidRPr="00E94F10">
        <w:rPr>
          <w:rFonts w:eastAsia="Times New Roman"/>
          <w:color w:val="FFC000"/>
          <w:sz w:val="24"/>
          <w:szCs w:val="24"/>
          <w:lang w:eastAsia="es-AR"/>
        </w:rPr>
        <w:t>íxel operen de forma coherente.</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 xml:space="preserve">Las matrices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3</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(conexión </w:t>
      </w:r>
      <w:proofErr w:type="gramStart"/>
      <w:r w:rsidRPr="00E94F10">
        <w:rPr>
          <w:rFonts w:eastAsia="Times New Roman"/>
          <w:color w:val="FFC000"/>
          <w:sz w:val="24"/>
          <w:szCs w:val="24"/>
          <w:lang w:eastAsia="es-AR"/>
        </w:rPr>
        <w:t>U(</w:t>
      </w:r>
      <w:proofErr w:type="gramEnd"/>
      <w:r w:rsidRPr="00E94F10">
        <w:rPr>
          <w:rFonts w:eastAsia="Times New Roman"/>
          <w:color w:val="FFC000"/>
          <w:sz w:val="24"/>
          <w:szCs w:val="24"/>
          <w:lang w:eastAsia="es-AR"/>
        </w:rPr>
        <w:t xml:space="preserve">1)) y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8</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(nodo central SU(3)) conmutan entre sí. Esto significa que el operador que conecta con el flujo electromagnético (</w:t>
      </w:r>
      <w:proofErr w:type="gramStart"/>
      <w:r w:rsidRPr="00E94F10">
        <w:rPr>
          <w:rFonts w:eastAsia="Times New Roman"/>
          <w:color w:val="FFC000"/>
          <w:sz w:val="24"/>
          <w:szCs w:val="24"/>
          <w:lang w:eastAsia="es-AR"/>
        </w:rPr>
        <w:t>U(</w:t>
      </w:r>
      <w:proofErr w:type="gramEnd"/>
      <w:r w:rsidRPr="00E94F10">
        <w:rPr>
          <w:rFonts w:eastAsia="Times New Roman"/>
          <w:color w:val="FFC000"/>
          <w:sz w:val="24"/>
          <w:szCs w:val="24"/>
          <w:lang w:eastAsia="es-AR"/>
        </w:rPr>
        <w:t xml:space="preserve">1)) y el operador que sincroniza el flujo de quarks y gluones (el nodo central de SU(3)) pueden </w:t>
      </w:r>
      <w:r w:rsidRPr="00E94F10">
        <w:rPr>
          <w:b/>
          <w:color w:val="FFC000"/>
          <w:sz w:val="24"/>
          <w:szCs w:val="24"/>
          <w:lang w:eastAsia="es-AR"/>
        </w:rPr>
        <w:t>funcionar de forma simult</w:t>
      </w:r>
      <w:r w:rsidRPr="00E94F10">
        <w:rPr>
          <w:rFonts w:eastAsia="Times New Roman"/>
          <w:b/>
          <w:color w:val="FFC000"/>
          <w:sz w:val="24"/>
          <w:szCs w:val="24"/>
          <w:lang w:eastAsia="es-AR"/>
        </w:rPr>
        <w:t>ánea y coherente sin anularse</w:t>
      </w:r>
      <w:r w:rsidRPr="00E94F10">
        <w:rPr>
          <w:color w:val="FFC000"/>
          <w:sz w:val="24"/>
          <w:szCs w:val="24"/>
          <w:lang w:eastAsia="es-AR"/>
        </w:rPr>
        <w:t>. Son las "reglas" que permiten la coexistencia de las fuerzas electromagn</w:t>
      </w:r>
      <w:r w:rsidRPr="00E94F10">
        <w:rPr>
          <w:rFonts w:eastAsia="Times New Roman"/>
          <w:color w:val="FFC000"/>
          <w:sz w:val="24"/>
          <w:szCs w:val="24"/>
          <w:lang w:eastAsia="es-AR"/>
        </w:rPr>
        <w:t>éticas y fuertes en un mismo píxel. Esta conmutación es la regla que permite que la realidad nouménica no colapse sobre sí misma.</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 xml:space="preserve">La existencia de tres subgrupos de </w:t>
      </w:r>
      <w:proofErr w:type="gramStart"/>
      <w:r w:rsidRPr="00E94F10">
        <w:rPr>
          <w:color w:val="FFC000"/>
          <w:sz w:val="24"/>
          <w:szCs w:val="24"/>
          <w:lang w:eastAsia="es-AR"/>
        </w:rPr>
        <w:t>SU(</w:t>
      </w:r>
      <w:proofErr w:type="gramEnd"/>
      <w:r w:rsidRPr="00E94F10">
        <w:rPr>
          <w:color w:val="FFC000"/>
          <w:sz w:val="24"/>
          <w:szCs w:val="24"/>
          <w:lang w:eastAsia="es-AR"/>
        </w:rPr>
        <w:t xml:space="preserve">2) que contienen combinaciones de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3</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y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8</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xml:space="preserve"> refuerza esta idea, mostrando que cada sabor de neutrino no es una entidad aislada, sino un </w:t>
      </w:r>
      <w:r w:rsidRPr="00E94F10">
        <w:rPr>
          <w:b/>
          <w:color w:val="FFC000"/>
          <w:sz w:val="24"/>
          <w:szCs w:val="24"/>
          <w:lang w:eastAsia="es-AR"/>
        </w:rPr>
        <w:t>"canal de comunicaci</w:t>
      </w:r>
      <w:r w:rsidRPr="00E94F10">
        <w:rPr>
          <w:rFonts w:eastAsia="Times New Roman"/>
          <w:b/>
          <w:color w:val="FFC000"/>
          <w:sz w:val="24"/>
          <w:szCs w:val="24"/>
          <w:lang w:eastAsia="es-AR"/>
        </w:rPr>
        <w:t>ón" entre la fuerza débil y la fuerza fuerte</w:t>
      </w:r>
      <w:r w:rsidRPr="00E94F10">
        <w:rPr>
          <w:color w:val="FFC000"/>
          <w:sz w:val="24"/>
          <w:szCs w:val="24"/>
          <w:lang w:eastAsia="es-AR"/>
        </w:rPr>
        <w:t>.</w:t>
      </w:r>
    </w:p>
    <w:p w:rsidR="006731CC" w:rsidRPr="00E94F10" w:rsidRDefault="006731CC" w:rsidP="006731CC">
      <w:pPr>
        <w:numPr>
          <w:ilvl w:val="0"/>
          <w:numId w:val="55"/>
        </w:numPr>
        <w:autoSpaceDE w:val="0"/>
        <w:autoSpaceDN w:val="0"/>
        <w:adjustRightInd w:val="0"/>
        <w:spacing w:before="180" w:after="180" w:line="240" w:lineRule="auto"/>
        <w:ind w:left="540" w:hanging="270"/>
        <w:rPr>
          <w:color w:val="FFC000"/>
          <w:sz w:val="24"/>
          <w:szCs w:val="24"/>
          <w:lang w:eastAsia="es-AR"/>
        </w:rPr>
      </w:pPr>
      <w:r w:rsidRPr="00E94F10">
        <w:rPr>
          <w:b/>
          <w:color w:val="FFC000"/>
          <w:sz w:val="24"/>
          <w:szCs w:val="24"/>
          <w:lang w:eastAsia="es-AR"/>
        </w:rPr>
        <w:t>Canal 1: El del mu</w:t>
      </w:r>
      <w:r w:rsidRPr="00E94F10">
        <w:rPr>
          <w:rFonts w:eastAsia="Times New Roman"/>
          <w:b/>
          <w:color w:val="FFC000"/>
          <w:sz w:val="24"/>
          <w:szCs w:val="24"/>
          <w:lang w:eastAsia="es-AR"/>
        </w:rPr>
        <w:t>ón {</w:t>
      </w:r>
      <w:proofErr w:type="gramStart"/>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1</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2</w:t>
      </w:r>
      <w:proofErr w:type="gramEnd"/>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3</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r w:rsidRPr="00E94F10">
        <w:rPr>
          <w:color w:val="FFC000"/>
          <w:sz w:val="24"/>
          <w:szCs w:val="24"/>
          <w:lang w:eastAsia="es-AR"/>
        </w:rPr>
        <w:t xml:space="preserve"> Este canal relaciona el neutrino mu</w:t>
      </w:r>
      <w:r w:rsidRPr="00E94F10">
        <w:rPr>
          <w:rFonts w:eastAsia="Times New Roman"/>
          <w:color w:val="FFC000"/>
          <w:sz w:val="24"/>
          <w:szCs w:val="24"/>
          <w:lang w:eastAsia="es-AR"/>
        </w:rPr>
        <w:t>ónico y su antineutrino con el fotón. Esto indica que el sistema del muón, un nivel de energía intermedio, está directamente ligado a la lógica electromagnética del píxel.</w:t>
      </w:r>
    </w:p>
    <w:p w:rsidR="006731CC" w:rsidRPr="00E94F10" w:rsidRDefault="006731CC" w:rsidP="006731CC">
      <w:pPr>
        <w:numPr>
          <w:ilvl w:val="0"/>
          <w:numId w:val="55"/>
        </w:numPr>
        <w:autoSpaceDE w:val="0"/>
        <w:autoSpaceDN w:val="0"/>
        <w:adjustRightInd w:val="0"/>
        <w:spacing w:before="180" w:after="180" w:line="240" w:lineRule="auto"/>
        <w:ind w:left="540" w:hanging="270"/>
        <w:rPr>
          <w:color w:val="FFC000"/>
          <w:sz w:val="24"/>
          <w:szCs w:val="24"/>
          <w:lang w:eastAsia="es-AR"/>
        </w:rPr>
      </w:pPr>
      <w:r w:rsidRPr="00E94F10">
        <w:rPr>
          <w:b/>
          <w:color w:val="FFC000"/>
          <w:sz w:val="24"/>
          <w:szCs w:val="24"/>
          <w:lang w:eastAsia="es-AR"/>
        </w:rPr>
        <w:t>Canal 2: El del electr</w:t>
      </w:r>
      <w:r w:rsidRPr="00E94F10">
        <w:rPr>
          <w:rFonts w:eastAsia="Times New Roman"/>
          <w:b/>
          <w:color w:val="FFC000"/>
          <w:sz w:val="24"/>
          <w:szCs w:val="24"/>
          <w:lang w:eastAsia="es-AR"/>
        </w:rPr>
        <w:t>ón {</w:t>
      </w:r>
      <w:proofErr w:type="gramStart"/>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4</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5</w:t>
      </w:r>
      <w:proofErr w:type="gramEnd"/>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,x}:</w:t>
      </w:r>
      <w:r w:rsidRPr="00E94F10">
        <w:rPr>
          <w:color w:val="FFC000"/>
          <w:sz w:val="24"/>
          <w:szCs w:val="24"/>
          <w:lang w:eastAsia="es-AR"/>
        </w:rPr>
        <w:t xml:space="preserve"> Relaciona al neutrino electr</w:t>
      </w:r>
      <w:r w:rsidRPr="00E94F10">
        <w:rPr>
          <w:rFonts w:eastAsia="Times New Roman"/>
          <w:color w:val="FFC000"/>
          <w:sz w:val="24"/>
          <w:szCs w:val="24"/>
          <w:lang w:eastAsia="es-AR"/>
        </w:rPr>
        <w:t>ónico con un operador de ajuste (x) que es una combinación de los flujos electromagnéticos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3</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y los flujos de cohesión de SU(3) (</w:t>
      </w:r>
      <w:r w:rsidRPr="00E94F10">
        <w:rPr>
          <w:rFonts w:ascii="Times New Roman" w:eastAsia="Times New Roman" w:hAnsi="Times New Roman"/>
          <w:color w:val="FFC000"/>
          <w:sz w:val="24"/>
          <w:szCs w:val="24"/>
          <w:lang w:eastAsia="es-AR"/>
        </w:rPr>
        <w:t>λ</w:t>
      </w:r>
      <w:r w:rsidRPr="00E94F10">
        <w:rPr>
          <w:rFonts w:eastAsia="Times New Roman"/>
          <w:color w:val="FFC000"/>
          <w:sz w:val="24"/>
          <w:szCs w:val="24"/>
          <w:lang w:eastAsia="es-AR"/>
        </w:rPr>
        <w:t>8</w:t>
      </w:r>
      <w:r w:rsidRPr="00E94F10">
        <w:rPr>
          <w:rFonts w:ascii="Times New Roman" w:eastAsia="Times New Roman" w:hAnsi="Times New Roman"/>
          <w:color w:val="FFC000"/>
          <w:sz w:val="24"/>
          <w:szCs w:val="24"/>
          <w:lang w:eastAsia="es-AR"/>
        </w:rPr>
        <w:t>​</w:t>
      </w:r>
      <w:r w:rsidRPr="00E94F10">
        <w:rPr>
          <w:rFonts w:eastAsia="Times New Roman"/>
          <w:color w:val="FFC000"/>
          <w:sz w:val="24"/>
          <w:szCs w:val="24"/>
          <w:lang w:eastAsia="es-AR"/>
        </w:rPr>
        <w:t>). Esto explica cómo la información electrónica, que es la más común y estable, está intrínsecamente vinculada a la estructura fundamental del píxel.</w:t>
      </w:r>
    </w:p>
    <w:p w:rsidR="006731CC" w:rsidRPr="00E94F10" w:rsidRDefault="006731CC" w:rsidP="006731CC">
      <w:pPr>
        <w:numPr>
          <w:ilvl w:val="0"/>
          <w:numId w:val="55"/>
        </w:numPr>
        <w:autoSpaceDE w:val="0"/>
        <w:autoSpaceDN w:val="0"/>
        <w:adjustRightInd w:val="0"/>
        <w:spacing w:before="180" w:after="180" w:line="240" w:lineRule="auto"/>
        <w:ind w:left="540" w:hanging="270"/>
        <w:rPr>
          <w:color w:val="FFC000"/>
          <w:sz w:val="24"/>
          <w:szCs w:val="24"/>
          <w:lang w:eastAsia="es-AR"/>
        </w:rPr>
      </w:pPr>
      <w:r w:rsidRPr="00E94F10">
        <w:rPr>
          <w:b/>
          <w:color w:val="FFC000"/>
          <w:sz w:val="24"/>
          <w:szCs w:val="24"/>
          <w:lang w:eastAsia="es-AR"/>
        </w:rPr>
        <w:t>Canal 3: El del tau</w:t>
      </w:r>
      <w:r w:rsidRPr="00E94F10">
        <w:rPr>
          <w:rFonts w:eastAsia="Times New Roman"/>
          <w:b/>
          <w:color w:val="FFC000"/>
          <w:sz w:val="24"/>
          <w:szCs w:val="24"/>
          <w:lang w:eastAsia="es-AR"/>
        </w:rPr>
        <w:t>ón {</w:t>
      </w:r>
      <w:proofErr w:type="gramStart"/>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6</w:t>
      </w:r>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w:t>
      </w:r>
      <w:r w:rsidRPr="00E94F10">
        <w:rPr>
          <w:rFonts w:ascii="Times New Roman" w:eastAsia="Times New Roman" w:hAnsi="Times New Roman"/>
          <w:b/>
          <w:color w:val="FFC000"/>
          <w:sz w:val="24"/>
          <w:szCs w:val="24"/>
          <w:lang w:eastAsia="es-AR"/>
        </w:rPr>
        <w:t>λ</w:t>
      </w:r>
      <w:r w:rsidRPr="00E94F10">
        <w:rPr>
          <w:rFonts w:eastAsia="Times New Roman"/>
          <w:b/>
          <w:color w:val="FFC000"/>
          <w:sz w:val="24"/>
          <w:szCs w:val="24"/>
          <w:lang w:eastAsia="es-AR"/>
        </w:rPr>
        <w:t>7</w:t>
      </w:r>
      <w:proofErr w:type="gramEnd"/>
      <w:r w:rsidRPr="00E94F10">
        <w:rPr>
          <w:rFonts w:ascii="Times New Roman" w:eastAsia="Times New Roman" w:hAnsi="Times New Roman"/>
          <w:b/>
          <w:color w:val="FFC000"/>
          <w:sz w:val="24"/>
          <w:szCs w:val="24"/>
          <w:lang w:eastAsia="es-AR"/>
        </w:rPr>
        <w:t>​</w:t>
      </w:r>
      <w:r w:rsidRPr="00E94F10">
        <w:rPr>
          <w:rFonts w:eastAsia="Times New Roman"/>
          <w:b/>
          <w:color w:val="FFC000"/>
          <w:sz w:val="24"/>
          <w:szCs w:val="24"/>
          <w:lang w:eastAsia="es-AR"/>
        </w:rPr>
        <w:t>,y}:</w:t>
      </w:r>
      <w:r w:rsidRPr="00E94F10">
        <w:rPr>
          <w:color w:val="FFC000"/>
          <w:sz w:val="24"/>
          <w:szCs w:val="24"/>
          <w:lang w:eastAsia="es-AR"/>
        </w:rPr>
        <w:t xml:space="preserve"> Relaciona al neutrino tau</w:t>
      </w:r>
      <w:r w:rsidRPr="00E94F10">
        <w:rPr>
          <w:rFonts w:eastAsia="Times New Roman"/>
          <w:color w:val="FFC000"/>
          <w:sz w:val="24"/>
          <w:szCs w:val="24"/>
          <w:lang w:eastAsia="es-AR"/>
        </w:rPr>
        <w:t xml:space="preserve">ónico con otro operador de ajuste (y). Esto demuestra que el nivel de energía más alto (el tauón) también se comunica con los flujos de </w:t>
      </w:r>
      <w:proofErr w:type="gramStart"/>
      <w:r w:rsidRPr="00E94F10">
        <w:rPr>
          <w:rFonts w:eastAsia="Times New Roman"/>
          <w:color w:val="FFC000"/>
          <w:sz w:val="24"/>
          <w:szCs w:val="24"/>
          <w:lang w:eastAsia="es-AR"/>
        </w:rPr>
        <w:t>U(</w:t>
      </w:r>
      <w:proofErr w:type="gramEnd"/>
      <w:r w:rsidRPr="00E94F10">
        <w:rPr>
          <w:rFonts w:eastAsia="Times New Roman"/>
          <w:color w:val="FFC000"/>
          <w:sz w:val="24"/>
          <w:szCs w:val="24"/>
          <w:lang w:eastAsia="es-AR"/>
        </w:rPr>
        <w:t>1) y SU(3) para imponer la expansión del píxel.</w:t>
      </w:r>
    </w:p>
    <w:p w:rsidR="006731CC" w:rsidRPr="00E94F10" w:rsidRDefault="006731CC" w:rsidP="006731CC">
      <w:pPr>
        <w:autoSpaceDE w:val="0"/>
        <w:autoSpaceDN w:val="0"/>
        <w:adjustRightInd w:val="0"/>
        <w:spacing w:before="180" w:after="180" w:line="240" w:lineRule="auto"/>
        <w:rPr>
          <w:color w:val="FFC000"/>
          <w:sz w:val="24"/>
          <w:szCs w:val="24"/>
          <w:lang w:eastAsia="es-AR"/>
        </w:rPr>
      </w:pPr>
      <w:r w:rsidRPr="00E94F10">
        <w:rPr>
          <w:color w:val="FFC000"/>
          <w:sz w:val="24"/>
          <w:szCs w:val="24"/>
          <w:lang w:eastAsia="es-AR"/>
        </w:rPr>
        <w:t>El Modelo Noum</w:t>
      </w:r>
      <w:r w:rsidRPr="00E94F10">
        <w:rPr>
          <w:rFonts w:eastAsia="Times New Roman"/>
          <w:color w:val="FFC000"/>
          <w:sz w:val="24"/>
          <w:szCs w:val="24"/>
          <w:lang w:eastAsia="es-AR"/>
        </w:rPr>
        <w:t xml:space="preserve">énico, con su visión del campo neutrínico, ofrece una explicación coherente y unificada para fenómenos que el paradigma científico observa pero no entiende completamente. La oscilación de neutrinos es el eco de una constante </w:t>
      </w:r>
      <w:proofErr w:type="spellStart"/>
      <w:r w:rsidRPr="00E94F10">
        <w:rPr>
          <w:rFonts w:eastAsia="Times New Roman"/>
          <w:color w:val="FFC000"/>
          <w:sz w:val="24"/>
          <w:szCs w:val="24"/>
          <w:lang w:eastAsia="es-AR"/>
        </w:rPr>
        <w:t>reindexación</w:t>
      </w:r>
      <w:proofErr w:type="spellEnd"/>
      <w:r w:rsidRPr="00E94F10">
        <w:rPr>
          <w:rFonts w:eastAsia="Times New Roman"/>
          <w:color w:val="FFC000"/>
          <w:sz w:val="24"/>
          <w:szCs w:val="24"/>
          <w:lang w:eastAsia="es-AR"/>
        </w:rPr>
        <w:t xml:space="preserve"> en el campo de información, la </w:t>
      </w:r>
      <w:proofErr w:type="spellStart"/>
      <w:r w:rsidRPr="00E94F10">
        <w:rPr>
          <w:rFonts w:eastAsia="Times New Roman"/>
          <w:color w:val="FFC000"/>
          <w:sz w:val="24"/>
          <w:szCs w:val="24"/>
          <w:lang w:eastAsia="es-AR"/>
        </w:rPr>
        <w:t>indetectabilidad</w:t>
      </w:r>
      <w:proofErr w:type="spellEnd"/>
      <w:r w:rsidRPr="00E94F10">
        <w:rPr>
          <w:rFonts w:eastAsia="Times New Roman"/>
          <w:color w:val="FFC000"/>
          <w:sz w:val="24"/>
          <w:szCs w:val="24"/>
          <w:lang w:eastAsia="es-AR"/>
        </w:rPr>
        <w:t xml:space="preserve"> es el resultado de intentar observar la lógica subyacente y la </w:t>
      </w:r>
      <w:proofErr w:type="spellStart"/>
      <w:r w:rsidRPr="00E94F10">
        <w:rPr>
          <w:rFonts w:eastAsia="Times New Roman"/>
          <w:color w:val="FFC000"/>
          <w:sz w:val="24"/>
          <w:szCs w:val="24"/>
          <w:lang w:eastAsia="es-AR"/>
        </w:rPr>
        <w:t>subálgebra</w:t>
      </w:r>
      <w:proofErr w:type="spellEnd"/>
      <w:r w:rsidRPr="00E94F10">
        <w:rPr>
          <w:rFonts w:eastAsia="Times New Roman"/>
          <w:color w:val="FFC000"/>
          <w:sz w:val="24"/>
          <w:szCs w:val="24"/>
          <w:lang w:eastAsia="es-AR"/>
        </w:rPr>
        <w:t xml:space="preserve"> de </w:t>
      </w:r>
      <w:proofErr w:type="spellStart"/>
      <w:r w:rsidRPr="00E94F10">
        <w:rPr>
          <w:rFonts w:eastAsia="Times New Roman"/>
          <w:color w:val="FFC000"/>
          <w:sz w:val="24"/>
          <w:szCs w:val="24"/>
          <w:lang w:eastAsia="es-AR"/>
        </w:rPr>
        <w:t>Cartan</w:t>
      </w:r>
      <w:proofErr w:type="spellEnd"/>
      <w:r w:rsidRPr="00E94F10">
        <w:rPr>
          <w:rFonts w:eastAsia="Times New Roman"/>
          <w:color w:val="FFC000"/>
          <w:sz w:val="24"/>
          <w:szCs w:val="24"/>
          <w:lang w:eastAsia="es-AR"/>
        </w:rPr>
        <w:t xml:space="preserve"> es la regla matemática que permite a las fuerzas del universo coexistir en un mismo píxel. Con esta base, estamos listos para explorar cómo esta lógica de indexación se manifiesta en la jerarquía de masas de las partículas.</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lastRenderedPageBreak/>
        <w:t xml:space="preserve">1.17. El Origen del </w:t>
      </w:r>
      <w:r>
        <w:rPr>
          <w:rFonts w:eastAsia="Times New Roman"/>
          <w:b/>
          <w:sz w:val="28"/>
          <w:szCs w:val="24"/>
          <w:lang w:eastAsia="es-AR"/>
        </w:rPr>
        <w:t>Átomo: Del Flujo Nouménico a la Estructura de la Materia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Est</w:t>
      </w:r>
      <w:r>
        <w:rPr>
          <w:rFonts w:eastAsia="Times New Roman"/>
          <w:sz w:val="24"/>
          <w:szCs w:val="24"/>
          <w:lang w:eastAsia="es-AR"/>
        </w:rPr>
        <w:t xml:space="preserve">ándar de la física, en su descripción más fundamental, concibe el átomo como una intrincada danza de partículas: protones y neutrones confinados en un núcleo denso, rodeados por una nube difusa de electrones. Esta arquitectura, validada por innumerables experimentos, proporciona un marco fenomenológico funcional para comprender la materia. Sin embargo, el Modelo Estándar, por su propia naturaleza, se limita a describir el "qué" y el "cómo" de esta estructura, dejando sin respuesta el "porqué" de su existencia y la lógica subyacente que rige su formación. Nuestro </w:t>
      </w:r>
      <w:r>
        <w:rPr>
          <w:b/>
          <w:sz w:val="24"/>
          <w:szCs w:val="24"/>
          <w:lang w:eastAsia="es-AR"/>
        </w:rPr>
        <w:t>Modelo Noum</w:t>
      </w:r>
      <w:r>
        <w:rPr>
          <w:rFonts w:eastAsia="Times New Roman"/>
          <w:b/>
          <w:sz w:val="24"/>
          <w:szCs w:val="24"/>
          <w:lang w:eastAsia="es-AR"/>
        </w:rPr>
        <w:t>énico</w:t>
      </w:r>
      <w:r>
        <w:rPr>
          <w:sz w:val="24"/>
          <w:szCs w:val="24"/>
          <w:lang w:eastAsia="es-AR"/>
        </w:rPr>
        <w:t xml:space="preserve"> trasciende esta visi</w:t>
      </w:r>
      <w:r>
        <w:rPr>
          <w:rFonts w:eastAsia="Times New Roman"/>
          <w:sz w:val="24"/>
          <w:szCs w:val="24"/>
          <w:lang w:eastAsia="es-AR"/>
        </w:rPr>
        <w:t xml:space="preserve">ón, proponiendo que el átomo no es una mera estructura física, sino un </w:t>
      </w:r>
      <w:r>
        <w:rPr>
          <w:b/>
          <w:sz w:val="24"/>
          <w:szCs w:val="24"/>
          <w:lang w:eastAsia="es-AR"/>
        </w:rPr>
        <w:t>sistema de sincronizaci</w:t>
      </w:r>
      <w:r>
        <w:rPr>
          <w:rFonts w:eastAsia="Times New Roman"/>
          <w:b/>
          <w:sz w:val="24"/>
          <w:szCs w:val="24"/>
          <w:lang w:eastAsia="es-AR"/>
        </w:rPr>
        <w:t>ón emergente</w:t>
      </w:r>
      <w:r>
        <w:rPr>
          <w:sz w:val="24"/>
          <w:szCs w:val="24"/>
          <w:lang w:eastAsia="es-AR"/>
        </w:rPr>
        <w:t>, una manifestaci</w:t>
      </w:r>
      <w:r>
        <w:rPr>
          <w:rFonts w:eastAsia="Times New Roman"/>
          <w:sz w:val="24"/>
          <w:szCs w:val="24"/>
          <w:lang w:eastAsia="es-AR"/>
        </w:rPr>
        <w:t>ón compleja de flujos de información nouménica que operan sobre una matriz fundamental de píxeles.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el coraz</w:t>
      </w:r>
      <w:r>
        <w:rPr>
          <w:rFonts w:eastAsia="Times New Roman"/>
          <w:sz w:val="24"/>
          <w:szCs w:val="24"/>
          <w:lang w:eastAsia="es-AR"/>
        </w:rPr>
        <w:t xml:space="preserve">ón de esta reinterpretación se encuentra el </w:t>
      </w:r>
      <w:r>
        <w:rPr>
          <w:b/>
          <w:sz w:val="24"/>
          <w:szCs w:val="24"/>
          <w:lang w:eastAsia="es-AR"/>
        </w:rPr>
        <w:t>p</w:t>
      </w:r>
      <w:r>
        <w:rPr>
          <w:rFonts w:eastAsia="Times New Roman"/>
          <w:b/>
          <w:sz w:val="24"/>
          <w:szCs w:val="24"/>
          <w:lang w:eastAsia="es-AR"/>
        </w:rPr>
        <w:t>íxel espacio-temporal</w:t>
      </w:r>
      <w:r>
        <w:rPr>
          <w:sz w:val="24"/>
          <w:szCs w:val="24"/>
          <w:lang w:eastAsia="es-AR"/>
        </w:rPr>
        <w:t>, la unidad elemental de la realidad. Este p</w:t>
      </w:r>
      <w:r>
        <w:rPr>
          <w:rFonts w:eastAsia="Times New Roman"/>
          <w:sz w:val="24"/>
          <w:szCs w:val="24"/>
          <w:lang w:eastAsia="es-AR"/>
        </w:rPr>
        <w:t xml:space="preserve">íxel no es una entidad monolítica, sino un estado unificado que integra tres </w:t>
      </w:r>
      <w:proofErr w:type="spellStart"/>
      <w:r>
        <w:rPr>
          <w:b/>
          <w:sz w:val="24"/>
          <w:szCs w:val="24"/>
          <w:lang w:eastAsia="es-AR"/>
        </w:rPr>
        <w:t>submatrices</w:t>
      </w:r>
      <w:proofErr w:type="spellEnd"/>
      <w:r>
        <w:rPr>
          <w:b/>
          <w:sz w:val="24"/>
          <w:szCs w:val="24"/>
          <w:lang w:eastAsia="es-AR"/>
        </w:rPr>
        <w:t xml:space="preserve"> vectoriales fundamentales</w:t>
      </w:r>
      <w:r>
        <w:rPr>
          <w:sz w:val="24"/>
          <w:szCs w:val="24"/>
          <w:lang w:eastAsia="es-AR"/>
        </w:rPr>
        <w:t xml:space="preserve">: 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xml:space="preserve"> (asociado al Algoritmo Saklas y el electromagnetismo), el </w:t>
      </w:r>
      <w:r>
        <w:rPr>
          <w:b/>
          <w:sz w:val="24"/>
          <w:szCs w:val="24"/>
          <w:lang w:eastAsia="es-AR"/>
        </w:rPr>
        <w:t>p</w:t>
      </w:r>
      <w:r>
        <w:rPr>
          <w:rFonts w:eastAsia="Times New Roman"/>
          <w:b/>
          <w:sz w:val="24"/>
          <w:szCs w:val="24"/>
          <w:lang w:eastAsia="es-AR"/>
        </w:rPr>
        <w:t>íxel SU(2)</w:t>
      </w:r>
      <w:r>
        <w:rPr>
          <w:sz w:val="24"/>
          <w:szCs w:val="24"/>
          <w:lang w:eastAsia="es-AR"/>
        </w:rPr>
        <w:t xml:space="preserve"> (asociado al Algoritmo Cristos y la fuerza d</w:t>
      </w:r>
      <w:r>
        <w:rPr>
          <w:rFonts w:eastAsia="Times New Roman"/>
          <w:sz w:val="24"/>
          <w:szCs w:val="24"/>
          <w:lang w:eastAsia="es-AR"/>
        </w:rPr>
        <w:t xml:space="preserve">ébil), y el </w:t>
      </w:r>
      <w:r>
        <w:rPr>
          <w:b/>
          <w:sz w:val="24"/>
          <w:szCs w:val="24"/>
          <w:lang w:eastAsia="es-AR"/>
        </w:rPr>
        <w:t>p</w:t>
      </w:r>
      <w:r>
        <w:rPr>
          <w:rFonts w:eastAsia="Times New Roman"/>
          <w:b/>
          <w:sz w:val="24"/>
          <w:szCs w:val="24"/>
          <w:lang w:eastAsia="es-AR"/>
        </w:rPr>
        <w:t>íxel SU(3)</w:t>
      </w:r>
      <w:r>
        <w:rPr>
          <w:sz w:val="24"/>
          <w:szCs w:val="24"/>
          <w:lang w:eastAsia="es-AR"/>
        </w:rPr>
        <w:t xml:space="preserve"> (asociado al Algoritmo Samael y la fuerza fuerte). La realidad que experimentamos es el resultado de la activaci</w:t>
      </w:r>
      <w:r>
        <w:rPr>
          <w:rFonts w:eastAsia="Times New Roman"/>
          <w:sz w:val="24"/>
          <w:szCs w:val="24"/>
          <w:lang w:eastAsia="es-AR"/>
        </w:rPr>
        <w:t xml:space="preserve">ón y evolución de estos píxeles espacio-temporales, cada uno generando un </w:t>
      </w:r>
      <w:r>
        <w:rPr>
          <w:b/>
          <w:sz w:val="24"/>
          <w:szCs w:val="24"/>
          <w:lang w:eastAsia="es-AR"/>
        </w:rPr>
        <w:t>operador Hamiltoniano</w:t>
      </w:r>
      <w:r>
        <w:rPr>
          <w:sz w:val="24"/>
          <w:szCs w:val="24"/>
          <w:lang w:eastAsia="es-AR"/>
        </w:rPr>
        <w:t xml:space="preserve"> que unifica sus </w:t>
      </w:r>
      <w:proofErr w:type="spellStart"/>
      <w:r>
        <w:rPr>
          <w:sz w:val="24"/>
          <w:szCs w:val="24"/>
          <w:lang w:eastAsia="es-AR"/>
        </w:rPr>
        <w:t>submatrices</w:t>
      </w:r>
      <w:proofErr w:type="spellEnd"/>
      <w:r>
        <w:rPr>
          <w:sz w:val="24"/>
          <w:szCs w:val="24"/>
          <w:lang w:eastAsia="es-AR"/>
        </w:rPr>
        <w:t xml:space="preserve"> en una </w:t>
      </w:r>
      <w:r>
        <w:rPr>
          <w:rFonts w:eastAsia="Times New Roman"/>
          <w:sz w:val="24"/>
          <w:szCs w:val="24"/>
          <w:lang w:eastAsia="es-AR"/>
        </w:rPr>
        <w:t>única entidad que "viaja" o evoluciona dentro del plano espacio-temporal. La emergencia de la materia, tal como la conocemos, es un proceso dinámico que transita desde la potencialidad nouménica hasta la manifestación fenomenológica, una secuencia de estados de información que se consolidan en el tiempo.</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1.17.1. La Jerarqu</w:t>
      </w:r>
      <w:r>
        <w:rPr>
          <w:rFonts w:eastAsia="Times New Roman"/>
          <w:b/>
          <w:sz w:val="24"/>
          <w:szCs w:val="24"/>
          <w:lang w:eastAsia="es-AR"/>
        </w:rPr>
        <w:t xml:space="preserve">ía de Codificación Leptónica en el Píxel </w:t>
      </w:r>
      <w:proofErr w:type="gramStart"/>
      <w:r>
        <w:rPr>
          <w:rFonts w:eastAsia="Times New Roman"/>
          <w:b/>
          <w:sz w:val="24"/>
          <w:szCs w:val="24"/>
          <w:lang w:eastAsia="es-AR"/>
        </w:rPr>
        <w:t>U(</w:t>
      </w:r>
      <w:proofErr w:type="gramEnd"/>
      <w:r>
        <w:rPr>
          <w:rFonts w:eastAsia="Times New Roman"/>
          <w:b/>
          <w:sz w:val="24"/>
          <w:szCs w:val="24"/>
          <w:lang w:eastAsia="es-AR"/>
        </w:rPr>
        <w:t>1): De la Probabilidad a la Potencialidad Latente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xml:space="preserve"> es el plano primordial donde se inicia el procesamiento de la informaci</w:t>
      </w:r>
      <w:r>
        <w:rPr>
          <w:rFonts w:eastAsia="Times New Roman"/>
          <w:sz w:val="24"/>
          <w:szCs w:val="24"/>
          <w:lang w:eastAsia="es-AR"/>
        </w:rPr>
        <w:t xml:space="preserve">ón nouménica para la manifestación de la materia. Es el corazón de nuestro sistema, donde los flujos de energía se transforman en los cimientos de la realidad electromagnética. Dentro de este píxel, la información nouménica se codifica en </w:t>
      </w:r>
      <w:r>
        <w:rPr>
          <w:b/>
          <w:sz w:val="24"/>
          <w:szCs w:val="24"/>
          <w:lang w:eastAsia="es-AR"/>
        </w:rPr>
        <w:t>tres niveles energ</w:t>
      </w:r>
      <w:r>
        <w:rPr>
          <w:rFonts w:eastAsia="Times New Roman"/>
          <w:b/>
          <w:sz w:val="24"/>
          <w:szCs w:val="24"/>
          <w:lang w:eastAsia="es-AR"/>
        </w:rPr>
        <w:t>éticos distintos</w:t>
      </w:r>
      <w:r>
        <w:rPr>
          <w:sz w:val="24"/>
          <w:szCs w:val="24"/>
          <w:lang w:eastAsia="es-AR"/>
        </w:rPr>
        <w:t>, que resuenan con las tres generaciones de leptones (electr</w:t>
      </w:r>
      <w:r>
        <w:rPr>
          <w:rFonts w:eastAsia="Times New Roman"/>
          <w:sz w:val="24"/>
          <w:szCs w:val="24"/>
          <w:lang w:eastAsia="es-AR"/>
        </w:rPr>
        <w:t xml:space="preserve">ón, muón, tau). Es crucial entender que estos niveles no representan la emergencia directa de la partícula leptónica en sí, sino diferentes </w:t>
      </w:r>
      <w:r>
        <w:rPr>
          <w:b/>
          <w:sz w:val="24"/>
          <w:szCs w:val="24"/>
          <w:lang w:eastAsia="es-AR"/>
        </w:rPr>
        <w:t>estados de un mismo flujo de informaci</w:t>
      </w:r>
      <w:r>
        <w:rPr>
          <w:rFonts w:eastAsia="Times New Roman"/>
          <w:b/>
          <w:sz w:val="24"/>
          <w:szCs w:val="24"/>
          <w:lang w:eastAsia="es-AR"/>
        </w:rPr>
        <w:t>ón</w:t>
      </w:r>
      <w:r>
        <w:rPr>
          <w:sz w:val="24"/>
          <w:szCs w:val="24"/>
          <w:lang w:eastAsia="es-AR"/>
        </w:rPr>
        <w:t xml:space="preserve"> que dictan la complejidad de la codificaci</w:t>
      </w:r>
      <w:r>
        <w:rPr>
          <w:rFonts w:eastAsia="Times New Roman"/>
          <w:sz w:val="24"/>
          <w:szCs w:val="24"/>
          <w:lang w:eastAsia="es-AR"/>
        </w:rPr>
        <w:t>ón vectorial.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proceso se inicia cuando un flujo de energ</w:t>
      </w:r>
      <w:r>
        <w:rPr>
          <w:rFonts w:eastAsia="Times New Roman"/>
          <w:sz w:val="24"/>
          <w:szCs w:val="24"/>
          <w:lang w:eastAsia="es-AR"/>
        </w:rPr>
        <w:t xml:space="preserve">ía nouménica accede al píxel </w:t>
      </w:r>
      <w:proofErr w:type="gramStart"/>
      <w:r>
        <w:rPr>
          <w:rFonts w:eastAsia="Times New Roman"/>
          <w:sz w:val="24"/>
          <w:szCs w:val="24"/>
          <w:lang w:eastAsia="es-AR"/>
        </w:rPr>
        <w:t>U(</w:t>
      </w:r>
      <w:proofErr w:type="gramEnd"/>
      <w:r>
        <w:rPr>
          <w:rFonts w:eastAsia="Times New Roman"/>
          <w:sz w:val="24"/>
          <w:szCs w:val="24"/>
          <w:lang w:eastAsia="es-AR"/>
        </w:rPr>
        <w:t xml:space="preserve">1) a través de su </w:t>
      </w:r>
      <w:r>
        <w:rPr>
          <w:b/>
          <w:sz w:val="24"/>
          <w:szCs w:val="24"/>
          <w:lang w:eastAsia="es-AR"/>
        </w:rPr>
        <w:t>v</w:t>
      </w:r>
      <w:r>
        <w:rPr>
          <w:rFonts w:eastAsia="Times New Roman"/>
          <w:b/>
          <w:sz w:val="24"/>
          <w:szCs w:val="24"/>
          <w:lang w:eastAsia="es-AR"/>
        </w:rPr>
        <w:t>órtice de Higgs</w:t>
      </w:r>
      <w:r>
        <w:rPr>
          <w:sz w:val="24"/>
          <w:szCs w:val="24"/>
          <w:lang w:eastAsia="es-AR"/>
        </w:rPr>
        <w:t>. Este v</w:t>
      </w:r>
      <w:r>
        <w:rPr>
          <w:rFonts w:eastAsia="Times New Roman"/>
          <w:sz w:val="24"/>
          <w:szCs w:val="24"/>
          <w:lang w:eastAsia="es-AR"/>
        </w:rPr>
        <w:t xml:space="preserve">órtice actúa como una "válvula" o </w:t>
      </w:r>
      <w:r>
        <w:rPr>
          <w:rFonts w:eastAsia="Times New Roman"/>
          <w:sz w:val="24"/>
          <w:szCs w:val="24"/>
          <w:lang w:eastAsia="es-AR"/>
        </w:rPr>
        <w:lastRenderedPageBreak/>
        <w:t xml:space="preserve">"compuerta" que regula la entrada de información, y su nivel energético determina qué sistema operativo de codificación se activa dentro del píxel </w:t>
      </w:r>
      <w:proofErr w:type="gramStart"/>
      <w:r>
        <w:rPr>
          <w:rFonts w:eastAsia="Times New Roman"/>
          <w:sz w:val="24"/>
          <w:szCs w:val="24"/>
          <w:lang w:eastAsia="es-AR"/>
        </w:rPr>
        <w:t>U(</w:t>
      </w:r>
      <w:proofErr w:type="gramEnd"/>
      <w:r>
        <w:rPr>
          <w:rFonts w:eastAsia="Times New Roman"/>
          <w:sz w:val="24"/>
          <w:szCs w:val="24"/>
          <w:lang w:eastAsia="es-AR"/>
        </w:rPr>
        <w:t>1).</w:t>
      </w:r>
    </w:p>
    <w:p w:rsidR="006731CC" w:rsidRDefault="006731CC" w:rsidP="006731CC">
      <w:pPr>
        <w:numPr>
          <w:ilvl w:val="0"/>
          <w:numId w:val="56"/>
        </w:numPr>
        <w:autoSpaceDE w:val="0"/>
        <w:autoSpaceDN w:val="0"/>
        <w:adjustRightInd w:val="0"/>
        <w:spacing w:before="180" w:after="180" w:line="240" w:lineRule="auto"/>
        <w:ind w:left="540" w:hanging="270"/>
        <w:rPr>
          <w:sz w:val="24"/>
          <w:szCs w:val="24"/>
          <w:lang w:eastAsia="es-AR"/>
        </w:rPr>
      </w:pPr>
      <w:r>
        <w:rPr>
          <w:b/>
          <w:sz w:val="24"/>
          <w:szCs w:val="24"/>
          <w:lang w:eastAsia="es-AR"/>
        </w:rPr>
        <w:t>Nivel I: El Rango Electr</w:t>
      </w:r>
      <w:r>
        <w:rPr>
          <w:rFonts w:eastAsia="Times New Roman"/>
          <w:b/>
          <w:sz w:val="24"/>
          <w:szCs w:val="24"/>
          <w:lang w:eastAsia="es-AR"/>
        </w:rPr>
        <w:t>ónico (</w:t>
      </w:r>
      <w:r>
        <w:rPr>
          <w:sz w:val="24"/>
          <w:szCs w:val="24"/>
          <w:lang w:eastAsia="es-AR"/>
        </w:rPr>
        <w:t>0.511 MeV/c2</w:t>
      </w:r>
      <w:r>
        <w:rPr>
          <w:b/>
          <w:sz w:val="24"/>
          <w:szCs w:val="24"/>
          <w:lang w:eastAsia="es-AR"/>
        </w:rPr>
        <w:t>): La Probabilidad El</w:t>
      </w:r>
      <w:r>
        <w:rPr>
          <w:rFonts w:eastAsia="Times New Roman"/>
          <w:b/>
          <w:sz w:val="24"/>
          <w:szCs w:val="24"/>
          <w:lang w:eastAsia="es-AR"/>
        </w:rPr>
        <w:t>éctrica.</w:t>
      </w:r>
      <w:r>
        <w:rPr>
          <w:sz w:val="24"/>
          <w:szCs w:val="24"/>
          <w:lang w:eastAsia="es-AR"/>
        </w:rPr>
        <w:t xml:space="preserve"> Cuando la energ</w:t>
      </w:r>
      <w:r>
        <w:rPr>
          <w:rFonts w:eastAsia="Times New Roman"/>
          <w:sz w:val="24"/>
          <w:szCs w:val="24"/>
          <w:lang w:eastAsia="es-AR"/>
        </w:rPr>
        <w:t xml:space="preserve">ía que ingresa al píxel </w:t>
      </w:r>
      <w:proofErr w:type="gramStart"/>
      <w:r>
        <w:rPr>
          <w:rFonts w:eastAsia="Times New Roman"/>
          <w:sz w:val="24"/>
          <w:szCs w:val="24"/>
          <w:lang w:eastAsia="es-AR"/>
        </w:rPr>
        <w:t>U(</w:t>
      </w:r>
      <w:proofErr w:type="gramEnd"/>
      <w:r>
        <w:rPr>
          <w:rFonts w:eastAsia="Times New Roman"/>
          <w:sz w:val="24"/>
          <w:szCs w:val="24"/>
          <w:lang w:eastAsia="es-AR"/>
        </w:rPr>
        <w:t xml:space="preserve">1) se encuentra en el rango del electrón, se activa el sistema operativo más fundamental de bits vectoriales. En este nivel, la información se procesa como </w:t>
      </w:r>
      <w:r>
        <w:rPr>
          <w:b/>
          <w:sz w:val="24"/>
          <w:szCs w:val="24"/>
          <w:lang w:eastAsia="es-AR"/>
        </w:rPr>
        <w:t>ocho "bits el</w:t>
      </w:r>
      <w:r>
        <w:rPr>
          <w:rFonts w:eastAsia="Times New Roman"/>
          <w:b/>
          <w:sz w:val="24"/>
          <w:szCs w:val="24"/>
          <w:lang w:eastAsia="es-AR"/>
        </w:rPr>
        <w:t>éctricos"</w:t>
      </w:r>
      <w:r>
        <w:rPr>
          <w:sz w:val="24"/>
          <w:szCs w:val="24"/>
          <w:lang w:eastAsia="es-AR"/>
        </w:rPr>
        <w:t xml:space="preserve">, que pueden ser conceptualizados como </w:t>
      </w:r>
      <w:r>
        <w:rPr>
          <w:b/>
          <w:sz w:val="24"/>
          <w:szCs w:val="24"/>
          <w:lang w:eastAsia="es-AR"/>
        </w:rPr>
        <w:t>fotones vectoriales</w:t>
      </w:r>
      <w:r>
        <w:rPr>
          <w:sz w:val="24"/>
          <w:szCs w:val="24"/>
          <w:lang w:eastAsia="es-AR"/>
        </w:rPr>
        <w:t xml:space="preserve">. Estos bits se manifiestan como flujos en el </w:t>
      </w:r>
      <w:r>
        <w:rPr>
          <w:b/>
          <w:sz w:val="24"/>
          <w:szCs w:val="24"/>
          <w:lang w:eastAsia="es-AR"/>
        </w:rPr>
        <w:t>eje X</w:t>
      </w:r>
      <w:r>
        <w:rPr>
          <w:sz w:val="24"/>
          <w:szCs w:val="24"/>
          <w:lang w:eastAsia="es-AR"/>
        </w:rPr>
        <w:t xml:space="preserve"> del p</w:t>
      </w:r>
      <w:r>
        <w:rPr>
          <w:rFonts w:eastAsia="Times New Roman"/>
          <w:sz w:val="24"/>
          <w:szCs w:val="24"/>
          <w:lang w:eastAsia="es-AR"/>
        </w:rPr>
        <w:t xml:space="preserve">íxel </w:t>
      </w:r>
      <w:proofErr w:type="gramStart"/>
      <w:r>
        <w:rPr>
          <w:rFonts w:eastAsia="Times New Roman"/>
          <w:sz w:val="24"/>
          <w:szCs w:val="24"/>
          <w:lang w:eastAsia="es-AR"/>
        </w:rPr>
        <w:t>U(</w:t>
      </w:r>
      <w:proofErr w:type="gramEnd"/>
      <w:r>
        <w:rPr>
          <w:rFonts w:eastAsia="Times New Roman"/>
          <w:sz w:val="24"/>
          <w:szCs w:val="24"/>
          <w:lang w:eastAsia="es-AR"/>
        </w:rPr>
        <w:t xml:space="preserve">1). Es fundamental comprender que, en este estadio, esta codificación vectorial </w:t>
      </w:r>
      <w:r>
        <w:rPr>
          <w:b/>
          <w:sz w:val="24"/>
          <w:szCs w:val="24"/>
          <w:lang w:eastAsia="es-AR"/>
        </w:rPr>
        <w:t xml:space="preserve">no existe dentro </w:t>
      </w:r>
      <w:proofErr w:type="gramStart"/>
      <w:r>
        <w:rPr>
          <w:b/>
          <w:sz w:val="24"/>
          <w:szCs w:val="24"/>
          <w:lang w:eastAsia="es-AR"/>
        </w:rPr>
        <w:t>de la</w:t>
      </w:r>
      <w:proofErr w:type="gramEnd"/>
      <w:r>
        <w:rPr>
          <w:b/>
          <w:sz w:val="24"/>
          <w:szCs w:val="24"/>
          <w:lang w:eastAsia="es-AR"/>
        </w:rPr>
        <w:t xml:space="preserve"> matriz espacio-temporal como informaci</w:t>
      </w:r>
      <w:r>
        <w:rPr>
          <w:rFonts w:eastAsia="Times New Roman"/>
          <w:b/>
          <w:sz w:val="24"/>
          <w:szCs w:val="24"/>
          <w:lang w:eastAsia="es-AR"/>
        </w:rPr>
        <w:t>ón discreta y fenomenológica</w:t>
      </w:r>
      <w:r>
        <w:rPr>
          <w:sz w:val="24"/>
          <w:szCs w:val="24"/>
          <w:lang w:eastAsia="es-AR"/>
        </w:rPr>
        <w:t xml:space="preserve">. Es, en cambio, una </w:t>
      </w:r>
      <w:r>
        <w:rPr>
          <w:b/>
          <w:sz w:val="24"/>
          <w:szCs w:val="24"/>
          <w:lang w:eastAsia="es-AR"/>
        </w:rPr>
        <w:t>probabilidad latente</w:t>
      </w:r>
      <w:r>
        <w:rPr>
          <w:sz w:val="24"/>
          <w:szCs w:val="24"/>
          <w:lang w:eastAsia="es-AR"/>
        </w:rPr>
        <w:t>, una potencialidad de informaci</w:t>
      </w:r>
      <w:r>
        <w:rPr>
          <w:rFonts w:eastAsia="Times New Roman"/>
          <w:sz w:val="24"/>
          <w:szCs w:val="24"/>
          <w:lang w:eastAsia="es-AR"/>
        </w:rPr>
        <w:t>ón que reside en cada píxel espacio-temporal que aún no ha consolidado un Hamiltoniano final. Por lo tanto, en este nivel, el concepto de espín para estas entidades discretas de información aún no existe, ya que el espín es una propiedad que emerge en niveles de codificación más complejos. El "electrón" como entidad discreta con masa y espín no emerge aquí, sino en un nivel posterior, cuando la información se procesa de manera más compleja.</w:t>
      </w:r>
    </w:p>
    <w:p w:rsidR="006731CC" w:rsidRDefault="006731CC" w:rsidP="006731CC">
      <w:pPr>
        <w:numPr>
          <w:ilvl w:val="0"/>
          <w:numId w:val="56"/>
        </w:numPr>
        <w:autoSpaceDE w:val="0"/>
        <w:autoSpaceDN w:val="0"/>
        <w:adjustRightInd w:val="0"/>
        <w:spacing w:before="180" w:after="180" w:line="240" w:lineRule="auto"/>
        <w:ind w:left="540" w:hanging="270"/>
        <w:rPr>
          <w:sz w:val="24"/>
          <w:szCs w:val="24"/>
          <w:lang w:eastAsia="es-AR"/>
        </w:rPr>
      </w:pPr>
      <w:r>
        <w:rPr>
          <w:b/>
          <w:sz w:val="24"/>
          <w:szCs w:val="24"/>
          <w:lang w:eastAsia="es-AR"/>
        </w:rPr>
        <w:t>Nivel II: El Rango Mu</w:t>
      </w:r>
      <w:r>
        <w:rPr>
          <w:rFonts w:eastAsia="Times New Roman"/>
          <w:b/>
          <w:sz w:val="24"/>
          <w:szCs w:val="24"/>
          <w:lang w:eastAsia="es-AR"/>
        </w:rPr>
        <w:t>ónico (</w:t>
      </w:r>
      <w:r>
        <w:rPr>
          <w:sz w:val="24"/>
          <w:szCs w:val="24"/>
          <w:lang w:eastAsia="es-AR"/>
        </w:rPr>
        <w:t>105.66 MeV/c2</w:t>
      </w:r>
      <w:r>
        <w:rPr>
          <w:b/>
          <w:sz w:val="24"/>
          <w:szCs w:val="24"/>
          <w:lang w:eastAsia="es-AR"/>
        </w:rPr>
        <w:t xml:space="preserve">): El Salto a </w:t>
      </w:r>
      <w:proofErr w:type="gramStart"/>
      <w:r>
        <w:rPr>
          <w:b/>
          <w:sz w:val="24"/>
          <w:szCs w:val="24"/>
          <w:lang w:eastAsia="es-AR"/>
        </w:rPr>
        <w:t>SU(</w:t>
      </w:r>
      <w:proofErr w:type="gramEnd"/>
      <w:r>
        <w:rPr>
          <w:b/>
          <w:sz w:val="24"/>
          <w:szCs w:val="24"/>
          <w:lang w:eastAsia="es-AR"/>
        </w:rPr>
        <w:t>2) y la Complejidad Magn</w:t>
      </w:r>
      <w:r>
        <w:rPr>
          <w:rFonts w:eastAsia="Times New Roman"/>
          <w:b/>
          <w:sz w:val="24"/>
          <w:szCs w:val="24"/>
          <w:lang w:eastAsia="es-AR"/>
        </w:rPr>
        <w:t>ética.</w:t>
      </w:r>
      <w:r>
        <w:rPr>
          <w:sz w:val="24"/>
          <w:szCs w:val="24"/>
          <w:lang w:eastAsia="es-AR"/>
        </w:rPr>
        <w:t xml:space="preserve"> La din</w:t>
      </w:r>
      <w:r>
        <w:rPr>
          <w:rFonts w:eastAsia="Times New Roman"/>
          <w:sz w:val="24"/>
          <w:szCs w:val="24"/>
          <w:lang w:eastAsia="es-AR"/>
        </w:rPr>
        <w:t xml:space="preserve">ámica del píxel se intensifica cuando el flujo de energía que ingresa por el vórtice de Higgs en el píxel </w:t>
      </w:r>
      <w:proofErr w:type="gramStart"/>
      <w:r>
        <w:rPr>
          <w:rFonts w:eastAsia="Times New Roman"/>
          <w:sz w:val="24"/>
          <w:szCs w:val="24"/>
          <w:lang w:eastAsia="es-AR"/>
        </w:rPr>
        <w:t>U(</w:t>
      </w:r>
      <w:proofErr w:type="gramEnd"/>
      <w:r>
        <w:rPr>
          <w:rFonts w:eastAsia="Times New Roman"/>
          <w:sz w:val="24"/>
          <w:szCs w:val="24"/>
          <w:lang w:eastAsia="es-AR"/>
        </w:rPr>
        <w:t xml:space="preserve">1) es mayor, alcanzando el rango del muón. En este punto, los vectores de </w:t>
      </w:r>
      <w:proofErr w:type="gramStart"/>
      <w:r>
        <w:rPr>
          <w:rFonts w:eastAsia="Times New Roman"/>
          <w:sz w:val="24"/>
          <w:szCs w:val="24"/>
          <w:lang w:eastAsia="es-AR"/>
        </w:rPr>
        <w:t>U(</w:t>
      </w:r>
      <w:proofErr w:type="gramEnd"/>
      <w:r>
        <w:rPr>
          <w:rFonts w:eastAsia="Times New Roman"/>
          <w:sz w:val="24"/>
          <w:szCs w:val="24"/>
          <w:lang w:eastAsia="es-AR"/>
        </w:rPr>
        <w:t xml:space="preserve">1) se ven </w:t>
      </w:r>
      <w:r>
        <w:rPr>
          <w:b/>
          <w:sz w:val="24"/>
          <w:szCs w:val="24"/>
          <w:lang w:eastAsia="es-AR"/>
        </w:rPr>
        <w:t>saturados</w:t>
      </w:r>
      <w:r>
        <w:rPr>
          <w:sz w:val="24"/>
          <w:szCs w:val="24"/>
          <w:lang w:eastAsia="es-AR"/>
        </w:rPr>
        <w:t xml:space="preserve"> por la densidad de la informaci</w:t>
      </w:r>
      <w:r>
        <w:rPr>
          <w:rFonts w:eastAsia="Times New Roman"/>
          <w:sz w:val="24"/>
          <w:szCs w:val="24"/>
          <w:lang w:eastAsia="es-AR"/>
        </w:rPr>
        <w:t xml:space="preserve">ón. Esta saturación es un mecanismo de ajuste que obliga a la </w:t>
      </w:r>
      <w:r>
        <w:rPr>
          <w:b/>
          <w:sz w:val="24"/>
          <w:szCs w:val="24"/>
          <w:lang w:eastAsia="es-AR"/>
        </w:rPr>
        <w:t>informaci</w:t>
      </w:r>
      <w:r>
        <w:rPr>
          <w:rFonts w:eastAsia="Times New Roman"/>
          <w:b/>
          <w:sz w:val="24"/>
          <w:szCs w:val="24"/>
          <w:lang w:eastAsia="es-AR"/>
        </w:rPr>
        <w:t>ón excedente a "saltar" a otra dimensión de procesamiento</w:t>
      </w:r>
      <w:r>
        <w:rPr>
          <w:sz w:val="24"/>
          <w:szCs w:val="24"/>
          <w:lang w:eastAsia="es-AR"/>
        </w:rPr>
        <w:t xml:space="preserve">: 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SU(</w:t>
      </w:r>
      <w:proofErr w:type="gramEnd"/>
      <w:r>
        <w:rPr>
          <w:rFonts w:eastAsia="Times New Roman"/>
          <w:b/>
          <w:sz w:val="24"/>
          <w:szCs w:val="24"/>
          <w:lang w:eastAsia="es-AR"/>
        </w:rPr>
        <w:t>2)</w:t>
      </w:r>
      <w:r>
        <w:rPr>
          <w:sz w:val="24"/>
          <w:szCs w:val="24"/>
          <w:lang w:eastAsia="es-AR"/>
        </w:rPr>
        <w:t>. Aqu</w:t>
      </w:r>
      <w:r>
        <w:rPr>
          <w:rFonts w:eastAsia="Times New Roman"/>
          <w:sz w:val="24"/>
          <w:szCs w:val="24"/>
          <w:lang w:eastAsia="es-AR"/>
        </w:rPr>
        <w:t xml:space="preserve">í, la información eléctrica y magnética se procesa en un lenguaje diferente, más complejo. En el píxel </w:t>
      </w:r>
      <w:proofErr w:type="gramStart"/>
      <w:r>
        <w:rPr>
          <w:rFonts w:eastAsia="Times New Roman"/>
          <w:sz w:val="24"/>
          <w:szCs w:val="24"/>
          <w:lang w:eastAsia="es-AR"/>
        </w:rPr>
        <w:t>SU(</w:t>
      </w:r>
      <w:proofErr w:type="gramEnd"/>
      <w:r>
        <w:rPr>
          <w:rFonts w:eastAsia="Times New Roman"/>
          <w:sz w:val="24"/>
          <w:szCs w:val="24"/>
          <w:lang w:eastAsia="es-AR"/>
        </w:rPr>
        <w:t xml:space="preserve">2), ahora domina el </w:t>
      </w:r>
      <w:r>
        <w:rPr>
          <w:b/>
          <w:sz w:val="24"/>
          <w:szCs w:val="24"/>
          <w:lang w:eastAsia="es-AR"/>
        </w:rPr>
        <w:t>eje Y</w:t>
      </w:r>
      <w:r>
        <w:rPr>
          <w:sz w:val="24"/>
          <w:szCs w:val="24"/>
          <w:lang w:eastAsia="es-AR"/>
        </w:rPr>
        <w:t xml:space="preserve">, que codifica la </w:t>
      </w:r>
      <w:r>
        <w:rPr>
          <w:b/>
          <w:sz w:val="24"/>
          <w:szCs w:val="24"/>
          <w:lang w:eastAsia="es-AR"/>
        </w:rPr>
        <w:t>informaci</w:t>
      </w:r>
      <w:r>
        <w:rPr>
          <w:rFonts w:eastAsia="Times New Roman"/>
          <w:b/>
          <w:sz w:val="24"/>
          <w:szCs w:val="24"/>
          <w:lang w:eastAsia="es-AR"/>
        </w:rPr>
        <w:t>ón magnética de nivel SU(2)</w:t>
      </w:r>
      <w:r>
        <w:rPr>
          <w:sz w:val="24"/>
          <w:szCs w:val="24"/>
          <w:lang w:eastAsia="es-AR"/>
        </w:rPr>
        <w:t xml:space="preserve">. El eje X, que en el Nivel I representaba los "bits vectoriales discretos" (con valores de 1 a 8), se transforma. Deja de ser un simple flujo de bits para convertirse en una </w:t>
      </w:r>
      <w:r>
        <w:rPr>
          <w:b/>
          <w:sz w:val="24"/>
          <w:szCs w:val="24"/>
          <w:lang w:eastAsia="es-AR"/>
        </w:rPr>
        <w:t>unidad discreta el</w:t>
      </w:r>
      <w:r>
        <w:rPr>
          <w:rFonts w:eastAsia="Times New Roman"/>
          <w:b/>
          <w:sz w:val="24"/>
          <w:szCs w:val="24"/>
          <w:lang w:eastAsia="es-AR"/>
        </w:rPr>
        <w:t>éctrica de mayor nivel</w:t>
      </w:r>
      <w:r>
        <w:rPr>
          <w:sz w:val="24"/>
          <w:szCs w:val="24"/>
          <w:lang w:eastAsia="es-AR"/>
        </w:rPr>
        <w:t xml:space="preserve"> dentro de la codificaci</w:t>
      </w:r>
      <w:r>
        <w:rPr>
          <w:rFonts w:eastAsia="Times New Roman"/>
          <w:sz w:val="24"/>
          <w:szCs w:val="24"/>
          <w:lang w:eastAsia="es-AR"/>
        </w:rPr>
        <w:t xml:space="preserve">ón vectorial del píxel </w:t>
      </w:r>
      <w:proofErr w:type="gramStart"/>
      <w:r>
        <w:rPr>
          <w:rFonts w:eastAsia="Times New Roman"/>
          <w:sz w:val="24"/>
          <w:szCs w:val="24"/>
          <w:lang w:eastAsia="es-AR"/>
        </w:rPr>
        <w:t>SU(</w:t>
      </w:r>
      <w:proofErr w:type="gramEnd"/>
      <w:r>
        <w:rPr>
          <w:rFonts w:eastAsia="Times New Roman"/>
          <w:sz w:val="24"/>
          <w:szCs w:val="24"/>
          <w:lang w:eastAsia="es-AR"/>
        </w:rPr>
        <w:t xml:space="preserve">2): el </w:t>
      </w:r>
      <w:r>
        <w:rPr>
          <w:b/>
          <w:sz w:val="24"/>
          <w:szCs w:val="24"/>
          <w:lang w:eastAsia="es-AR"/>
        </w:rPr>
        <w:t>electr</w:t>
      </w:r>
      <w:r>
        <w:rPr>
          <w:rFonts w:eastAsia="Times New Roman"/>
          <w:b/>
          <w:sz w:val="24"/>
          <w:szCs w:val="24"/>
          <w:lang w:eastAsia="es-AR"/>
        </w:rPr>
        <w:t>ón beta</w:t>
      </w:r>
      <w:r>
        <w:rPr>
          <w:sz w:val="24"/>
          <w:szCs w:val="24"/>
          <w:lang w:eastAsia="es-AR"/>
        </w:rPr>
        <w:t>. Este electr</w:t>
      </w:r>
      <w:r>
        <w:rPr>
          <w:rFonts w:eastAsia="Times New Roman"/>
          <w:sz w:val="24"/>
          <w:szCs w:val="24"/>
          <w:lang w:eastAsia="es-AR"/>
        </w:rPr>
        <w:t xml:space="preserve">ón beta es una entidad más compleja, pero aún no se manifiesta plenamente en </w:t>
      </w:r>
      <w:proofErr w:type="gramStart"/>
      <w:r>
        <w:rPr>
          <w:rFonts w:eastAsia="Times New Roman"/>
          <w:sz w:val="24"/>
          <w:szCs w:val="24"/>
          <w:lang w:eastAsia="es-AR"/>
        </w:rPr>
        <w:t>la</w:t>
      </w:r>
      <w:proofErr w:type="gramEnd"/>
      <w:r>
        <w:rPr>
          <w:rFonts w:eastAsia="Times New Roman"/>
          <w:sz w:val="24"/>
          <w:szCs w:val="24"/>
          <w:lang w:eastAsia="es-AR"/>
        </w:rPr>
        <w:t xml:space="preserve"> matriz espacio-temporal. En este punto, el píxel espacio-temporal mayor tampoco ha consolidado un Hamiltoniano final. La información sigue siendo una </w:t>
      </w:r>
      <w:r>
        <w:rPr>
          <w:b/>
          <w:sz w:val="24"/>
          <w:szCs w:val="24"/>
          <w:lang w:eastAsia="es-AR"/>
        </w:rPr>
        <w:t>probabilidad latente</w:t>
      </w:r>
      <w:r>
        <w:rPr>
          <w:sz w:val="24"/>
          <w:szCs w:val="24"/>
          <w:lang w:eastAsia="es-AR"/>
        </w:rPr>
        <w:t>, una potencialidad que ahora contiene, adem</w:t>
      </w:r>
      <w:r>
        <w:rPr>
          <w:rFonts w:eastAsia="Times New Roman"/>
          <w:sz w:val="24"/>
          <w:szCs w:val="24"/>
          <w:lang w:eastAsia="es-AR"/>
        </w:rPr>
        <w:t>ás de la naturaleza eléctrica y magnética, una complejidad mayor que la prepara para la manifestación. El tiempo aún no avanza; la realidad se encuentra en un estado de preparación.</w:t>
      </w:r>
    </w:p>
    <w:p w:rsidR="006731CC" w:rsidRDefault="006731CC" w:rsidP="006731CC">
      <w:pPr>
        <w:numPr>
          <w:ilvl w:val="0"/>
          <w:numId w:val="56"/>
        </w:numPr>
        <w:autoSpaceDE w:val="0"/>
        <w:autoSpaceDN w:val="0"/>
        <w:adjustRightInd w:val="0"/>
        <w:spacing w:before="180" w:after="180" w:line="240" w:lineRule="auto"/>
        <w:ind w:left="540" w:hanging="270"/>
        <w:rPr>
          <w:sz w:val="24"/>
          <w:szCs w:val="24"/>
          <w:lang w:eastAsia="es-AR"/>
        </w:rPr>
      </w:pPr>
      <w:r>
        <w:rPr>
          <w:b/>
          <w:sz w:val="24"/>
          <w:szCs w:val="24"/>
          <w:lang w:eastAsia="es-AR"/>
        </w:rPr>
        <w:t>Nivel III: El Rango Tau</w:t>
      </w:r>
      <w:r>
        <w:rPr>
          <w:rFonts w:eastAsia="Times New Roman"/>
          <w:b/>
          <w:sz w:val="24"/>
          <w:szCs w:val="24"/>
          <w:lang w:eastAsia="es-AR"/>
        </w:rPr>
        <w:t>ónico (</w:t>
      </w:r>
      <w:r>
        <w:rPr>
          <w:sz w:val="24"/>
          <w:szCs w:val="24"/>
          <w:lang w:eastAsia="es-AR"/>
        </w:rPr>
        <w:t>1.7768 GeV/c2</w:t>
      </w:r>
      <w:r>
        <w:rPr>
          <w:b/>
          <w:sz w:val="24"/>
          <w:szCs w:val="24"/>
          <w:lang w:eastAsia="es-AR"/>
        </w:rPr>
        <w:t>): La Consolidaci</w:t>
      </w:r>
      <w:r>
        <w:rPr>
          <w:rFonts w:eastAsia="Times New Roman"/>
          <w:b/>
          <w:sz w:val="24"/>
          <w:szCs w:val="24"/>
          <w:lang w:eastAsia="es-AR"/>
        </w:rPr>
        <w:t>ón Atómica y el Avance Temporal.</w:t>
      </w:r>
      <w:r>
        <w:rPr>
          <w:sz w:val="24"/>
          <w:szCs w:val="24"/>
          <w:lang w:eastAsia="es-AR"/>
        </w:rPr>
        <w:t xml:space="preserve"> Este es el punto crucial de la manifestaci</w:t>
      </w:r>
      <w:r>
        <w:rPr>
          <w:rFonts w:eastAsia="Times New Roman"/>
          <w:sz w:val="24"/>
          <w:szCs w:val="24"/>
          <w:lang w:eastAsia="es-AR"/>
        </w:rPr>
        <w:t xml:space="preserve">ón. Solo cuando el nivel de energía que accede del vórtice de Higgs en el píxel U(1) alcanza el rango del tauón, se produce la </w:t>
      </w:r>
      <w:r>
        <w:rPr>
          <w:b/>
          <w:sz w:val="24"/>
          <w:szCs w:val="24"/>
          <w:lang w:eastAsia="es-AR"/>
        </w:rPr>
        <w:lastRenderedPageBreak/>
        <w:t>sincronizaci</w:t>
      </w:r>
      <w:r>
        <w:rPr>
          <w:rFonts w:eastAsia="Times New Roman"/>
          <w:b/>
          <w:sz w:val="24"/>
          <w:szCs w:val="24"/>
          <w:lang w:eastAsia="es-AR"/>
        </w:rPr>
        <w:t xml:space="preserve">ón final y la unificación de los </w:t>
      </w:r>
      <w:proofErr w:type="spellStart"/>
      <w:r>
        <w:rPr>
          <w:rFonts w:eastAsia="Times New Roman"/>
          <w:b/>
          <w:sz w:val="24"/>
          <w:szCs w:val="24"/>
          <w:lang w:eastAsia="es-AR"/>
        </w:rPr>
        <w:t>Hamiltonianos</w:t>
      </w:r>
      <w:proofErr w:type="spellEnd"/>
      <w:r>
        <w:rPr>
          <w:rFonts w:eastAsia="Times New Roman"/>
          <w:b/>
          <w:sz w:val="24"/>
          <w:szCs w:val="24"/>
          <w:lang w:eastAsia="es-AR"/>
        </w:rPr>
        <w:t xml:space="preserve"> de los tres </w:t>
      </w:r>
      <w:proofErr w:type="spellStart"/>
      <w:r>
        <w:rPr>
          <w:rFonts w:eastAsia="Times New Roman"/>
          <w:b/>
          <w:sz w:val="24"/>
          <w:szCs w:val="24"/>
          <w:lang w:eastAsia="es-AR"/>
        </w:rPr>
        <w:t>subpíxeles</w:t>
      </w:r>
      <w:proofErr w:type="spellEnd"/>
      <w:r>
        <w:rPr>
          <w:rFonts w:eastAsia="Times New Roman"/>
          <w:b/>
          <w:sz w:val="24"/>
          <w:szCs w:val="24"/>
          <w:lang w:eastAsia="es-AR"/>
        </w:rPr>
        <w:t>: U(1), SU(2) y SU(3)</w:t>
      </w:r>
      <w:r>
        <w:rPr>
          <w:sz w:val="24"/>
          <w:szCs w:val="24"/>
          <w:lang w:eastAsia="es-AR"/>
        </w:rPr>
        <w:t>. Este evento de sincronizaci</w:t>
      </w:r>
      <w:r>
        <w:rPr>
          <w:rFonts w:eastAsia="Times New Roman"/>
          <w:sz w:val="24"/>
          <w:szCs w:val="24"/>
          <w:lang w:eastAsia="es-AR"/>
        </w:rPr>
        <w:t xml:space="preserve">ón masiva genera un </w:t>
      </w:r>
      <w:r>
        <w:rPr>
          <w:b/>
          <w:sz w:val="24"/>
          <w:szCs w:val="24"/>
          <w:lang w:eastAsia="es-AR"/>
        </w:rPr>
        <w:t>operador Hamiltoniano unificado</w:t>
      </w:r>
      <w:r>
        <w:rPr>
          <w:sz w:val="24"/>
          <w:szCs w:val="24"/>
          <w:lang w:eastAsia="es-AR"/>
        </w:rPr>
        <w:t xml:space="preserve"> para el p</w:t>
      </w:r>
      <w:r>
        <w:rPr>
          <w:rFonts w:eastAsia="Times New Roman"/>
          <w:sz w:val="24"/>
          <w:szCs w:val="24"/>
          <w:lang w:eastAsia="es-AR"/>
        </w:rPr>
        <w:t xml:space="preserve">íxel espacio-temporal. En este momento de unificación, el píxel de nivel superior (el píxel de la matriz espacio-tridimensional) </w:t>
      </w:r>
      <w:r>
        <w:rPr>
          <w:b/>
          <w:sz w:val="24"/>
          <w:szCs w:val="24"/>
          <w:lang w:eastAsia="es-AR"/>
        </w:rPr>
        <w:t>deja un registro tangible dentro de esta matriz</w:t>
      </w:r>
      <w:r>
        <w:rPr>
          <w:sz w:val="24"/>
          <w:szCs w:val="24"/>
          <w:lang w:eastAsia="es-AR"/>
        </w:rPr>
        <w:t>. La informaci</w:t>
      </w:r>
      <w:r>
        <w:rPr>
          <w:rFonts w:eastAsia="Times New Roman"/>
          <w:sz w:val="24"/>
          <w:szCs w:val="24"/>
          <w:lang w:eastAsia="es-AR"/>
        </w:rPr>
        <w:t xml:space="preserve">ón del píxel espacio-vectorial deja de ser una mera probabilidad y se convierte en una </w:t>
      </w:r>
      <w:r>
        <w:rPr>
          <w:b/>
          <w:sz w:val="24"/>
          <w:szCs w:val="24"/>
          <w:lang w:eastAsia="es-AR"/>
        </w:rPr>
        <w:t>marca energ</w:t>
      </w:r>
      <w:r>
        <w:rPr>
          <w:rFonts w:eastAsia="Times New Roman"/>
          <w:b/>
          <w:sz w:val="24"/>
          <w:szCs w:val="24"/>
          <w:lang w:eastAsia="es-AR"/>
        </w:rPr>
        <w:t>ética concreta</w:t>
      </w:r>
      <w:r>
        <w:rPr>
          <w:sz w:val="24"/>
          <w:szCs w:val="24"/>
          <w:lang w:eastAsia="es-AR"/>
        </w:rPr>
        <w:t xml:space="preserve"> que expande y consolida sus vectores, manifest</w:t>
      </w:r>
      <w:r>
        <w:rPr>
          <w:rFonts w:eastAsia="Times New Roman"/>
          <w:sz w:val="24"/>
          <w:szCs w:val="24"/>
          <w:lang w:eastAsia="es-AR"/>
        </w:rPr>
        <w:t xml:space="preserve">ándose como un </w:t>
      </w:r>
      <w:r>
        <w:rPr>
          <w:b/>
          <w:sz w:val="24"/>
          <w:szCs w:val="24"/>
          <w:lang w:eastAsia="es-AR"/>
        </w:rPr>
        <w:t>p</w:t>
      </w:r>
      <w:r>
        <w:rPr>
          <w:rFonts w:eastAsia="Times New Roman"/>
          <w:b/>
          <w:sz w:val="24"/>
          <w:szCs w:val="24"/>
          <w:lang w:eastAsia="es-AR"/>
        </w:rPr>
        <w:t>íxel de naturaleza fenomenológica</w:t>
      </w:r>
      <w:r>
        <w:rPr>
          <w:sz w:val="24"/>
          <w:szCs w:val="24"/>
          <w:lang w:eastAsia="es-AR"/>
        </w:rPr>
        <w:t xml:space="preserve">: el </w:t>
      </w:r>
      <w:r>
        <w:rPr>
          <w:rFonts w:eastAsia="Times New Roman"/>
          <w:b/>
          <w:sz w:val="24"/>
          <w:szCs w:val="24"/>
          <w:lang w:eastAsia="es-AR"/>
        </w:rPr>
        <w:t>átomo de hidrógeno</w:t>
      </w:r>
      <w:r>
        <w:rPr>
          <w:sz w:val="24"/>
          <w:szCs w:val="24"/>
          <w:lang w:eastAsia="es-AR"/>
        </w:rPr>
        <w:t>. El acto de dejar esta marca energ</w:t>
      </w:r>
      <w:r>
        <w:rPr>
          <w:rFonts w:eastAsia="Times New Roman"/>
          <w:sz w:val="24"/>
          <w:szCs w:val="24"/>
          <w:lang w:eastAsia="es-AR"/>
        </w:rPr>
        <w:t xml:space="preserve">ética en </w:t>
      </w:r>
      <w:proofErr w:type="gramStart"/>
      <w:r>
        <w:rPr>
          <w:rFonts w:eastAsia="Times New Roman"/>
          <w:sz w:val="24"/>
          <w:szCs w:val="24"/>
          <w:lang w:eastAsia="es-AR"/>
        </w:rPr>
        <w:t>la</w:t>
      </w:r>
      <w:proofErr w:type="gramEnd"/>
      <w:r>
        <w:rPr>
          <w:rFonts w:eastAsia="Times New Roman"/>
          <w:sz w:val="24"/>
          <w:szCs w:val="24"/>
          <w:lang w:eastAsia="es-AR"/>
        </w:rPr>
        <w:t xml:space="preserve"> matriz espacio-temporal tiene una consecuencia fundamental: obliga al sistema a </w:t>
      </w:r>
      <w:r>
        <w:rPr>
          <w:b/>
          <w:sz w:val="24"/>
          <w:szCs w:val="24"/>
          <w:lang w:eastAsia="es-AR"/>
        </w:rPr>
        <w:t>avanzar un espacio (hacia otro p</w:t>
      </w:r>
      <w:r>
        <w:rPr>
          <w:rFonts w:eastAsia="Times New Roman"/>
          <w:b/>
          <w:sz w:val="24"/>
          <w:szCs w:val="24"/>
          <w:lang w:eastAsia="es-AR"/>
        </w:rPr>
        <w:t>íxel)</w:t>
      </w:r>
      <w:r>
        <w:rPr>
          <w:sz w:val="24"/>
          <w:szCs w:val="24"/>
          <w:lang w:eastAsia="es-AR"/>
        </w:rPr>
        <w:t xml:space="preserve"> para seguir procesando informaci</w:t>
      </w:r>
      <w:r>
        <w:rPr>
          <w:rFonts w:eastAsia="Times New Roman"/>
          <w:sz w:val="24"/>
          <w:szCs w:val="24"/>
          <w:lang w:eastAsia="es-AR"/>
        </w:rPr>
        <w:t xml:space="preserve">ón energética. Este "salto" a un nuevo píxel es el </w:t>
      </w:r>
      <w:r>
        <w:rPr>
          <w:b/>
          <w:sz w:val="24"/>
          <w:szCs w:val="24"/>
          <w:lang w:eastAsia="es-AR"/>
        </w:rPr>
        <w:t>origen de la l</w:t>
      </w:r>
      <w:r>
        <w:rPr>
          <w:rFonts w:eastAsia="Times New Roman"/>
          <w:b/>
          <w:sz w:val="24"/>
          <w:szCs w:val="24"/>
          <w:lang w:eastAsia="es-AR"/>
        </w:rPr>
        <w:t>ínea temporal</w:t>
      </w:r>
      <w:r>
        <w:rPr>
          <w:sz w:val="24"/>
          <w:szCs w:val="24"/>
          <w:lang w:eastAsia="es-AR"/>
        </w:rPr>
        <w:t xml:space="preserve"> dentro </w:t>
      </w:r>
      <w:proofErr w:type="gramStart"/>
      <w:r>
        <w:rPr>
          <w:sz w:val="24"/>
          <w:szCs w:val="24"/>
          <w:lang w:eastAsia="es-AR"/>
        </w:rPr>
        <w:t>de la</w:t>
      </w:r>
      <w:proofErr w:type="gramEnd"/>
      <w:r>
        <w:rPr>
          <w:sz w:val="24"/>
          <w:szCs w:val="24"/>
          <w:lang w:eastAsia="es-AR"/>
        </w:rPr>
        <w:t xml:space="preserve"> matriz espacio-temporal. Es el "tic" del reloj c</w:t>
      </w:r>
      <w:r>
        <w:rPr>
          <w:rFonts w:eastAsia="Times New Roman"/>
          <w:sz w:val="24"/>
          <w:szCs w:val="24"/>
          <w:lang w:eastAsia="es-AR"/>
        </w:rPr>
        <w:t>ósmico, la unidad mínima de avance que permite la progresión de la realidad.</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1.17.3. La Codificaci</w:t>
      </w:r>
      <w:r>
        <w:rPr>
          <w:rFonts w:eastAsia="Times New Roman"/>
          <w:b/>
          <w:sz w:val="24"/>
          <w:szCs w:val="24"/>
          <w:lang w:eastAsia="es-AR"/>
        </w:rPr>
        <w:t>ón Interna: Protones y Neutrones como Potencialidades Nucleares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Dentro de este proceso de transici</w:t>
      </w:r>
      <w:r>
        <w:rPr>
          <w:rFonts w:eastAsia="Times New Roman"/>
          <w:sz w:val="24"/>
          <w:szCs w:val="24"/>
          <w:lang w:eastAsia="es-AR"/>
        </w:rPr>
        <w:t xml:space="preserve">ón de la potencialidad a la manifestación, las energías contenidas en cada uno de los tres </w:t>
      </w:r>
      <w:proofErr w:type="spellStart"/>
      <w:r>
        <w:rPr>
          <w:rFonts w:eastAsia="Times New Roman"/>
          <w:sz w:val="24"/>
          <w:szCs w:val="24"/>
          <w:lang w:eastAsia="es-AR"/>
        </w:rPr>
        <w:t>subpíxeles</w:t>
      </w:r>
      <w:proofErr w:type="spellEnd"/>
      <w:r>
        <w:rPr>
          <w:rFonts w:eastAsia="Times New Roman"/>
          <w:sz w:val="24"/>
          <w:szCs w:val="24"/>
          <w:lang w:eastAsia="es-AR"/>
        </w:rPr>
        <w:t xml:space="preserve"> (</w:t>
      </w:r>
      <w:proofErr w:type="gramStart"/>
      <w:r>
        <w:rPr>
          <w:rFonts w:eastAsia="Times New Roman"/>
          <w:sz w:val="24"/>
          <w:szCs w:val="24"/>
          <w:lang w:eastAsia="es-AR"/>
        </w:rPr>
        <w:t>U(</w:t>
      </w:r>
      <w:proofErr w:type="gramEnd"/>
      <w:r>
        <w:rPr>
          <w:rFonts w:eastAsia="Times New Roman"/>
          <w:sz w:val="24"/>
          <w:szCs w:val="24"/>
          <w:lang w:eastAsia="es-AR"/>
        </w:rPr>
        <w:t xml:space="preserve">1), SU(2), SU(3)) son codificadas bajo la lógica de los </w:t>
      </w:r>
      <w:r>
        <w:rPr>
          <w:b/>
          <w:sz w:val="24"/>
          <w:szCs w:val="24"/>
          <w:lang w:eastAsia="es-AR"/>
        </w:rPr>
        <w:t>protones y neutrones</w:t>
      </w:r>
      <w:r>
        <w:rPr>
          <w:sz w:val="24"/>
          <w:szCs w:val="24"/>
          <w:lang w:eastAsia="es-AR"/>
        </w:rPr>
        <w:t>. Es vital comprender que, hasta que el p</w:t>
      </w:r>
      <w:r>
        <w:rPr>
          <w:rFonts w:eastAsia="Times New Roman"/>
          <w:sz w:val="24"/>
          <w:szCs w:val="24"/>
          <w:lang w:eastAsia="es-AR"/>
        </w:rPr>
        <w:t xml:space="preserve">íxel espacio-temporal final alcanza el Nivel III (rango tauónico) y consolida su Hamiltoniano unificado, estos protones y neutrones, junto con los complejos sistemas de sincronías vectoriales internas de los </w:t>
      </w:r>
      <w:proofErr w:type="spellStart"/>
      <w:r>
        <w:rPr>
          <w:rFonts w:eastAsia="Times New Roman"/>
          <w:sz w:val="24"/>
          <w:szCs w:val="24"/>
          <w:lang w:eastAsia="es-AR"/>
        </w:rPr>
        <w:t>micropíxeles</w:t>
      </w:r>
      <w:proofErr w:type="spellEnd"/>
      <w:r>
        <w:rPr>
          <w:rFonts w:eastAsia="Times New Roman"/>
          <w:sz w:val="24"/>
          <w:szCs w:val="24"/>
          <w:lang w:eastAsia="es-AR"/>
        </w:rPr>
        <w:t xml:space="preserve">, </w:t>
      </w:r>
      <w:r>
        <w:rPr>
          <w:b/>
          <w:sz w:val="24"/>
          <w:szCs w:val="24"/>
          <w:lang w:eastAsia="es-AR"/>
        </w:rPr>
        <w:t>a</w:t>
      </w:r>
      <w:r>
        <w:rPr>
          <w:rFonts w:eastAsia="Times New Roman"/>
          <w:b/>
          <w:sz w:val="24"/>
          <w:szCs w:val="24"/>
          <w:lang w:eastAsia="es-AR"/>
        </w:rPr>
        <w:t>ún no existen en el plano tridimensional como entidades fenomenológicas discretas</w:t>
      </w:r>
      <w:r>
        <w:rPr>
          <w:sz w:val="24"/>
          <w:szCs w:val="24"/>
          <w:lang w:eastAsia="es-AR"/>
        </w:rPr>
        <w:t xml:space="preserve">. En cambio, son </w:t>
      </w:r>
      <w:r>
        <w:rPr>
          <w:b/>
          <w:sz w:val="24"/>
          <w:szCs w:val="24"/>
          <w:lang w:eastAsia="es-AR"/>
        </w:rPr>
        <w:t>potencialidades inherentes</w:t>
      </w:r>
      <w:r>
        <w:rPr>
          <w:sz w:val="24"/>
          <w:szCs w:val="24"/>
          <w:lang w:eastAsia="es-AR"/>
        </w:rPr>
        <w:t xml:space="preserve"> del p</w:t>
      </w:r>
      <w:r>
        <w:rPr>
          <w:rFonts w:eastAsia="Times New Roman"/>
          <w:sz w:val="24"/>
          <w:szCs w:val="24"/>
          <w:lang w:eastAsia="es-AR"/>
        </w:rPr>
        <w:t>íxel espacio-temporal, preparándose para dejar su huella y avanzar al siguiente estado.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Cuando el p</w:t>
      </w:r>
      <w:r>
        <w:rPr>
          <w:rFonts w:eastAsia="Times New Roman"/>
          <w:sz w:val="24"/>
          <w:szCs w:val="24"/>
          <w:lang w:eastAsia="es-AR"/>
        </w:rPr>
        <w:t xml:space="preserve">íxel espacio-temporal se consolida y el Hamiltoniano unificado emerge, la </w:t>
      </w:r>
      <w:r>
        <w:rPr>
          <w:b/>
          <w:sz w:val="24"/>
          <w:szCs w:val="24"/>
          <w:lang w:eastAsia="es-AR"/>
        </w:rPr>
        <w:t>dimensi</w:t>
      </w:r>
      <w:r>
        <w:rPr>
          <w:rFonts w:eastAsia="Times New Roman"/>
          <w:b/>
          <w:sz w:val="24"/>
          <w:szCs w:val="24"/>
          <w:lang w:eastAsia="es-AR"/>
        </w:rPr>
        <w:t>ón atómica aparece</w:t>
      </w:r>
      <w:r>
        <w:rPr>
          <w:sz w:val="24"/>
          <w:szCs w:val="24"/>
          <w:lang w:eastAsia="es-AR"/>
        </w:rPr>
        <w:t xml:space="preserve"> con sus propias matrices vectoriales y sistemas de ajuste sincronizantes. Esto significa que, a partir de este punto, el p</w:t>
      </w:r>
      <w:r>
        <w:rPr>
          <w:rFonts w:eastAsia="Times New Roman"/>
          <w:sz w:val="24"/>
          <w:szCs w:val="24"/>
          <w:lang w:eastAsia="es-AR"/>
        </w:rPr>
        <w:t xml:space="preserve">íxel espacio-temporal ya no solo está condicionado por los niveles de ajuste vectorial de sus </w:t>
      </w:r>
      <w:proofErr w:type="spellStart"/>
      <w:r>
        <w:rPr>
          <w:rFonts w:eastAsia="Times New Roman"/>
          <w:sz w:val="24"/>
          <w:szCs w:val="24"/>
          <w:lang w:eastAsia="es-AR"/>
        </w:rPr>
        <w:t>subpíxeles</w:t>
      </w:r>
      <w:proofErr w:type="spellEnd"/>
      <w:r>
        <w:rPr>
          <w:rFonts w:eastAsia="Times New Roman"/>
          <w:sz w:val="24"/>
          <w:szCs w:val="24"/>
          <w:lang w:eastAsia="es-AR"/>
        </w:rPr>
        <w:t xml:space="preserve"> internos (</w:t>
      </w:r>
      <w:proofErr w:type="gramStart"/>
      <w:r>
        <w:rPr>
          <w:rFonts w:eastAsia="Times New Roman"/>
          <w:sz w:val="24"/>
          <w:szCs w:val="24"/>
          <w:lang w:eastAsia="es-AR"/>
        </w:rPr>
        <w:t>U(</w:t>
      </w:r>
      <w:proofErr w:type="gramEnd"/>
      <w:r>
        <w:rPr>
          <w:rFonts w:eastAsia="Times New Roman"/>
          <w:sz w:val="24"/>
          <w:szCs w:val="24"/>
          <w:lang w:eastAsia="es-AR"/>
        </w:rPr>
        <w:t xml:space="preserve">1), SU(2), SU(3)), sino que también entra en juego las </w:t>
      </w:r>
      <w:r>
        <w:rPr>
          <w:b/>
          <w:sz w:val="24"/>
          <w:szCs w:val="24"/>
          <w:lang w:eastAsia="es-AR"/>
        </w:rPr>
        <w:t>relaciones e interconexiones de la dimensi</w:t>
      </w:r>
      <w:r>
        <w:rPr>
          <w:rFonts w:eastAsia="Times New Roman"/>
          <w:b/>
          <w:sz w:val="24"/>
          <w:szCs w:val="24"/>
          <w:lang w:eastAsia="es-AR"/>
        </w:rPr>
        <w:t>ón atómica</w:t>
      </w:r>
      <w:r>
        <w:rPr>
          <w:sz w:val="24"/>
          <w:szCs w:val="24"/>
          <w:lang w:eastAsia="es-AR"/>
        </w:rPr>
        <w:t>, que ahora existe plenamente dentro del plano espacio-temporal que se gu</w:t>
      </w:r>
      <w:r>
        <w:rPr>
          <w:rFonts w:eastAsia="Times New Roman"/>
          <w:sz w:val="24"/>
          <w:szCs w:val="24"/>
          <w:lang w:eastAsia="es-AR"/>
        </w:rPr>
        <w:t>ía por la tridimensionalidad y el flujo del tiempo. Es la emergencia de una nueva capa de complejidad que se autorregula y se sincroniza con los principios nouménicos subyacentes.</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1.17.4. El Mecanismo de Codificaci</w:t>
      </w:r>
      <w:r>
        <w:rPr>
          <w:rFonts w:eastAsia="Times New Roman"/>
          <w:b/>
          <w:sz w:val="28"/>
          <w:szCs w:val="24"/>
          <w:lang w:eastAsia="es-AR"/>
        </w:rPr>
        <w:t>ón Hadrónica: La Emergencia Vectorial de Protones y Neutrones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Tras haber explorado la secuencia de transici</w:t>
      </w:r>
      <w:r>
        <w:rPr>
          <w:rFonts w:eastAsia="Times New Roman"/>
          <w:sz w:val="24"/>
          <w:szCs w:val="24"/>
          <w:lang w:eastAsia="es-AR"/>
        </w:rPr>
        <w:t xml:space="preserve">ón energética que lleva al píxel espacio-temporal de un estado de probabilidad a una manifestación fenomenológica, es imperativo sumergirse en la </w:t>
      </w:r>
      <w:proofErr w:type="spellStart"/>
      <w:r>
        <w:rPr>
          <w:rFonts w:eastAsia="Times New Roman"/>
          <w:sz w:val="24"/>
          <w:szCs w:val="24"/>
          <w:lang w:eastAsia="es-AR"/>
        </w:rPr>
        <w:t>micromecánica</w:t>
      </w:r>
      <w:proofErr w:type="spellEnd"/>
      <w:r>
        <w:rPr>
          <w:rFonts w:eastAsia="Times New Roman"/>
          <w:sz w:val="24"/>
          <w:szCs w:val="24"/>
          <w:lang w:eastAsia="es-AR"/>
        </w:rPr>
        <w:t xml:space="preserve"> que define la naturaleza de la materia misma. El protón y el neutrón no emergen de la nada en el momento de la consolidación atómica; su existencia es el resultado final de un intrincado proceso de </w:t>
      </w:r>
      <w:r>
        <w:rPr>
          <w:b/>
          <w:sz w:val="24"/>
          <w:szCs w:val="24"/>
          <w:lang w:eastAsia="es-AR"/>
        </w:rPr>
        <w:t>codificaci</w:t>
      </w:r>
      <w:r>
        <w:rPr>
          <w:rFonts w:eastAsia="Times New Roman"/>
          <w:b/>
          <w:sz w:val="24"/>
          <w:szCs w:val="24"/>
          <w:lang w:eastAsia="es-AR"/>
        </w:rPr>
        <w:t>ón vectorial</w:t>
      </w:r>
      <w:r>
        <w:rPr>
          <w:sz w:val="24"/>
          <w:szCs w:val="24"/>
          <w:lang w:eastAsia="es-AR"/>
        </w:rPr>
        <w:t xml:space="preserve"> que se desarrolla en los </w:t>
      </w:r>
      <w:proofErr w:type="spellStart"/>
      <w:r>
        <w:rPr>
          <w:sz w:val="24"/>
          <w:szCs w:val="24"/>
          <w:lang w:eastAsia="es-AR"/>
        </w:rPr>
        <w:t>subp</w:t>
      </w:r>
      <w:r>
        <w:rPr>
          <w:rFonts w:eastAsia="Times New Roman"/>
          <w:sz w:val="24"/>
          <w:szCs w:val="24"/>
          <w:lang w:eastAsia="es-AR"/>
        </w:rPr>
        <w:t>íxeles</w:t>
      </w:r>
      <w:proofErr w:type="spellEnd"/>
      <w:r>
        <w:rPr>
          <w:rFonts w:eastAsia="Times New Roman"/>
          <w:sz w:val="24"/>
          <w:szCs w:val="24"/>
          <w:lang w:eastAsia="es-AR"/>
        </w:rPr>
        <w:t xml:space="preserve"> antes de que el Hamiltoniano unificado se manifieste en </w:t>
      </w:r>
      <w:proofErr w:type="gramStart"/>
      <w:r>
        <w:rPr>
          <w:rFonts w:eastAsia="Times New Roman"/>
          <w:sz w:val="24"/>
          <w:szCs w:val="24"/>
          <w:lang w:eastAsia="es-AR"/>
        </w:rPr>
        <w:t>la</w:t>
      </w:r>
      <w:proofErr w:type="gramEnd"/>
      <w:r>
        <w:rPr>
          <w:rFonts w:eastAsia="Times New Roman"/>
          <w:sz w:val="24"/>
          <w:szCs w:val="24"/>
          <w:lang w:eastAsia="es-AR"/>
        </w:rPr>
        <w:t xml:space="preserve"> matriz espacio-temporal.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emergencia de la carga positiva del prot</w:t>
      </w:r>
      <w:r>
        <w:rPr>
          <w:rFonts w:eastAsia="Times New Roman"/>
          <w:sz w:val="24"/>
          <w:szCs w:val="24"/>
          <w:lang w:eastAsia="es-AR"/>
        </w:rPr>
        <w:t xml:space="preserve">ón, la neutralidad del neutrón y su cohesión nuclear son las propiedades fenomenológicas de una lógica nouménica profundamente arraigada en los sistemas de simetría </w:t>
      </w:r>
      <w:proofErr w:type="gramStart"/>
      <w:r>
        <w:rPr>
          <w:rFonts w:eastAsia="Times New Roman"/>
          <w:sz w:val="24"/>
          <w:szCs w:val="24"/>
          <w:lang w:eastAsia="es-AR"/>
        </w:rPr>
        <w:t>U(</w:t>
      </w:r>
      <w:proofErr w:type="gramEnd"/>
      <w:r>
        <w:rPr>
          <w:rFonts w:eastAsia="Times New Roman"/>
          <w:sz w:val="24"/>
          <w:szCs w:val="24"/>
          <w:lang w:eastAsia="es-AR"/>
        </w:rPr>
        <w:t>1), SU(2) y SU(3).</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El Origen de los Quarks: La Conexi</w:t>
      </w:r>
      <w:r>
        <w:rPr>
          <w:rFonts w:eastAsia="Times New Roman"/>
          <w:b/>
          <w:sz w:val="24"/>
          <w:szCs w:val="24"/>
          <w:lang w:eastAsia="es-AR"/>
        </w:rPr>
        <w:t xml:space="preserve">ón entre </w:t>
      </w:r>
      <w:proofErr w:type="gramStart"/>
      <w:r>
        <w:rPr>
          <w:rFonts w:eastAsia="Times New Roman"/>
          <w:b/>
          <w:sz w:val="24"/>
          <w:szCs w:val="24"/>
          <w:lang w:eastAsia="es-AR"/>
        </w:rPr>
        <w:t>SU(</w:t>
      </w:r>
      <w:proofErr w:type="gramEnd"/>
      <w:r>
        <w:rPr>
          <w:rFonts w:eastAsia="Times New Roman"/>
          <w:b/>
          <w:sz w:val="24"/>
          <w:szCs w:val="24"/>
          <w:lang w:eastAsia="es-AR"/>
        </w:rPr>
        <w:t>3) y los Neutrinos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comprender la naturaleza del prot</w:t>
      </w:r>
      <w:r>
        <w:rPr>
          <w:rFonts w:eastAsia="Times New Roman"/>
          <w:sz w:val="24"/>
          <w:szCs w:val="24"/>
          <w:lang w:eastAsia="es-AR"/>
        </w:rPr>
        <w:t xml:space="preserve">ón y el neutrón, primero debemos redefinir el concepto de "quark". En nuestro modelo, un quark no es una partícula elemental estática, sino un </w:t>
      </w:r>
      <w:r>
        <w:rPr>
          <w:b/>
          <w:sz w:val="24"/>
          <w:szCs w:val="24"/>
          <w:lang w:eastAsia="es-AR"/>
        </w:rPr>
        <w:t>paquete de informaci</w:t>
      </w:r>
      <w:r>
        <w:rPr>
          <w:rFonts w:eastAsia="Times New Roman"/>
          <w:b/>
          <w:sz w:val="24"/>
          <w:szCs w:val="24"/>
          <w:lang w:eastAsia="es-AR"/>
        </w:rPr>
        <w:t>ón dinámico</w:t>
      </w:r>
      <w:r>
        <w:rPr>
          <w:sz w:val="24"/>
          <w:szCs w:val="24"/>
          <w:lang w:eastAsia="es-AR"/>
        </w:rPr>
        <w:t>, una unidad de codificaci</w:t>
      </w:r>
      <w:r>
        <w:rPr>
          <w:rFonts w:eastAsia="Times New Roman"/>
          <w:sz w:val="24"/>
          <w:szCs w:val="24"/>
          <w:lang w:eastAsia="es-AR"/>
        </w:rPr>
        <w:t xml:space="preserve">ón que surge de la decodificación del "océano de gluones" por los generadores del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SU(</w:t>
      </w:r>
      <w:proofErr w:type="gramEnd"/>
      <w:r>
        <w:rPr>
          <w:rFonts w:eastAsia="Times New Roman"/>
          <w:b/>
          <w:sz w:val="24"/>
          <w:szCs w:val="24"/>
          <w:lang w:eastAsia="es-AR"/>
        </w:rPr>
        <w:t>3)</w:t>
      </w:r>
      <w:r>
        <w:rPr>
          <w:sz w:val="24"/>
          <w:szCs w:val="24"/>
          <w:lang w:eastAsia="es-AR"/>
        </w:rPr>
        <w:t>. Este p</w:t>
      </w:r>
      <w:r>
        <w:rPr>
          <w:rFonts w:eastAsia="Times New Roman"/>
          <w:sz w:val="24"/>
          <w:szCs w:val="24"/>
          <w:lang w:eastAsia="es-AR"/>
        </w:rPr>
        <w:t>íxel, regido por el Algoritmo Samael, es el responsable de las interacciones de la fuerza fuerte y la cohesión interna.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clave de la codificaci</w:t>
      </w:r>
      <w:r>
        <w:rPr>
          <w:rFonts w:eastAsia="Times New Roman"/>
          <w:sz w:val="24"/>
          <w:szCs w:val="24"/>
          <w:lang w:eastAsia="es-AR"/>
        </w:rPr>
        <w:t xml:space="preserve">ón de los quarks reside en su conexión intrínseca con los </w:t>
      </w:r>
      <w:r>
        <w:rPr>
          <w:b/>
          <w:sz w:val="24"/>
          <w:szCs w:val="24"/>
          <w:lang w:eastAsia="es-AR"/>
        </w:rPr>
        <w:t>neutrinos</w:t>
      </w:r>
      <w:r>
        <w:rPr>
          <w:sz w:val="24"/>
          <w:szCs w:val="24"/>
          <w:lang w:eastAsia="es-AR"/>
        </w:rPr>
        <w:t>. El p</w:t>
      </w:r>
      <w:r>
        <w:rPr>
          <w:rFonts w:eastAsia="Times New Roman"/>
          <w:sz w:val="24"/>
          <w:szCs w:val="24"/>
          <w:lang w:eastAsia="es-AR"/>
        </w:rPr>
        <w:t xml:space="preserve">íxel </w:t>
      </w:r>
      <w:proofErr w:type="gramStart"/>
      <w:r>
        <w:rPr>
          <w:rFonts w:eastAsia="Times New Roman"/>
          <w:sz w:val="24"/>
          <w:szCs w:val="24"/>
          <w:lang w:eastAsia="es-AR"/>
        </w:rPr>
        <w:t>SU(</w:t>
      </w:r>
      <w:proofErr w:type="gramEnd"/>
      <w:r>
        <w:rPr>
          <w:rFonts w:eastAsia="Times New Roman"/>
          <w:sz w:val="24"/>
          <w:szCs w:val="24"/>
          <w:lang w:eastAsia="es-AR"/>
        </w:rPr>
        <w:t xml:space="preserve">3) codifica la información hadrónica en </w:t>
      </w:r>
      <w:r>
        <w:rPr>
          <w:b/>
          <w:sz w:val="24"/>
          <w:szCs w:val="24"/>
          <w:lang w:eastAsia="es-AR"/>
        </w:rPr>
        <w:t>tres puntos vectoriales</w:t>
      </w:r>
      <w:r>
        <w:rPr>
          <w:sz w:val="24"/>
          <w:szCs w:val="24"/>
          <w:lang w:eastAsia="es-AR"/>
        </w:rPr>
        <w:t xml:space="preserve"> que, al interaccionar con los </w:t>
      </w:r>
      <w:proofErr w:type="spellStart"/>
      <w:r>
        <w:rPr>
          <w:sz w:val="24"/>
          <w:szCs w:val="24"/>
          <w:lang w:eastAsia="es-AR"/>
        </w:rPr>
        <w:t>subp</w:t>
      </w:r>
      <w:r>
        <w:rPr>
          <w:rFonts w:eastAsia="Times New Roman"/>
          <w:sz w:val="24"/>
          <w:szCs w:val="24"/>
          <w:lang w:eastAsia="es-AR"/>
        </w:rPr>
        <w:t>íxeles</w:t>
      </w:r>
      <w:proofErr w:type="spellEnd"/>
      <w:r>
        <w:rPr>
          <w:rFonts w:eastAsia="Times New Roman"/>
          <w:sz w:val="24"/>
          <w:szCs w:val="24"/>
          <w:lang w:eastAsia="es-AR"/>
        </w:rPr>
        <w:t xml:space="preserve"> U(1) y SU(2), se manifiestan como los tres quarks que componen un hadrón. Cada uno de estos tres quarks está intrínsecamente ligado a uno de los tres tipos de </w:t>
      </w:r>
      <w:r>
        <w:rPr>
          <w:b/>
          <w:sz w:val="24"/>
          <w:szCs w:val="24"/>
          <w:lang w:eastAsia="es-AR"/>
        </w:rPr>
        <w:t>neutrinos/antineutrinos</w:t>
      </w:r>
      <w:r>
        <w:rPr>
          <w:sz w:val="24"/>
          <w:szCs w:val="24"/>
          <w:lang w:eastAsia="es-AR"/>
        </w:rPr>
        <w:t xml:space="preserve"> (electr</w:t>
      </w:r>
      <w:r>
        <w:rPr>
          <w:rFonts w:eastAsia="Times New Roman"/>
          <w:sz w:val="24"/>
          <w:szCs w:val="24"/>
          <w:lang w:eastAsia="es-AR"/>
        </w:rPr>
        <w:t xml:space="preserve">ónico, muónico, tauónico) del píxel </w:t>
      </w:r>
      <w:proofErr w:type="gramStart"/>
      <w:r>
        <w:rPr>
          <w:rFonts w:eastAsia="Times New Roman"/>
          <w:sz w:val="24"/>
          <w:szCs w:val="24"/>
          <w:lang w:eastAsia="es-AR"/>
        </w:rPr>
        <w:t>SU(</w:t>
      </w:r>
      <w:proofErr w:type="gramEnd"/>
      <w:r>
        <w:rPr>
          <w:rFonts w:eastAsia="Times New Roman"/>
          <w:sz w:val="24"/>
          <w:szCs w:val="24"/>
          <w:lang w:eastAsia="es-AR"/>
        </w:rPr>
        <w:t xml:space="preserve">3). El neutrino actúa como un </w:t>
      </w:r>
      <w:r>
        <w:rPr>
          <w:rFonts w:eastAsia="Times New Roman"/>
          <w:b/>
          <w:sz w:val="24"/>
          <w:szCs w:val="24"/>
          <w:lang w:eastAsia="es-AR"/>
        </w:rPr>
        <w:t>índice vectorial de mapeo</w:t>
      </w:r>
      <w:r>
        <w:rPr>
          <w:sz w:val="24"/>
          <w:szCs w:val="24"/>
          <w:lang w:eastAsia="es-AR"/>
        </w:rPr>
        <w:t xml:space="preserve"> que define las propiedades del quark, como el "sabor" (up o down) y la "carga de color" (rojo, verde o azul). La polaridad de la informaci</w:t>
      </w:r>
      <w:r>
        <w:rPr>
          <w:rFonts w:eastAsia="Times New Roman"/>
          <w:sz w:val="24"/>
          <w:szCs w:val="24"/>
          <w:lang w:eastAsia="es-AR"/>
        </w:rPr>
        <w:t xml:space="preserve">ón —hacia adelante o hacia atrás—, codificada por el par neutrino/antineutrino, es lo que finalmente determina si el quark se manifestará como un </w:t>
      </w:r>
      <w:r>
        <w:rPr>
          <w:i/>
          <w:sz w:val="24"/>
          <w:szCs w:val="24"/>
          <w:lang w:eastAsia="es-AR"/>
        </w:rPr>
        <w:t>up</w:t>
      </w:r>
      <w:r>
        <w:rPr>
          <w:sz w:val="24"/>
          <w:szCs w:val="24"/>
          <w:lang w:eastAsia="es-AR"/>
        </w:rPr>
        <w:t xml:space="preserve"> (vector de avance) o un </w:t>
      </w:r>
      <w:r>
        <w:rPr>
          <w:i/>
          <w:sz w:val="24"/>
          <w:szCs w:val="24"/>
          <w:lang w:eastAsia="es-AR"/>
        </w:rPr>
        <w:t>down</w:t>
      </w:r>
      <w:r>
        <w:rPr>
          <w:sz w:val="24"/>
          <w:szCs w:val="24"/>
          <w:lang w:eastAsia="es-AR"/>
        </w:rPr>
        <w:t xml:space="preserve"> (vector de retroceso).</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La Emergencia de la Carga El</w:t>
      </w:r>
      <w:r>
        <w:rPr>
          <w:rFonts w:eastAsia="Times New Roman"/>
          <w:b/>
          <w:sz w:val="24"/>
          <w:szCs w:val="24"/>
          <w:lang w:eastAsia="es-AR"/>
        </w:rPr>
        <w:t>éctrica: La Codificación del Protón</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prot</w:t>
      </w:r>
      <w:r>
        <w:rPr>
          <w:rFonts w:eastAsia="Times New Roman"/>
          <w:sz w:val="24"/>
          <w:szCs w:val="24"/>
          <w:lang w:eastAsia="es-AR"/>
        </w:rPr>
        <w:t>ón (</w:t>
      </w:r>
      <w:proofErr w:type="spellStart"/>
      <w:r>
        <w:rPr>
          <w:rFonts w:eastAsia="Times New Roman"/>
          <w:sz w:val="24"/>
          <w:szCs w:val="24"/>
          <w:lang w:eastAsia="es-AR"/>
        </w:rPr>
        <w:t>uud</w:t>
      </w:r>
      <w:proofErr w:type="spellEnd"/>
      <w:r>
        <w:rPr>
          <w:rFonts w:eastAsia="Times New Roman"/>
          <w:sz w:val="24"/>
          <w:szCs w:val="24"/>
          <w:lang w:eastAsia="es-AR"/>
        </w:rPr>
        <w:t xml:space="preserve">) es la manifestación fenomenológica de una </w:t>
      </w:r>
      <w:r>
        <w:rPr>
          <w:b/>
          <w:sz w:val="24"/>
          <w:szCs w:val="24"/>
          <w:lang w:eastAsia="es-AR"/>
        </w:rPr>
        <w:t>configuraci</w:t>
      </w:r>
      <w:r>
        <w:rPr>
          <w:rFonts w:eastAsia="Times New Roman"/>
          <w:b/>
          <w:sz w:val="24"/>
          <w:szCs w:val="24"/>
          <w:lang w:eastAsia="es-AR"/>
        </w:rPr>
        <w:t>ón vectorial</w:t>
      </w:r>
      <w:r>
        <w:rPr>
          <w:sz w:val="24"/>
          <w:szCs w:val="24"/>
          <w:lang w:eastAsia="es-AR"/>
        </w:rPr>
        <w:t xml:space="preserve"> que se prepara dentro de la dualidad de los </w:t>
      </w:r>
      <w:proofErr w:type="spellStart"/>
      <w:r>
        <w:rPr>
          <w:sz w:val="24"/>
          <w:szCs w:val="24"/>
          <w:lang w:eastAsia="es-AR"/>
        </w:rPr>
        <w:t>subp</w:t>
      </w:r>
      <w:r>
        <w:rPr>
          <w:rFonts w:eastAsia="Times New Roman"/>
          <w:sz w:val="24"/>
          <w:szCs w:val="24"/>
          <w:lang w:eastAsia="es-AR"/>
        </w:rPr>
        <w:t>íxeles</w:t>
      </w:r>
      <w:proofErr w:type="spellEnd"/>
      <w:r>
        <w:rPr>
          <w:rFonts w:eastAsia="Times New Roman"/>
          <w:sz w:val="24"/>
          <w:szCs w:val="24"/>
          <w:lang w:eastAsia="es-AR"/>
        </w:rPr>
        <w:t xml:space="preserve">, respondiendo a la lógica del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xml:space="preserve"> y las </w:t>
      </w:r>
      <w:r>
        <w:rPr>
          <w:b/>
          <w:sz w:val="24"/>
          <w:szCs w:val="24"/>
          <w:lang w:eastAsia="es-AR"/>
        </w:rPr>
        <w:t>estad</w:t>
      </w:r>
      <w:r>
        <w:rPr>
          <w:rFonts w:eastAsia="Times New Roman"/>
          <w:b/>
          <w:sz w:val="24"/>
          <w:szCs w:val="24"/>
          <w:lang w:eastAsia="es-AR"/>
        </w:rPr>
        <w:t>ísticas bosónicas</w:t>
      </w:r>
      <w:r>
        <w:rPr>
          <w:sz w:val="24"/>
          <w:szCs w:val="24"/>
          <w:lang w:eastAsia="es-AR"/>
        </w:rPr>
        <w:t>. Su emergencia y sus propiedades est</w:t>
      </w:r>
      <w:r>
        <w:rPr>
          <w:rFonts w:eastAsia="Times New Roman"/>
          <w:sz w:val="24"/>
          <w:szCs w:val="24"/>
          <w:lang w:eastAsia="es-AR"/>
        </w:rPr>
        <w:t>án definidas por la sincronización de los flujos nouménicos de sus tres quarks.</w:t>
      </w:r>
    </w:p>
    <w:p w:rsidR="006731CC" w:rsidRDefault="006731CC" w:rsidP="006731CC">
      <w:pPr>
        <w:numPr>
          <w:ilvl w:val="0"/>
          <w:numId w:val="57"/>
        </w:numPr>
        <w:autoSpaceDE w:val="0"/>
        <w:autoSpaceDN w:val="0"/>
        <w:adjustRightInd w:val="0"/>
        <w:spacing w:before="180" w:after="180" w:line="240" w:lineRule="auto"/>
        <w:ind w:left="540" w:hanging="270"/>
        <w:rPr>
          <w:sz w:val="24"/>
          <w:szCs w:val="24"/>
          <w:lang w:eastAsia="es-AR"/>
        </w:rPr>
      </w:pPr>
      <w:r>
        <w:rPr>
          <w:b/>
          <w:sz w:val="24"/>
          <w:szCs w:val="24"/>
          <w:lang w:eastAsia="es-AR"/>
        </w:rPr>
        <w:t>Sincronizaci</w:t>
      </w:r>
      <w:r>
        <w:rPr>
          <w:rFonts w:eastAsia="Times New Roman"/>
          <w:b/>
          <w:sz w:val="24"/>
          <w:szCs w:val="24"/>
          <w:lang w:eastAsia="es-AR"/>
        </w:rPr>
        <w:t>ón de los Flujos:</w:t>
      </w:r>
      <w:r>
        <w:rPr>
          <w:sz w:val="24"/>
          <w:szCs w:val="24"/>
          <w:lang w:eastAsia="es-AR"/>
        </w:rPr>
        <w:t xml:space="preserve"> Los dos quarks </w:t>
      </w:r>
      <w:r>
        <w:rPr>
          <w:i/>
          <w:sz w:val="24"/>
          <w:szCs w:val="24"/>
          <w:lang w:eastAsia="es-AR"/>
        </w:rPr>
        <w:t>up</w:t>
      </w:r>
      <w:r>
        <w:rPr>
          <w:sz w:val="24"/>
          <w:szCs w:val="24"/>
          <w:lang w:eastAsia="es-AR"/>
        </w:rPr>
        <w:t xml:space="preserve"> del prot</w:t>
      </w:r>
      <w:r>
        <w:rPr>
          <w:rFonts w:eastAsia="Times New Roman"/>
          <w:sz w:val="24"/>
          <w:szCs w:val="24"/>
          <w:lang w:eastAsia="es-AR"/>
        </w:rPr>
        <w:t xml:space="preserve">ón, asociados a sendos neutrinos, representan flujos de información con una </w:t>
      </w:r>
      <w:r>
        <w:rPr>
          <w:b/>
          <w:sz w:val="24"/>
          <w:szCs w:val="24"/>
          <w:lang w:eastAsia="es-AR"/>
        </w:rPr>
        <w:t>polaridad de avance</w:t>
      </w:r>
      <w:r>
        <w:rPr>
          <w:sz w:val="24"/>
          <w:szCs w:val="24"/>
          <w:lang w:eastAsia="es-AR"/>
        </w:rPr>
        <w:t xml:space="preserve">. El quark </w:t>
      </w:r>
      <w:r>
        <w:rPr>
          <w:i/>
          <w:sz w:val="24"/>
          <w:szCs w:val="24"/>
          <w:lang w:eastAsia="es-AR"/>
        </w:rPr>
        <w:t>down</w:t>
      </w:r>
      <w:r>
        <w:rPr>
          <w:sz w:val="24"/>
          <w:szCs w:val="24"/>
          <w:lang w:eastAsia="es-AR"/>
        </w:rPr>
        <w:t xml:space="preserve">, asociado a un antineutrino, representa un flujo con una </w:t>
      </w:r>
      <w:r>
        <w:rPr>
          <w:b/>
          <w:sz w:val="24"/>
          <w:szCs w:val="24"/>
          <w:lang w:eastAsia="es-AR"/>
        </w:rPr>
        <w:t>polaridad de retroceso</w:t>
      </w:r>
      <w:r>
        <w:rPr>
          <w:sz w:val="24"/>
          <w:szCs w:val="24"/>
          <w:lang w:eastAsia="es-AR"/>
        </w:rPr>
        <w:t>. La combinaci</w:t>
      </w:r>
      <w:r>
        <w:rPr>
          <w:rFonts w:eastAsia="Times New Roman"/>
          <w:sz w:val="24"/>
          <w:szCs w:val="24"/>
          <w:lang w:eastAsia="es-AR"/>
        </w:rPr>
        <w:t xml:space="preserve">ón de estos tres flujos </w:t>
      </w:r>
      <w:r>
        <w:rPr>
          <w:rFonts w:eastAsia="Times New Roman"/>
          <w:sz w:val="24"/>
          <w:szCs w:val="24"/>
          <w:lang w:eastAsia="es-AR"/>
        </w:rPr>
        <w:lastRenderedPageBreak/>
        <w:t xml:space="preserve">vectoriales se sincroniza de tal manera que la polaridad neta del conjunto es </w:t>
      </w:r>
      <w:r>
        <w:rPr>
          <w:b/>
          <w:sz w:val="24"/>
          <w:szCs w:val="24"/>
          <w:lang w:eastAsia="es-AR"/>
        </w:rPr>
        <w:t>positiva</w:t>
      </w:r>
      <w:r>
        <w:rPr>
          <w:sz w:val="24"/>
          <w:szCs w:val="24"/>
          <w:lang w:eastAsia="es-AR"/>
        </w:rPr>
        <w:t>.</w:t>
      </w:r>
    </w:p>
    <w:p w:rsidR="006731CC" w:rsidRDefault="006731CC" w:rsidP="006731CC">
      <w:pPr>
        <w:numPr>
          <w:ilvl w:val="0"/>
          <w:numId w:val="57"/>
        </w:numPr>
        <w:autoSpaceDE w:val="0"/>
        <w:autoSpaceDN w:val="0"/>
        <w:adjustRightInd w:val="0"/>
        <w:spacing w:before="180" w:after="180" w:line="240" w:lineRule="auto"/>
        <w:ind w:left="540" w:hanging="270"/>
        <w:rPr>
          <w:sz w:val="24"/>
          <w:szCs w:val="24"/>
          <w:lang w:eastAsia="es-AR"/>
        </w:rPr>
      </w:pPr>
      <w:r>
        <w:rPr>
          <w:b/>
          <w:sz w:val="24"/>
          <w:szCs w:val="24"/>
          <w:lang w:eastAsia="es-AR"/>
        </w:rPr>
        <w:t>Conexi</w:t>
      </w:r>
      <w:r>
        <w:rPr>
          <w:rFonts w:eastAsia="Times New Roman"/>
          <w:b/>
          <w:sz w:val="24"/>
          <w:szCs w:val="24"/>
          <w:lang w:eastAsia="es-AR"/>
        </w:rPr>
        <w:t xml:space="preserve">ón con el Píxel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xml:space="preserve"> Esta polaridad neta positiva no es una propiedad est</w:t>
      </w:r>
      <w:r>
        <w:rPr>
          <w:rFonts w:eastAsia="Times New Roman"/>
          <w:sz w:val="24"/>
          <w:szCs w:val="24"/>
          <w:lang w:eastAsia="es-AR"/>
        </w:rPr>
        <w:t xml:space="preserve">ática, sino una </w:t>
      </w:r>
      <w:r>
        <w:rPr>
          <w:b/>
          <w:sz w:val="24"/>
          <w:szCs w:val="24"/>
          <w:lang w:eastAsia="es-AR"/>
        </w:rPr>
        <w:t>firma vectorial</w:t>
      </w:r>
      <w:r>
        <w:rPr>
          <w:sz w:val="24"/>
          <w:szCs w:val="24"/>
          <w:lang w:eastAsia="es-AR"/>
        </w:rPr>
        <w:t xml:space="preserve"> que el prot</w:t>
      </w:r>
      <w:r>
        <w:rPr>
          <w:rFonts w:eastAsia="Times New Roman"/>
          <w:sz w:val="24"/>
          <w:szCs w:val="24"/>
          <w:lang w:eastAsia="es-AR"/>
        </w:rPr>
        <w:t xml:space="preserve">ón manifiesta. Esta firma se conecta directamente con los </w:t>
      </w:r>
      <w:r>
        <w:rPr>
          <w:b/>
          <w:sz w:val="24"/>
          <w:szCs w:val="24"/>
          <w:lang w:eastAsia="es-AR"/>
        </w:rPr>
        <w:t>flujos el</w:t>
      </w:r>
      <w:r>
        <w:rPr>
          <w:rFonts w:eastAsia="Times New Roman"/>
          <w:b/>
          <w:sz w:val="24"/>
          <w:szCs w:val="24"/>
          <w:lang w:eastAsia="es-AR"/>
        </w:rPr>
        <w:t>éctricos discretos (bits eléctricos)</w:t>
      </w:r>
      <w:r>
        <w:rPr>
          <w:sz w:val="24"/>
          <w:szCs w:val="24"/>
          <w:lang w:eastAsia="es-AR"/>
        </w:rPr>
        <w:t xml:space="preserve"> del p</w:t>
      </w:r>
      <w:r>
        <w:rPr>
          <w:rFonts w:eastAsia="Times New Roman"/>
          <w:sz w:val="24"/>
          <w:szCs w:val="24"/>
          <w:lang w:eastAsia="es-AR"/>
        </w:rPr>
        <w:t xml:space="preserve">íxel </w:t>
      </w:r>
      <w:proofErr w:type="gramStart"/>
      <w:r>
        <w:rPr>
          <w:rFonts w:eastAsia="Times New Roman"/>
          <w:sz w:val="24"/>
          <w:szCs w:val="24"/>
          <w:lang w:eastAsia="es-AR"/>
        </w:rPr>
        <w:t>U(</w:t>
      </w:r>
      <w:proofErr w:type="gramEnd"/>
      <w:r>
        <w:rPr>
          <w:rFonts w:eastAsia="Times New Roman"/>
          <w:sz w:val="24"/>
          <w:szCs w:val="24"/>
          <w:lang w:eastAsia="es-AR"/>
        </w:rPr>
        <w:t xml:space="preserve">1) que residen en la órbita de su Hamiltoniano, es decir, el </w:t>
      </w:r>
      <w:r>
        <w:rPr>
          <w:b/>
          <w:sz w:val="24"/>
          <w:szCs w:val="24"/>
          <w:lang w:eastAsia="es-AR"/>
        </w:rPr>
        <w:t>electr</w:t>
      </w:r>
      <w:r>
        <w:rPr>
          <w:rFonts w:eastAsia="Times New Roman"/>
          <w:b/>
          <w:sz w:val="24"/>
          <w:szCs w:val="24"/>
          <w:lang w:eastAsia="es-AR"/>
        </w:rPr>
        <w:t>ón</w:t>
      </w:r>
      <w:r>
        <w:rPr>
          <w:sz w:val="24"/>
          <w:szCs w:val="24"/>
          <w:lang w:eastAsia="es-AR"/>
        </w:rPr>
        <w:t>. La carga el</w:t>
      </w:r>
      <w:r>
        <w:rPr>
          <w:rFonts w:eastAsia="Times New Roman"/>
          <w:sz w:val="24"/>
          <w:szCs w:val="24"/>
          <w:lang w:eastAsia="es-AR"/>
        </w:rPr>
        <w:t>éctrica positiva del protón es la manifestación observable de esta sincronización de polaridad. Es, en esencia, la forma en que el protón se prepara para interactuar con la información eléctrica del entorno.</w:t>
      </w:r>
    </w:p>
    <w:p w:rsidR="006731CC" w:rsidRDefault="006731CC" w:rsidP="006731CC">
      <w:pPr>
        <w:numPr>
          <w:ilvl w:val="0"/>
          <w:numId w:val="57"/>
        </w:numPr>
        <w:autoSpaceDE w:val="0"/>
        <w:autoSpaceDN w:val="0"/>
        <w:adjustRightInd w:val="0"/>
        <w:spacing w:before="180" w:after="180" w:line="240" w:lineRule="auto"/>
        <w:ind w:left="540" w:hanging="270"/>
        <w:rPr>
          <w:sz w:val="24"/>
          <w:szCs w:val="24"/>
          <w:lang w:eastAsia="es-AR"/>
        </w:rPr>
      </w:pPr>
      <w:r>
        <w:rPr>
          <w:b/>
          <w:sz w:val="24"/>
          <w:szCs w:val="24"/>
          <w:lang w:eastAsia="es-AR"/>
        </w:rPr>
        <w:t>Estabilidad y El V</w:t>
      </w:r>
      <w:r>
        <w:rPr>
          <w:rFonts w:eastAsia="Times New Roman"/>
          <w:b/>
          <w:sz w:val="24"/>
          <w:szCs w:val="24"/>
          <w:lang w:eastAsia="es-AR"/>
        </w:rPr>
        <w:t>ínculo Electrónico:</w:t>
      </w:r>
      <w:r>
        <w:rPr>
          <w:sz w:val="24"/>
          <w:szCs w:val="24"/>
          <w:lang w:eastAsia="es-AR"/>
        </w:rPr>
        <w:t xml:space="preserve"> La existencia de una carga el</w:t>
      </w:r>
      <w:r>
        <w:rPr>
          <w:rFonts w:eastAsia="Times New Roman"/>
          <w:sz w:val="24"/>
          <w:szCs w:val="24"/>
          <w:lang w:eastAsia="es-AR"/>
        </w:rPr>
        <w:t xml:space="preserve">éctrica neta en el protón requiere un mecanismo de equilibrio. El </w:t>
      </w:r>
      <w:r>
        <w:rPr>
          <w:b/>
          <w:sz w:val="24"/>
          <w:szCs w:val="24"/>
          <w:lang w:eastAsia="es-AR"/>
        </w:rPr>
        <w:t>electr</w:t>
      </w:r>
      <w:r>
        <w:rPr>
          <w:rFonts w:eastAsia="Times New Roman"/>
          <w:b/>
          <w:sz w:val="24"/>
          <w:szCs w:val="24"/>
          <w:lang w:eastAsia="es-AR"/>
        </w:rPr>
        <w:t>ón</w:t>
      </w:r>
      <w:r>
        <w:rPr>
          <w:sz w:val="24"/>
          <w:szCs w:val="24"/>
          <w:lang w:eastAsia="es-AR"/>
        </w:rPr>
        <w:t>, como el operador de ajuste del p</w:t>
      </w:r>
      <w:r>
        <w:rPr>
          <w:rFonts w:eastAsia="Times New Roman"/>
          <w:sz w:val="24"/>
          <w:szCs w:val="24"/>
          <w:lang w:eastAsia="es-AR"/>
        </w:rPr>
        <w:t xml:space="preserve">íxel </w:t>
      </w:r>
      <w:proofErr w:type="gramStart"/>
      <w:r>
        <w:rPr>
          <w:rFonts w:eastAsia="Times New Roman"/>
          <w:sz w:val="24"/>
          <w:szCs w:val="24"/>
          <w:lang w:eastAsia="es-AR"/>
        </w:rPr>
        <w:t>U(</w:t>
      </w:r>
      <w:proofErr w:type="gramEnd"/>
      <w:r>
        <w:rPr>
          <w:rFonts w:eastAsia="Times New Roman"/>
          <w:sz w:val="24"/>
          <w:szCs w:val="24"/>
          <w:lang w:eastAsia="es-AR"/>
        </w:rPr>
        <w:t xml:space="preserve">1), es el vector de este equilibrio. Su carga negativa es la contraparte que se acopla al protón. Esta interacción es lo que permite que el átomo de hidrógeno, en su forma más básica, mantenga su estabilidad, con el protón y el electrón formando un sistema dual que se ancla y se autorregula a través de los principios electromagnéticos del píxel </w:t>
      </w:r>
      <w:proofErr w:type="gramStart"/>
      <w:r>
        <w:rPr>
          <w:rFonts w:eastAsia="Times New Roman"/>
          <w:sz w:val="24"/>
          <w:szCs w:val="24"/>
          <w:lang w:eastAsia="es-AR"/>
        </w:rPr>
        <w:t>U(</w:t>
      </w:r>
      <w:proofErr w:type="gramEnd"/>
      <w:r>
        <w:rPr>
          <w:rFonts w:eastAsia="Times New Roman"/>
          <w:sz w:val="24"/>
          <w:szCs w:val="24"/>
          <w:lang w:eastAsia="es-AR"/>
        </w:rPr>
        <w:t>1).</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La Emergencia de la Carga Neutra y el Esp</w:t>
      </w:r>
      <w:r>
        <w:rPr>
          <w:rFonts w:eastAsia="Times New Roman"/>
          <w:b/>
          <w:sz w:val="24"/>
          <w:szCs w:val="24"/>
          <w:lang w:eastAsia="es-AR"/>
        </w:rPr>
        <w:t>ín: La Codificación del Neutrón</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neutr</w:t>
      </w:r>
      <w:r>
        <w:rPr>
          <w:rFonts w:eastAsia="Times New Roman"/>
          <w:sz w:val="24"/>
          <w:szCs w:val="24"/>
          <w:lang w:eastAsia="es-AR"/>
        </w:rPr>
        <w:t>ón (</w:t>
      </w:r>
      <w:proofErr w:type="spellStart"/>
      <w:r>
        <w:rPr>
          <w:rFonts w:eastAsia="Times New Roman"/>
          <w:sz w:val="24"/>
          <w:szCs w:val="24"/>
          <w:lang w:eastAsia="es-AR"/>
        </w:rPr>
        <w:t>udd</w:t>
      </w:r>
      <w:proofErr w:type="spellEnd"/>
      <w:r>
        <w:rPr>
          <w:rFonts w:eastAsia="Times New Roman"/>
          <w:sz w:val="24"/>
          <w:szCs w:val="24"/>
          <w:lang w:eastAsia="es-AR"/>
        </w:rPr>
        <w:t xml:space="preserve">), por su parte, es la manifestación fenomenológica de la otra cara de la dualidad, respondiendo a la lógica del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SU(</w:t>
      </w:r>
      <w:proofErr w:type="gramEnd"/>
      <w:r>
        <w:rPr>
          <w:rFonts w:eastAsia="Times New Roman"/>
          <w:b/>
          <w:sz w:val="24"/>
          <w:szCs w:val="24"/>
          <w:lang w:eastAsia="es-AR"/>
        </w:rPr>
        <w:t>2)</w:t>
      </w:r>
      <w:r>
        <w:rPr>
          <w:sz w:val="24"/>
          <w:szCs w:val="24"/>
          <w:lang w:eastAsia="es-AR"/>
        </w:rPr>
        <w:t xml:space="preserve"> y las </w:t>
      </w:r>
      <w:r>
        <w:rPr>
          <w:b/>
          <w:sz w:val="24"/>
          <w:szCs w:val="24"/>
          <w:lang w:eastAsia="es-AR"/>
        </w:rPr>
        <w:t>estad</w:t>
      </w:r>
      <w:r>
        <w:rPr>
          <w:rFonts w:eastAsia="Times New Roman"/>
          <w:b/>
          <w:sz w:val="24"/>
          <w:szCs w:val="24"/>
          <w:lang w:eastAsia="es-AR"/>
        </w:rPr>
        <w:t>ísticas fermiónicas</w:t>
      </w:r>
      <w:r>
        <w:rPr>
          <w:sz w:val="24"/>
          <w:szCs w:val="24"/>
          <w:lang w:eastAsia="es-AR"/>
        </w:rPr>
        <w:t>. Su funci</w:t>
      </w:r>
      <w:r>
        <w:rPr>
          <w:rFonts w:eastAsia="Times New Roman"/>
          <w:sz w:val="24"/>
          <w:szCs w:val="24"/>
          <w:lang w:eastAsia="es-AR"/>
        </w:rPr>
        <w:t xml:space="preserve">ón no es la de interactuar con el campo eléctrico, sino la de proporcionar </w:t>
      </w:r>
      <w:r>
        <w:rPr>
          <w:b/>
          <w:sz w:val="24"/>
          <w:szCs w:val="24"/>
          <w:lang w:eastAsia="es-AR"/>
        </w:rPr>
        <w:t>cohesi</w:t>
      </w:r>
      <w:r>
        <w:rPr>
          <w:rFonts w:eastAsia="Times New Roman"/>
          <w:b/>
          <w:sz w:val="24"/>
          <w:szCs w:val="24"/>
          <w:lang w:eastAsia="es-AR"/>
        </w:rPr>
        <w:t>ón y estabilidad interna al núcleo</w:t>
      </w:r>
      <w:r>
        <w:rPr>
          <w:sz w:val="24"/>
          <w:szCs w:val="24"/>
          <w:lang w:eastAsia="es-AR"/>
        </w:rPr>
        <w:t>.</w:t>
      </w:r>
    </w:p>
    <w:p w:rsidR="006731CC" w:rsidRDefault="006731CC" w:rsidP="006731CC">
      <w:pPr>
        <w:numPr>
          <w:ilvl w:val="0"/>
          <w:numId w:val="58"/>
        </w:numPr>
        <w:autoSpaceDE w:val="0"/>
        <w:autoSpaceDN w:val="0"/>
        <w:adjustRightInd w:val="0"/>
        <w:spacing w:before="180" w:after="180" w:line="240" w:lineRule="auto"/>
        <w:ind w:left="540" w:hanging="270"/>
        <w:rPr>
          <w:sz w:val="24"/>
          <w:szCs w:val="24"/>
          <w:lang w:eastAsia="es-AR"/>
        </w:rPr>
      </w:pPr>
      <w:r>
        <w:rPr>
          <w:b/>
          <w:sz w:val="24"/>
          <w:szCs w:val="24"/>
          <w:lang w:eastAsia="es-AR"/>
        </w:rPr>
        <w:t>Equilibrio de Flujos y Neutralidad:</w:t>
      </w:r>
      <w:r>
        <w:rPr>
          <w:sz w:val="24"/>
          <w:szCs w:val="24"/>
          <w:lang w:eastAsia="es-AR"/>
        </w:rPr>
        <w:t xml:space="preserve"> Los dos quarks </w:t>
      </w:r>
      <w:r>
        <w:rPr>
          <w:i/>
          <w:sz w:val="24"/>
          <w:szCs w:val="24"/>
          <w:lang w:eastAsia="es-AR"/>
        </w:rPr>
        <w:t>down</w:t>
      </w:r>
      <w:r>
        <w:rPr>
          <w:sz w:val="24"/>
          <w:szCs w:val="24"/>
          <w:lang w:eastAsia="es-AR"/>
        </w:rPr>
        <w:t xml:space="preserve"> del neutr</w:t>
      </w:r>
      <w:r>
        <w:rPr>
          <w:rFonts w:eastAsia="Times New Roman"/>
          <w:sz w:val="24"/>
          <w:szCs w:val="24"/>
          <w:lang w:eastAsia="es-AR"/>
        </w:rPr>
        <w:t xml:space="preserve">ón, asociados a antineutrinos, y el quark </w:t>
      </w:r>
      <w:r>
        <w:rPr>
          <w:i/>
          <w:sz w:val="24"/>
          <w:szCs w:val="24"/>
          <w:lang w:eastAsia="es-AR"/>
        </w:rPr>
        <w:t>up</w:t>
      </w:r>
      <w:r>
        <w:rPr>
          <w:sz w:val="24"/>
          <w:szCs w:val="24"/>
          <w:lang w:eastAsia="es-AR"/>
        </w:rPr>
        <w:t xml:space="preserve">, asociado a un neutrino, se sincronizan de tal manera que sus flujos vectoriales se </w:t>
      </w:r>
      <w:r>
        <w:rPr>
          <w:b/>
          <w:sz w:val="24"/>
          <w:szCs w:val="24"/>
          <w:lang w:eastAsia="es-AR"/>
        </w:rPr>
        <w:t>anulan mutuamente</w:t>
      </w:r>
      <w:r>
        <w:rPr>
          <w:sz w:val="24"/>
          <w:szCs w:val="24"/>
          <w:lang w:eastAsia="es-AR"/>
        </w:rPr>
        <w:t xml:space="preserve">. El resultado es un estado de </w:t>
      </w:r>
      <w:r>
        <w:rPr>
          <w:b/>
          <w:sz w:val="24"/>
          <w:szCs w:val="24"/>
          <w:lang w:eastAsia="es-AR"/>
        </w:rPr>
        <w:t>equilibrio de polaridades</w:t>
      </w:r>
      <w:r>
        <w:rPr>
          <w:sz w:val="24"/>
          <w:szCs w:val="24"/>
          <w:lang w:eastAsia="es-AR"/>
        </w:rPr>
        <w:t>, lo que se manifiesta como una carga el</w:t>
      </w:r>
      <w:r>
        <w:rPr>
          <w:rFonts w:eastAsia="Times New Roman"/>
          <w:sz w:val="24"/>
          <w:szCs w:val="24"/>
          <w:lang w:eastAsia="es-AR"/>
        </w:rPr>
        <w:t>éctrica neta de cero.</w:t>
      </w:r>
    </w:p>
    <w:p w:rsidR="006731CC" w:rsidRDefault="006731CC" w:rsidP="006731CC">
      <w:pPr>
        <w:numPr>
          <w:ilvl w:val="0"/>
          <w:numId w:val="58"/>
        </w:numPr>
        <w:autoSpaceDE w:val="0"/>
        <w:autoSpaceDN w:val="0"/>
        <w:adjustRightInd w:val="0"/>
        <w:spacing w:before="180" w:after="180" w:line="240" w:lineRule="auto"/>
        <w:ind w:left="540" w:hanging="270"/>
        <w:rPr>
          <w:sz w:val="24"/>
          <w:szCs w:val="24"/>
          <w:lang w:eastAsia="es-AR"/>
        </w:rPr>
      </w:pPr>
      <w:r>
        <w:rPr>
          <w:b/>
          <w:sz w:val="24"/>
          <w:szCs w:val="24"/>
          <w:lang w:eastAsia="es-AR"/>
        </w:rPr>
        <w:t>El Esp</w:t>
      </w:r>
      <w:r>
        <w:rPr>
          <w:rFonts w:eastAsia="Times New Roman"/>
          <w:b/>
          <w:sz w:val="24"/>
          <w:szCs w:val="24"/>
          <w:lang w:eastAsia="es-AR"/>
        </w:rPr>
        <w:t>ín como Mecanismo de Cohesión:</w:t>
      </w:r>
      <w:r>
        <w:rPr>
          <w:sz w:val="24"/>
          <w:szCs w:val="24"/>
          <w:lang w:eastAsia="es-AR"/>
        </w:rPr>
        <w:t xml:space="preserve"> A pesar de su neutralidad el</w:t>
      </w:r>
      <w:r>
        <w:rPr>
          <w:rFonts w:eastAsia="Times New Roman"/>
          <w:sz w:val="24"/>
          <w:szCs w:val="24"/>
          <w:lang w:eastAsia="es-AR"/>
        </w:rPr>
        <w:t xml:space="preserve">éctrica, el neutrón no es una entidad pasiva. La información interna de sus quarks se organiza a través de un </w:t>
      </w:r>
      <w:r>
        <w:rPr>
          <w:b/>
          <w:sz w:val="24"/>
          <w:szCs w:val="24"/>
          <w:lang w:eastAsia="es-AR"/>
        </w:rPr>
        <w:t>flujo de esp</w:t>
      </w:r>
      <w:r>
        <w:rPr>
          <w:rFonts w:eastAsia="Times New Roman"/>
          <w:b/>
          <w:sz w:val="24"/>
          <w:szCs w:val="24"/>
          <w:lang w:eastAsia="es-AR"/>
        </w:rPr>
        <w:t>ín</w:t>
      </w:r>
      <w:r>
        <w:rPr>
          <w:sz w:val="24"/>
          <w:szCs w:val="24"/>
          <w:lang w:eastAsia="es-AR"/>
        </w:rPr>
        <w:t>. Este flujo, codificado por la l</w:t>
      </w:r>
      <w:r>
        <w:rPr>
          <w:rFonts w:eastAsia="Times New Roman"/>
          <w:sz w:val="24"/>
          <w:szCs w:val="24"/>
          <w:lang w:eastAsia="es-AR"/>
        </w:rPr>
        <w:t xml:space="preserve">ógica del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SU(</w:t>
      </w:r>
      <w:proofErr w:type="gramEnd"/>
      <w:r>
        <w:rPr>
          <w:rFonts w:eastAsia="Times New Roman"/>
          <w:b/>
          <w:sz w:val="24"/>
          <w:szCs w:val="24"/>
          <w:lang w:eastAsia="es-AR"/>
        </w:rPr>
        <w:t>2)</w:t>
      </w:r>
      <w:r>
        <w:rPr>
          <w:sz w:val="24"/>
          <w:szCs w:val="24"/>
          <w:lang w:eastAsia="es-AR"/>
        </w:rPr>
        <w:t xml:space="preserve"> (dominio energ</w:t>
      </w:r>
      <w:r>
        <w:rPr>
          <w:rFonts w:eastAsia="Times New Roman"/>
          <w:sz w:val="24"/>
          <w:szCs w:val="24"/>
          <w:lang w:eastAsia="es-AR"/>
        </w:rPr>
        <w:t xml:space="preserve">ético del muón y los bosones W), es la verdadera </w:t>
      </w:r>
      <w:r>
        <w:rPr>
          <w:b/>
          <w:sz w:val="24"/>
          <w:szCs w:val="24"/>
          <w:lang w:eastAsia="es-AR"/>
        </w:rPr>
        <w:t>fuerza de cohesi</w:t>
      </w:r>
      <w:r>
        <w:rPr>
          <w:rFonts w:eastAsia="Times New Roman"/>
          <w:b/>
          <w:sz w:val="24"/>
          <w:szCs w:val="24"/>
          <w:lang w:eastAsia="es-AR"/>
        </w:rPr>
        <w:t>ón nuclear</w:t>
      </w:r>
      <w:r>
        <w:rPr>
          <w:sz w:val="24"/>
          <w:szCs w:val="24"/>
          <w:lang w:eastAsia="es-AR"/>
        </w:rPr>
        <w:t>. El neutr</w:t>
      </w:r>
      <w:r>
        <w:rPr>
          <w:rFonts w:eastAsia="Times New Roman"/>
          <w:sz w:val="24"/>
          <w:szCs w:val="24"/>
          <w:lang w:eastAsia="es-AR"/>
        </w:rPr>
        <w:t>ón actúa como un ancla gravitacional y un regulador del espín que compensa la repulsión electrostática entre los protones, impidiendo que el sistema nuclear colapse.</w:t>
      </w:r>
    </w:p>
    <w:p w:rsidR="006731CC" w:rsidRDefault="006731CC" w:rsidP="006731CC">
      <w:pPr>
        <w:numPr>
          <w:ilvl w:val="0"/>
          <w:numId w:val="58"/>
        </w:numPr>
        <w:autoSpaceDE w:val="0"/>
        <w:autoSpaceDN w:val="0"/>
        <w:adjustRightInd w:val="0"/>
        <w:spacing w:before="180" w:after="180" w:line="240" w:lineRule="auto"/>
        <w:ind w:left="540" w:hanging="270"/>
        <w:rPr>
          <w:sz w:val="24"/>
          <w:szCs w:val="24"/>
          <w:lang w:eastAsia="es-AR"/>
        </w:rPr>
      </w:pPr>
      <w:r>
        <w:rPr>
          <w:b/>
          <w:sz w:val="24"/>
          <w:szCs w:val="24"/>
          <w:lang w:eastAsia="es-AR"/>
        </w:rPr>
        <w:t>El Rol del Neutrino Mu</w:t>
      </w:r>
      <w:r>
        <w:rPr>
          <w:rFonts w:eastAsia="Times New Roman"/>
          <w:b/>
          <w:sz w:val="24"/>
          <w:szCs w:val="24"/>
          <w:lang w:eastAsia="es-AR"/>
        </w:rPr>
        <w:t>ónico:</w:t>
      </w:r>
      <w:r>
        <w:rPr>
          <w:sz w:val="24"/>
          <w:szCs w:val="24"/>
          <w:lang w:eastAsia="es-AR"/>
        </w:rPr>
        <w:t xml:space="preserve"> La conexi</w:t>
      </w:r>
      <w:r>
        <w:rPr>
          <w:rFonts w:eastAsia="Times New Roman"/>
          <w:sz w:val="24"/>
          <w:szCs w:val="24"/>
          <w:lang w:eastAsia="es-AR"/>
        </w:rPr>
        <w:t xml:space="preserve">ón del neutrón con los neutrinos y el píxel </w:t>
      </w:r>
      <w:proofErr w:type="gramStart"/>
      <w:r>
        <w:rPr>
          <w:rFonts w:eastAsia="Times New Roman"/>
          <w:sz w:val="24"/>
          <w:szCs w:val="24"/>
          <w:lang w:eastAsia="es-AR"/>
        </w:rPr>
        <w:t>SU(</w:t>
      </w:r>
      <w:proofErr w:type="gramEnd"/>
      <w:r>
        <w:rPr>
          <w:rFonts w:eastAsia="Times New Roman"/>
          <w:sz w:val="24"/>
          <w:szCs w:val="24"/>
          <w:lang w:eastAsia="es-AR"/>
        </w:rPr>
        <w:t xml:space="preserve">2) es fundamental. El neutrino muónico, con sus propiedades de espín, es el vector que define la dirección y el comportamiento del neutrón. Esta conexión explica por qué la fuerza de espín es el mecanismo </w:t>
      </w:r>
      <w:r>
        <w:rPr>
          <w:rFonts w:eastAsia="Times New Roman"/>
          <w:sz w:val="24"/>
          <w:szCs w:val="24"/>
          <w:lang w:eastAsia="es-AR"/>
        </w:rPr>
        <w:lastRenderedPageBreak/>
        <w:t>central de la cohesión del núcleo, permitiendo un "baile incesante" entre protones y neutrones que genera una fuerza inercial que mantiene al sistema unido.</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El V</w:t>
      </w:r>
      <w:r>
        <w:rPr>
          <w:rFonts w:eastAsia="Times New Roman"/>
          <w:b/>
          <w:sz w:val="24"/>
          <w:szCs w:val="24"/>
          <w:lang w:eastAsia="es-AR"/>
        </w:rPr>
        <w:t>ínculo Atómico: El Electrón como Conector Fundamental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Con esta visi</w:t>
      </w:r>
      <w:r>
        <w:rPr>
          <w:rFonts w:eastAsia="Times New Roman"/>
          <w:sz w:val="24"/>
          <w:szCs w:val="24"/>
          <w:lang w:eastAsia="es-AR"/>
        </w:rPr>
        <w:t xml:space="preserve">ón, el átomo de hidrógeno se revela como la culminación de este complejo proceso de codificación. La dualidad protón-neutrón, unificada por el Hamiltoniano del píxel espacio-temporal, encuentra su estabilidad final en su relación con el </w:t>
      </w:r>
      <w:r>
        <w:rPr>
          <w:b/>
          <w:sz w:val="24"/>
          <w:szCs w:val="24"/>
          <w:lang w:eastAsia="es-AR"/>
        </w:rPr>
        <w:t>electr</w:t>
      </w:r>
      <w:r>
        <w:rPr>
          <w:rFonts w:eastAsia="Times New Roman"/>
          <w:b/>
          <w:sz w:val="24"/>
          <w:szCs w:val="24"/>
          <w:lang w:eastAsia="es-AR"/>
        </w:rPr>
        <w:t>ón</w:t>
      </w:r>
      <w:r>
        <w:rPr>
          <w:sz w:val="24"/>
          <w:szCs w:val="24"/>
          <w:lang w:eastAsia="es-AR"/>
        </w:rPr>
        <w:t>. El electr</w:t>
      </w:r>
      <w:r>
        <w:rPr>
          <w:rFonts w:eastAsia="Times New Roman"/>
          <w:sz w:val="24"/>
          <w:szCs w:val="24"/>
          <w:lang w:eastAsia="es-AR"/>
        </w:rPr>
        <w:t xml:space="preserve">ón no es una entidad pasiva orbitando el núcleo; es el </w:t>
      </w:r>
      <w:r>
        <w:rPr>
          <w:b/>
          <w:sz w:val="24"/>
          <w:szCs w:val="24"/>
          <w:lang w:eastAsia="es-AR"/>
        </w:rPr>
        <w:t>operador de ajuste y el v</w:t>
      </w:r>
      <w:r>
        <w:rPr>
          <w:rFonts w:eastAsia="Times New Roman"/>
          <w:b/>
          <w:sz w:val="24"/>
          <w:szCs w:val="24"/>
          <w:lang w:eastAsia="es-AR"/>
        </w:rPr>
        <w:t>ínculo fundamental</w:t>
      </w:r>
      <w:r>
        <w:rPr>
          <w:sz w:val="24"/>
          <w:szCs w:val="24"/>
          <w:lang w:eastAsia="es-AR"/>
        </w:rPr>
        <w:t xml:space="preserve"> que conecta el sistema del prot</w:t>
      </w:r>
      <w:r>
        <w:rPr>
          <w:rFonts w:eastAsia="Times New Roman"/>
          <w:sz w:val="24"/>
          <w:szCs w:val="24"/>
          <w:lang w:eastAsia="es-AR"/>
        </w:rPr>
        <w:t xml:space="preserve">ón (codificado en </w:t>
      </w:r>
      <w:proofErr w:type="gramStart"/>
      <w:r>
        <w:rPr>
          <w:rFonts w:eastAsia="Times New Roman"/>
          <w:sz w:val="24"/>
          <w:szCs w:val="24"/>
          <w:lang w:eastAsia="es-AR"/>
        </w:rPr>
        <w:t>U(</w:t>
      </w:r>
      <w:proofErr w:type="gramEnd"/>
      <w:r>
        <w:rPr>
          <w:rFonts w:eastAsia="Times New Roman"/>
          <w:sz w:val="24"/>
          <w:szCs w:val="24"/>
          <w:lang w:eastAsia="es-AR"/>
        </w:rPr>
        <w:t xml:space="preserve">1)) con el entorno. Su carga negativa y su órbita son la manifestación de este rol como </w:t>
      </w:r>
      <w:r>
        <w:rPr>
          <w:b/>
          <w:sz w:val="24"/>
          <w:szCs w:val="24"/>
          <w:lang w:eastAsia="es-AR"/>
        </w:rPr>
        <w:t>conector fundamental</w:t>
      </w:r>
      <w:r>
        <w:rPr>
          <w:sz w:val="24"/>
          <w:szCs w:val="24"/>
          <w:lang w:eastAsia="es-AR"/>
        </w:rPr>
        <w:t>, que equilibra la carga positiva del prot</w:t>
      </w:r>
      <w:r>
        <w:rPr>
          <w:rFonts w:eastAsia="Times New Roman"/>
          <w:sz w:val="24"/>
          <w:szCs w:val="24"/>
          <w:lang w:eastAsia="es-AR"/>
        </w:rPr>
        <w:t>ón y asegura la estabilidad de la dualidad atómica.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resumen, la emergencia de la materia no es un accidente, sino la manifestaci</w:t>
      </w:r>
      <w:r>
        <w:rPr>
          <w:rFonts w:eastAsia="Times New Roman"/>
          <w:sz w:val="24"/>
          <w:szCs w:val="24"/>
          <w:lang w:eastAsia="es-AR"/>
        </w:rPr>
        <w:t xml:space="preserve">ón de un diseño nouménico coherente. El protón y el neutrón son la encarnación de dos sistemas de ajuste vectoriales, uno regido por la lógica bosónica de </w:t>
      </w:r>
      <w:proofErr w:type="gramStart"/>
      <w:r>
        <w:rPr>
          <w:rFonts w:eastAsia="Times New Roman"/>
          <w:sz w:val="24"/>
          <w:szCs w:val="24"/>
          <w:lang w:eastAsia="es-AR"/>
        </w:rPr>
        <w:t>U(</w:t>
      </w:r>
      <w:proofErr w:type="gramEnd"/>
      <w:r>
        <w:rPr>
          <w:rFonts w:eastAsia="Times New Roman"/>
          <w:sz w:val="24"/>
          <w:szCs w:val="24"/>
          <w:lang w:eastAsia="es-AR"/>
        </w:rPr>
        <w:t xml:space="preserve">1) y otro por la lógica fermiónica de SU(2). Su interacción, mediada por los flujos de neutrinos y gluones de </w:t>
      </w:r>
      <w:proofErr w:type="gramStart"/>
      <w:r>
        <w:rPr>
          <w:rFonts w:eastAsia="Times New Roman"/>
          <w:sz w:val="24"/>
          <w:szCs w:val="24"/>
          <w:lang w:eastAsia="es-AR"/>
        </w:rPr>
        <w:t>SU(</w:t>
      </w:r>
      <w:proofErr w:type="gramEnd"/>
      <w:r>
        <w:rPr>
          <w:rFonts w:eastAsia="Times New Roman"/>
          <w:sz w:val="24"/>
          <w:szCs w:val="24"/>
          <w:lang w:eastAsia="es-AR"/>
        </w:rPr>
        <w:t>3) y estabilizada por el electrón, es la base de la estabilidad del universo fenomenológico. A continuación, exploraremos una capa aún más profunda de esta lógica, examinando la posibilidad de múltiples configuraciones para estas partículas que subyacen a su manifestación macroscópica.</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 xml:space="preserve">1.17.5. La </w:t>
      </w:r>
      <w:proofErr w:type="spellStart"/>
      <w:r>
        <w:rPr>
          <w:b/>
          <w:sz w:val="28"/>
          <w:szCs w:val="24"/>
          <w:lang w:eastAsia="es-AR"/>
        </w:rPr>
        <w:t>Micromec</w:t>
      </w:r>
      <w:r>
        <w:rPr>
          <w:rFonts w:eastAsia="Times New Roman"/>
          <w:b/>
          <w:sz w:val="28"/>
          <w:szCs w:val="24"/>
          <w:lang w:eastAsia="es-AR"/>
        </w:rPr>
        <w:t>ánica</w:t>
      </w:r>
      <w:proofErr w:type="spellEnd"/>
      <w:r>
        <w:rPr>
          <w:rFonts w:eastAsia="Times New Roman"/>
          <w:b/>
          <w:sz w:val="28"/>
          <w:szCs w:val="24"/>
          <w:lang w:eastAsia="es-AR"/>
        </w:rPr>
        <w:t xml:space="preserve"> de los Quarks: La Lógica de las 18 Configuraciones Hadrónicas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Hasta ahora, hemos establecido que el prot</w:t>
      </w:r>
      <w:r>
        <w:rPr>
          <w:rFonts w:eastAsia="Times New Roman"/>
          <w:sz w:val="24"/>
          <w:szCs w:val="24"/>
          <w:lang w:eastAsia="es-AR"/>
        </w:rPr>
        <w:t xml:space="preserve">ón y el neutrón son las dos caras de una dualidad de codificación que emerge de la sincronización de los </w:t>
      </w:r>
      <w:proofErr w:type="spellStart"/>
      <w:r>
        <w:rPr>
          <w:rFonts w:eastAsia="Times New Roman"/>
          <w:sz w:val="24"/>
          <w:szCs w:val="24"/>
          <w:lang w:eastAsia="es-AR"/>
        </w:rPr>
        <w:t>subpíxeles</w:t>
      </w:r>
      <w:proofErr w:type="spellEnd"/>
      <w:r>
        <w:rPr>
          <w:rFonts w:eastAsia="Times New Roman"/>
          <w:sz w:val="24"/>
          <w:szCs w:val="24"/>
          <w:lang w:eastAsia="es-AR"/>
        </w:rPr>
        <w:t xml:space="preserve"> </w:t>
      </w:r>
      <w:proofErr w:type="gramStart"/>
      <w:r>
        <w:rPr>
          <w:rFonts w:eastAsia="Times New Roman"/>
          <w:sz w:val="24"/>
          <w:szCs w:val="24"/>
          <w:lang w:eastAsia="es-AR"/>
        </w:rPr>
        <w:t>U(</w:t>
      </w:r>
      <w:proofErr w:type="gramEnd"/>
      <w:r>
        <w:rPr>
          <w:rFonts w:eastAsia="Times New Roman"/>
          <w:sz w:val="24"/>
          <w:szCs w:val="24"/>
          <w:lang w:eastAsia="es-AR"/>
        </w:rPr>
        <w:t xml:space="preserve">1) y SU(2). Sin embargo, esta visión, aunque sólida, es solo la capa más superficial de un sistema mucho más complejo. Nuestro modelo propone que la naturaleza de estas partículas hadrónicas es mucho más rica y variada, lo que lleva a la existencia de </w:t>
      </w:r>
      <w:r>
        <w:rPr>
          <w:b/>
          <w:sz w:val="24"/>
          <w:szCs w:val="24"/>
          <w:lang w:eastAsia="es-AR"/>
        </w:rPr>
        <w:t>m</w:t>
      </w:r>
      <w:r>
        <w:rPr>
          <w:rFonts w:eastAsia="Times New Roman"/>
          <w:b/>
          <w:sz w:val="24"/>
          <w:szCs w:val="24"/>
          <w:lang w:eastAsia="es-AR"/>
        </w:rPr>
        <w:t>últiples configuraciones vectoriales</w:t>
      </w:r>
      <w:r>
        <w:rPr>
          <w:sz w:val="24"/>
          <w:szCs w:val="24"/>
          <w:lang w:eastAsia="es-AR"/>
        </w:rPr>
        <w:t xml:space="preserve"> que, en conjunto, dan lugar a los estados fundamentales que conocemos.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universo hadr</w:t>
      </w:r>
      <w:r>
        <w:rPr>
          <w:rFonts w:eastAsia="Times New Roman"/>
          <w:sz w:val="24"/>
          <w:szCs w:val="24"/>
          <w:lang w:eastAsia="es-AR"/>
        </w:rPr>
        <w:t xml:space="preserve">ónico no se limita a un solo tipo de protón y un solo tipo de neutrón. En cambio, existe un sistema de codificación interno que genera </w:t>
      </w:r>
      <w:r>
        <w:rPr>
          <w:b/>
          <w:sz w:val="24"/>
          <w:szCs w:val="24"/>
          <w:lang w:eastAsia="es-AR"/>
        </w:rPr>
        <w:t>nueve tipos distintos de protones y nueve tipos distintos de neutrones</w:t>
      </w:r>
      <w:r>
        <w:rPr>
          <w:sz w:val="24"/>
          <w:szCs w:val="24"/>
          <w:lang w:eastAsia="es-AR"/>
        </w:rPr>
        <w:t>, organizados en tres familias. Estas familias no son meras variantes, sino sistemas de ajuste complejos que responden a diferentes flujos noum</w:t>
      </w:r>
      <w:r>
        <w:rPr>
          <w:rFonts w:eastAsia="Times New Roman"/>
          <w:sz w:val="24"/>
          <w:szCs w:val="24"/>
          <w:lang w:eastAsia="es-AR"/>
        </w:rPr>
        <w:t>énicos, cada uno con una función específica dentro de la matriz atómica.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Las Tres Familias de Protones: Ajuste Cu</w:t>
      </w:r>
      <w:r>
        <w:rPr>
          <w:rFonts w:eastAsia="Times New Roman"/>
          <w:b/>
          <w:sz w:val="24"/>
          <w:szCs w:val="24"/>
          <w:lang w:eastAsia="es-AR"/>
        </w:rPr>
        <w:t>ántico/Estadístico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Los protones, por su naturaleza de codificaci</w:t>
      </w:r>
      <w:r>
        <w:rPr>
          <w:rFonts w:eastAsia="Times New Roman"/>
          <w:sz w:val="24"/>
          <w:szCs w:val="24"/>
          <w:lang w:eastAsia="es-AR"/>
        </w:rPr>
        <w:t xml:space="preserve">ón bosónica, responden a las </w:t>
      </w:r>
      <w:r>
        <w:rPr>
          <w:b/>
          <w:sz w:val="24"/>
          <w:szCs w:val="24"/>
          <w:lang w:eastAsia="es-AR"/>
        </w:rPr>
        <w:t>estad</w:t>
      </w:r>
      <w:r>
        <w:rPr>
          <w:rFonts w:eastAsia="Times New Roman"/>
          <w:b/>
          <w:sz w:val="24"/>
          <w:szCs w:val="24"/>
          <w:lang w:eastAsia="es-AR"/>
        </w:rPr>
        <w:t>ísticas cuánticas y al ajuste fino de los campos</w:t>
      </w:r>
      <w:r>
        <w:rPr>
          <w:sz w:val="24"/>
          <w:szCs w:val="24"/>
          <w:lang w:eastAsia="es-AR"/>
        </w:rPr>
        <w:t xml:space="preserve">. Las nueve configuraciones de protones se agrupan en tres familias, cada una definida por el tipo de </w:t>
      </w:r>
      <w:r>
        <w:rPr>
          <w:b/>
          <w:sz w:val="24"/>
          <w:szCs w:val="24"/>
          <w:lang w:eastAsia="es-AR"/>
        </w:rPr>
        <w:t>neutrino</w:t>
      </w:r>
      <w:r>
        <w:rPr>
          <w:sz w:val="24"/>
          <w:szCs w:val="24"/>
          <w:lang w:eastAsia="es-AR"/>
        </w:rPr>
        <w:t xml:space="preserve"> que codifica al "quark gu</w:t>
      </w:r>
      <w:r>
        <w:rPr>
          <w:rFonts w:eastAsia="Times New Roman"/>
          <w:sz w:val="24"/>
          <w:szCs w:val="24"/>
          <w:lang w:eastAsia="es-AR"/>
        </w:rPr>
        <w:t>ía" y por el bosón de ajuste que rige al "quark secundario".</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 xml:space="preserve">1 - Familia de Protones de Ajuste </w:t>
      </w:r>
      <w:proofErr w:type="spellStart"/>
      <w:r>
        <w:rPr>
          <w:b/>
          <w:sz w:val="24"/>
          <w:szCs w:val="24"/>
          <w:lang w:eastAsia="es-AR"/>
        </w:rPr>
        <w:t>Bos</w:t>
      </w:r>
      <w:r>
        <w:rPr>
          <w:rFonts w:eastAsia="Times New Roman"/>
          <w:b/>
          <w:sz w:val="24"/>
          <w:szCs w:val="24"/>
          <w:lang w:eastAsia="es-AR"/>
        </w:rPr>
        <w:t>ónico</w:t>
      </w:r>
      <w:proofErr w:type="spellEnd"/>
      <w:r>
        <w:rPr>
          <w:rFonts w:eastAsia="Times New Roman"/>
          <w:b/>
          <w:sz w:val="24"/>
          <w:szCs w:val="24"/>
          <w:lang w:eastAsia="es-AR"/>
        </w:rPr>
        <w:t>:</w:t>
      </w:r>
    </w:p>
    <w:p w:rsidR="006731CC" w:rsidRDefault="006731CC" w:rsidP="006731CC">
      <w:pPr>
        <w:numPr>
          <w:ilvl w:val="0"/>
          <w:numId w:val="59"/>
        </w:numPr>
        <w:autoSpaceDE w:val="0"/>
        <w:autoSpaceDN w:val="0"/>
        <w:adjustRightInd w:val="0"/>
        <w:spacing w:before="180" w:after="180" w:line="240" w:lineRule="auto"/>
        <w:ind w:left="540" w:hanging="270"/>
        <w:rPr>
          <w:sz w:val="24"/>
          <w:szCs w:val="24"/>
          <w:lang w:eastAsia="es-AR"/>
        </w:rPr>
      </w:pPr>
      <w:r>
        <w:rPr>
          <w:b/>
          <w:sz w:val="24"/>
          <w:szCs w:val="24"/>
          <w:lang w:eastAsia="es-AR"/>
        </w:rPr>
        <w:t>Quark Gu</w:t>
      </w:r>
      <w:r>
        <w:rPr>
          <w:rFonts w:eastAsia="Times New Roman"/>
          <w:b/>
          <w:sz w:val="24"/>
          <w:szCs w:val="24"/>
          <w:lang w:eastAsia="es-AR"/>
        </w:rPr>
        <w:t>ía:</w:t>
      </w:r>
      <w:r>
        <w:rPr>
          <w:sz w:val="24"/>
          <w:szCs w:val="24"/>
          <w:lang w:eastAsia="es-AR"/>
        </w:rPr>
        <w:t xml:space="preserve"> En esta familia, el quark </w:t>
      </w:r>
      <w:r>
        <w:rPr>
          <w:i/>
          <w:sz w:val="24"/>
          <w:szCs w:val="24"/>
          <w:lang w:eastAsia="es-AR"/>
        </w:rPr>
        <w:t>up</w:t>
      </w:r>
      <w:r>
        <w:rPr>
          <w:sz w:val="24"/>
          <w:szCs w:val="24"/>
          <w:lang w:eastAsia="es-AR"/>
        </w:rPr>
        <w:t xml:space="preserve"> gu</w:t>
      </w:r>
      <w:r>
        <w:rPr>
          <w:rFonts w:eastAsia="Times New Roman"/>
          <w:sz w:val="24"/>
          <w:szCs w:val="24"/>
          <w:lang w:eastAsia="es-AR"/>
        </w:rPr>
        <w:t xml:space="preserve">ía está codificado por el </w:t>
      </w:r>
      <w:r>
        <w:rPr>
          <w:b/>
          <w:sz w:val="24"/>
          <w:szCs w:val="24"/>
          <w:lang w:eastAsia="es-AR"/>
        </w:rPr>
        <w:t>neutrino electr</w:t>
      </w:r>
      <w:r>
        <w:rPr>
          <w:rFonts w:eastAsia="Times New Roman"/>
          <w:b/>
          <w:sz w:val="24"/>
          <w:szCs w:val="24"/>
          <w:lang w:eastAsia="es-AR"/>
        </w:rPr>
        <w:t>ónico</w:t>
      </w:r>
      <w:r>
        <w:rPr>
          <w:sz w:val="24"/>
          <w:szCs w:val="24"/>
          <w:lang w:eastAsia="es-AR"/>
        </w:rPr>
        <w:t>. Esta conexi</w:t>
      </w:r>
      <w:r>
        <w:rPr>
          <w:rFonts w:eastAsia="Times New Roman"/>
          <w:sz w:val="24"/>
          <w:szCs w:val="24"/>
          <w:lang w:eastAsia="es-AR"/>
        </w:rPr>
        <w:t>ón establece la base para las interacciones con el campo electromagnético (</w:t>
      </w:r>
      <w:proofErr w:type="gramStart"/>
      <w:r>
        <w:rPr>
          <w:rFonts w:eastAsia="Times New Roman"/>
          <w:sz w:val="24"/>
          <w:szCs w:val="24"/>
          <w:lang w:eastAsia="es-AR"/>
        </w:rPr>
        <w:t>U(</w:t>
      </w:r>
      <w:proofErr w:type="gramEnd"/>
      <w:r>
        <w:rPr>
          <w:rFonts w:eastAsia="Times New Roman"/>
          <w:sz w:val="24"/>
          <w:szCs w:val="24"/>
          <w:lang w:eastAsia="es-AR"/>
        </w:rPr>
        <w:t>1)). La codificación de color de este quark guía (ej. azul/rojo) define el estado inicial del sistema.</w:t>
      </w:r>
    </w:p>
    <w:p w:rsidR="006731CC" w:rsidRDefault="006731CC" w:rsidP="006731CC">
      <w:pPr>
        <w:numPr>
          <w:ilvl w:val="0"/>
          <w:numId w:val="59"/>
        </w:numPr>
        <w:autoSpaceDE w:val="0"/>
        <w:autoSpaceDN w:val="0"/>
        <w:adjustRightInd w:val="0"/>
        <w:spacing w:before="180" w:after="180" w:line="240" w:lineRule="auto"/>
        <w:ind w:left="540" w:hanging="270"/>
        <w:rPr>
          <w:sz w:val="24"/>
          <w:szCs w:val="24"/>
          <w:lang w:eastAsia="es-AR"/>
        </w:rPr>
      </w:pPr>
      <w:r>
        <w:rPr>
          <w:b/>
          <w:sz w:val="24"/>
          <w:szCs w:val="24"/>
          <w:lang w:eastAsia="es-AR"/>
        </w:rPr>
        <w:t>Quark de Ajuste:</w:t>
      </w:r>
      <w:r>
        <w:rPr>
          <w:sz w:val="24"/>
          <w:szCs w:val="24"/>
          <w:lang w:eastAsia="es-AR"/>
        </w:rPr>
        <w:t xml:space="preserve"> El segundo quark </w:t>
      </w:r>
      <w:r>
        <w:rPr>
          <w:i/>
          <w:sz w:val="24"/>
          <w:szCs w:val="24"/>
          <w:lang w:eastAsia="es-AR"/>
        </w:rPr>
        <w:t>up</w:t>
      </w:r>
      <w:r>
        <w:rPr>
          <w:sz w:val="24"/>
          <w:szCs w:val="24"/>
          <w:lang w:eastAsia="es-AR"/>
        </w:rPr>
        <w:t xml:space="preserve"> de este grupo se ajusta en respuesta al </w:t>
      </w:r>
      <w:r>
        <w:rPr>
          <w:b/>
          <w:sz w:val="24"/>
          <w:szCs w:val="24"/>
          <w:lang w:eastAsia="es-AR"/>
        </w:rPr>
        <w:t>bos</w:t>
      </w:r>
      <w:r>
        <w:rPr>
          <w:rFonts w:eastAsia="Times New Roman"/>
          <w:b/>
          <w:sz w:val="24"/>
          <w:szCs w:val="24"/>
          <w:lang w:eastAsia="es-AR"/>
        </w:rPr>
        <w:t>ón W+</w:t>
      </w:r>
      <w:r>
        <w:rPr>
          <w:sz w:val="24"/>
          <w:szCs w:val="24"/>
          <w:lang w:eastAsia="es-AR"/>
        </w:rPr>
        <w:t xml:space="preserve"> del p</w:t>
      </w:r>
      <w:r>
        <w:rPr>
          <w:rFonts w:eastAsia="Times New Roman"/>
          <w:sz w:val="24"/>
          <w:szCs w:val="24"/>
          <w:lang w:eastAsia="es-AR"/>
        </w:rPr>
        <w:t xml:space="preserve">íxel </w:t>
      </w:r>
      <w:proofErr w:type="gramStart"/>
      <w:r>
        <w:rPr>
          <w:rFonts w:eastAsia="Times New Roman"/>
          <w:sz w:val="24"/>
          <w:szCs w:val="24"/>
          <w:lang w:eastAsia="es-AR"/>
        </w:rPr>
        <w:t>SU(</w:t>
      </w:r>
      <w:proofErr w:type="gramEnd"/>
      <w:r>
        <w:rPr>
          <w:rFonts w:eastAsia="Times New Roman"/>
          <w:sz w:val="24"/>
          <w:szCs w:val="24"/>
          <w:lang w:eastAsia="es-AR"/>
        </w:rPr>
        <w:t>2). Este ajuste vectorial permite una conexión directa con el campo de transferencia de carga, lo que convierte a esta familia en la principal mediadora de las interacciones de fuerza débil con los leptones.</w:t>
      </w:r>
    </w:p>
    <w:p w:rsidR="006731CC" w:rsidRDefault="006731CC" w:rsidP="006731CC">
      <w:pPr>
        <w:numPr>
          <w:ilvl w:val="0"/>
          <w:numId w:val="59"/>
        </w:numPr>
        <w:autoSpaceDE w:val="0"/>
        <w:autoSpaceDN w:val="0"/>
        <w:adjustRightInd w:val="0"/>
        <w:spacing w:before="180" w:after="180" w:line="240" w:lineRule="auto"/>
        <w:ind w:left="540" w:hanging="270"/>
        <w:rPr>
          <w:sz w:val="24"/>
          <w:szCs w:val="24"/>
          <w:lang w:eastAsia="es-AR"/>
        </w:rPr>
      </w:pPr>
      <w:r>
        <w:rPr>
          <w:b/>
          <w:sz w:val="24"/>
          <w:szCs w:val="24"/>
          <w:lang w:eastAsia="es-AR"/>
        </w:rPr>
        <w:t>Quark de Sincronizaci</w:t>
      </w:r>
      <w:r>
        <w:rPr>
          <w:rFonts w:eastAsia="Times New Roman"/>
          <w:b/>
          <w:sz w:val="24"/>
          <w:szCs w:val="24"/>
          <w:lang w:eastAsia="es-AR"/>
        </w:rPr>
        <w:t>ón:</w:t>
      </w:r>
      <w:r>
        <w:rPr>
          <w:sz w:val="24"/>
          <w:szCs w:val="24"/>
          <w:lang w:eastAsia="es-AR"/>
        </w:rPr>
        <w:t xml:space="preserve"> El quark </w:t>
      </w:r>
      <w:r>
        <w:rPr>
          <w:i/>
          <w:sz w:val="24"/>
          <w:szCs w:val="24"/>
          <w:lang w:eastAsia="es-AR"/>
        </w:rPr>
        <w:t>down</w:t>
      </w:r>
      <w:r>
        <w:rPr>
          <w:sz w:val="24"/>
          <w:szCs w:val="24"/>
          <w:lang w:eastAsia="es-AR"/>
        </w:rPr>
        <w:t xml:space="preserve"> de este prot</w:t>
      </w:r>
      <w:r>
        <w:rPr>
          <w:rFonts w:eastAsia="Times New Roman"/>
          <w:sz w:val="24"/>
          <w:szCs w:val="24"/>
          <w:lang w:eastAsia="es-AR"/>
        </w:rPr>
        <w:t xml:space="preserve">ón se codifica a partir del </w:t>
      </w:r>
      <w:r>
        <w:rPr>
          <w:b/>
          <w:sz w:val="24"/>
          <w:szCs w:val="24"/>
          <w:lang w:eastAsia="es-AR"/>
        </w:rPr>
        <w:t>antineutrino electr</w:t>
      </w:r>
      <w:r>
        <w:rPr>
          <w:rFonts w:eastAsia="Times New Roman"/>
          <w:b/>
          <w:sz w:val="24"/>
          <w:szCs w:val="24"/>
          <w:lang w:eastAsia="es-AR"/>
        </w:rPr>
        <w:t>ónico</w:t>
      </w:r>
      <w:r>
        <w:rPr>
          <w:sz w:val="24"/>
          <w:szCs w:val="24"/>
          <w:lang w:eastAsia="es-AR"/>
        </w:rPr>
        <w:t xml:space="preserve"> y su color se ajusta para lograr el balance crom</w:t>
      </w:r>
      <w:r>
        <w:rPr>
          <w:rFonts w:eastAsia="Times New Roman"/>
          <w:sz w:val="24"/>
          <w:szCs w:val="24"/>
          <w:lang w:eastAsia="es-AR"/>
        </w:rPr>
        <w:t>ático perfecto, asegurando la estabilidad del sistema interno.</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2 - Familia de Protones de Ajuste Nucle</w:t>
      </w:r>
      <w:r>
        <w:rPr>
          <w:rFonts w:eastAsia="Times New Roman"/>
          <w:b/>
          <w:sz w:val="24"/>
          <w:szCs w:val="24"/>
          <w:lang w:eastAsia="es-AR"/>
        </w:rPr>
        <w:t>ónico:</w:t>
      </w:r>
    </w:p>
    <w:p w:rsidR="006731CC" w:rsidRDefault="006731CC" w:rsidP="006731CC">
      <w:pPr>
        <w:numPr>
          <w:ilvl w:val="0"/>
          <w:numId w:val="60"/>
        </w:numPr>
        <w:autoSpaceDE w:val="0"/>
        <w:autoSpaceDN w:val="0"/>
        <w:adjustRightInd w:val="0"/>
        <w:spacing w:before="180" w:after="180" w:line="240" w:lineRule="auto"/>
        <w:ind w:left="540" w:hanging="270"/>
        <w:rPr>
          <w:sz w:val="24"/>
          <w:szCs w:val="24"/>
          <w:lang w:eastAsia="es-AR"/>
        </w:rPr>
      </w:pPr>
      <w:r>
        <w:rPr>
          <w:b/>
          <w:sz w:val="24"/>
          <w:szCs w:val="24"/>
          <w:lang w:eastAsia="es-AR"/>
        </w:rPr>
        <w:t>Quark Gu</w:t>
      </w:r>
      <w:r>
        <w:rPr>
          <w:rFonts w:eastAsia="Times New Roman"/>
          <w:b/>
          <w:sz w:val="24"/>
          <w:szCs w:val="24"/>
          <w:lang w:eastAsia="es-AR"/>
        </w:rPr>
        <w:t>ía:</w:t>
      </w:r>
      <w:r>
        <w:rPr>
          <w:sz w:val="24"/>
          <w:szCs w:val="24"/>
          <w:lang w:eastAsia="es-AR"/>
        </w:rPr>
        <w:t xml:space="preserve"> En esta familia, el quark </w:t>
      </w:r>
      <w:r>
        <w:rPr>
          <w:i/>
          <w:sz w:val="24"/>
          <w:szCs w:val="24"/>
          <w:lang w:eastAsia="es-AR"/>
        </w:rPr>
        <w:t>up</w:t>
      </w:r>
      <w:r>
        <w:rPr>
          <w:sz w:val="24"/>
          <w:szCs w:val="24"/>
          <w:lang w:eastAsia="es-AR"/>
        </w:rPr>
        <w:t xml:space="preserve"> gu</w:t>
      </w:r>
      <w:r>
        <w:rPr>
          <w:rFonts w:eastAsia="Times New Roman"/>
          <w:sz w:val="24"/>
          <w:szCs w:val="24"/>
          <w:lang w:eastAsia="es-AR"/>
        </w:rPr>
        <w:t xml:space="preserve">ía está codificado por el </w:t>
      </w:r>
      <w:r>
        <w:rPr>
          <w:b/>
          <w:sz w:val="24"/>
          <w:szCs w:val="24"/>
          <w:lang w:eastAsia="es-AR"/>
        </w:rPr>
        <w:t>neutrino tau</w:t>
      </w:r>
      <w:r>
        <w:rPr>
          <w:rFonts w:eastAsia="Times New Roman"/>
          <w:b/>
          <w:sz w:val="24"/>
          <w:szCs w:val="24"/>
          <w:lang w:eastAsia="es-AR"/>
        </w:rPr>
        <w:t>ónico</w:t>
      </w:r>
      <w:r>
        <w:rPr>
          <w:sz w:val="24"/>
          <w:szCs w:val="24"/>
          <w:lang w:eastAsia="es-AR"/>
        </w:rPr>
        <w:t>. Esta conexi</w:t>
      </w:r>
      <w:r>
        <w:rPr>
          <w:rFonts w:eastAsia="Times New Roman"/>
          <w:sz w:val="24"/>
          <w:szCs w:val="24"/>
          <w:lang w:eastAsia="es-AR"/>
        </w:rPr>
        <w:t xml:space="preserve">ón es la base del </w:t>
      </w:r>
      <w:r>
        <w:rPr>
          <w:b/>
          <w:sz w:val="24"/>
          <w:szCs w:val="24"/>
          <w:lang w:eastAsia="es-AR"/>
        </w:rPr>
        <w:t>ajuste nucle</w:t>
      </w:r>
      <w:r>
        <w:rPr>
          <w:rFonts w:eastAsia="Times New Roman"/>
          <w:b/>
          <w:sz w:val="24"/>
          <w:szCs w:val="24"/>
          <w:lang w:eastAsia="es-AR"/>
        </w:rPr>
        <w:t>ónico</w:t>
      </w:r>
      <w:r>
        <w:rPr>
          <w:sz w:val="24"/>
          <w:szCs w:val="24"/>
          <w:lang w:eastAsia="es-AR"/>
        </w:rPr>
        <w:t>, el mecanismo que da cohesi</w:t>
      </w:r>
      <w:r>
        <w:rPr>
          <w:rFonts w:eastAsia="Times New Roman"/>
          <w:sz w:val="24"/>
          <w:szCs w:val="24"/>
          <w:lang w:eastAsia="es-AR"/>
        </w:rPr>
        <w:t>ón al núcleo como una entidad discreta.</w:t>
      </w:r>
    </w:p>
    <w:p w:rsidR="006731CC" w:rsidRDefault="006731CC" w:rsidP="006731CC">
      <w:pPr>
        <w:numPr>
          <w:ilvl w:val="0"/>
          <w:numId w:val="60"/>
        </w:numPr>
        <w:autoSpaceDE w:val="0"/>
        <w:autoSpaceDN w:val="0"/>
        <w:adjustRightInd w:val="0"/>
        <w:spacing w:before="180" w:after="180" w:line="240" w:lineRule="auto"/>
        <w:ind w:left="540" w:hanging="270"/>
        <w:rPr>
          <w:sz w:val="24"/>
          <w:szCs w:val="24"/>
          <w:lang w:eastAsia="es-AR"/>
        </w:rPr>
      </w:pPr>
      <w:r>
        <w:rPr>
          <w:b/>
          <w:sz w:val="24"/>
          <w:szCs w:val="24"/>
          <w:lang w:eastAsia="es-AR"/>
        </w:rPr>
        <w:t>Quark de Ajuste:</w:t>
      </w:r>
      <w:r>
        <w:rPr>
          <w:sz w:val="24"/>
          <w:szCs w:val="24"/>
          <w:lang w:eastAsia="es-AR"/>
        </w:rPr>
        <w:t xml:space="preserve"> El segundo quark </w:t>
      </w:r>
      <w:r>
        <w:rPr>
          <w:i/>
          <w:sz w:val="24"/>
          <w:szCs w:val="24"/>
          <w:lang w:eastAsia="es-AR"/>
        </w:rPr>
        <w:t>up</w:t>
      </w:r>
      <w:r>
        <w:rPr>
          <w:sz w:val="24"/>
          <w:szCs w:val="24"/>
          <w:lang w:eastAsia="es-AR"/>
        </w:rPr>
        <w:t xml:space="preserve"> responde al ajuste vectorial del </w:t>
      </w:r>
      <w:r>
        <w:rPr>
          <w:b/>
          <w:sz w:val="24"/>
          <w:szCs w:val="24"/>
          <w:lang w:eastAsia="es-AR"/>
        </w:rPr>
        <w:t>bos</w:t>
      </w:r>
      <w:r>
        <w:rPr>
          <w:rFonts w:eastAsia="Times New Roman"/>
          <w:b/>
          <w:sz w:val="24"/>
          <w:szCs w:val="24"/>
          <w:lang w:eastAsia="es-AR"/>
        </w:rPr>
        <w:t>ón Z</w:t>
      </w:r>
      <w:r>
        <w:rPr>
          <w:sz w:val="24"/>
          <w:szCs w:val="24"/>
          <w:lang w:eastAsia="es-AR"/>
        </w:rPr>
        <w:t>, el cual, al estar ligado al eje Z del p</w:t>
      </w:r>
      <w:r>
        <w:rPr>
          <w:rFonts w:eastAsia="Times New Roman"/>
          <w:sz w:val="24"/>
          <w:szCs w:val="24"/>
          <w:lang w:eastAsia="es-AR"/>
        </w:rPr>
        <w:t xml:space="preserve">íxel SU(2), es responsable de las interacciones de cohesión de la fuerza débil. La actividad de los electrones en las órbitas del átomo puede influir en estos ajustes, creando una resonancia de </w:t>
      </w:r>
      <w:proofErr w:type="spellStart"/>
      <w:r>
        <w:rPr>
          <w:rFonts w:eastAsia="Times New Roman"/>
          <w:sz w:val="24"/>
          <w:szCs w:val="24"/>
          <w:lang w:eastAsia="es-AR"/>
        </w:rPr>
        <w:t>feedback</w:t>
      </w:r>
      <w:proofErr w:type="spellEnd"/>
      <w:r>
        <w:rPr>
          <w:rFonts w:eastAsia="Times New Roman"/>
          <w:sz w:val="24"/>
          <w:szCs w:val="24"/>
          <w:lang w:eastAsia="es-AR"/>
        </w:rPr>
        <w:t xml:space="preserve"> entre los sistemas internos y externos del átomo.</w:t>
      </w:r>
    </w:p>
    <w:p w:rsidR="006731CC" w:rsidRDefault="006731CC" w:rsidP="006731CC">
      <w:pPr>
        <w:numPr>
          <w:ilvl w:val="0"/>
          <w:numId w:val="60"/>
        </w:numPr>
        <w:autoSpaceDE w:val="0"/>
        <w:autoSpaceDN w:val="0"/>
        <w:adjustRightInd w:val="0"/>
        <w:spacing w:before="180" w:after="180" w:line="240" w:lineRule="auto"/>
        <w:ind w:left="540" w:hanging="270"/>
        <w:rPr>
          <w:sz w:val="24"/>
          <w:szCs w:val="24"/>
          <w:lang w:eastAsia="es-AR"/>
        </w:rPr>
      </w:pPr>
      <w:r>
        <w:rPr>
          <w:b/>
          <w:sz w:val="24"/>
          <w:szCs w:val="24"/>
          <w:lang w:eastAsia="es-AR"/>
        </w:rPr>
        <w:t>Quark de Sincronizaci</w:t>
      </w:r>
      <w:r>
        <w:rPr>
          <w:rFonts w:eastAsia="Times New Roman"/>
          <w:b/>
          <w:sz w:val="24"/>
          <w:szCs w:val="24"/>
          <w:lang w:eastAsia="es-AR"/>
        </w:rPr>
        <w:t>ón:</w:t>
      </w:r>
      <w:r>
        <w:rPr>
          <w:sz w:val="24"/>
          <w:szCs w:val="24"/>
          <w:lang w:eastAsia="es-AR"/>
        </w:rPr>
        <w:t xml:space="preserve"> El quark </w:t>
      </w:r>
      <w:r>
        <w:rPr>
          <w:i/>
          <w:sz w:val="24"/>
          <w:szCs w:val="24"/>
          <w:lang w:eastAsia="es-AR"/>
        </w:rPr>
        <w:t>down</w:t>
      </w:r>
      <w:r>
        <w:rPr>
          <w:sz w:val="24"/>
          <w:szCs w:val="24"/>
          <w:lang w:eastAsia="es-AR"/>
        </w:rPr>
        <w:t xml:space="preserve"> de este prot</w:t>
      </w:r>
      <w:r>
        <w:rPr>
          <w:rFonts w:eastAsia="Times New Roman"/>
          <w:sz w:val="24"/>
          <w:szCs w:val="24"/>
          <w:lang w:eastAsia="es-AR"/>
        </w:rPr>
        <w:t xml:space="preserve">ón se codifica con el </w:t>
      </w:r>
      <w:r>
        <w:rPr>
          <w:b/>
          <w:sz w:val="24"/>
          <w:szCs w:val="24"/>
          <w:lang w:eastAsia="es-AR"/>
        </w:rPr>
        <w:t>antineutrino tau</w:t>
      </w:r>
      <w:r>
        <w:rPr>
          <w:rFonts w:eastAsia="Times New Roman"/>
          <w:b/>
          <w:sz w:val="24"/>
          <w:szCs w:val="24"/>
          <w:lang w:eastAsia="es-AR"/>
        </w:rPr>
        <w:t>ónico</w:t>
      </w:r>
      <w:r>
        <w:rPr>
          <w:sz w:val="24"/>
          <w:szCs w:val="24"/>
          <w:lang w:eastAsia="es-AR"/>
        </w:rPr>
        <w:t>, y su color se ajusta al resto del sistema, lo que garantiza el equilibrio interno necesario para la estabilidad del n</w:t>
      </w:r>
      <w:r>
        <w:rPr>
          <w:rFonts w:eastAsia="Times New Roman"/>
          <w:sz w:val="24"/>
          <w:szCs w:val="24"/>
          <w:lang w:eastAsia="es-AR"/>
        </w:rPr>
        <w:t>úcleo.</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3 - Familia de Protones de Ajuste Lept</w:t>
      </w:r>
      <w:r>
        <w:rPr>
          <w:rFonts w:eastAsia="Times New Roman"/>
          <w:b/>
          <w:sz w:val="24"/>
          <w:szCs w:val="24"/>
          <w:lang w:eastAsia="es-AR"/>
        </w:rPr>
        <w:t>ónico:</w:t>
      </w:r>
    </w:p>
    <w:p w:rsidR="006731CC" w:rsidRDefault="006731CC" w:rsidP="006731CC">
      <w:pPr>
        <w:numPr>
          <w:ilvl w:val="0"/>
          <w:numId w:val="61"/>
        </w:numPr>
        <w:autoSpaceDE w:val="0"/>
        <w:autoSpaceDN w:val="0"/>
        <w:adjustRightInd w:val="0"/>
        <w:spacing w:before="180" w:after="180" w:line="240" w:lineRule="auto"/>
        <w:ind w:left="540" w:hanging="270"/>
        <w:rPr>
          <w:sz w:val="24"/>
          <w:szCs w:val="24"/>
          <w:lang w:eastAsia="es-AR"/>
        </w:rPr>
      </w:pPr>
      <w:r>
        <w:rPr>
          <w:b/>
          <w:sz w:val="24"/>
          <w:szCs w:val="24"/>
          <w:lang w:eastAsia="es-AR"/>
        </w:rPr>
        <w:t>Quark Gu</w:t>
      </w:r>
      <w:r>
        <w:rPr>
          <w:rFonts w:eastAsia="Times New Roman"/>
          <w:b/>
          <w:sz w:val="24"/>
          <w:szCs w:val="24"/>
          <w:lang w:eastAsia="es-AR"/>
        </w:rPr>
        <w:t>ía:</w:t>
      </w:r>
      <w:r>
        <w:rPr>
          <w:sz w:val="24"/>
          <w:szCs w:val="24"/>
          <w:lang w:eastAsia="es-AR"/>
        </w:rPr>
        <w:t xml:space="preserve"> El quark </w:t>
      </w:r>
      <w:r>
        <w:rPr>
          <w:i/>
          <w:sz w:val="24"/>
          <w:szCs w:val="24"/>
          <w:lang w:eastAsia="es-AR"/>
        </w:rPr>
        <w:t>up</w:t>
      </w:r>
      <w:r>
        <w:rPr>
          <w:sz w:val="24"/>
          <w:szCs w:val="24"/>
          <w:lang w:eastAsia="es-AR"/>
        </w:rPr>
        <w:t xml:space="preserve"> gu</w:t>
      </w:r>
      <w:r>
        <w:rPr>
          <w:rFonts w:eastAsia="Times New Roman"/>
          <w:sz w:val="24"/>
          <w:szCs w:val="24"/>
          <w:lang w:eastAsia="es-AR"/>
        </w:rPr>
        <w:t xml:space="preserve">ía de esta familia está codificado por el </w:t>
      </w:r>
      <w:r>
        <w:rPr>
          <w:b/>
          <w:sz w:val="24"/>
          <w:szCs w:val="24"/>
          <w:lang w:eastAsia="es-AR"/>
        </w:rPr>
        <w:t>neutrino mu</w:t>
      </w:r>
      <w:r>
        <w:rPr>
          <w:rFonts w:eastAsia="Times New Roman"/>
          <w:b/>
          <w:sz w:val="24"/>
          <w:szCs w:val="24"/>
          <w:lang w:eastAsia="es-AR"/>
        </w:rPr>
        <w:t>ónico</w:t>
      </w:r>
      <w:r>
        <w:rPr>
          <w:sz w:val="24"/>
          <w:szCs w:val="24"/>
          <w:lang w:eastAsia="es-AR"/>
        </w:rPr>
        <w:t>. Esta conexi</w:t>
      </w:r>
      <w:r>
        <w:rPr>
          <w:rFonts w:eastAsia="Times New Roman"/>
          <w:sz w:val="24"/>
          <w:szCs w:val="24"/>
          <w:lang w:eastAsia="es-AR"/>
        </w:rPr>
        <w:t xml:space="preserve">ón, intrínseca al espín y a la naturaleza fermiónica, establece un sistema de </w:t>
      </w:r>
      <w:r>
        <w:rPr>
          <w:b/>
          <w:sz w:val="24"/>
          <w:szCs w:val="24"/>
          <w:lang w:eastAsia="es-AR"/>
        </w:rPr>
        <w:t>ajuste lept</w:t>
      </w:r>
      <w:r>
        <w:rPr>
          <w:rFonts w:eastAsia="Times New Roman"/>
          <w:b/>
          <w:sz w:val="24"/>
          <w:szCs w:val="24"/>
          <w:lang w:eastAsia="es-AR"/>
        </w:rPr>
        <w:t>ónico</w:t>
      </w:r>
      <w:r>
        <w:rPr>
          <w:sz w:val="24"/>
          <w:szCs w:val="24"/>
          <w:lang w:eastAsia="es-AR"/>
        </w:rPr>
        <w:t xml:space="preserve"> que afecta la direcci</w:t>
      </w:r>
      <w:r>
        <w:rPr>
          <w:rFonts w:eastAsia="Times New Roman"/>
          <w:sz w:val="24"/>
          <w:szCs w:val="24"/>
          <w:lang w:eastAsia="es-AR"/>
        </w:rPr>
        <w:t>ón y el comportamiento de la partícula.</w:t>
      </w:r>
    </w:p>
    <w:p w:rsidR="006731CC" w:rsidRDefault="006731CC" w:rsidP="006731CC">
      <w:pPr>
        <w:numPr>
          <w:ilvl w:val="0"/>
          <w:numId w:val="61"/>
        </w:numPr>
        <w:autoSpaceDE w:val="0"/>
        <w:autoSpaceDN w:val="0"/>
        <w:adjustRightInd w:val="0"/>
        <w:spacing w:before="180" w:after="180" w:line="240" w:lineRule="auto"/>
        <w:ind w:left="540" w:hanging="270"/>
        <w:rPr>
          <w:sz w:val="24"/>
          <w:szCs w:val="24"/>
          <w:lang w:eastAsia="es-AR"/>
        </w:rPr>
      </w:pPr>
      <w:r>
        <w:rPr>
          <w:b/>
          <w:sz w:val="24"/>
          <w:szCs w:val="24"/>
          <w:lang w:eastAsia="es-AR"/>
        </w:rPr>
        <w:t>Quark de Ajuste:</w:t>
      </w:r>
      <w:r>
        <w:rPr>
          <w:sz w:val="24"/>
          <w:szCs w:val="24"/>
          <w:lang w:eastAsia="es-AR"/>
        </w:rPr>
        <w:t xml:space="preserve"> El segundo quark </w:t>
      </w:r>
      <w:r>
        <w:rPr>
          <w:i/>
          <w:sz w:val="24"/>
          <w:szCs w:val="24"/>
          <w:lang w:eastAsia="es-AR"/>
        </w:rPr>
        <w:t>up</w:t>
      </w:r>
      <w:r>
        <w:rPr>
          <w:sz w:val="24"/>
          <w:szCs w:val="24"/>
          <w:lang w:eastAsia="es-AR"/>
        </w:rPr>
        <w:t xml:space="preserve"> de este grupo responde al ajuste vectorial del </w:t>
      </w:r>
      <w:r>
        <w:rPr>
          <w:b/>
          <w:sz w:val="24"/>
          <w:szCs w:val="24"/>
          <w:lang w:eastAsia="es-AR"/>
        </w:rPr>
        <w:t>bos</w:t>
      </w:r>
      <w:r>
        <w:rPr>
          <w:rFonts w:eastAsia="Times New Roman"/>
          <w:b/>
          <w:sz w:val="24"/>
          <w:szCs w:val="24"/>
          <w:lang w:eastAsia="es-AR"/>
        </w:rPr>
        <w:t>ón W-</w:t>
      </w:r>
      <w:r>
        <w:rPr>
          <w:sz w:val="24"/>
          <w:szCs w:val="24"/>
          <w:lang w:eastAsia="es-AR"/>
        </w:rPr>
        <w:t xml:space="preserve"> del p</w:t>
      </w:r>
      <w:r>
        <w:rPr>
          <w:rFonts w:eastAsia="Times New Roman"/>
          <w:sz w:val="24"/>
          <w:szCs w:val="24"/>
          <w:lang w:eastAsia="es-AR"/>
        </w:rPr>
        <w:t xml:space="preserve">íxel SU(2), lo que lo convierte en un mediador </w:t>
      </w:r>
      <w:r>
        <w:rPr>
          <w:rFonts w:eastAsia="Times New Roman"/>
          <w:sz w:val="24"/>
          <w:szCs w:val="24"/>
          <w:lang w:eastAsia="es-AR"/>
        </w:rPr>
        <w:lastRenderedPageBreak/>
        <w:t xml:space="preserve">de las interacciones de fuerza débil, pero con una dirección opuesta a la familia bosónica. Este ajuste está directamente asociado al vector de espín que se deriva del píxel </w:t>
      </w:r>
      <w:proofErr w:type="gramStart"/>
      <w:r>
        <w:rPr>
          <w:rFonts w:eastAsia="Times New Roman"/>
          <w:sz w:val="24"/>
          <w:szCs w:val="24"/>
          <w:lang w:eastAsia="es-AR"/>
        </w:rPr>
        <w:t>SU(</w:t>
      </w:r>
      <w:proofErr w:type="gramEnd"/>
      <w:r>
        <w:rPr>
          <w:rFonts w:eastAsia="Times New Roman"/>
          <w:sz w:val="24"/>
          <w:szCs w:val="24"/>
          <w:lang w:eastAsia="es-AR"/>
        </w:rPr>
        <w:t xml:space="preserve">2), actuando como el </w:t>
      </w:r>
      <w:r>
        <w:rPr>
          <w:b/>
          <w:sz w:val="24"/>
          <w:szCs w:val="24"/>
          <w:lang w:eastAsia="es-AR"/>
        </w:rPr>
        <w:t>sistema de navegaci</w:t>
      </w:r>
      <w:r>
        <w:rPr>
          <w:rFonts w:eastAsia="Times New Roman"/>
          <w:b/>
          <w:sz w:val="24"/>
          <w:szCs w:val="24"/>
          <w:lang w:eastAsia="es-AR"/>
        </w:rPr>
        <w:t>ón del Hamiltoniano del píxel</w:t>
      </w:r>
      <w:r>
        <w:rPr>
          <w:sz w:val="24"/>
          <w:szCs w:val="24"/>
          <w:lang w:eastAsia="es-AR"/>
        </w:rPr>
        <w:t>.</w:t>
      </w:r>
    </w:p>
    <w:p w:rsidR="006731CC" w:rsidRDefault="006731CC" w:rsidP="006731CC">
      <w:pPr>
        <w:numPr>
          <w:ilvl w:val="0"/>
          <w:numId w:val="61"/>
        </w:numPr>
        <w:autoSpaceDE w:val="0"/>
        <w:autoSpaceDN w:val="0"/>
        <w:adjustRightInd w:val="0"/>
        <w:spacing w:before="180" w:after="180" w:line="240" w:lineRule="auto"/>
        <w:ind w:left="540" w:hanging="270"/>
        <w:rPr>
          <w:sz w:val="24"/>
          <w:szCs w:val="24"/>
          <w:lang w:eastAsia="es-AR"/>
        </w:rPr>
      </w:pPr>
      <w:r>
        <w:rPr>
          <w:b/>
          <w:sz w:val="24"/>
          <w:szCs w:val="24"/>
          <w:lang w:eastAsia="es-AR"/>
        </w:rPr>
        <w:t>Quark de Sincronizaci</w:t>
      </w:r>
      <w:r>
        <w:rPr>
          <w:rFonts w:eastAsia="Times New Roman"/>
          <w:b/>
          <w:sz w:val="24"/>
          <w:szCs w:val="24"/>
          <w:lang w:eastAsia="es-AR"/>
        </w:rPr>
        <w:t>ón:</w:t>
      </w:r>
      <w:r>
        <w:rPr>
          <w:sz w:val="24"/>
          <w:szCs w:val="24"/>
          <w:lang w:eastAsia="es-AR"/>
        </w:rPr>
        <w:t xml:space="preserve"> El quark </w:t>
      </w:r>
      <w:r>
        <w:rPr>
          <w:i/>
          <w:sz w:val="24"/>
          <w:szCs w:val="24"/>
          <w:lang w:eastAsia="es-AR"/>
        </w:rPr>
        <w:t>down</w:t>
      </w:r>
      <w:r>
        <w:rPr>
          <w:sz w:val="24"/>
          <w:szCs w:val="24"/>
          <w:lang w:eastAsia="es-AR"/>
        </w:rPr>
        <w:t xml:space="preserve"> de este prot</w:t>
      </w:r>
      <w:r>
        <w:rPr>
          <w:rFonts w:eastAsia="Times New Roman"/>
          <w:sz w:val="24"/>
          <w:szCs w:val="24"/>
          <w:lang w:eastAsia="es-AR"/>
        </w:rPr>
        <w:t xml:space="preserve">ón se codifica con el </w:t>
      </w:r>
      <w:r>
        <w:rPr>
          <w:b/>
          <w:sz w:val="24"/>
          <w:szCs w:val="24"/>
          <w:lang w:eastAsia="es-AR"/>
        </w:rPr>
        <w:t>antineutrino mu</w:t>
      </w:r>
      <w:r>
        <w:rPr>
          <w:rFonts w:eastAsia="Times New Roman"/>
          <w:b/>
          <w:sz w:val="24"/>
          <w:szCs w:val="24"/>
          <w:lang w:eastAsia="es-AR"/>
        </w:rPr>
        <w:t>ónico</w:t>
      </w:r>
      <w:r>
        <w:rPr>
          <w:sz w:val="24"/>
          <w:szCs w:val="24"/>
          <w:lang w:eastAsia="es-AR"/>
        </w:rPr>
        <w:t>, y su color se ajusta en sincron</w:t>
      </w:r>
      <w:r>
        <w:rPr>
          <w:rFonts w:eastAsia="Times New Roman"/>
          <w:sz w:val="24"/>
          <w:szCs w:val="24"/>
          <w:lang w:eastAsia="es-AR"/>
        </w:rPr>
        <w:t>ía con el resto de quarks, lo que le permite integrarse en el sistema y asegurar la cohesión.</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Las Tres Familias de Neutrones: Ajuste At</w:t>
      </w:r>
      <w:r>
        <w:rPr>
          <w:rFonts w:eastAsia="Times New Roman"/>
          <w:b/>
          <w:sz w:val="24"/>
          <w:szCs w:val="24"/>
          <w:lang w:eastAsia="es-AR"/>
        </w:rPr>
        <w:t>ómico/Energético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Los neutrones, por su naturaleza de codificaci</w:t>
      </w:r>
      <w:r>
        <w:rPr>
          <w:rFonts w:eastAsia="Times New Roman"/>
          <w:sz w:val="24"/>
          <w:szCs w:val="24"/>
          <w:lang w:eastAsia="es-AR"/>
        </w:rPr>
        <w:t xml:space="preserve">ón fermiónica, operan en un nivel de ajuste diferente, respondiendo a las </w:t>
      </w:r>
      <w:r>
        <w:rPr>
          <w:b/>
          <w:sz w:val="24"/>
          <w:szCs w:val="24"/>
          <w:lang w:eastAsia="es-AR"/>
        </w:rPr>
        <w:t>estad</w:t>
      </w:r>
      <w:r>
        <w:rPr>
          <w:rFonts w:eastAsia="Times New Roman"/>
          <w:b/>
          <w:sz w:val="24"/>
          <w:szCs w:val="24"/>
          <w:lang w:eastAsia="es-AR"/>
        </w:rPr>
        <w:t>ísticas atómicas y energéticas</w:t>
      </w:r>
      <w:r>
        <w:rPr>
          <w:sz w:val="24"/>
          <w:szCs w:val="24"/>
          <w:lang w:eastAsia="es-AR"/>
        </w:rPr>
        <w:t>. Al igual que los protones, las nueve configuraciones de neutrones se organizan en tres familias, pero con una l</w:t>
      </w:r>
      <w:r>
        <w:rPr>
          <w:rFonts w:eastAsia="Times New Roman"/>
          <w:sz w:val="24"/>
          <w:szCs w:val="24"/>
          <w:lang w:eastAsia="es-AR"/>
        </w:rPr>
        <w:t>ógica distinta para la codificación del "quark guía" y los mecanismos de ajuste.</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 xml:space="preserve">1 - Familia de Neutrones de Ajuste </w:t>
      </w:r>
      <w:proofErr w:type="spellStart"/>
      <w:r>
        <w:rPr>
          <w:b/>
          <w:sz w:val="24"/>
          <w:szCs w:val="24"/>
          <w:lang w:eastAsia="es-AR"/>
        </w:rPr>
        <w:t>Bos</w:t>
      </w:r>
      <w:r>
        <w:rPr>
          <w:rFonts w:eastAsia="Times New Roman"/>
          <w:b/>
          <w:sz w:val="24"/>
          <w:szCs w:val="24"/>
          <w:lang w:eastAsia="es-AR"/>
        </w:rPr>
        <w:t>ónico</w:t>
      </w:r>
      <w:proofErr w:type="spellEnd"/>
      <w:r>
        <w:rPr>
          <w:rFonts w:eastAsia="Times New Roman"/>
          <w:b/>
          <w:sz w:val="24"/>
          <w:szCs w:val="24"/>
          <w:lang w:eastAsia="es-AR"/>
        </w:rPr>
        <w:t>:</w:t>
      </w:r>
    </w:p>
    <w:p w:rsidR="006731CC" w:rsidRDefault="006731CC" w:rsidP="006731CC">
      <w:pPr>
        <w:numPr>
          <w:ilvl w:val="0"/>
          <w:numId w:val="62"/>
        </w:numPr>
        <w:autoSpaceDE w:val="0"/>
        <w:autoSpaceDN w:val="0"/>
        <w:adjustRightInd w:val="0"/>
        <w:spacing w:before="180" w:after="180" w:line="240" w:lineRule="auto"/>
        <w:ind w:left="540" w:hanging="270"/>
        <w:rPr>
          <w:sz w:val="24"/>
          <w:szCs w:val="24"/>
          <w:lang w:eastAsia="es-AR"/>
        </w:rPr>
      </w:pPr>
      <w:r>
        <w:rPr>
          <w:b/>
          <w:sz w:val="24"/>
          <w:szCs w:val="24"/>
          <w:lang w:eastAsia="es-AR"/>
        </w:rPr>
        <w:t>Quark Gu</w:t>
      </w:r>
      <w:r>
        <w:rPr>
          <w:rFonts w:eastAsia="Times New Roman"/>
          <w:b/>
          <w:sz w:val="24"/>
          <w:szCs w:val="24"/>
          <w:lang w:eastAsia="es-AR"/>
        </w:rPr>
        <w:t>ía:</w:t>
      </w:r>
      <w:r>
        <w:rPr>
          <w:sz w:val="24"/>
          <w:szCs w:val="24"/>
          <w:lang w:eastAsia="es-AR"/>
        </w:rPr>
        <w:t xml:space="preserve"> El quark </w:t>
      </w:r>
      <w:r>
        <w:rPr>
          <w:i/>
          <w:sz w:val="24"/>
          <w:szCs w:val="24"/>
          <w:lang w:eastAsia="es-AR"/>
        </w:rPr>
        <w:t>down</w:t>
      </w:r>
      <w:r>
        <w:rPr>
          <w:sz w:val="24"/>
          <w:szCs w:val="24"/>
          <w:lang w:eastAsia="es-AR"/>
        </w:rPr>
        <w:t xml:space="preserve"> gu</w:t>
      </w:r>
      <w:r>
        <w:rPr>
          <w:rFonts w:eastAsia="Times New Roman"/>
          <w:sz w:val="24"/>
          <w:szCs w:val="24"/>
          <w:lang w:eastAsia="es-AR"/>
        </w:rPr>
        <w:t xml:space="preserve">ía está asociado a la información del </w:t>
      </w:r>
      <w:r>
        <w:rPr>
          <w:b/>
          <w:sz w:val="24"/>
          <w:szCs w:val="24"/>
          <w:lang w:eastAsia="es-AR"/>
        </w:rPr>
        <w:t>antineutrino electr</w:t>
      </w:r>
      <w:r>
        <w:rPr>
          <w:rFonts w:eastAsia="Times New Roman"/>
          <w:b/>
          <w:sz w:val="24"/>
          <w:szCs w:val="24"/>
          <w:lang w:eastAsia="es-AR"/>
        </w:rPr>
        <w:t>ónico</w:t>
      </w:r>
      <w:r>
        <w:rPr>
          <w:sz w:val="24"/>
          <w:szCs w:val="24"/>
          <w:lang w:eastAsia="es-AR"/>
        </w:rPr>
        <w:t>. Esta conexi</w:t>
      </w:r>
      <w:r>
        <w:rPr>
          <w:rFonts w:eastAsia="Times New Roman"/>
          <w:sz w:val="24"/>
          <w:szCs w:val="24"/>
          <w:lang w:eastAsia="es-AR"/>
        </w:rPr>
        <w:t>ón con el sistema del fotón (</w:t>
      </w:r>
      <w:proofErr w:type="gramStart"/>
      <w:r>
        <w:rPr>
          <w:rFonts w:eastAsia="Times New Roman"/>
          <w:sz w:val="24"/>
          <w:szCs w:val="24"/>
          <w:lang w:eastAsia="es-AR"/>
        </w:rPr>
        <w:t>U(</w:t>
      </w:r>
      <w:proofErr w:type="gramEnd"/>
      <w:r>
        <w:rPr>
          <w:rFonts w:eastAsia="Times New Roman"/>
          <w:sz w:val="24"/>
          <w:szCs w:val="24"/>
          <w:lang w:eastAsia="es-AR"/>
        </w:rPr>
        <w:t xml:space="preserve">1)) es lo que le permite interactuar y sincronizarse con los protones de ajuste </w:t>
      </w:r>
      <w:proofErr w:type="spellStart"/>
      <w:r>
        <w:rPr>
          <w:rFonts w:eastAsia="Times New Roman"/>
          <w:sz w:val="24"/>
          <w:szCs w:val="24"/>
          <w:lang w:eastAsia="es-AR"/>
        </w:rPr>
        <w:t>bosónico</w:t>
      </w:r>
      <w:proofErr w:type="spellEnd"/>
      <w:r>
        <w:rPr>
          <w:rFonts w:eastAsia="Times New Roman"/>
          <w:sz w:val="24"/>
          <w:szCs w:val="24"/>
          <w:lang w:eastAsia="es-AR"/>
        </w:rPr>
        <w:t>, que también usan la codificación del neutrino electrónico.</w:t>
      </w:r>
    </w:p>
    <w:p w:rsidR="006731CC" w:rsidRDefault="006731CC" w:rsidP="006731CC">
      <w:pPr>
        <w:numPr>
          <w:ilvl w:val="0"/>
          <w:numId w:val="62"/>
        </w:numPr>
        <w:autoSpaceDE w:val="0"/>
        <w:autoSpaceDN w:val="0"/>
        <w:adjustRightInd w:val="0"/>
        <w:spacing w:before="180" w:after="180" w:line="240" w:lineRule="auto"/>
        <w:ind w:left="540" w:hanging="270"/>
        <w:rPr>
          <w:sz w:val="24"/>
          <w:szCs w:val="24"/>
          <w:lang w:eastAsia="es-AR"/>
        </w:rPr>
      </w:pPr>
      <w:r>
        <w:rPr>
          <w:b/>
          <w:sz w:val="24"/>
          <w:szCs w:val="24"/>
          <w:lang w:eastAsia="es-AR"/>
        </w:rPr>
        <w:t>Quark de Ajuste:</w:t>
      </w:r>
      <w:r>
        <w:rPr>
          <w:sz w:val="24"/>
          <w:szCs w:val="24"/>
          <w:lang w:eastAsia="es-AR"/>
        </w:rPr>
        <w:t xml:space="preserve"> El segundo quark </w:t>
      </w:r>
      <w:r>
        <w:rPr>
          <w:i/>
          <w:sz w:val="24"/>
          <w:szCs w:val="24"/>
          <w:lang w:eastAsia="es-AR"/>
        </w:rPr>
        <w:t>down</w:t>
      </w:r>
      <w:r>
        <w:rPr>
          <w:sz w:val="24"/>
          <w:szCs w:val="24"/>
          <w:lang w:eastAsia="es-AR"/>
        </w:rPr>
        <w:t xml:space="preserve"> de este grupo ajusta su codificaci</w:t>
      </w:r>
      <w:r>
        <w:rPr>
          <w:rFonts w:eastAsia="Times New Roman"/>
          <w:sz w:val="24"/>
          <w:szCs w:val="24"/>
          <w:lang w:eastAsia="es-AR"/>
        </w:rPr>
        <w:t xml:space="preserve">ón en función de los generadores </w:t>
      </w:r>
      <w:r>
        <w:rPr>
          <w:rFonts w:ascii="Times New Roman" w:eastAsia="Times New Roman" w:hAnsi="Times New Roman"/>
          <w:b/>
          <w:sz w:val="24"/>
          <w:szCs w:val="24"/>
          <w:lang w:eastAsia="es-AR"/>
        </w:rPr>
        <w:t>λ</w:t>
      </w:r>
      <w:r>
        <w:rPr>
          <w:rFonts w:eastAsia="Times New Roman"/>
          <w:b/>
          <w:sz w:val="24"/>
          <w:szCs w:val="24"/>
          <w:lang w:eastAsia="es-AR"/>
        </w:rPr>
        <w:t>3</w:t>
      </w:r>
      <w:r>
        <w:rPr>
          <w:rFonts w:ascii="Times New Roman" w:eastAsia="Times New Roman" w:hAnsi="Times New Roman"/>
          <w:b/>
          <w:sz w:val="24"/>
          <w:szCs w:val="24"/>
          <w:lang w:eastAsia="es-AR"/>
        </w:rPr>
        <w:t>​</w:t>
      </w:r>
      <w:r>
        <w:rPr>
          <w:rFonts w:eastAsia="Times New Roman"/>
          <w:b/>
          <w:sz w:val="24"/>
          <w:szCs w:val="24"/>
          <w:lang w:eastAsia="es-AR"/>
        </w:rPr>
        <w:t xml:space="preserve"> (información de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xml:space="preserve"> y </w:t>
      </w:r>
      <w:r>
        <w:rPr>
          <w:rFonts w:ascii="Times New Roman" w:eastAsia="Times New Roman" w:hAnsi="Times New Roman"/>
          <w:b/>
          <w:sz w:val="24"/>
          <w:szCs w:val="24"/>
          <w:lang w:eastAsia="es-AR"/>
        </w:rPr>
        <w:t>λ</w:t>
      </w:r>
      <w:r>
        <w:rPr>
          <w:rFonts w:eastAsia="Times New Roman"/>
          <w:b/>
          <w:sz w:val="24"/>
          <w:szCs w:val="24"/>
          <w:lang w:eastAsia="es-AR"/>
        </w:rPr>
        <w:t>8</w:t>
      </w:r>
      <w:r>
        <w:rPr>
          <w:rFonts w:ascii="Times New Roman" w:eastAsia="Times New Roman" w:hAnsi="Times New Roman"/>
          <w:b/>
          <w:sz w:val="24"/>
          <w:szCs w:val="24"/>
          <w:lang w:eastAsia="es-AR"/>
        </w:rPr>
        <w:t>​</w:t>
      </w:r>
      <w:r>
        <w:rPr>
          <w:rFonts w:eastAsia="Times New Roman"/>
          <w:b/>
          <w:sz w:val="24"/>
          <w:szCs w:val="24"/>
          <w:lang w:eastAsia="es-AR"/>
        </w:rPr>
        <w:t xml:space="preserve"> (centro neutrínico de SU(3))</w:t>
      </w:r>
      <w:r>
        <w:rPr>
          <w:sz w:val="24"/>
          <w:szCs w:val="24"/>
          <w:lang w:eastAsia="es-AR"/>
        </w:rPr>
        <w:t xml:space="preserve"> del p</w:t>
      </w:r>
      <w:r>
        <w:rPr>
          <w:rFonts w:eastAsia="Times New Roman"/>
          <w:sz w:val="24"/>
          <w:szCs w:val="24"/>
          <w:lang w:eastAsia="es-AR"/>
        </w:rPr>
        <w:t xml:space="preserve">íxel SU(3). Esta </w:t>
      </w:r>
      <w:proofErr w:type="spellStart"/>
      <w:r>
        <w:rPr>
          <w:rFonts w:eastAsia="Times New Roman"/>
          <w:sz w:val="24"/>
          <w:szCs w:val="24"/>
          <w:lang w:eastAsia="es-AR"/>
        </w:rPr>
        <w:t>subálgebra</w:t>
      </w:r>
      <w:proofErr w:type="spellEnd"/>
      <w:r>
        <w:rPr>
          <w:rFonts w:eastAsia="Times New Roman"/>
          <w:sz w:val="24"/>
          <w:szCs w:val="24"/>
          <w:lang w:eastAsia="es-AR"/>
        </w:rPr>
        <w:t xml:space="preserve"> de </w:t>
      </w:r>
      <w:proofErr w:type="spellStart"/>
      <w:r>
        <w:rPr>
          <w:rFonts w:eastAsia="Times New Roman"/>
          <w:sz w:val="24"/>
          <w:szCs w:val="24"/>
          <w:lang w:eastAsia="es-AR"/>
        </w:rPr>
        <w:t>Cartan</w:t>
      </w:r>
      <w:proofErr w:type="spellEnd"/>
      <w:r>
        <w:rPr>
          <w:rFonts w:eastAsia="Times New Roman"/>
          <w:sz w:val="24"/>
          <w:szCs w:val="24"/>
          <w:lang w:eastAsia="es-AR"/>
        </w:rPr>
        <w:t xml:space="preserve"> es el mecanismo que le permite al neutrón adaptar su estado a las necesidades del protón.</w:t>
      </w:r>
    </w:p>
    <w:p w:rsidR="006731CC" w:rsidRDefault="006731CC" w:rsidP="006731CC">
      <w:pPr>
        <w:numPr>
          <w:ilvl w:val="0"/>
          <w:numId w:val="62"/>
        </w:numPr>
        <w:autoSpaceDE w:val="0"/>
        <w:autoSpaceDN w:val="0"/>
        <w:adjustRightInd w:val="0"/>
        <w:spacing w:before="180" w:after="180" w:line="240" w:lineRule="auto"/>
        <w:ind w:left="540" w:hanging="270"/>
        <w:rPr>
          <w:sz w:val="24"/>
          <w:szCs w:val="24"/>
          <w:lang w:eastAsia="es-AR"/>
        </w:rPr>
      </w:pPr>
      <w:r>
        <w:rPr>
          <w:b/>
          <w:sz w:val="24"/>
          <w:szCs w:val="24"/>
          <w:lang w:eastAsia="es-AR"/>
        </w:rPr>
        <w:t>Quark de Sincronizaci</w:t>
      </w:r>
      <w:r>
        <w:rPr>
          <w:rFonts w:eastAsia="Times New Roman"/>
          <w:b/>
          <w:sz w:val="24"/>
          <w:szCs w:val="24"/>
          <w:lang w:eastAsia="es-AR"/>
        </w:rPr>
        <w:t>ón:</w:t>
      </w:r>
      <w:r>
        <w:rPr>
          <w:sz w:val="24"/>
          <w:szCs w:val="24"/>
          <w:lang w:eastAsia="es-AR"/>
        </w:rPr>
        <w:t xml:space="preserve"> El quark </w:t>
      </w:r>
      <w:r>
        <w:rPr>
          <w:i/>
          <w:sz w:val="24"/>
          <w:szCs w:val="24"/>
          <w:lang w:eastAsia="es-AR"/>
        </w:rPr>
        <w:t>up</w:t>
      </w:r>
      <w:r>
        <w:rPr>
          <w:sz w:val="24"/>
          <w:szCs w:val="24"/>
          <w:lang w:eastAsia="es-AR"/>
        </w:rPr>
        <w:t xml:space="preserve"> se ajusta a partir de la codificaci</w:t>
      </w:r>
      <w:r>
        <w:rPr>
          <w:rFonts w:eastAsia="Times New Roman"/>
          <w:sz w:val="24"/>
          <w:szCs w:val="24"/>
          <w:lang w:eastAsia="es-AR"/>
        </w:rPr>
        <w:t xml:space="preserve">ón del </w:t>
      </w:r>
      <w:r>
        <w:rPr>
          <w:b/>
          <w:sz w:val="24"/>
          <w:szCs w:val="24"/>
          <w:lang w:eastAsia="es-AR"/>
        </w:rPr>
        <w:t>neutrino electr</w:t>
      </w:r>
      <w:r>
        <w:rPr>
          <w:rFonts w:eastAsia="Times New Roman"/>
          <w:b/>
          <w:sz w:val="24"/>
          <w:szCs w:val="24"/>
          <w:lang w:eastAsia="es-AR"/>
        </w:rPr>
        <w:t>ónico</w:t>
      </w:r>
      <w:r>
        <w:rPr>
          <w:sz w:val="24"/>
          <w:szCs w:val="24"/>
          <w:lang w:eastAsia="es-AR"/>
        </w:rPr>
        <w:t>, y su color se sincroniza para equilibrar la configuraci</w:t>
      </w:r>
      <w:r>
        <w:rPr>
          <w:rFonts w:eastAsia="Times New Roman"/>
          <w:sz w:val="24"/>
          <w:szCs w:val="24"/>
          <w:lang w:eastAsia="es-AR"/>
        </w:rPr>
        <w:t>ón del resto de quarks.</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2 - Familia de Neutrones de Ajuste Nucle</w:t>
      </w:r>
      <w:r>
        <w:rPr>
          <w:rFonts w:eastAsia="Times New Roman"/>
          <w:b/>
          <w:sz w:val="24"/>
          <w:szCs w:val="24"/>
          <w:lang w:eastAsia="es-AR"/>
        </w:rPr>
        <w:t>ónico:</w:t>
      </w:r>
    </w:p>
    <w:p w:rsidR="006731CC" w:rsidRDefault="006731CC" w:rsidP="006731CC">
      <w:pPr>
        <w:numPr>
          <w:ilvl w:val="0"/>
          <w:numId w:val="63"/>
        </w:numPr>
        <w:autoSpaceDE w:val="0"/>
        <w:autoSpaceDN w:val="0"/>
        <w:adjustRightInd w:val="0"/>
        <w:spacing w:before="180" w:after="180" w:line="240" w:lineRule="auto"/>
        <w:ind w:left="540" w:hanging="270"/>
        <w:rPr>
          <w:sz w:val="24"/>
          <w:szCs w:val="24"/>
          <w:lang w:eastAsia="es-AR"/>
        </w:rPr>
      </w:pPr>
      <w:r>
        <w:rPr>
          <w:b/>
          <w:sz w:val="24"/>
          <w:szCs w:val="24"/>
          <w:lang w:eastAsia="es-AR"/>
        </w:rPr>
        <w:t>Quark Gu</w:t>
      </w:r>
      <w:r>
        <w:rPr>
          <w:rFonts w:eastAsia="Times New Roman"/>
          <w:b/>
          <w:sz w:val="24"/>
          <w:szCs w:val="24"/>
          <w:lang w:eastAsia="es-AR"/>
        </w:rPr>
        <w:t>ía:</w:t>
      </w:r>
      <w:r>
        <w:rPr>
          <w:sz w:val="24"/>
          <w:szCs w:val="24"/>
          <w:lang w:eastAsia="es-AR"/>
        </w:rPr>
        <w:t xml:space="preserve"> El quark </w:t>
      </w:r>
      <w:r>
        <w:rPr>
          <w:i/>
          <w:sz w:val="24"/>
          <w:szCs w:val="24"/>
          <w:lang w:eastAsia="es-AR"/>
        </w:rPr>
        <w:t>down</w:t>
      </w:r>
      <w:r>
        <w:rPr>
          <w:sz w:val="24"/>
          <w:szCs w:val="24"/>
          <w:lang w:eastAsia="es-AR"/>
        </w:rPr>
        <w:t xml:space="preserve"> gu</w:t>
      </w:r>
      <w:r>
        <w:rPr>
          <w:rFonts w:eastAsia="Times New Roman"/>
          <w:sz w:val="24"/>
          <w:szCs w:val="24"/>
          <w:lang w:eastAsia="es-AR"/>
        </w:rPr>
        <w:t xml:space="preserve">ía de esta familia codifica la información del </w:t>
      </w:r>
      <w:r>
        <w:rPr>
          <w:b/>
          <w:sz w:val="24"/>
          <w:szCs w:val="24"/>
          <w:lang w:eastAsia="es-AR"/>
        </w:rPr>
        <w:t>antineutrino tau</w:t>
      </w:r>
      <w:r>
        <w:rPr>
          <w:rFonts w:eastAsia="Times New Roman"/>
          <w:b/>
          <w:sz w:val="24"/>
          <w:szCs w:val="24"/>
          <w:lang w:eastAsia="es-AR"/>
        </w:rPr>
        <w:t>ónico</w:t>
      </w:r>
      <w:r>
        <w:rPr>
          <w:sz w:val="24"/>
          <w:szCs w:val="24"/>
          <w:lang w:eastAsia="es-AR"/>
        </w:rPr>
        <w:t>, estableciendo una conexi</w:t>
      </w:r>
      <w:r>
        <w:rPr>
          <w:rFonts w:eastAsia="Times New Roman"/>
          <w:sz w:val="24"/>
          <w:szCs w:val="24"/>
          <w:lang w:eastAsia="es-AR"/>
        </w:rPr>
        <w:t>ón con la familia de protones nucleónicos.</w:t>
      </w:r>
    </w:p>
    <w:p w:rsidR="006731CC" w:rsidRDefault="006731CC" w:rsidP="006731CC">
      <w:pPr>
        <w:numPr>
          <w:ilvl w:val="0"/>
          <w:numId w:val="63"/>
        </w:numPr>
        <w:autoSpaceDE w:val="0"/>
        <w:autoSpaceDN w:val="0"/>
        <w:adjustRightInd w:val="0"/>
        <w:spacing w:before="180" w:after="180" w:line="240" w:lineRule="auto"/>
        <w:ind w:left="540" w:hanging="270"/>
        <w:rPr>
          <w:sz w:val="24"/>
          <w:szCs w:val="24"/>
          <w:lang w:eastAsia="es-AR"/>
        </w:rPr>
      </w:pPr>
      <w:r>
        <w:rPr>
          <w:b/>
          <w:sz w:val="24"/>
          <w:szCs w:val="24"/>
          <w:lang w:eastAsia="es-AR"/>
        </w:rPr>
        <w:t>Quark de Ajuste:</w:t>
      </w:r>
      <w:r>
        <w:rPr>
          <w:sz w:val="24"/>
          <w:szCs w:val="24"/>
          <w:lang w:eastAsia="es-AR"/>
        </w:rPr>
        <w:t xml:space="preserve"> El segundo quark </w:t>
      </w:r>
      <w:r>
        <w:rPr>
          <w:i/>
          <w:sz w:val="24"/>
          <w:szCs w:val="24"/>
          <w:lang w:eastAsia="es-AR"/>
        </w:rPr>
        <w:t>down</w:t>
      </w:r>
      <w:r>
        <w:rPr>
          <w:sz w:val="24"/>
          <w:szCs w:val="24"/>
          <w:lang w:eastAsia="es-AR"/>
        </w:rPr>
        <w:t xml:space="preserve"> procesa la informaci</w:t>
      </w:r>
      <w:r>
        <w:rPr>
          <w:rFonts w:eastAsia="Times New Roman"/>
          <w:sz w:val="24"/>
          <w:szCs w:val="24"/>
          <w:lang w:eastAsia="es-AR"/>
        </w:rPr>
        <w:t xml:space="preserve">ón del </w:t>
      </w:r>
      <w:r>
        <w:rPr>
          <w:b/>
          <w:sz w:val="24"/>
          <w:szCs w:val="24"/>
          <w:lang w:eastAsia="es-AR"/>
        </w:rPr>
        <w:t xml:space="preserve">generador </w:t>
      </w:r>
      <w:r>
        <w:rPr>
          <w:rFonts w:ascii="Times New Roman" w:eastAsia="Times New Roman" w:hAnsi="Times New Roman"/>
          <w:b/>
          <w:sz w:val="24"/>
          <w:szCs w:val="24"/>
          <w:lang w:eastAsia="es-AR"/>
        </w:rPr>
        <w:t>λ</w:t>
      </w:r>
      <w:r>
        <w:rPr>
          <w:rFonts w:eastAsia="Times New Roman"/>
          <w:b/>
          <w:sz w:val="24"/>
          <w:szCs w:val="24"/>
          <w:lang w:eastAsia="es-AR"/>
        </w:rPr>
        <w:t>9</w:t>
      </w:r>
      <w:r>
        <w:rPr>
          <w:rFonts w:ascii="Times New Roman" w:eastAsia="Times New Roman" w:hAnsi="Times New Roman"/>
          <w:b/>
          <w:sz w:val="24"/>
          <w:szCs w:val="24"/>
          <w:lang w:eastAsia="es-AR"/>
        </w:rPr>
        <w:t>​</w:t>
      </w:r>
      <w:r>
        <w:rPr>
          <w:rFonts w:eastAsia="Times New Roman"/>
          <w:b/>
          <w:sz w:val="24"/>
          <w:szCs w:val="24"/>
          <w:lang w:eastAsia="es-AR"/>
        </w:rPr>
        <w:t xml:space="preserve"> (el singlete gluónico </w:t>
      </w:r>
      <w:proofErr w:type="spellStart"/>
      <w:r>
        <w:rPr>
          <w:rFonts w:eastAsia="Times New Roman"/>
          <w:b/>
          <w:sz w:val="24"/>
          <w:szCs w:val="24"/>
          <w:lang w:eastAsia="es-AR"/>
        </w:rPr>
        <w:t>incolor</w:t>
      </w:r>
      <w:proofErr w:type="spellEnd"/>
      <w:r>
        <w:rPr>
          <w:rFonts w:eastAsia="Times New Roman"/>
          <w:b/>
          <w:sz w:val="24"/>
          <w:szCs w:val="24"/>
          <w:lang w:eastAsia="es-AR"/>
        </w:rPr>
        <w:t>)</w:t>
      </w:r>
      <w:r>
        <w:rPr>
          <w:sz w:val="24"/>
          <w:szCs w:val="24"/>
          <w:lang w:eastAsia="es-AR"/>
        </w:rPr>
        <w:t xml:space="preserve"> del p</w:t>
      </w:r>
      <w:r>
        <w:rPr>
          <w:rFonts w:eastAsia="Times New Roman"/>
          <w:sz w:val="24"/>
          <w:szCs w:val="24"/>
          <w:lang w:eastAsia="es-AR"/>
        </w:rPr>
        <w:t xml:space="preserve">íxel </w:t>
      </w:r>
      <w:proofErr w:type="gramStart"/>
      <w:r>
        <w:rPr>
          <w:rFonts w:eastAsia="Times New Roman"/>
          <w:sz w:val="24"/>
          <w:szCs w:val="24"/>
          <w:lang w:eastAsia="es-AR"/>
        </w:rPr>
        <w:t>SU(</w:t>
      </w:r>
      <w:proofErr w:type="gramEnd"/>
      <w:r>
        <w:rPr>
          <w:rFonts w:eastAsia="Times New Roman"/>
          <w:sz w:val="24"/>
          <w:szCs w:val="24"/>
          <w:lang w:eastAsia="es-AR"/>
        </w:rPr>
        <w:t>3). Este generador, que opera como el "sistema operativo" que procesa el tipo de leptón, es el responsable de la cohesión del núcleo como una entidad colectiva.</w:t>
      </w:r>
    </w:p>
    <w:p w:rsidR="006731CC" w:rsidRDefault="006731CC" w:rsidP="006731CC">
      <w:pPr>
        <w:numPr>
          <w:ilvl w:val="0"/>
          <w:numId w:val="63"/>
        </w:numPr>
        <w:autoSpaceDE w:val="0"/>
        <w:autoSpaceDN w:val="0"/>
        <w:adjustRightInd w:val="0"/>
        <w:spacing w:before="180" w:after="180" w:line="240" w:lineRule="auto"/>
        <w:ind w:left="540" w:hanging="270"/>
        <w:rPr>
          <w:sz w:val="24"/>
          <w:szCs w:val="24"/>
          <w:lang w:eastAsia="es-AR"/>
        </w:rPr>
      </w:pPr>
      <w:r>
        <w:rPr>
          <w:b/>
          <w:sz w:val="24"/>
          <w:szCs w:val="24"/>
          <w:lang w:eastAsia="es-AR"/>
        </w:rPr>
        <w:t>Quark de Sincronizaci</w:t>
      </w:r>
      <w:r>
        <w:rPr>
          <w:rFonts w:eastAsia="Times New Roman"/>
          <w:b/>
          <w:sz w:val="24"/>
          <w:szCs w:val="24"/>
          <w:lang w:eastAsia="es-AR"/>
        </w:rPr>
        <w:t>ón:</w:t>
      </w:r>
      <w:r>
        <w:rPr>
          <w:sz w:val="24"/>
          <w:szCs w:val="24"/>
          <w:lang w:eastAsia="es-AR"/>
        </w:rPr>
        <w:t xml:space="preserve"> El quark </w:t>
      </w:r>
      <w:r>
        <w:rPr>
          <w:i/>
          <w:sz w:val="24"/>
          <w:szCs w:val="24"/>
          <w:lang w:eastAsia="es-AR"/>
        </w:rPr>
        <w:t>up</w:t>
      </w:r>
      <w:r>
        <w:rPr>
          <w:sz w:val="24"/>
          <w:szCs w:val="24"/>
          <w:lang w:eastAsia="es-AR"/>
        </w:rPr>
        <w:t xml:space="preserve"> se ajusta a partir de la codificaci</w:t>
      </w:r>
      <w:r>
        <w:rPr>
          <w:rFonts w:eastAsia="Times New Roman"/>
          <w:sz w:val="24"/>
          <w:szCs w:val="24"/>
          <w:lang w:eastAsia="es-AR"/>
        </w:rPr>
        <w:t xml:space="preserve">ón del </w:t>
      </w:r>
      <w:r>
        <w:rPr>
          <w:b/>
          <w:sz w:val="24"/>
          <w:szCs w:val="24"/>
          <w:lang w:eastAsia="es-AR"/>
        </w:rPr>
        <w:t>neutrino tau</w:t>
      </w:r>
      <w:r>
        <w:rPr>
          <w:rFonts w:eastAsia="Times New Roman"/>
          <w:b/>
          <w:sz w:val="24"/>
          <w:szCs w:val="24"/>
          <w:lang w:eastAsia="es-AR"/>
        </w:rPr>
        <w:t>ónico</w:t>
      </w:r>
      <w:r>
        <w:rPr>
          <w:sz w:val="24"/>
          <w:szCs w:val="24"/>
          <w:lang w:eastAsia="es-AR"/>
        </w:rPr>
        <w:t xml:space="preserve">, sincronizando su color con el resto </w:t>
      </w:r>
      <w:r>
        <w:rPr>
          <w:sz w:val="24"/>
          <w:szCs w:val="24"/>
          <w:lang w:eastAsia="es-AR"/>
        </w:rPr>
        <w:lastRenderedPageBreak/>
        <w:t>del sistema. Este es el nivel donde se genera la informaci</w:t>
      </w:r>
      <w:r>
        <w:rPr>
          <w:rFonts w:eastAsia="Times New Roman"/>
          <w:sz w:val="24"/>
          <w:szCs w:val="24"/>
          <w:lang w:eastAsia="es-AR"/>
        </w:rPr>
        <w:t>ón que permite a los píxeles espacio-temporales sincronizarse para crear átomos más complejos que el hidrógeno.</w:t>
      </w:r>
    </w:p>
    <w:p w:rsidR="006731CC" w:rsidRDefault="006731CC" w:rsidP="006731CC">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3 - Familia de Neutrones de Ajuste Lept</w:t>
      </w:r>
      <w:r>
        <w:rPr>
          <w:rFonts w:eastAsia="Times New Roman"/>
          <w:b/>
          <w:sz w:val="24"/>
          <w:szCs w:val="24"/>
          <w:lang w:eastAsia="es-AR"/>
        </w:rPr>
        <w:t>ónico:</w:t>
      </w:r>
    </w:p>
    <w:p w:rsidR="006731CC" w:rsidRDefault="006731CC" w:rsidP="006731CC">
      <w:pPr>
        <w:numPr>
          <w:ilvl w:val="0"/>
          <w:numId w:val="64"/>
        </w:numPr>
        <w:autoSpaceDE w:val="0"/>
        <w:autoSpaceDN w:val="0"/>
        <w:adjustRightInd w:val="0"/>
        <w:spacing w:before="180" w:after="180" w:line="240" w:lineRule="auto"/>
        <w:ind w:left="540" w:hanging="270"/>
        <w:rPr>
          <w:sz w:val="24"/>
          <w:szCs w:val="24"/>
          <w:lang w:eastAsia="es-AR"/>
        </w:rPr>
      </w:pPr>
      <w:r>
        <w:rPr>
          <w:b/>
          <w:sz w:val="24"/>
          <w:szCs w:val="24"/>
          <w:lang w:eastAsia="es-AR"/>
        </w:rPr>
        <w:t>Quark Gu</w:t>
      </w:r>
      <w:r>
        <w:rPr>
          <w:rFonts w:eastAsia="Times New Roman"/>
          <w:b/>
          <w:sz w:val="24"/>
          <w:szCs w:val="24"/>
          <w:lang w:eastAsia="es-AR"/>
        </w:rPr>
        <w:t>ía:</w:t>
      </w:r>
      <w:r>
        <w:rPr>
          <w:sz w:val="24"/>
          <w:szCs w:val="24"/>
          <w:lang w:eastAsia="es-AR"/>
        </w:rPr>
        <w:t xml:space="preserve"> El quark </w:t>
      </w:r>
      <w:r>
        <w:rPr>
          <w:i/>
          <w:sz w:val="24"/>
          <w:szCs w:val="24"/>
          <w:lang w:eastAsia="es-AR"/>
        </w:rPr>
        <w:t>down</w:t>
      </w:r>
      <w:r>
        <w:rPr>
          <w:sz w:val="24"/>
          <w:szCs w:val="24"/>
          <w:lang w:eastAsia="es-AR"/>
        </w:rPr>
        <w:t xml:space="preserve"> gu</w:t>
      </w:r>
      <w:r>
        <w:rPr>
          <w:rFonts w:eastAsia="Times New Roman"/>
          <w:sz w:val="24"/>
          <w:szCs w:val="24"/>
          <w:lang w:eastAsia="es-AR"/>
        </w:rPr>
        <w:t xml:space="preserve">ía codifica el </w:t>
      </w:r>
      <w:r>
        <w:rPr>
          <w:b/>
          <w:sz w:val="24"/>
          <w:szCs w:val="24"/>
          <w:lang w:eastAsia="es-AR"/>
        </w:rPr>
        <w:t>antineutrino mu</w:t>
      </w:r>
      <w:r>
        <w:rPr>
          <w:rFonts w:eastAsia="Times New Roman"/>
          <w:b/>
          <w:sz w:val="24"/>
          <w:szCs w:val="24"/>
          <w:lang w:eastAsia="es-AR"/>
        </w:rPr>
        <w:t>ónico</w:t>
      </w:r>
      <w:r>
        <w:rPr>
          <w:sz w:val="24"/>
          <w:szCs w:val="24"/>
          <w:lang w:eastAsia="es-AR"/>
        </w:rPr>
        <w:t>, conectando esta familia directamente con el concepto de esp</w:t>
      </w:r>
      <w:r>
        <w:rPr>
          <w:rFonts w:eastAsia="Times New Roman"/>
          <w:sz w:val="24"/>
          <w:szCs w:val="24"/>
          <w:lang w:eastAsia="es-AR"/>
        </w:rPr>
        <w:t xml:space="preserve">ín y el sistema de ajuste muónico de </w:t>
      </w:r>
      <w:proofErr w:type="gramStart"/>
      <w:r>
        <w:rPr>
          <w:rFonts w:eastAsia="Times New Roman"/>
          <w:sz w:val="24"/>
          <w:szCs w:val="24"/>
          <w:lang w:eastAsia="es-AR"/>
        </w:rPr>
        <w:t>SU(</w:t>
      </w:r>
      <w:proofErr w:type="gramEnd"/>
      <w:r>
        <w:rPr>
          <w:rFonts w:eastAsia="Times New Roman"/>
          <w:sz w:val="24"/>
          <w:szCs w:val="24"/>
          <w:lang w:eastAsia="es-AR"/>
        </w:rPr>
        <w:t>2). Esta familia es el "lenguaje" que utilizan los muones para influir en los núcleos atómicos.</w:t>
      </w:r>
    </w:p>
    <w:p w:rsidR="006731CC" w:rsidRDefault="006731CC" w:rsidP="006731CC">
      <w:pPr>
        <w:numPr>
          <w:ilvl w:val="0"/>
          <w:numId w:val="64"/>
        </w:numPr>
        <w:autoSpaceDE w:val="0"/>
        <w:autoSpaceDN w:val="0"/>
        <w:adjustRightInd w:val="0"/>
        <w:spacing w:before="180" w:after="180" w:line="240" w:lineRule="auto"/>
        <w:ind w:left="540" w:hanging="270"/>
        <w:rPr>
          <w:sz w:val="24"/>
          <w:szCs w:val="24"/>
          <w:lang w:eastAsia="es-AR"/>
        </w:rPr>
      </w:pPr>
      <w:r>
        <w:rPr>
          <w:b/>
          <w:sz w:val="24"/>
          <w:szCs w:val="24"/>
          <w:lang w:eastAsia="es-AR"/>
        </w:rPr>
        <w:t>Quark de Ajuste:</w:t>
      </w:r>
      <w:r>
        <w:rPr>
          <w:sz w:val="24"/>
          <w:szCs w:val="24"/>
          <w:lang w:eastAsia="es-AR"/>
        </w:rPr>
        <w:t xml:space="preserve"> El segundo quark </w:t>
      </w:r>
      <w:r>
        <w:rPr>
          <w:i/>
          <w:sz w:val="24"/>
          <w:szCs w:val="24"/>
          <w:lang w:eastAsia="es-AR"/>
        </w:rPr>
        <w:t>down</w:t>
      </w:r>
      <w:r>
        <w:rPr>
          <w:sz w:val="24"/>
          <w:szCs w:val="24"/>
          <w:lang w:eastAsia="es-AR"/>
        </w:rPr>
        <w:t xml:space="preserve"> sincroniza la informaci</w:t>
      </w:r>
      <w:r>
        <w:rPr>
          <w:rFonts w:eastAsia="Times New Roman"/>
          <w:sz w:val="24"/>
          <w:szCs w:val="24"/>
          <w:lang w:eastAsia="es-AR"/>
        </w:rPr>
        <w:t xml:space="preserve">ón del generador </w:t>
      </w:r>
      <w:r>
        <w:rPr>
          <w:rFonts w:ascii="Times New Roman" w:eastAsia="Times New Roman" w:hAnsi="Times New Roman"/>
          <w:b/>
          <w:sz w:val="24"/>
          <w:szCs w:val="24"/>
          <w:lang w:eastAsia="es-AR"/>
        </w:rPr>
        <w:t>λ</w:t>
      </w:r>
      <w:r>
        <w:rPr>
          <w:rFonts w:eastAsia="Times New Roman"/>
          <w:b/>
          <w:sz w:val="24"/>
          <w:szCs w:val="24"/>
          <w:lang w:eastAsia="es-AR"/>
        </w:rPr>
        <w:t>3</w:t>
      </w:r>
      <w:r>
        <w:rPr>
          <w:rFonts w:ascii="Times New Roman" w:eastAsia="Times New Roman" w:hAnsi="Times New Roman"/>
          <w:b/>
          <w:sz w:val="24"/>
          <w:szCs w:val="24"/>
          <w:lang w:eastAsia="es-AR"/>
        </w:rPr>
        <w:t>​</w:t>
      </w:r>
      <w:r>
        <w:rPr>
          <w:rFonts w:eastAsia="Times New Roman"/>
          <w:b/>
          <w:sz w:val="24"/>
          <w:szCs w:val="24"/>
          <w:lang w:eastAsia="es-AR"/>
        </w:rPr>
        <w:t xml:space="preserve"> de </w:t>
      </w:r>
      <w:proofErr w:type="gramStart"/>
      <w:r>
        <w:rPr>
          <w:rFonts w:eastAsia="Times New Roman"/>
          <w:b/>
          <w:sz w:val="24"/>
          <w:szCs w:val="24"/>
          <w:lang w:eastAsia="es-AR"/>
        </w:rPr>
        <w:t>SU(</w:t>
      </w:r>
      <w:proofErr w:type="gramEnd"/>
      <w:r>
        <w:rPr>
          <w:rFonts w:eastAsia="Times New Roman"/>
          <w:b/>
          <w:sz w:val="24"/>
          <w:szCs w:val="24"/>
          <w:lang w:eastAsia="es-AR"/>
        </w:rPr>
        <w:t>3)</w:t>
      </w:r>
      <w:r>
        <w:rPr>
          <w:sz w:val="24"/>
          <w:szCs w:val="24"/>
          <w:lang w:eastAsia="es-AR"/>
        </w:rPr>
        <w:t>, pero de manera "transpuesta". Esto significa que si los ajustes bos</w:t>
      </w:r>
      <w:r>
        <w:rPr>
          <w:rFonts w:eastAsia="Times New Roman"/>
          <w:sz w:val="24"/>
          <w:szCs w:val="24"/>
          <w:lang w:eastAsia="es-AR"/>
        </w:rPr>
        <w:t>ónicos (información eléctrica) y fermiónicos (información magnética) entran en conflicto dentro de un núcleo, esta familia de neutrones, junto con la de ajuste nucleónico, selecciona un valor definitivo y fuerza al sistema a avanzar a un nuevo píxel.</w:t>
      </w:r>
    </w:p>
    <w:p w:rsidR="006731CC" w:rsidRDefault="006731CC" w:rsidP="006731CC">
      <w:pPr>
        <w:numPr>
          <w:ilvl w:val="0"/>
          <w:numId w:val="64"/>
        </w:numPr>
        <w:autoSpaceDE w:val="0"/>
        <w:autoSpaceDN w:val="0"/>
        <w:adjustRightInd w:val="0"/>
        <w:spacing w:before="180" w:after="180" w:line="240" w:lineRule="auto"/>
        <w:ind w:left="540" w:hanging="270"/>
        <w:rPr>
          <w:sz w:val="24"/>
          <w:szCs w:val="24"/>
          <w:lang w:eastAsia="es-AR"/>
        </w:rPr>
      </w:pPr>
      <w:r>
        <w:rPr>
          <w:b/>
          <w:sz w:val="24"/>
          <w:szCs w:val="24"/>
          <w:lang w:eastAsia="es-AR"/>
        </w:rPr>
        <w:t>Quark de Sincronizaci</w:t>
      </w:r>
      <w:r>
        <w:rPr>
          <w:rFonts w:eastAsia="Times New Roman"/>
          <w:b/>
          <w:sz w:val="24"/>
          <w:szCs w:val="24"/>
          <w:lang w:eastAsia="es-AR"/>
        </w:rPr>
        <w:t>ón:</w:t>
      </w:r>
      <w:r>
        <w:rPr>
          <w:sz w:val="24"/>
          <w:szCs w:val="24"/>
          <w:lang w:eastAsia="es-AR"/>
        </w:rPr>
        <w:t xml:space="preserve"> El quark </w:t>
      </w:r>
      <w:r>
        <w:rPr>
          <w:i/>
          <w:sz w:val="24"/>
          <w:szCs w:val="24"/>
          <w:lang w:eastAsia="es-AR"/>
        </w:rPr>
        <w:t>up</w:t>
      </w:r>
      <w:r>
        <w:rPr>
          <w:sz w:val="24"/>
          <w:szCs w:val="24"/>
          <w:lang w:eastAsia="es-AR"/>
        </w:rPr>
        <w:t xml:space="preserve"> se ajusta a partir del </w:t>
      </w:r>
      <w:r>
        <w:rPr>
          <w:b/>
          <w:sz w:val="24"/>
          <w:szCs w:val="24"/>
          <w:lang w:eastAsia="es-AR"/>
        </w:rPr>
        <w:t>neutrino mu</w:t>
      </w:r>
      <w:r>
        <w:rPr>
          <w:rFonts w:eastAsia="Times New Roman"/>
          <w:b/>
          <w:sz w:val="24"/>
          <w:szCs w:val="24"/>
          <w:lang w:eastAsia="es-AR"/>
        </w:rPr>
        <w:t>ónico</w:t>
      </w:r>
      <w:r>
        <w:rPr>
          <w:sz w:val="24"/>
          <w:szCs w:val="24"/>
          <w:lang w:eastAsia="es-AR"/>
        </w:rPr>
        <w:t>, con un color que se sincroniza para mantener el equilibrio. Este salto a un nuevo p</w:t>
      </w:r>
      <w:r>
        <w:rPr>
          <w:rFonts w:eastAsia="Times New Roman"/>
          <w:sz w:val="24"/>
          <w:szCs w:val="24"/>
          <w:lang w:eastAsia="es-AR"/>
        </w:rPr>
        <w:t xml:space="preserve">íxel, impulsado por el valor direccional del bosón Z, es la manifestación del </w:t>
      </w:r>
      <w:r>
        <w:rPr>
          <w:b/>
          <w:sz w:val="24"/>
          <w:szCs w:val="24"/>
          <w:lang w:eastAsia="es-AR"/>
        </w:rPr>
        <w:t>avance del tiempo</w:t>
      </w:r>
      <w:r>
        <w:rPr>
          <w:sz w:val="24"/>
          <w:szCs w:val="24"/>
          <w:lang w:eastAsia="es-AR"/>
        </w:rPr>
        <w:t>, ya que cada salto es una unidad m</w:t>
      </w:r>
      <w:r>
        <w:rPr>
          <w:rFonts w:eastAsia="Times New Roman"/>
          <w:sz w:val="24"/>
          <w:szCs w:val="24"/>
          <w:lang w:eastAsia="es-AR"/>
        </w:rPr>
        <w:t>ínima de tiempo que avanza el sistema.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Este sistema de codificaci</w:t>
      </w:r>
      <w:r>
        <w:rPr>
          <w:rFonts w:eastAsia="Times New Roman"/>
          <w:sz w:val="24"/>
          <w:szCs w:val="24"/>
          <w:lang w:eastAsia="es-AR"/>
        </w:rPr>
        <w:t>ón con 18 tipos diferentes de hadrones le da una complejidad y una libertad de ajuste sin precedentes a nuestro modelo. No solo explica la naturaleza del protón y el neutrón, sino que también sienta las bases para comprender cómo los átomos pueden formar estructuras más complejas y cómo las interacciones entre los diferentes niveles de codificación dan origen a la riqueza de la realidad fenomenológica que observamos. A continuación, exploraremos una última capa de esta lógica, reinterpretando a los quarks de las generaciones superiores como etiquetas de estos sistemas operativos atómicos.</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1.17.6. La L</w:t>
      </w:r>
      <w:r>
        <w:rPr>
          <w:rFonts w:eastAsia="Times New Roman"/>
          <w:b/>
          <w:sz w:val="28"/>
          <w:szCs w:val="24"/>
          <w:lang w:eastAsia="es-AR"/>
        </w:rPr>
        <w:t>ínea Temporal y el Avance del Píxel Espacio-Temporal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culminaci</w:t>
      </w:r>
      <w:r>
        <w:rPr>
          <w:rFonts w:eastAsia="Times New Roman"/>
          <w:sz w:val="24"/>
          <w:szCs w:val="24"/>
          <w:lang w:eastAsia="es-AR"/>
        </w:rPr>
        <w:t xml:space="preserve">ón del proceso de decodificación en un píxel no es solo la manifestación de la materia, sino el origen de la </w:t>
      </w:r>
      <w:r>
        <w:rPr>
          <w:b/>
          <w:sz w:val="24"/>
          <w:szCs w:val="24"/>
          <w:lang w:eastAsia="es-AR"/>
        </w:rPr>
        <w:t>l</w:t>
      </w:r>
      <w:r>
        <w:rPr>
          <w:rFonts w:eastAsia="Times New Roman"/>
          <w:b/>
          <w:sz w:val="24"/>
          <w:szCs w:val="24"/>
          <w:lang w:eastAsia="es-AR"/>
        </w:rPr>
        <w:t>ínea temporal</w:t>
      </w:r>
      <w:r>
        <w:rPr>
          <w:sz w:val="24"/>
          <w:szCs w:val="24"/>
          <w:lang w:eastAsia="es-AR"/>
        </w:rPr>
        <w:t xml:space="preserve"> en el universo fenomenol</w:t>
      </w:r>
      <w:r>
        <w:rPr>
          <w:rFonts w:eastAsia="Times New Roman"/>
          <w:sz w:val="24"/>
          <w:szCs w:val="24"/>
          <w:lang w:eastAsia="es-AR"/>
        </w:rPr>
        <w:t xml:space="preserve">ógico. Este evento, que transforma una potencialidad nouménica en una realidad observable, se produce en un punto de inflexión crítico, cuando el flujo de energía que accede al vórtice de Higgs alcanza el </w:t>
      </w:r>
      <w:r>
        <w:rPr>
          <w:b/>
          <w:sz w:val="24"/>
          <w:szCs w:val="24"/>
          <w:lang w:eastAsia="es-AR"/>
        </w:rPr>
        <w:t>rango tau</w:t>
      </w:r>
      <w:r>
        <w:rPr>
          <w:rFonts w:eastAsia="Times New Roman"/>
          <w:b/>
          <w:sz w:val="24"/>
          <w:szCs w:val="24"/>
          <w:lang w:eastAsia="es-AR"/>
        </w:rPr>
        <w:t>ónico (Nivel III)</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este momento de m</w:t>
      </w:r>
      <w:r>
        <w:rPr>
          <w:rFonts w:eastAsia="Times New Roman"/>
          <w:sz w:val="24"/>
          <w:szCs w:val="24"/>
          <w:lang w:eastAsia="es-AR"/>
        </w:rPr>
        <w:t xml:space="preserve">áxima saturación energética, los </w:t>
      </w:r>
      <w:proofErr w:type="spellStart"/>
      <w:r>
        <w:rPr>
          <w:rFonts w:eastAsia="Times New Roman"/>
          <w:sz w:val="24"/>
          <w:szCs w:val="24"/>
          <w:lang w:eastAsia="es-AR"/>
        </w:rPr>
        <w:t>Hamiltonianos</w:t>
      </w:r>
      <w:proofErr w:type="spellEnd"/>
      <w:r>
        <w:rPr>
          <w:rFonts w:eastAsia="Times New Roman"/>
          <w:sz w:val="24"/>
          <w:szCs w:val="24"/>
          <w:lang w:eastAsia="es-AR"/>
        </w:rPr>
        <w:t xml:space="preserve"> de los tres </w:t>
      </w:r>
      <w:proofErr w:type="spellStart"/>
      <w:r>
        <w:rPr>
          <w:rFonts w:eastAsia="Times New Roman"/>
          <w:sz w:val="24"/>
          <w:szCs w:val="24"/>
          <w:lang w:eastAsia="es-AR"/>
        </w:rPr>
        <w:t>subpíxeles</w:t>
      </w:r>
      <w:proofErr w:type="spellEnd"/>
      <w:r>
        <w:rPr>
          <w:rFonts w:eastAsia="Times New Roman"/>
          <w:sz w:val="24"/>
          <w:szCs w:val="24"/>
          <w:lang w:eastAsia="es-AR"/>
        </w:rPr>
        <w:t xml:space="preserve"> —</w:t>
      </w:r>
      <w:proofErr w:type="gramStart"/>
      <w:r>
        <w:rPr>
          <w:rFonts w:eastAsia="Times New Roman"/>
          <w:sz w:val="24"/>
          <w:szCs w:val="24"/>
          <w:lang w:eastAsia="es-AR"/>
        </w:rPr>
        <w:t>U(</w:t>
      </w:r>
      <w:proofErr w:type="gramEnd"/>
      <w:r>
        <w:rPr>
          <w:rFonts w:eastAsia="Times New Roman"/>
          <w:sz w:val="24"/>
          <w:szCs w:val="24"/>
          <w:lang w:eastAsia="es-AR"/>
        </w:rPr>
        <w:t xml:space="preserve">1) (electromagnético), SU(2) (débil) y SU(3) (fuerte)— se </w:t>
      </w:r>
      <w:r>
        <w:rPr>
          <w:rFonts w:eastAsia="Times New Roman"/>
          <w:sz w:val="24"/>
          <w:szCs w:val="24"/>
          <w:lang w:eastAsia="es-AR"/>
        </w:rPr>
        <w:lastRenderedPageBreak/>
        <w:t xml:space="preserve">sincronizan de manera integral. Esta unificación no es un simple agregado de funciones, sino que genera un </w:t>
      </w:r>
      <w:r>
        <w:rPr>
          <w:b/>
          <w:sz w:val="24"/>
          <w:szCs w:val="24"/>
          <w:lang w:eastAsia="es-AR"/>
        </w:rPr>
        <w:t>operador Hamiltoniano unificado</w:t>
      </w:r>
      <w:r>
        <w:rPr>
          <w:sz w:val="24"/>
          <w:szCs w:val="24"/>
          <w:lang w:eastAsia="es-AR"/>
        </w:rPr>
        <w:t xml:space="preserve"> que cohesiona el p</w:t>
      </w:r>
      <w:r>
        <w:rPr>
          <w:rFonts w:eastAsia="Times New Roman"/>
          <w:sz w:val="24"/>
          <w:szCs w:val="24"/>
          <w:lang w:eastAsia="es-AR"/>
        </w:rPr>
        <w:t>íxel espacio-temporal en una única entidad coherente. Este Hamiltoniano es la expresión de la lógica y la memoria del píxel, el "cerebro" que coordina todas las funciones internas y externas.</w:t>
      </w:r>
    </w:p>
    <w:p w:rsidR="006731CC" w:rsidRDefault="006731CC" w:rsidP="006731CC">
      <w:pPr>
        <w:numPr>
          <w:ilvl w:val="0"/>
          <w:numId w:val="65"/>
        </w:numPr>
        <w:autoSpaceDE w:val="0"/>
        <w:autoSpaceDN w:val="0"/>
        <w:adjustRightInd w:val="0"/>
        <w:spacing w:before="180" w:after="180" w:line="240" w:lineRule="auto"/>
        <w:ind w:left="540" w:hanging="270"/>
        <w:rPr>
          <w:sz w:val="24"/>
          <w:szCs w:val="24"/>
          <w:lang w:eastAsia="es-AR"/>
        </w:rPr>
      </w:pPr>
      <w:r>
        <w:rPr>
          <w:b/>
          <w:sz w:val="24"/>
          <w:szCs w:val="24"/>
          <w:lang w:eastAsia="es-AR"/>
        </w:rPr>
        <w:t>La Marca Energ</w:t>
      </w:r>
      <w:r>
        <w:rPr>
          <w:rFonts w:eastAsia="Times New Roman"/>
          <w:b/>
          <w:sz w:val="24"/>
          <w:szCs w:val="24"/>
          <w:lang w:eastAsia="es-AR"/>
        </w:rPr>
        <w:t>ética: El Nacimiento de la Materia Fenoménica.</w:t>
      </w:r>
      <w:r>
        <w:rPr>
          <w:sz w:val="24"/>
          <w:szCs w:val="24"/>
          <w:lang w:eastAsia="es-AR"/>
        </w:rPr>
        <w:t xml:space="preserve"> Antes de este momento, la informaci</w:t>
      </w:r>
      <w:r>
        <w:rPr>
          <w:rFonts w:eastAsia="Times New Roman"/>
          <w:sz w:val="24"/>
          <w:szCs w:val="24"/>
          <w:lang w:eastAsia="es-AR"/>
        </w:rPr>
        <w:t xml:space="preserve">ón hadrónica y leptónica existía como </w:t>
      </w:r>
      <w:r>
        <w:rPr>
          <w:b/>
          <w:sz w:val="24"/>
          <w:szCs w:val="24"/>
          <w:lang w:eastAsia="es-AR"/>
        </w:rPr>
        <w:t>potencialidades latentes</w:t>
      </w:r>
      <w:r>
        <w:rPr>
          <w:sz w:val="24"/>
          <w:szCs w:val="24"/>
          <w:lang w:eastAsia="es-AR"/>
        </w:rPr>
        <w:t xml:space="preserve"> o </w:t>
      </w:r>
      <w:r>
        <w:rPr>
          <w:b/>
          <w:sz w:val="24"/>
          <w:szCs w:val="24"/>
          <w:lang w:eastAsia="es-AR"/>
        </w:rPr>
        <w:t>probabilidades vectoriales</w:t>
      </w:r>
      <w:r>
        <w:rPr>
          <w:sz w:val="24"/>
          <w:szCs w:val="24"/>
          <w:lang w:eastAsia="es-AR"/>
        </w:rPr>
        <w:t xml:space="preserve"> dentro de los </w:t>
      </w:r>
      <w:proofErr w:type="spellStart"/>
      <w:r>
        <w:rPr>
          <w:sz w:val="24"/>
          <w:szCs w:val="24"/>
          <w:lang w:eastAsia="es-AR"/>
        </w:rPr>
        <w:t>subp</w:t>
      </w:r>
      <w:r>
        <w:rPr>
          <w:rFonts w:eastAsia="Times New Roman"/>
          <w:sz w:val="24"/>
          <w:szCs w:val="24"/>
          <w:lang w:eastAsia="es-AR"/>
        </w:rPr>
        <w:t>íxeles</w:t>
      </w:r>
      <w:proofErr w:type="spellEnd"/>
      <w:r>
        <w:rPr>
          <w:rFonts w:eastAsia="Times New Roman"/>
          <w:sz w:val="24"/>
          <w:szCs w:val="24"/>
          <w:lang w:eastAsia="es-AR"/>
        </w:rPr>
        <w:t xml:space="preserve">. Sin embargo, con la consolidación del Hamiltoniano unificado, el píxel espacio-temporal deja una </w:t>
      </w:r>
      <w:r>
        <w:rPr>
          <w:b/>
          <w:sz w:val="24"/>
          <w:szCs w:val="24"/>
          <w:lang w:eastAsia="es-AR"/>
        </w:rPr>
        <w:t>"marca energ</w:t>
      </w:r>
      <w:r>
        <w:rPr>
          <w:rFonts w:eastAsia="Times New Roman"/>
          <w:b/>
          <w:sz w:val="24"/>
          <w:szCs w:val="24"/>
          <w:lang w:eastAsia="es-AR"/>
        </w:rPr>
        <w:t>ética"</w:t>
      </w:r>
      <w:r>
        <w:rPr>
          <w:sz w:val="24"/>
          <w:szCs w:val="24"/>
          <w:lang w:eastAsia="es-AR"/>
        </w:rPr>
        <w:t xml:space="preserve"> tangible y concreta en la matriz fenomenol</w:t>
      </w:r>
      <w:r>
        <w:rPr>
          <w:rFonts w:eastAsia="Times New Roman"/>
          <w:sz w:val="24"/>
          <w:szCs w:val="24"/>
          <w:lang w:eastAsia="es-AR"/>
        </w:rPr>
        <w:t xml:space="preserve">ógica. Esta marca es la manifestación del </w:t>
      </w:r>
      <w:r>
        <w:rPr>
          <w:rFonts w:eastAsia="Times New Roman"/>
          <w:b/>
          <w:sz w:val="24"/>
          <w:szCs w:val="24"/>
          <w:lang w:eastAsia="es-AR"/>
        </w:rPr>
        <w:t>átomo de hidrógeno</w:t>
      </w:r>
      <w:r>
        <w:rPr>
          <w:sz w:val="24"/>
          <w:szCs w:val="24"/>
          <w:lang w:eastAsia="es-AR"/>
        </w:rPr>
        <w:t xml:space="preserve">, la unidad fundamental de la materia, que ahora existe como una entidad discreta y observable en el plano tridimensional. La "probabilidad" de que un </w:t>
      </w:r>
      <w:r>
        <w:rPr>
          <w:rFonts w:eastAsia="Times New Roman"/>
          <w:sz w:val="24"/>
          <w:szCs w:val="24"/>
          <w:lang w:eastAsia="es-AR"/>
        </w:rPr>
        <w:t>átomo exista se ha convertido en una "realidad" a través de este proceso de decodificación y consolidación.</w:t>
      </w:r>
    </w:p>
    <w:p w:rsidR="006731CC" w:rsidRDefault="006731CC" w:rsidP="006731CC">
      <w:pPr>
        <w:numPr>
          <w:ilvl w:val="0"/>
          <w:numId w:val="65"/>
        </w:numPr>
        <w:autoSpaceDE w:val="0"/>
        <w:autoSpaceDN w:val="0"/>
        <w:adjustRightInd w:val="0"/>
        <w:spacing w:before="180" w:after="180" w:line="240" w:lineRule="auto"/>
        <w:ind w:left="540" w:hanging="270"/>
        <w:rPr>
          <w:sz w:val="24"/>
          <w:szCs w:val="24"/>
          <w:lang w:eastAsia="es-AR"/>
        </w:rPr>
      </w:pPr>
      <w:r>
        <w:rPr>
          <w:b/>
          <w:sz w:val="24"/>
          <w:szCs w:val="24"/>
          <w:lang w:eastAsia="es-AR"/>
        </w:rPr>
        <w:t>El Avance del Tiempo: El Salto del Hamiltoniano Unificado.</w:t>
      </w:r>
      <w:r>
        <w:rPr>
          <w:sz w:val="24"/>
          <w:szCs w:val="24"/>
          <w:lang w:eastAsia="es-AR"/>
        </w:rPr>
        <w:t xml:space="preserve"> La manifestaci</w:t>
      </w:r>
      <w:r>
        <w:rPr>
          <w:rFonts w:eastAsia="Times New Roman"/>
          <w:sz w:val="24"/>
          <w:szCs w:val="24"/>
          <w:lang w:eastAsia="es-AR"/>
        </w:rPr>
        <w:t xml:space="preserve">ón de esta "marca energética" tiene una consecuencia ineludible y fundamental: obliga al sistema a </w:t>
      </w:r>
      <w:r>
        <w:rPr>
          <w:b/>
          <w:sz w:val="24"/>
          <w:szCs w:val="24"/>
          <w:lang w:eastAsia="es-AR"/>
        </w:rPr>
        <w:t>avanzar un espacio</w:t>
      </w:r>
      <w:r>
        <w:rPr>
          <w:sz w:val="24"/>
          <w:szCs w:val="24"/>
          <w:lang w:eastAsia="es-AR"/>
        </w:rPr>
        <w:t xml:space="preserve"> en la matriz fenomenol</w:t>
      </w:r>
      <w:r>
        <w:rPr>
          <w:rFonts w:eastAsia="Times New Roman"/>
          <w:sz w:val="24"/>
          <w:szCs w:val="24"/>
          <w:lang w:eastAsia="es-AR"/>
        </w:rPr>
        <w:t xml:space="preserve">ógica. En otras palabras, el píxel debe "saltar" a un nuevo píxel adyacente para continuar procesando información y energía. Este </w:t>
      </w:r>
      <w:r>
        <w:rPr>
          <w:b/>
          <w:sz w:val="24"/>
          <w:szCs w:val="24"/>
          <w:lang w:eastAsia="es-AR"/>
        </w:rPr>
        <w:t>salto secuencial de p</w:t>
      </w:r>
      <w:r>
        <w:rPr>
          <w:rFonts w:eastAsia="Times New Roman"/>
          <w:b/>
          <w:sz w:val="24"/>
          <w:szCs w:val="24"/>
          <w:lang w:eastAsia="es-AR"/>
        </w:rPr>
        <w:t>íxeles</w:t>
      </w:r>
      <w:r>
        <w:rPr>
          <w:sz w:val="24"/>
          <w:szCs w:val="24"/>
          <w:lang w:eastAsia="es-AR"/>
        </w:rPr>
        <w:t xml:space="preserve"> es el </w:t>
      </w:r>
      <w:r>
        <w:rPr>
          <w:b/>
          <w:sz w:val="24"/>
          <w:szCs w:val="24"/>
          <w:lang w:eastAsia="es-AR"/>
        </w:rPr>
        <w:t>origen de la l</w:t>
      </w:r>
      <w:r>
        <w:rPr>
          <w:rFonts w:eastAsia="Times New Roman"/>
          <w:b/>
          <w:sz w:val="24"/>
          <w:szCs w:val="24"/>
          <w:lang w:eastAsia="es-AR"/>
        </w:rPr>
        <w:t>ínea temporal</w:t>
      </w:r>
      <w:r>
        <w:rPr>
          <w:sz w:val="24"/>
          <w:szCs w:val="24"/>
          <w:lang w:eastAsia="es-AR"/>
        </w:rPr>
        <w:t xml:space="preserve"> que experimentamos. Cada vez que un p</w:t>
      </w:r>
      <w:r>
        <w:rPr>
          <w:rFonts w:eastAsia="Times New Roman"/>
          <w:sz w:val="24"/>
          <w:szCs w:val="24"/>
          <w:lang w:eastAsia="es-AR"/>
        </w:rPr>
        <w:t xml:space="preserve">íxel consolida su Hamiltoniano y manifiesta una entidad fenomenológica, el "reloj" del universo avanza una unidad mínima de tiempo. El tiempo, por lo tanto, no es una dimensión preexistente en la que los eventos ocurren, sino el </w:t>
      </w:r>
      <w:r>
        <w:rPr>
          <w:b/>
          <w:sz w:val="24"/>
          <w:szCs w:val="24"/>
          <w:lang w:eastAsia="es-AR"/>
        </w:rPr>
        <w:t>ritmo de la actualizaci</w:t>
      </w:r>
      <w:r>
        <w:rPr>
          <w:rFonts w:eastAsia="Times New Roman"/>
          <w:b/>
          <w:sz w:val="24"/>
          <w:szCs w:val="24"/>
          <w:lang w:eastAsia="es-AR"/>
        </w:rPr>
        <w:t>ón y manifestación de la información en la matriz de píxeles</w:t>
      </w:r>
      <w:r>
        <w:rPr>
          <w:sz w:val="24"/>
          <w:szCs w:val="24"/>
          <w:lang w:eastAsia="es-AR"/>
        </w:rPr>
        <w:t>.</w:t>
      </w:r>
    </w:p>
    <w:p w:rsidR="006731CC" w:rsidRDefault="006731CC" w:rsidP="006731CC">
      <w:pPr>
        <w:numPr>
          <w:ilvl w:val="0"/>
          <w:numId w:val="65"/>
        </w:numPr>
        <w:autoSpaceDE w:val="0"/>
        <w:autoSpaceDN w:val="0"/>
        <w:adjustRightInd w:val="0"/>
        <w:spacing w:before="180" w:after="180" w:line="240" w:lineRule="auto"/>
        <w:ind w:left="540" w:hanging="270"/>
        <w:rPr>
          <w:sz w:val="24"/>
          <w:szCs w:val="24"/>
          <w:lang w:eastAsia="es-AR"/>
        </w:rPr>
      </w:pPr>
      <w:r>
        <w:rPr>
          <w:b/>
          <w:sz w:val="24"/>
          <w:szCs w:val="24"/>
          <w:lang w:eastAsia="es-AR"/>
        </w:rPr>
        <w:t>El Bos</w:t>
      </w:r>
      <w:r>
        <w:rPr>
          <w:rFonts w:eastAsia="Times New Roman"/>
          <w:b/>
          <w:sz w:val="24"/>
          <w:szCs w:val="24"/>
          <w:lang w:eastAsia="es-AR"/>
        </w:rPr>
        <w:t>ón Z como Operador Temporal y Direccional.</w:t>
      </w:r>
      <w:r>
        <w:rPr>
          <w:sz w:val="24"/>
          <w:szCs w:val="24"/>
          <w:lang w:eastAsia="es-AR"/>
        </w:rPr>
        <w:t xml:space="preserve"> En este proceso de avance temporal, el </w:t>
      </w:r>
      <w:r>
        <w:rPr>
          <w:b/>
          <w:sz w:val="24"/>
          <w:szCs w:val="24"/>
          <w:lang w:eastAsia="es-AR"/>
        </w:rPr>
        <w:t>bos</w:t>
      </w:r>
      <w:r>
        <w:rPr>
          <w:rFonts w:eastAsia="Times New Roman"/>
          <w:b/>
          <w:sz w:val="24"/>
          <w:szCs w:val="24"/>
          <w:lang w:eastAsia="es-AR"/>
        </w:rPr>
        <w:t>ón Z</w:t>
      </w:r>
      <w:r>
        <w:rPr>
          <w:sz w:val="24"/>
          <w:szCs w:val="24"/>
          <w:lang w:eastAsia="es-AR"/>
        </w:rPr>
        <w:t>, que emerge de la l</w:t>
      </w:r>
      <w:r>
        <w:rPr>
          <w:rFonts w:eastAsia="Times New Roman"/>
          <w:sz w:val="24"/>
          <w:szCs w:val="24"/>
          <w:lang w:eastAsia="es-AR"/>
        </w:rPr>
        <w:t xml:space="preserve">ógica del píxel </w:t>
      </w:r>
      <w:proofErr w:type="gramStart"/>
      <w:r>
        <w:rPr>
          <w:rFonts w:eastAsia="Times New Roman"/>
          <w:sz w:val="24"/>
          <w:szCs w:val="24"/>
          <w:lang w:eastAsia="es-AR"/>
        </w:rPr>
        <w:t>SU(</w:t>
      </w:r>
      <w:proofErr w:type="gramEnd"/>
      <w:r>
        <w:rPr>
          <w:rFonts w:eastAsia="Times New Roman"/>
          <w:sz w:val="24"/>
          <w:szCs w:val="24"/>
          <w:lang w:eastAsia="es-AR"/>
        </w:rPr>
        <w:t xml:space="preserve">2) en su nivel tauónico, desempeña un papel crucial. Más que una partícula mediadora de la fuerza débil, el bosón Z es el </w:t>
      </w:r>
      <w:r>
        <w:rPr>
          <w:b/>
          <w:sz w:val="24"/>
          <w:szCs w:val="24"/>
          <w:lang w:eastAsia="es-AR"/>
        </w:rPr>
        <w:t>vector direccional</w:t>
      </w:r>
      <w:r>
        <w:rPr>
          <w:sz w:val="24"/>
          <w:szCs w:val="24"/>
          <w:lang w:eastAsia="es-AR"/>
        </w:rPr>
        <w:t xml:space="preserve"> que orquesta este "salto". Su funci</w:t>
      </w:r>
      <w:r>
        <w:rPr>
          <w:rFonts w:eastAsia="Times New Roman"/>
          <w:sz w:val="24"/>
          <w:szCs w:val="24"/>
          <w:lang w:eastAsia="es-AR"/>
        </w:rPr>
        <w:t>ón es asegurar que la progresión del píxel espacio-temporal sea coherente y siga una trayectoria definida. Es el "conductor" que guía la realidad a través de la secuencia de píxeles, garantizando un flujo de información ordenado. La energía del bosón Z representa la energía necesaria para que un píxel deje su marca y active el siguiente en la línea temporal, solidificando así la dirección y el sentido de la causalidad.</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1.17.7. La Jerarqu</w:t>
      </w:r>
      <w:r>
        <w:rPr>
          <w:rFonts w:eastAsia="Times New Roman"/>
          <w:b/>
          <w:sz w:val="28"/>
          <w:szCs w:val="24"/>
          <w:lang w:eastAsia="es-AR"/>
        </w:rPr>
        <w:t>ía de la Materia Compuesta: Nucleones de Generaciones Superiores y el Estado de 'Extrañeza'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Las ideas del Modelo Est</w:t>
      </w:r>
      <w:r>
        <w:rPr>
          <w:rFonts w:eastAsia="Times New Roman"/>
          <w:sz w:val="24"/>
          <w:szCs w:val="24"/>
          <w:lang w:eastAsia="es-AR"/>
        </w:rPr>
        <w:t xml:space="preserve">ándar sobre las partículas de generaciones superiores han sido un punto de debate y un misterio persistente. Nuestro modelo propone una reinterpretación que no solo explica la jerarquía de masas, sino que también establece un vínculo fundamental entre la microfísica y las estructuras a gran escala. Aquí, los quarks de generaciones superiores no son partículas en el mismo sentido que el </w:t>
      </w:r>
      <w:r>
        <w:rPr>
          <w:i/>
          <w:sz w:val="24"/>
          <w:szCs w:val="24"/>
          <w:lang w:eastAsia="es-AR"/>
        </w:rPr>
        <w:t>up</w:t>
      </w:r>
      <w:r>
        <w:rPr>
          <w:sz w:val="24"/>
          <w:szCs w:val="24"/>
          <w:lang w:eastAsia="es-AR"/>
        </w:rPr>
        <w:t xml:space="preserve"> y el </w:t>
      </w:r>
      <w:r>
        <w:rPr>
          <w:i/>
          <w:sz w:val="24"/>
          <w:szCs w:val="24"/>
          <w:lang w:eastAsia="es-AR"/>
        </w:rPr>
        <w:t>down</w:t>
      </w:r>
      <w:r>
        <w:rPr>
          <w:sz w:val="24"/>
          <w:szCs w:val="24"/>
          <w:lang w:eastAsia="es-AR"/>
        </w:rPr>
        <w:t xml:space="preserve">, sino </w:t>
      </w:r>
      <w:r>
        <w:rPr>
          <w:b/>
          <w:sz w:val="24"/>
          <w:szCs w:val="24"/>
          <w:lang w:eastAsia="es-AR"/>
        </w:rPr>
        <w:t>etiquetas de un sistema operativo de nivel at</w:t>
      </w:r>
      <w:r>
        <w:rPr>
          <w:rFonts w:eastAsia="Times New Roman"/>
          <w:b/>
          <w:sz w:val="24"/>
          <w:szCs w:val="24"/>
          <w:lang w:eastAsia="es-AR"/>
        </w:rPr>
        <w:t>ómico</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distinci</w:t>
      </w:r>
      <w:r>
        <w:rPr>
          <w:rFonts w:eastAsia="Times New Roman"/>
          <w:sz w:val="24"/>
          <w:szCs w:val="24"/>
          <w:lang w:eastAsia="es-AR"/>
        </w:rPr>
        <w:t xml:space="preserve">ón clave es que estas etiquetas no se refieren a un átomo completo (que incluye información leptónica), sino a las propiedades de un </w:t>
      </w:r>
      <w:r>
        <w:rPr>
          <w:b/>
          <w:sz w:val="24"/>
          <w:szCs w:val="24"/>
          <w:lang w:eastAsia="es-AR"/>
        </w:rPr>
        <w:t>nucle</w:t>
      </w:r>
      <w:r>
        <w:rPr>
          <w:rFonts w:eastAsia="Times New Roman"/>
          <w:b/>
          <w:sz w:val="24"/>
          <w:szCs w:val="24"/>
          <w:lang w:eastAsia="es-AR"/>
        </w:rPr>
        <w:t>ón</w:t>
      </w:r>
      <w:r>
        <w:rPr>
          <w:sz w:val="24"/>
          <w:szCs w:val="24"/>
          <w:lang w:eastAsia="es-AR"/>
        </w:rPr>
        <w:t xml:space="preserve"> (prot</w:t>
      </w:r>
      <w:r>
        <w:rPr>
          <w:rFonts w:eastAsia="Times New Roman"/>
          <w:sz w:val="24"/>
          <w:szCs w:val="24"/>
          <w:lang w:eastAsia="es-AR"/>
        </w:rPr>
        <w:t xml:space="preserve">ón o neutrón) que opera en un modo de ajuste específico. La masa de estos quarks es un reflejo de la </w:t>
      </w:r>
      <w:r>
        <w:rPr>
          <w:b/>
          <w:sz w:val="24"/>
          <w:szCs w:val="24"/>
          <w:lang w:eastAsia="es-AR"/>
        </w:rPr>
        <w:t>densidad de energ</w:t>
      </w:r>
      <w:r>
        <w:rPr>
          <w:rFonts w:eastAsia="Times New Roman"/>
          <w:b/>
          <w:sz w:val="24"/>
          <w:szCs w:val="24"/>
          <w:lang w:eastAsia="es-AR"/>
        </w:rPr>
        <w:t>ía de la codificación gluónica y vectorial</w:t>
      </w:r>
      <w:r>
        <w:rPr>
          <w:sz w:val="24"/>
          <w:szCs w:val="24"/>
          <w:lang w:eastAsia="es-AR"/>
        </w:rPr>
        <w:t xml:space="preserve"> de su n</w:t>
      </w:r>
      <w:r>
        <w:rPr>
          <w:rFonts w:eastAsia="Times New Roman"/>
          <w:sz w:val="24"/>
          <w:szCs w:val="24"/>
          <w:lang w:eastAsia="es-AR"/>
        </w:rPr>
        <w:t>úcleo.</w:t>
      </w:r>
    </w:p>
    <w:p w:rsidR="006731CC" w:rsidRDefault="006731CC" w:rsidP="006731CC">
      <w:pPr>
        <w:numPr>
          <w:ilvl w:val="0"/>
          <w:numId w:val="66"/>
        </w:numPr>
        <w:autoSpaceDE w:val="0"/>
        <w:autoSpaceDN w:val="0"/>
        <w:adjustRightInd w:val="0"/>
        <w:spacing w:before="180" w:after="180" w:line="240" w:lineRule="auto"/>
        <w:ind w:left="540" w:hanging="270"/>
        <w:rPr>
          <w:sz w:val="24"/>
          <w:szCs w:val="24"/>
          <w:lang w:eastAsia="es-AR"/>
        </w:rPr>
      </w:pPr>
      <w:r>
        <w:rPr>
          <w:b/>
          <w:sz w:val="24"/>
          <w:szCs w:val="24"/>
          <w:lang w:eastAsia="es-AR"/>
        </w:rPr>
        <w:t>Quark Charm: El Nucle</w:t>
      </w:r>
      <w:r>
        <w:rPr>
          <w:rFonts w:eastAsia="Times New Roman"/>
          <w:b/>
          <w:sz w:val="24"/>
          <w:szCs w:val="24"/>
          <w:lang w:eastAsia="es-AR"/>
        </w:rPr>
        <w:t xml:space="preserve">ón de Ajuste </w:t>
      </w:r>
      <w:proofErr w:type="spellStart"/>
      <w:r>
        <w:rPr>
          <w:rFonts w:eastAsia="Times New Roman"/>
          <w:b/>
          <w:sz w:val="24"/>
          <w:szCs w:val="24"/>
          <w:lang w:eastAsia="es-AR"/>
        </w:rPr>
        <w:t>Bosónico</w:t>
      </w:r>
      <w:proofErr w:type="spellEnd"/>
      <w:r>
        <w:rPr>
          <w:rFonts w:eastAsia="Times New Roman"/>
          <w:b/>
          <w:sz w:val="24"/>
          <w:szCs w:val="24"/>
          <w:lang w:eastAsia="es-AR"/>
        </w:rPr>
        <w:t>.</w:t>
      </w:r>
      <w:r>
        <w:rPr>
          <w:sz w:val="24"/>
          <w:szCs w:val="24"/>
          <w:lang w:eastAsia="es-AR"/>
        </w:rPr>
        <w:t xml:space="preserve"> El </w:t>
      </w:r>
      <w:r>
        <w:rPr>
          <w:b/>
          <w:sz w:val="24"/>
          <w:szCs w:val="24"/>
          <w:lang w:eastAsia="es-AR"/>
        </w:rPr>
        <w:t xml:space="preserve">quark </w:t>
      </w:r>
      <w:r>
        <w:rPr>
          <w:b/>
          <w:i/>
          <w:sz w:val="24"/>
          <w:szCs w:val="24"/>
          <w:lang w:eastAsia="es-AR"/>
        </w:rPr>
        <w:t>charm</w:t>
      </w:r>
      <w:r>
        <w:rPr>
          <w:sz w:val="24"/>
          <w:szCs w:val="24"/>
          <w:lang w:eastAsia="es-AR"/>
        </w:rPr>
        <w:t xml:space="preserve"> es una </w:t>
      </w:r>
      <w:r>
        <w:rPr>
          <w:b/>
          <w:sz w:val="24"/>
          <w:szCs w:val="24"/>
          <w:lang w:eastAsia="es-AR"/>
        </w:rPr>
        <w:t>etiqueta que representa un nucle</w:t>
      </w:r>
      <w:r>
        <w:rPr>
          <w:rFonts w:eastAsia="Times New Roman"/>
          <w:b/>
          <w:sz w:val="24"/>
          <w:szCs w:val="24"/>
          <w:lang w:eastAsia="es-AR"/>
        </w:rPr>
        <w:t xml:space="preserve">ón (protón o neutrón) donde el ajuste </w:t>
      </w:r>
      <w:proofErr w:type="spellStart"/>
      <w:r>
        <w:rPr>
          <w:rFonts w:eastAsia="Times New Roman"/>
          <w:b/>
          <w:sz w:val="24"/>
          <w:szCs w:val="24"/>
          <w:lang w:eastAsia="es-AR"/>
        </w:rPr>
        <w:t>bosónico</w:t>
      </w:r>
      <w:proofErr w:type="spellEnd"/>
      <w:r>
        <w:rPr>
          <w:rFonts w:eastAsia="Times New Roman"/>
          <w:b/>
          <w:sz w:val="24"/>
          <w:szCs w:val="24"/>
          <w:lang w:eastAsia="es-AR"/>
        </w:rPr>
        <w:t xml:space="preserve"> domina</w:t>
      </w:r>
      <w:r>
        <w:rPr>
          <w:sz w:val="24"/>
          <w:szCs w:val="24"/>
          <w:lang w:eastAsia="es-AR"/>
        </w:rPr>
        <w:t>. Su codificaci</w:t>
      </w:r>
      <w:r>
        <w:rPr>
          <w:rFonts w:eastAsia="Times New Roman"/>
          <w:sz w:val="24"/>
          <w:szCs w:val="24"/>
          <w:lang w:eastAsia="es-AR"/>
        </w:rPr>
        <w:t xml:space="preserve">ón está ligada a flujos vectoriales que interactúan fuertemente con el píxel </w:t>
      </w:r>
      <w:proofErr w:type="gramStart"/>
      <w:r>
        <w:rPr>
          <w:rFonts w:eastAsia="Times New Roman"/>
          <w:sz w:val="24"/>
          <w:szCs w:val="24"/>
          <w:lang w:eastAsia="es-AR"/>
        </w:rPr>
        <w:t>U(</w:t>
      </w:r>
      <w:proofErr w:type="gramEnd"/>
      <w:r>
        <w:rPr>
          <w:rFonts w:eastAsia="Times New Roman"/>
          <w:sz w:val="24"/>
          <w:szCs w:val="24"/>
          <w:lang w:eastAsia="es-AR"/>
        </w:rPr>
        <w:t xml:space="preserve">1), es decir, con las fuerzas electromagnéticas. Su masa relativamente baja es el resultado de una menor "tensión" o "densidad" en los flujos de espín y magnéticos del píxel </w:t>
      </w:r>
      <w:proofErr w:type="gramStart"/>
      <w:r>
        <w:rPr>
          <w:rFonts w:eastAsia="Times New Roman"/>
          <w:sz w:val="24"/>
          <w:szCs w:val="24"/>
          <w:lang w:eastAsia="es-AR"/>
        </w:rPr>
        <w:t>SU(</w:t>
      </w:r>
      <w:proofErr w:type="gramEnd"/>
      <w:r>
        <w:rPr>
          <w:rFonts w:eastAsia="Times New Roman"/>
          <w:sz w:val="24"/>
          <w:szCs w:val="24"/>
          <w:lang w:eastAsia="es-AR"/>
        </w:rPr>
        <w:t>2).</w:t>
      </w:r>
    </w:p>
    <w:p w:rsidR="006731CC" w:rsidRDefault="006731CC" w:rsidP="006731CC">
      <w:pPr>
        <w:numPr>
          <w:ilvl w:val="0"/>
          <w:numId w:val="66"/>
        </w:numPr>
        <w:autoSpaceDE w:val="0"/>
        <w:autoSpaceDN w:val="0"/>
        <w:adjustRightInd w:val="0"/>
        <w:spacing w:before="180" w:after="180" w:line="240" w:lineRule="auto"/>
        <w:ind w:left="540" w:hanging="270"/>
        <w:rPr>
          <w:sz w:val="24"/>
          <w:szCs w:val="24"/>
          <w:lang w:eastAsia="es-AR"/>
        </w:rPr>
      </w:pPr>
      <w:r>
        <w:rPr>
          <w:b/>
          <w:sz w:val="24"/>
          <w:szCs w:val="24"/>
          <w:lang w:eastAsia="es-AR"/>
        </w:rPr>
        <w:t>Quark Bottom: El Nucle</w:t>
      </w:r>
      <w:r>
        <w:rPr>
          <w:rFonts w:eastAsia="Times New Roman"/>
          <w:b/>
          <w:sz w:val="24"/>
          <w:szCs w:val="24"/>
          <w:lang w:eastAsia="es-AR"/>
        </w:rPr>
        <w:t>ón de Ajuste Leptónico.</w:t>
      </w:r>
      <w:r>
        <w:rPr>
          <w:sz w:val="24"/>
          <w:szCs w:val="24"/>
          <w:lang w:eastAsia="es-AR"/>
        </w:rPr>
        <w:t xml:space="preserve"> El </w:t>
      </w:r>
      <w:r>
        <w:rPr>
          <w:b/>
          <w:sz w:val="24"/>
          <w:szCs w:val="24"/>
          <w:lang w:eastAsia="es-AR"/>
        </w:rPr>
        <w:t xml:space="preserve">quark </w:t>
      </w:r>
      <w:r>
        <w:rPr>
          <w:b/>
          <w:i/>
          <w:sz w:val="24"/>
          <w:szCs w:val="24"/>
          <w:lang w:eastAsia="es-AR"/>
        </w:rPr>
        <w:t>bottom</w:t>
      </w:r>
      <w:r>
        <w:rPr>
          <w:sz w:val="24"/>
          <w:szCs w:val="24"/>
          <w:lang w:eastAsia="es-AR"/>
        </w:rPr>
        <w:t xml:space="preserve"> es una </w:t>
      </w:r>
      <w:r>
        <w:rPr>
          <w:b/>
          <w:sz w:val="24"/>
          <w:szCs w:val="24"/>
          <w:lang w:eastAsia="es-AR"/>
        </w:rPr>
        <w:t>etiqueta que representa un nucle</w:t>
      </w:r>
      <w:r>
        <w:rPr>
          <w:rFonts w:eastAsia="Times New Roman"/>
          <w:b/>
          <w:sz w:val="24"/>
          <w:szCs w:val="24"/>
          <w:lang w:eastAsia="es-AR"/>
        </w:rPr>
        <w:t>ón donde el ajuste leptónico domina</w:t>
      </w:r>
      <w:r>
        <w:rPr>
          <w:sz w:val="24"/>
          <w:szCs w:val="24"/>
          <w:lang w:eastAsia="es-AR"/>
        </w:rPr>
        <w:t>. Este estado se caracteriza por una intensa interacci</w:t>
      </w:r>
      <w:r>
        <w:rPr>
          <w:rFonts w:eastAsia="Times New Roman"/>
          <w:sz w:val="24"/>
          <w:szCs w:val="24"/>
          <w:lang w:eastAsia="es-AR"/>
        </w:rPr>
        <w:t xml:space="preserve">ón con los flujos magnéticos vectoriales y las estadísticas fermiónicas del píxel </w:t>
      </w:r>
      <w:proofErr w:type="gramStart"/>
      <w:r>
        <w:rPr>
          <w:rFonts w:eastAsia="Times New Roman"/>
          <w:sz w:val="24"/>
          <w:szCs w:val="24"/>
          <w:lang w:eastAsia="es-AR"/>
        </w:rPr>
        <w:t>SU(</w:t>
      </w:r>
      <w:proofErr w:type="gramEnd"/>
      <w:r>
        <w:rPr>
          <w:rFonts w:eastAsia="Times New Roman"/>
          <w:sz w:val="24"/>
          <w:szCs w:val="24"/>
          <w:lang w:eastAsia="es-AR"/>
        </w:rPr>
        <w:t>2). La masa significativamente mayor de esta etiqueta se debe a la mayor "tensión" o "densidad" en la organización de la información del espín y la fuerza débil.</w:t>
      </w:r>
    </w:p>
    <w:p w:rsidR="006731CC" w:rsidRDefault="006731CC" w:rsidP="006731CC">
      <w:pPr>
        <w:numPr>
          <w:ilvl w:val="0"/>
          <w:numId w:val="66"/>
        </w:numPr>
        <w:autoSpaceDE w:val="0"/>
        <w:autoSpaceDN w:val="0"/>
        <w:adjustRightInd w:val="0"/>
        <w:spacing w:before="180" w:after="180" w:line="240" w:lineRule="auto"/>
        <w:ind w:left="540" w:hanging="270"/>
        <w:rPr>
          <w:sz w:val="24"/>
          <w:szCs w:val="24"/>
          <w:lang w:eastAsia="es-AR"/>
        </w:rPr>
      </w:pPr>
      <w:r>
        <w:rPr>
          <w:b/>
          <w:sz w:val="24"/>
          <w:szCs w:val="24"/>
          <w:lang w:eastAsia="es-AR"/>
        </w:rPr>
        <w:t>Quark Top: El Nucle</w:t>
      </w:r>
      <w:r>
        <w:rPr>
          <w:rFonts w:eastAsia="Times New Roman"/>
          <w:b/>
          <w:sz w:val="24"/>
          <w:szCs w:val="24"/>
          <w:lang w:eastAsia="es-AR"/>
        </w:rPr>
        <w:t>ón de Ajuste Nucleónico.</w:t>
      </w:r>
      <w:r>
        <w:rPr>
          <w:sz w:val="24"/>
          <w:szCs w:val="24"/>
          <w:lang w:eastAsia="es-AR"/>
        </w:rPr>
        <w:t xml:space="preserve"> El </w:t>
      </w:r>
      <w:r>
        <w:rPr>
          <w:b/>
          <w:sz w:val="24"/>
          <w:szCs w:val="24"/>
          <w:lang w:eastAsia="es-AR"/>
        </w:rPr>
        <w:t xml:space="preserve">quark </w:t>
      </w:r>
      <w:r>
        <w:rPr>
          <w:b/>
          <w:i/>
          <w:sz w:val="24"/>
          <w:szCs w:val="24"/>
          <w:lang w:eastAsia="es-AR"/>
        </w:rPr>
        <w:t>top</w:t>
      </w:r>
      <w:r>
        <w:rPr>
          <w:sz w:val="24"/>
          <w:szCs w:val="24"/>
          <w:lang w:eastAsia="es-AR"/>
        </w:rPr>
        <w:t>, el m</w:t>
      </w:r>
      <w:r>
        <w:rPr>
          <w:rFonts w:eastAsia="Times New Roman"/>
          <w:sz w:val="24"/>
          <w:szCs w:val="24"/>
          <w:lang w:eastAsia="es-AR"/>
        </w:rPr>
        <w:t xml:space="preserve">ás masivo de todos, representa un </w:t>
      </w:r>
      <w:r>
        <w:rPr>
          <w:b/>
          <w:sz w:val="24"/>
          <w:szCs w:val="24"/>
          <w:lang w:eastAsia="es-AR"/>
        </w:rPr>
        <w:t>nucle</w:t>
      </w:r>
      <w:r>
        <w:rPr>
          <w:rFonts w:eastAsia="Times New Roman"/>
          <w:b/>
          <w:sz w:val="24"/>
          <w:szCs w:val="24"/>
          <w:lang w:eastAsia="es-AR"/>
        </w:rPr>
        <w:t>ón donde el ajuste nucleónico domina</w:t>
      </w:r>
      <w:r>
        <w:rPr>
          <w:sz w:val="24"/>
          <w:szCs w:val="24"/>
          <w:lang w:eastAsia="es-AR"/>
        </w:rPr>
        <w:t>. Esto implica una intensa interacci</w:t>
      </w:r>
      <w:r>
        <w:rPr>
          <w:rFonts w:eastAsia="Times New Roman"/>
          <w:sz w:val="24"/>
          <w:szCs w:val="24"/>
          <w:lang w:eastAsia="es-AR"/>
        </w:rPr>
        <w:t>ón con la cohesión nuclear a través del bosón Z, que es el operador del avance temporal. La masa extremadamente alta de esta etiqueta refleja que el sistema se encuentra en un estado de máxima energía de cohesión y dinámica nuclear.</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El Quark Strange: La Puerta de Enlace entre la Potencialidad y la Realidad</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M</w:t>
      </w:r>
      <w:r>
        <w:rPr>
          <w:rFonts w:eastAsia="Times New Roman"/>
          <w:sz w:val="24"/>
          <w:szCs w:val="24"/>
          <w:lang w:eastAsia="es-AR"/>
        </w:rPr>
        <w:t xml:space="preserve">ás allá de la jerarquía de los nucleones, existe un estado único y fascinante que rompe la causalidad lineal que hemos descrito: el </w:t>
      </w:r>
      <w:r>
        <w:rPr>
          <w:b/>
          <w:sz w:val="24"/>
          <w:szCs w:val="24"/>
          <w:lang w:eastAsia="es-AR"/>
        </w:rPr>
        <w:t>estado de "extra</w:t>
      </w:r>
      <w:r>
        <w:rPr>
          <w:rFonts w:eastAsia="Times New Roman"/>
          <w:b/>
          <w:sz w:val="24"/>
          <w:szCs w:val="24"/>
          <w:lang w:eastAsia="es-AR"/>
        </w:rPr>
        <w:t>ñeza"</w:t>
      </w:r>
      <w:r>
        <w:rPr>
          <w:sz w:val="24"/>
          <w:szCs w:val="24"/>
          <w:lang w:eastAsia="es-AR"/>
        </w:rPr>
        <w:t xml:space="preserve">, representado por el </w:t>
      </w:r>
      <w:r>
        <w:rPr>
          <w:b/>
          <w:sz w:val="24"/>
          <w:szCs w:val="24"/>
          <w:lang w:eastAsia="es-AR"/>
        </w:rPr>
        <w:t xml:space="preserve">quark </w:t>
      </w:r>
      <w:r>
        <w:rPr>
          <w:b/>
          <w:i/>
          <w:sz w:val="24"/>
          <w:szCs w:val="24"/>
          <w:lang w:eastAsia="es-AR"/>
        </w:rPr>
        <w:t>strange</w:t>
      </w:r>
      <w:r>
        <w:rPr>
          <w:sz w:val="24"/>
          <w:szCs w:val="24"/>
          <w:lang w:eastAsia="es-AR"/>
        </w:rPr>
        <w:t xml:space="preserve">. Este no es un tipo de quark, sino una </w:t>
      </w:r>
      <w:r>
        <w:rPr>
          <w:b/>
          <w:sz w:val="24"/>
          <w:szCs w:val="24"/>
          <w:lang w:eastAsia="es-AR"/>
        </w:rPr>
        <w:t>configuraci</w:t>
      </w:r>
      <w:r>
        <w:rPr>
          <w:rFonts w:eastAsia="Times New Roman"/>
          <w:b/>
          <w:sz w:val="24"/>
          <w:szCs w:val="24"/>
          <w:lang w:eastAsia="es-AR"/>
        </w:rPr>
        <w:t>ón vectorial específica</w:t>
      </w:r>
      <w:r>
        <w:rPr>
          <w:sz w:val="24"/>
          <w:szCs w:val="24"/>
          <w:lang w:eastAsia="es-AR"/>
        </w:rPr>
        <w:t xml:space="preserve"> de un quark </w:t>
      </w:r>
      <w:r>
        <w:rPr>
          <w:i/>
          <w:sz w:val="24"/>
          <w:szCs w:val="24"/>
          <w:lang w:eastAsia="es-AR"/>
        </w:rPr>
        <w:t>up</w:t>
      </w:r>
      <w:r>
        <w:rPr>
          <w:sz w:val="24"/>
          <w:szCs w:val="24"/>
          <w:lang w:eastAsia="es-AR"/>
        </w:rPr>
        <w:t xml:space="preserve"> o </w:t>
      </w:r>
      <w:r>
        <w:rPr>
          <w:i/>
          <w:sz w:val="24"/>
          <w:szCs w:val="24"/>
          <w:lang w:eastAsia="es-AR"/>
        </w:rPr>
        <w:t>down</w:t>
      </w:r>
      <w:r>
        <w:rPr>
          <w:sz w:val="24"/>
          <w:szCs w:val="24"/>
          <w:lang w:eastAsia="es-AR"/>
        </w:rPr>
        <w:t xml:space="preserve"> dentro de un nucle</w:t>
      </w:r>
      <w:r>
        <w:rPr>
          <w:rFonts w:eastAsia="Times New Roman"/>
          <w:sz w:val="24"/>
          <w:szCs w:val="24"/>
          <w:lang w:eastAsia="es-AR"/>
        </w:rPr>
        <w:t>ón.</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Este estado de "extra</w:t>
      </w:r>
      <w:r>
        <w:rPr>
          <w:rFonts w:eastAsia="Times New Roman"/>
          <w:sz w:val="24"/>
          <w:szCs w:val="24"/>
          <w:lang w:eastAsia="es-AR"/>
        </w:rPr>
        <w:t xml:space="preserve">ñeza" se logra a través de un </w:t>
      </w:r>
      <w:r>
        <w:rPr>
          <w:b/>
          <w:sz w:val="24"/>
          <w:szCs w:val="24"/>
          <w:lang w:eastAsia="es-AR"/>
        </w:rPr>
        <w:t>equilibrio perfecto entre dos sistemas de informaci</w:t>
      </w:r>
      <w:r>
        <w:rPr>
          <w:rFonts w:eastAsia="Times New Roman"/>
          <w:b/>
          <w:sz w:val="24"/>
          <w:szCs w:val="24"/>
          <w:lang w:eastAsia="es-AR"/>
        </w:rPr>
        <w:t>ón fermiónica</w:t>
      </w:r>
      <w:r>
        <w:rPr>
          <w:sz w:val="24"/>
          <w:szCs w:val="24"/>
          <w:lang w:eastAsia="es-AR"/>
        </w:rPr>
        <w:t xml:space="preserve">: la de los </w:t>
      </w:r>
      <w:r>
        <w:rPr>
          <w:b/>
          <w:sz w:val="24"/>
          <w:szCs w:val="24"/>
          <w:lang w:eastAsia="es-AR"/>
        </w:rPr>
        <w:t>quarks</w:t>
      </w:r>
      <w:r>
        <w:rPr>
          <w:sz w:val="24"/>
          <w:szCs w:val="24"/>
          <w:lang w:eastAsia="es-AR"/>
        </w:rPr>
        <w:t xml:space="preserve"> (codificada por los generadores de </w:t>
      </w:r>
      <w:proofErr w:type="gramStart"/>
      <w:r>
        <w:rPr>
          <w:sz w:val="24"/>
          <w:szCs w:val="24"/>
          <w:lang w:eastAsia="es-AR"/>
        </w:rPr>
        <w:t>SU(</w:t>
      </w:r>
      <w:proofErr w:type="gramEnd"/>
      <w:r>
        <w:rPr>
          <w:sz w:val="24"/>
          <w:szCs w:val="24"/>
          <w:lang w:eastAsia="es-AR"/>
        </w:rPr>
        <w:t xml:space="preserve">3)) y la de los </w:t>
      </w:r>
      <w:r>
        <w:rPr>
          <w:b/>
          <w:sz w:val="24"/>
          <w:szCs w:val="24"/>
          <w:lang w:eastAsia="es-AR"/>
        </w:rPr>
        <w:t>leptones</w:t>
      </w:r>
      <w:r>
        <w:rPr>
          <w:sz w:val="24"/>
          <w:szCs w:val="24"/>
          <w:lang w:eastAsia="es-AR"/>
        </w:rPr>
        <w:t xml:space="preserve"> (codificada por el p</w:t>
      </w:r>
      <w:r>
        <w:rPr>
          <w:rFonts w:eastAsia="Times New Roman"/>
          <w:sz w:val="24"/>
          <w:szCs w:val="24"/>
          <w:lang w:eastAsia="es-AR"/>
        </w:rPr>
        <w:t xml:space="preserve">íxel SU(2), en su nivel muónico y tauónico). Esta sincronización perfecta crea una resonancia que abre una </w:t>
      </w:r>
      <w:r>
        <w:rPr>
          <w:b/>
          <w:sz w:val="24"/>
          <w:szCs w:val="24"/>
          <w:lang w:eastAsia="es-AR"/>
        </w:rPr>
        <w:t xml:space="preserve">puerta de entrada para el </w:t>
      </w:r>
      <w:proofErr w:type="spellStart"/>
      <w:r>
        <w:rPr>
          <w:b/>
          <w:sz w:val="24"/>
          <w:szCs w:val="24"/>
          <w:lang w:eastAsia="es-AR"/>
        </w:rPr>
        <w:t>feedback</w:t>
      </w:r>
      <w:proofErr w:type="spellEnd"/>
      <w:r>
        <w:rPr>
          <w:b/>
          <w:sz w:val="24"/>
          <w:szCs w:val="24"/>
          <w:lang w:eastAsia="es-AR"/>
        </w:rPr>
        <w:t xml:space="preserve"> noum</w:t>
      </w:r>
      <w:r>
        <w:rPr>
          <w:rFonts w:eastAsia="Times New Roman"/>
          <w:b/>
          <w:sz w:val="24"/>
          <w:szCs w:val="24"/>
          <w:lang w:eastAsia="es-AR"/>
        </w:rPr>
        <w:t>énico</w:t>
      </w:r>
      <w:r>
        <w:rPr>
          <w:sz w:val="24"/>
          <w:szCs w:val="24"/>
          <w:lang w:eastAsia="es-AR"/>
        </w:rPr>
        <w:t xml:space="preserve"> de las estructuras ya manifestadas en </w:t>
      </w:r>
      <w:proofErr w:type="gramStart"/>
      <w:r>
        <w:rPr>
          <w:sz w:val="24"/>
          <w:szCs w:val="24"/>
          <w:lang w:eastAsia="es-AR"/>
        </w:rPr>
        <w:t>la</w:t>
      </w:r>
      <w:proofErr w:type="gramEnd"/>
      <w:r>
        <w:rPr>
          <w:sz w:val="24"/>
          <w:szCs w:val="24"/>
          <w:lang w:eastAsia="es-AR"/>
        </w:rPr>
        <w:t xml:space="preserve"> matriz espacio-temporal, como </w:t>
      </w:r>
      <w:r>
        <w:rPr>
          <w:rFonts w:eastAsia="Times New Roman"/>
          <w:sz w:val="24"/>
          <w:szCs w:val="24"/>
          <w:lang w:eastAsia="es-AR"/>
        </w:rPr>
        <w:t>átomos y moléculas.</w:t>
      </w:r>
    </w:p>
    <w:p w:rsidR="006731CC" w:rsidRDefault="006731CC" w:rsidP="006731CC">
      <w:pPr>
        <w:numPr>
          <w:ilvl w:val="0"/>
          <w:numId w:val="67"/>
        </w:numPr>
        <w:autoSpaceDE w:val="0"/>
        <w:autoSpaceDN w:val="0"/>
        <w:adjustRightInd w:val="0"/>
        <w:spacing w:before="180" w:after="180" w:line="240" w:lineRule="auto"/>
        <w:ind w:left="540" w:hanging="270"/>
        <w:rPr>
          <w:sz w:val="24"/>
          <w:szCs w:val="24"/>
          <w:lang w:eastAsia="es-AR"/>
        </w:rPr>
      </w:pPr>
      <w:r>
        <w:rPr>
          <w:b/>
          <w:sz w:val="24"/>
          <w:szCs w:val="24"/>
          <w:lang w:eastAsia="es-AR"/>
        </w:rPr>
        <w:t>La Causalidad Invertida:</w:t>
      </w:r>
      <w:r>
        <w:rPr>
          <w:sz w:val="24"/>
          <w:szCs w:val="24"/>
          <w:lang w:eastAsia="es-AR"/>
        </w:rPr>
        <w:t xml:space="preserve"> Un nucle</w:t>
      </w:r>
      <w:r>
        <w:rPr>
          <w:rFonts w:eastAsia="Times New Roman"/>
          <w:sz w:val="24"/>
          <w:szCs w:val="24"/>
          <w:lang w:eastAsia="es-AR"/>
        </w:rPr>
        <w:t xml:space="preserve">ón que entra en este estado de equilibrio deja de ser completamente autónomo, regido únicamente por las reglas de sus </w:t>
      </w:r>
      <w:proofErr w:type="spellStart"/>
      <w:r>
        <w:rPr>
          <w:rFonts w:eastAsia="Times New Roman"/>
          <w:sz w:val="24"/>
          <w:szCs w:val="24"/>
          <w:lang w:eastAsia="es-AR"/>
        </w:rPr>
        <w:t>subpíxeles</w:t>
      </w:r>
      <w:proofErr w:type="spellEnd"/>
      <w:r>
        <w:rPr>
          <w:rFonts w:eastAsia="Times New Roman"/>
          <w:sz w:val="24"/>
          <w:szCs w:val="24"/>
          <w:lang w:eastAsia="es-AR"/>
        </w:rPr>
        <w:t xml:space="preserve"> internos. En cambio, se vuelve susceptible a la </w:t>
      </w:r>
      <w:r>
        <w:rPr>
          <w:b/>
          <w:sz w:val="24"/>
          <w:szCs w:val="24"/>
          <w:lang w:eastAsia="es-AR"/>
        </w:rPr>
        <w:t>influencia de la matriz superior</w:t>
      </w:r>
      <w:r>
        <w:rPr>
          <w:sz w:val="24"/>
          <w:szCs w:val="24"/>
          <w:lang w:eastAsia="es-AR"/>
        </w:rPr>
        <w:t>. El universo manifestado, en un acto de causalidad inversa, puede afectar el destino de un p</w:t>
      </w:r>
      <w:r>
        <w:rPr>
          <w:rFonts w:eastAsia="Times New Roman"/>
          <w:sz w:val="24"/>
          <w:szCs w:val="24"/>
          <w:lang w:eastAsia="es-AR"/>
        </w:rPr>
        <w:t>íxel que aún se encuentra en su estado de potencialidad.</w:t>
      </w:r>
    </w:p>
    <w:p w:rsidR="006731CC" w:rsidRDefault="006731CC" w:rsidP="006731CC">
      <w:pPr>
        <w:numPr>
          <w:ilvl w:val="0"/>
          <w:numId w:val="67"/>
        </w:numPr>
        <w:autoSpaceDE w:val="0"/>
        <w:autoSpaceDN w:val="0"/>
        <w:adjustRightInd w:val="0"/>
        <w:spacing w:before="180" w:after="180" w:line="240" w:lineRule="auto"/>
        <w:ind w:left="540" w:hanging="270"/>
        <w:rPr>
          <w:sz w:val="24"/>
          <w:szCs w:val="24"/>
          <w:lang w:eastAsia="es-AR"/>
        </w:rPr>
      </w:pPr>
      <w:r>
        <w:rPr>
          <w:b/>
          <w:sz w:val="24"/>
          <w:szCs w:val="24"/>
          <w:lang w:eastAsia="es-AR"/>
        </w:rPr>
        <w:t>Hadrones Ex</w:t>
      </w:r>
      <w:r>
        <w:rPr>
          <w:rFonts w:eastAsia="Times New Roman"/>
          <w:b/>
          <w:sz w:val="24"/>
          <w:szCs w:val="24"/>
          <w:lang w:eastAsia="es-AR"/>
        </w:rPr>
        <w:t>óticos como Estados de Transición:</w:t>
      </w:r>
      <w:r>
        <w:rPr>
          <w:sz w:val="24"/>
          <w:szCs w:val="24"/>
          <w:lang w:eastAsia="es-AR"/>
        </w:rPr>
        <w:t xml:space="preserve"> Esta idea explica la naturaleza de los hadrones con "extra</w:t>
      </w:r>
      <w:r>
        <w:rPr>
          <w:rFonts w:eastAsia="Times New Roman"/>
          <w:sz w:val="24"/>
          <w:szCs w:val="24"/>
          <w:lang w:eastAsia="es-AR"/>
        </w:rPr>
        <w:t xml:space="preserve">ñeza" (como los bariones Sigma o Xi). No son partículas con una composición fundamental distinta, sino </w:t>
      </w:r>
      <w:r>
        <w:rPr>
          <w:b/>
          <w:sz w:val="24"/>
          <w:szCs w:val="24"/>
          <w:lang w:eastAsia="es-AR"/>
        </w:rPr>
        <w:t>nucleones que han adoptado este estado de transici</w:t>
      </w:r>
      <w:r>
        <w:rPr>
          <w:rFonts w:eastAsia="Times New Roman"/>
          <w:b/>
          <w:sz w:val="24"/>
          <w:szCs w:val="24"/>
          <w:lang w:eastAsia="es-AR"/>
        </w:rPr>
        <w:t>ón</w:t>
      </w:r>
      <w:r>
        <w:rPr>
          <w:sz w:val="24"/>
          <w:szCs w:val="24"/>
          <w:lang w:eastAsia="es-AR"/>
        </w:rPr>
        <w:t xml:space="preserve">. Un </w:t>
      </w:r>
      <w:proofErr w:type="spellStart"/>
      <w:r>
        <w:rPr>
          <w:sz w:val="24"/>
          <w:szCs w:val="24"/>
          <w:lang w:eastAsia="es-AR"/>
        </w:rPr>
        <w:t>barion</w:t>
      </w:r>
      <w:proofErr w:type="spellEnd"/>
      <w:r>
        <w:rPr>
          <w:sz w:val="24"/>
          <w:szCs w:val="24"/>
          <w:lang w:eastAsia="es-AR"/>
        </w:rPr>
        <w:t xml:space="preserve"> Sigma, por ejemplo, est</w:t>
      </w:r>
      <w:r>
        <w:rPr>
          <w:rFonts w:eastAsia="Times New Roman"/>
          <w:sz w:val="24"/>
          <w:szCs w:val="24"/>
          <w:lang w:eastAsia="es-AR"/>
        </w:rPr>
        <w:t xml:space="preserve">á compuesto por una mezcla de quarks </w:t>
      </w:r>
      <w:r>
        <w:rPr>
          <w:i/>
          <w:sz w:val="24"/>
          <w:szCs w:val="24"/>
          <w:lang w:eastAsia="es-AR"/>
        </w:rPr>
        <w:t>up</w:t>
      </w:r>
      <w:r>
        <w:rPr>
          <w:sz w:val="24"/>
          <w:szCs w:val="24"/>
          <w:lang w:eastAsia="es-AR"/>
        </w:rPr>
        <w:t xml:space="preserve"> y </w:t>
      </w:r>
      <w:r>
        <w:rPr>
          <w:i/>
          <w:sz w:val="24"/>
          <w:szCs w:val="24"/>
          <w:lang w:eastAsia="es-AR"/>
        </w:rPr>
        <w:t>down</w:t>
      </w:r>
      <w:r>
        <w:rPr>
          <w:sz w:val="24"/>
          <w:szCs w:val="24"/>
          <w:lang w:eastAsia="es-AR"/>
        </w:rPr>
        <w:t>, pero uno de ellos ha alcanzado el estado de equilibrio "extra</w:t>
      </w:r>
      <w:r>
        <w:rPr>
          <w:rFonts w:eastAsia="Times New Roman"/>
          <w:sz w:val="24"/>
          <w:szCs w:val="24"/>
          <w:lang w:eastAsia="es-AR"/>
        </w:rPr>
        <w:t>ño", haciéndolo vulnerable a la influencia de su entorno.</w:t>
      </w:r>
    </w:p>
    <w:p w:rsidR="006731CC" w:rsidRDefault="006731CC" w:rsidP="006731CC">
      <w:pPr>
        <w:numPr>
          <w:ilvl w:val="0"/>
          <w:numId w:val="67"/>
        </w:numPr>
        <w:autoSpaceDE w:val="0"/>
        <w:autoSpaceDN w:val="0"/>
        <w:adjustRightInd w:val="0"/>
        <w:spacing w:before="180" w:after="180" w:line="240" w:lineRule="auto"/>
        <w:ind w:left="540" w:hanging="270"/>
        <w:rPr>
          <w:sz w:val="24"/>
          <w:szCs w:val="24"/>
          <w:lang w:eastAsia="es-AR"/>
        </w:rPr>
      </w:pPr>
      <w:r>
        <w:rPr>
          <w:b/>
          <w:sz w:val="24"/>
          <w:szCs w:val="24"/>
          <w:lang w:eastAsia="es-AR"/>
        </w:rPr>
        <w:t>La Programaci</w:t>
      </w:r>
      <w:r>
        <w:rPr>
          <w:rFonts w:eastAsia="Times New Roman"/>
          <w:b/>
          <w:sz w:val="24"/>
          <w:szCs w:val="24"/>
          <w:lang w:eastAsia="es-AR"/>
        </w:rPr>
        <w:t>ón de la Materia:</w:t>
      </w:r>
      <w:r>
        <w:rPr>
          <w:sz w:val="24"/>
          <w:szCs w:val="24"/>
          <w:lang w:eastAsia="es-AR"/>
        </w:rPr>
        <w:t xml:space="preserve"> El n</w:t>
      </w:r>
      <w:r>
        <w:rPr>
          <w:rFonts w:eastAsia="Times New Roman"/>
          <w:sz w:val="24"/>
          <w:szCs w:val="24"/>
          <w:lang w:eastAsia="es-AR"/>
        </w:rPr>
        <w:t xml:space="preserve">úmero de "quarks extraños" en un hadrón (como el </w:t>
      </w:r>
      <w:proofErr w:type="spellStart"/>
      <w:r>
        <w:rPr>
          <w:rFonts w:eastAsia="Times New Roman"/>
          <w:sz w:val="24"/>
          <w:szCs w:val="24"/>
          <w:lang w:eastAsia="es-AR"/>
        </w:rPr>
        <w:t>barion</w:t>
      </w:r>
      <w:proofErr w:type="spellEnd"/>
      <w:r>
        <w:rPr>
          <w:rFonts w:eastAsia="Times New Roman"/>
          <w:sz w:val="24"/>
          <w:szCs w:val="24"/>
          <w:lang w:eastAsia="es-AR"/>
        </w:rPr>
        <w:t xml:space="preserve"> Xi con dos) es una medida de la </w:t>
      </w:r>
      <w:r>
        <w:rPr>
          <w:b/>
          <w:sz w:val="24"/>
          <w:szCs w:val="24"/>
          <w:lang w:eastAsia="es-AR"/>
        </w:rPr>
        <w:t>intensidad de la influencia de la matriz superior</w:t>
      </w:r>
      <w:r>
        <w:rPr>
          <w:sz w:val="24"/>
          <w:szCs w:val="24"/>
          <w:lang w:eastAsia="es-AR"/>
        </w:rPr>
        <w:t>. Esto sugiere que la realidad manifestada tiene la capacidad de "programar" los p</w:t>
      </w:r>
      <w:r>
        <w:rPr>
          <w:rFonts w:eastAsia="Times New Roman"/>
          <w:sz w:val="24"/>
          <w:szCs w:val="24"/>
          <w:lang w:eastAsia="es-AR"/>
        </w:rPr>
        <w:t>íxeles de la matriz subyacente para que se consoliden de una manera específica, permitiendo la formación de estructuras complejas que trascienden la simple unión de átomos de hidrógeno.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reinterpretaci</w:t>
      </w:r>
      <w:r>
        <w:rPr>
          <w:rFonts w:eastAsia="Times New Roman"/>
          <w:sz w:val="24"/>
          <w:szCs w:val="24"/>
          <w:lang w:eastAsia="es-AR"/>
        </w:rPr>
        <w:t xml:space="preserve">ón unifica el Modelo Nouménico en su totalidad. El quark </w:t>
      </w:r>
      <w:r>
        <w:rPr>
          <w:i/>
          <w:sz w:val="24"/>
          <w:szCs w:val="24"/>
          <w:lang w:eastAsia="es-AR"/>
        </w:rPr>
        <w:t>strange</w:t>
      </w:r>
      <w:r>
        <w:rPr>
          <w:sz w:val="24"/>
          <w:szCs w:val="24"/>
          <w:lang w:eastAsia="es-AR"/>
        </w:rPr>
        <w:t xml:space="preserve"> es el mecanismo que conecta la potencialidad con la manifestaci</w:t>
      </w:r>
      <w:r>
        <w:rPr>
          <w:rFonts w:eastAsia="Times New Roman"/>
          <w:sz w:val="24"/>
          <w:szCs w:val="24"/>
          <w:lang w:eastAsia="es-AR"/>
        </w:rPr>
        <w:t xml:space="preserve">ón, la microfísica con la </w:t>
      </w:r>
      <w:proofErr w:type="spellStart"/>
      <w:r>
        <w:rPr>
          <w:rFonts w:eastAsia="Times New Roman"/>
          <w:sz w:val="24"/>
          <w:szCs w:val="24"/>
          <w:lang w:eastAsia="es-AR"/>
        </w:rPr>
        <w:t>macrofísica</w:t>
      </w:r>
      <w:proofErr w:type="spellEnd"/>
      <w:r>
        <w:rPr>
          <w:rFonts w:eastAsia="Times New Roman"/>
          <w:sz w:val="24"/>
          <w:szCs w:val="24"/>
          <w:lang w:eastAsia="es-AR"/>
        </w:rPr>
        <w:t>. A través de este estado de equilibrio, el universo se convierte en un sistema dinámico y auto-organizado donde cada nivel de realidad tiene la capacidad de influir en los demás, creando una red de causalidad que va más allá de la simple linealidad temporal.</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 xml:space="preserve">1.17.8. El </w:t>
      </w:r>
      <w:r>
        <w:rPr>
          <w:rFonts w:eastAsia="Times New Roman"/>
          <w:b/>
          <w:sz w:val="28"/>
          <w:szCs w:val="24"/>
          <w:lang w:eastAsia="es-AR"/>
        </w:rPr>
        <w:t>Átomo de Hidrógeno: La Culminación del Algoritmo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Tras haber desglosado la </w:t>
      </w:r>
      <w:proofErr w:type="spellStart"/>
      <w:r>
        <w:rPr>
          <w:sz w:val="24"/>
          <w:szCs w:val="24"/>
          <w:lang w:eastAsia="es-AR"/>
        </w:rPr>
        <w:t>micromec</w:t>
      </w:r>
      <w:r>
        <w:rPr>
          <w:rFonts w:eastAsia="Times New Roman"/>
          <w:sz w:val="24"/>
          <w:szCs w:val="24"/>
          <w:lang w:eastAsia="es-AR"/>
        </w:rPr>
        <w:t>ánica</w:t>
      </w:r>
      <w:proofErr w:type="spellEnd"/>
      <w:r>
        <w:rPr>
          <w:rFonts w:eastAsia="Times New Roman"/>
          <w:sz w:val="24"/>
          <w:szCs w:val="24"/>
          <w:lang w:eastAsia="es-AR"/>
        </w:rPr>
        <w:t xml:space="preserve"> interna de la matriz de píxeles, desde el flujo nouménico hasta la emergencia de los nucleones y sus complejos estados, llegamos al punto de culminación: la manifestación del </w:t>
      </w:r>
      <w:r>
        <w:rPr>
          <w:rFonts w:eastAsia="Times New Roman"/>
          <w:b/>
          <w:sz w:val="24"/>
          <w:szCs w:val="24"/>
          <w:lang w:eastAsia="es-AR"/>
        </w:rPr>
        <w:t>átomo de hidrógeno</w:t>
      </w:r>
      <w:r>
        <w:rPr>
          <w:sz w:val="24"/>
          <w:szCs w:val="24"/>
          <w:lang w:eastAsia="es-AR"/>
        </w:rPr>
        <w:t xml:space="preserve">. Este </w:t>
      </w:r>
      <w:r>
        <w:rPr>
          <w:rFonts w:eastAsia="Times New Roman"/>
          <w:sz w:val="24"/>
          <w:szCs w:val="24"/>
          <w:lang w:eastAsia="es-AR"/>
        </w:rPr>
        <w:t xml:space="preserve">átomo, el bloque de construcción fundamental de toda la materia, no es el resultado de una simple coincidencia física, sino la consecuencia final y predecible </w:t>
      </w:r>
      <w:r>
        <w:rPr>
          <w:rFonts w:eastAsia="Times New Roman"/>
          <w:sz w:val="24"/>
          <w:szCs w:val="24"/>
          <w:lang w:eastAsia="es-AR"/>
        </w:rPr>
        <w:lastRenderedPageBreak/>
        <w:t xml:space="preserve">de un </w:t>
      </w:r>
      <w:r>
        <w:rPr>
          <w:b/>
          <w:sz w:val="24"/>
          <w:szCs w:val="24"/>
          <w:lang w:eastAsia="es-AR"/>
        </w:rPr>
        <w:t>algoritmo de decodificaci</w:t>
      </w:r>
      <w:r>
        <w:rPr>
          <w:rFonts w:eastAsia="Times New Roman"/>
          <w:b/>
          <w:sz w:val="24"/>
          <w:szCs w:val="24"/>
          <w:lang w:eastAsia="es-AR"/>
        </w:rPr>
        <w:t>ón y sincronización</w:t>
      </w:r>
      <w:r>
        <w:rPr>
          <w:sz w:val="24"/>
          <w:szCs w:val="24"/>
          <w:lang w:eastAsia="es-AR"/>
        </w:rPr>
        <w:t xml:space="preserve"> que opera sobre </w:t>
      </w:r>
      <w:proofErr w:type="gramStart"/>
      <w:r>
        <w:rPr>
          <w:sz w:val="24"/>
          <w:szCs w:val="24"/>
          <w:lang w:eastAsia="es-AR"/>
        </w:rPr>
        <w:t>la</w:t>
      </w:r>
      <w:proofErr w:type="gramEnd"/>
      <w:r>
        <w:rPr>
          <w:sz w:val="24"/>
          <w:szCs w:val="24"/>
          <w:lang w:eastAsia="es-AR"/>
        </w:rPr>
        <w:t xml:space="preserve"> matriz espacio-temporal.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w:t>
      </w:r>
      <w:r>
        <w:rPr>
          <w:rFonts w:eastAsia="Times New Roman"/>
          <w:sz w:val="24"/>
          <w:szCs w:val="24"/>
          <w:lang w:eastAsia="es-AR"/>
        </w:rPr>
        <w:t xml:space="preserve">átomo de hidrógeno, en nuestro modelo, es la </w:t>
      </w:r>
      <w:r>
        <w:rPr>
          <w:b/>
          <w:sz w:val="24"/>
          <w:szCs w:val="24"/>
          <w:lang w:eastAsia="es-AR"/>
        </w:rPr>
        <w:t>culminaci</w:t>
      </w:r>
      <w:r>
        <w:rPr>
          <w:rFonts w:eastAsia="Times New Roman"/>
          <w:b/>
          <w:sz w:val="24"/>
          <w:szCs w:val="24"/>
          <w:lang w:eastAsia="es-AR"/>
        </w:rPr>
        <w:t>ón fenomenológica de un proceso dinámico</w:t>
      </w:r>
      <w:r>
        <w:rPr>
          <w:sz w:val="24"/>
          <w:szCs w:val="24"/>
          <w:lang w:eastAsia="es-AR"/>
        </w:rPr>
        <w:t xml:space="preserve"> que se desarrolla a trav</w:t>
      </w:r>
      <w:r>
        <w:rPr>
          <w:rFonts w:eastAsia="Times New Roman"/>
          <w:sz w:val="24"/>
          <w:szCs w:val="24"/>
          <w:lang w:eastAsia="es-AR"/>
        </w:rPr>
        <w:t>és de una jerarquía de estados de información.</w:t>
      </w:r>
    </w:p>
    <w:p w:rsidR="006731CC" w:rsidRDefault="006731CC" w:rsidP="006731CC">
      <w:pPr>
        <w:numPr>
          <w:ilvl w:val="0"/>
          <w:numId w:val="68"/>
        </w:numPr>
        <w:autoSpaceDE w:val="0"/>
        <w:autoSpaceDN w:val="0"/>
        <w:adjustRightInd w:val="0"/>
        <w:spacing w:before="180" w:after="180" w:line="240" w:lineRule="auto"/>
        <w:ind w:left="540" w:hanging="270"/>
        <w:rPr>
          <w:sz w:val="24"/>
          <w:szCs w:val="24"/>
          <w:lang w:eastAsia="es-AR"/>
        </w:rPr>
      </w:pPr>
      <w:r>
        <w:rPr>
          <w:b/>
          <w:sz w:val="24"/>
          <w:szCs w:val="24"/>
          <w:lang w:eastAsia="es-AR"/>
        </w:rPr>
        <w:t>Del Flujo Noum</w:t>
      </w:r>
      <w:r>
        <w:rPr>
          <w:rFonts w:eastAsia="Times New Roman"/>
          <w:b/>
          <w:sz w:val="24"/>
          <w:szCs w:val="24"/>
          <w:lang w:eastAsia="es-AR"/>
        </w:rPr>
        <w:t>énico a la Potencialidad Latente.</w:t>
      </w:r>
      <w:r>
        <w:rPr>
          <w:sz w:val="24"/>
          <w:szCs w:val="24"/>
          <w:lang w:eastAsia="es-AR"/>
        </w:rPr>
        <w:t xml:space="preserve"> El proceso se inicia con el ingreso de un </w:t>
      </w:r>
      <w:r>
        <w:rPr>
          <w:b/>
          <w:sz w:val="24"/>
          <w:szCs w:val="24"/>
          <w:lang w:eastAsia="es-AR"/>
        </w:rPr>
        <w:t>flujo de energ</w:t>
      </w:r>
      <w:r>
        <w:rPr>
          <w:rFonts w:eastAsia="Times New Roman"/>
          <w:b/>
          <w:sz w:val="24"/>
          <w:szCs w:val="24"/>
          <w:lang w:eastAsia="es-AR"/>
        </w:rPr>
        <w:t>ía nouménica</w:t>
      </w:r>
      <w:r>
        <w:rPr>
          <w:sz w:val="24"/>
          <w:szCs w:val="24"/>
          <w:lang w:eastAsia="es-AR"/>
        </w:rPr>
        <w:t xml:space="preserve"> a trav</w:t>
      </w:r>
      <w:r>
        <w:rPr>
          <w:rFonts w:eastAsia="Times New Roman"/>
          <w:sz w:val="24"/>
          <w:szCs w:val="24"/>
          <w:lang w:eastAsia="es-AR"/>
        </w:rPr>
        <w:t xml:space="preserve">és del vórtice de Higgs, que activa el </w:t>
      </w:r>
      <w:r>
        <w:rPr>
          <w:b/>
          <w:sz w:val="24"/>
          <w:szCs w:val="24"/>
          <w:lang w:eastAsia="es-AR"/>
        </w:rPr>
        <w:t>p</w:t>
      </w:r>
      <w:r>
        <w:rPr>
          <w:rFonts w:eastAsia="Times New Roman"/>
          <w:b/>
          <w:sz w:val="24"/>
          <w:szCs w:val="24"/>
          <w:lang w:eastAsia="es-AR"/>
        </w:rPr>
        <w:t xml:space="preserve">íxel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En este primer nivel, la informaci</w:t>
      </w:r>
      <w:r>
        <w:rPr>
          <w:rFonts w:eastAsia="Times New Roman"/>
          <w:sz w:val="24"/>
          <w:szCs w:val="24"/>
          <w:lang w:eastAsia="es-AR"/>
        </w:rPr>
        <w:t xml:space="preserve">ón se procesa como una </w:t>
      </w:r>
      <w:r>
        <w:rPr>
          <w:b/>
          <w:sz w:val="24"/>
          <w:szCs w:val="24"/>
          <w:lang w:eastAsia="es-AR"/>
        </w:rPr>
        <w:t>probabilidad latente</w:t>
      </w:r>
      <w:r>
        <w:rPr>
          <w:sz w:val="24"/>
          <w:szCs w:val="24"/>
          <w:lang w:eastAsia="es-AR"/>
        </w:rPr>
        <w:t>: 8 "bits el</w:t>
      </w:r>
      <w:r>
        <w:rPr>
          <w:rFonts w:eastAsia="Times New Roman"/>
          <w:sz w:val="24"/>
          <w:szCs w:val="24"/>
          <w:lang w:eastAsia="es-AR"/>
        </w:rPr>
        <w:t xml:space="preserve">éctricos" vectoriales en el eje X, sin espín ni manifestación discreta. A medida que la energía aumenta, los vectores de U(1) se saturan, forzando un salto al </w:t>
      </w:r>
      <w:r>
        <w:rPr>
          <w:b/>
          <w:sz w:val="24"/>
          <w:szCs w:val="24"/>
          <w:lang w:eastAsia="es-AR"/>
        </w:rPr>
        <w:t>p</w:t>
      </w:r>
      <w:r>
        <w:rPr>
          <w:rFonts w:eastAsia="Times New Roman"/>
          <w:b/>
          <w:sz w:val="24"/>
          <w:szCs w:val="24"/>
          <w:lang w:eastAsia="es-AR"/>
        </w:rPr>
        <w:t>íxel SU(2)</w:t>
      </w:r>
      <w:r>
        <w:rPr>
          <w:sz w:val="24"/>
          <w:szCs w:val="24"/>
          <w:lang w:eastAsia="es-AR"/>
        </w:rPr>
        <w:t>, donde la informaci</w:t>
      </w:r>
      <w:r>
        <w:rPr>
          <w:rFonts w:eastAsia="Times New Roman"/>
          <w:sz w:val="24"/>
          <w:szCs w:val="24"/>
          <w:lang w:eastAsia="es-AR"/>
        </w:rPr>
        <w:t xml:space="preserve">ón se procesa en un lenguaje más complejo de espín y flujos magnéticos, consolidando el </w:t>
      </w:r>
      <w:r>
        <w:rPr>
          <w:b/>
          <w:sz w:val="24"/>
          <w:szCs w:val="24"/>
          <w:lang w:eastAsia="es-AR"/>
        </w:rPr>
        <w:t>electr</w:t>
      </w:r>
      <w:r>
        <w:rPr>
          <w:rFonts w:eastAsia="Times New Roman"/>
          <w:b/>
          <w:sz w:val="24"/>
          <w:szCs w:val="24"/>
          <w:lang w:eastAsia="es-AR"/>
        </w:rPr>
        <w:t>ón beta</w:t>
      </w:r>
      <w:r>
        <w:rPr>
          <w:sz w:val="24"/>
          <w:szCs w:val="24"/>
          <w:lang w:eastAsia="es-AR"/>
        </w:rPr>
        <w:t xml:space="preserve"> como una unidad discreta. En este punto, el sistema a</w:t>
      </w:r>
      <w:r>
        <w:rPr>
          <w:rFonts w:eastAsia="Times New Roman"/>
          <w:sz w:val="24"/>
          <w:szCs w:val="24"/>
          <w:lang w:eastAsia="es-AR"/>
        </w:rPr>
        <w:t xml:space="preserve">ún es una </w:t>
      </w:r>
      <w:r>
        <w:rPr>
          <w:b/>
          <w:sz w:val="24"/>
          <w:szCs w:val="24"/>
          <w:lang w:eastAsia="es-AR"/>
        </w:rPr>
        <w:t>potencialidad latente</w:t>
      </w:r>
      <w:r>
        <w:rPr>
          <w:sz w:val="24"/>
          <w:szCs w:val="24"/>
          <w:lang w:eastAsia="es-AR"/>
        </w:rPr>
        <w:t>, sin un Hamiltoniano final que lo manifieste.</w:t>
      </w:r>
    </w:p>
    <w:p w:rsidR="006731CC" w:rsidRDefault="006731CC" w:rsidP="006731CC">
      <w:pPr>
        <w:numPr>
          <w:ilvl w:val="0"/>
          <w:numId w:val="68"/>
        </w:numPr>
        <w:autoSpaceDE w:val="0"/>
        <w:autoSpaceDN w:val="0"/>
        <w:adjustRightInd w:val="0"/>
        <w:spacing w:before="180" w:after="180" w:line="240" w:lineRule="auto"/>
        <w:ind w:left="540" w:hanging="270"/>
        <w:rPr>
          <w:sz w:val="24"/>
          <w:szCs w:val="24"/>
          <w:lang w:eastAsia="es-AR"/>
        </w:rPr>
      </w:pPr>
      <w:r>
        <w:rPr>
          <w:b/>
          <w:sz w:val="24"/>
          <w:szCs w:val="24"/>
          <w:lang w:eastAsia="es-AR"/>
        </w:rPr>
        <w:t>La Codificaci</w:t>
      </w:r>
      <w:r>
        <w:rPr>
          <w:rFonts w:eastAsia="Times New Roman"/>
          <w:b/>
          <w:sz w:val="24"/>
          <w:szCs w:val="24"/>
          <w:lang w:eastAsia="es-AR"/>
        </w:rPr>
        <w:t>ón Interna: Protones y Neutrones como Sistemas de Ajuste.</w:t>
      </w:r>
      <w:r>
        <w:rPr>
          <w:sz w:val="24"/>
          <w:szCs w:val="24"/>
          <w:lang w:eastAsia="es-AR"/>
        </w:rPr>
        <w:t xml:space="preserve"> Dentro de esta potencialidad, las energ</w:t>
      </w:r>
      <w:r>
        <w:rPr>
          <w:rFonts w:eastAsia="Times New Roman"/>
          <w:sz w:val="24"/>
          <w:szCs w:val="24"/>
          <w:lang w:eastAsia="es-AR"/>
        </w:rPr>
        <w:t xml:space="preserve">ías de los </w:t>
      </w:r>
      <w:proofErr w:type="spellStart"/>
      <w:r>
        <w:rPr>
          <w:rFonts w:eastAsia="Times New Roman"/>
          <w:sz w:val="24"/>
          <w:szCs w:val="24"/>
          <w:lang w:eastAsia="es-AR"/>
        </w:rPr>
        <w:t>subpíxeles</w:t>
      </w:r>
      <w:proofErr w:type="spellEnd"/>
      <w:r>
        <w:rPr>
          <w:rFonts w:eastAsia="Times New Roman"/>
          <w:sz w:val="24"/>
          <w:szCs w:val="24"/>
          <w:lang w:eastAsia="es-AR"/>
        </w:rPr>
        <w:t xml:space="preserve"> </w:t>
      </w:r>
      <w:proofErr w:type="gramStart"/>
      <w:r>
        <w:rPr>
          <w:rFonts w:eastAsia="Times New Roman"/>
          <w:sz w:val="24"/>
          <w:szCs w:val="24"/>
          <w:lang w:eastAsia="es-AR"/>
        </w:rPr>
        <w:t>U(</w:t>
      </w:r>
      <w:proofErr w:type="gramEnd"/>
      <w:r>
        <w:rPr>
          <w:rFonts w:eastAsia="Times New Roman"/>
          <w:sz w:val="24"/>
          <w:szCs w:val="24"/>
          <w:lang w:eastAsia="es-AR"/>
        </w:rPr>
        <w:t xml:space="preserve">1), SU(2) y SU(3) se codifican bajo la lógica de los </w:t>
      </w:r>
      <w:r>
        <w:rPr>
          <w:b/>
          <w:sz w:val="24"/>
          <w:szCs w:val="24"/>
          <w:lang w:eastAsia="es-AR"/>
        </w:rPr>
        <w:t>protones y neutrones</w:t>
      </w:r>
      <w:r>
        <w:rPr>
          <w:sz w:val="24"/>
          <w:szCs w:val="24"/>
          <w:lang w:eastAsia="es-AR"/>
        </w:rPr>
        <w:t>. El prot</w:t>
      </w:r>
      <w:r>
        <w:rPr>
          <w:rFonts w:eastAsia="Times New Roman"/>
          <w:sz w:val="24"/>
          <w:szCs w:val="24"/>
          <w:lang w:eastAsia="es-AR"/>
        </w:rPr>
        <w:t>ón, con sus quarks (</w:t>
      </w:r>
      <w:proofErr w:type="spellStart"/>
      <w:r>
        <w:rPr>
          <w:rFonts w:eastAsia="Times New Roman"/>
          <w:sz w:val="24"/>
          <w:szCs w:val="24"/>
          <w:lang w:eastAsia="es-AR"/>
        </w:rPr>
        <w:t>uud</w:t>
      </w:r>
      <w:proofErr w:type="spellEnd"/>
      <w:r>
        <w:rPr>
          <w:rFonts w:eastAsia="Times New Roman"/>
          <w:sz w:val="24"/>
          <w:szCs w:val="24"/>
          <w:lang w:eastAsia="es-AR"/>
        </w:rPr>
        <w:t xml:space="preserve">), se configura como el sistema de ajuste </w:t>
      </w:r>
      <w:proofErr w:type="spellStart"/>
      <w:r>
        <w:rPr>
          <w:b/>
          <w:sz w:val="24"/>
          <w:szCs w:val="24"/>
          <w:lang w:eastAsia="es-AR"/>
        </w:rPr>
        <w:t>bos</w:t>
      </w:r>
      <w:r>
        <w:rPr>
          <w:rFonts w:eastAsia="Times New Roman"/>
          <w:b/>
          <w:sz w:val="24"/>
          <w:szCs w:val="24"/>
          <w:lang w:eastAsia="es-AR"/>
        </w:rPr>
        <w:t>ónico</w:t>
      </w:r>
      <w:proofErr w:type="spellEnd"/>
      <w:r>
        <w:rPr>
          <w:sz w:val="24"/>
          <w:szCs w:val="24"/>
          <w:lang w:eastAsia="es-AR"/>
        </w:rPr>
        <w:t xml:space="preserve"> que responde a la l</w:t>
      </w:r>
      <w:r>
        <w:rPr>
          <w:rFonts w:eastAsia="Times New Roman"/>
          <w:sz w:val="24"/>
          <w:szCs w:val="24"/>
          <w:lang w:eastAsia="es-AR"/>
        </w:rPr>
        <w:t xml:space="preserve">ógica eléctrica de </w:t>
      </w:r>
      <w:proofErr w:type="gramStart"/>
      <w:r>
        <w:rPr>
          <w:rFonts w:eastAsia="Times New Roman"/>
          <w:sz w:val="24"/>
          <w:szCs w:val="24"/>
          <w:lang w:eastAsia="es-AR"/>
        </w:rPr>
        <w:t>U(</w:t>
      </w:r>
      <w:proofErr w:type="gramEnd"/>
      <w:r>
        <w:rPr>
          <w:rFonts w:eastAsia="Times New Roman"/>
          <w:sz w:val="24"/>
          <w:szCs w:val="24"/>
          <w:lang w:eastAsia="es-AR"/>
        </w:rPr>
        <w:t>1). El neutrón, con sus quarks (</w:t>
      </w:r>
      <w:proofErr w:type="spellStart"/>
      <w:r>
        <w:rPr>
          <w:rFonts w:eastAsia="Times New Roman"/>
          <w:sz w:val="24"/>
          <w:szCs w:val="24"/>
          <w:lang w:eastAsia="es-AR"/>
        </w:rPr>
        <w:t>udd</w:t>
      </w:r>
      <w:proofErr w:type="spellEnd"/>
      <w:r>
        <w:rPr>
          <w:rFonts w:eastAsia="Times New Roman"/>
          <w:sz w:val="24"/>
          <w:szCs w:val="24"/>
          <w:lang w:eastAsia="es-AR"/>
        </w:rPr>
        <w:t xml:space="preserve">), se configura como el sistema de ajuste </w:t>
      </w:r>
      <w:proofErr w:type="spellStart"/>
      <w:r>
        <w:rPr>
          <w:b/>
          <w:sz w:val="24"/>
          <w:szCs w:val="24"/>
          <w:lang w:eastAsia="es-AR"/>
        </w:rPr>
        <w:t>fermi</w:t>
      </w:r>
      <w:r>
        <w:rPr>
          <w:rFonts w:eastAsia="Times New Roman"/>
          <w:b/>
          <w:sz w:val="24"/>
          <w:szCs w:val="24"/>
          <w:lang w:eastAsia="es-AR"/>
        </w:rPr>
        <w:t>ónico</w:t>
      </w:r>
      <w:proofErr w:type="spellEnd"/>
      <w:r>
        <w:rPr>
          <w:sz w:val="24"/>
          <w:szCs w:val="24"/>
          <w:lang w:eastAsia="es-AR"/>
        </w:rPr>
        <w:t xml:space="preserve"> que responde a la l</w:t>
      </w:r>
      <w:r>
        <w:rPr>
          <w:rFonts w:eastAsia="Times New Roman"/>
          <w:sz w:val="24"/>
          <w:szCs w:val="24"/>
          <w:lang w:eastAsia="es-AR"/>
        </w:rPr>
        <w:t xml:space="preserve">ógica de espín y cohesión de </w:t>
      </w:r>
      <w:proofErr w:type="gramStart"/>
      <w:r>
        <w:rPr>
          <w:rFonts w:eastAsia="Times New Roman"/>
          <w:sz w:val="24"/>
          <w:szCs w:val="24"/>
          <w:lang w:eastAsia="es-AR"/>
        </w:rPr>
        <w:t>SU(</w:t>
      </w:r>
      <w:proofErr w:type="gramEnd"/>
      <w:r>
        <w:rPr>
          <w:rFonts w:eastAsia="Times New Roman"/>
          <w:sz w:val="24"/>
          <w:szCs w:val="24"/>
          <w:lang w:eastAsia="es-AR"/>
        </w:rPr>
        <w:t xml:space="preserve">2). Estas dos entidades, en este estado, no son partículas discretas, sino </w:t>
      </w:r>
      <w:r>
        <w:rPr>
          <w:b/>
          <w:sz w:val="24"/>
          <w:szCs w:val="24"/>
          <w:lang w:eastAsia="es-AR"/>
        </w:rPr>
        <w:t>sistemas vectoriales de ajuste</w:t>
      </w:r>
      <w:r>
        <w:rPr>
          <w:sz w:val="24"/>
          <w:szCs w:val="24"/>
          <w:lang w:eastAsia="es-AR"/>
        </w:rPr>
        <w:t xml:space="preserve"> que se preparan para la manifestaci</w:t>
      </w:r>
      <w:r>
        <w:rPr>
          <w:rFonts w:eastAsia="Times New Roman"/>
          <w:sz w:val="24"/>
          <w:szCs w:val="24"/>
          <w:lang w:eastAsia="es-AR"/>
        </w:rPr>
        <w:t>ón.</w:t>
      </w:r>
    </w:p>
    <w:p w:rsidR="006731CC" w:rsidRDefault="006731CC" w:rsidP="006731CC">
      <w:pPr>
        <w:numPr>
          <w:ilvl w:val="0"/>
          <w:numId w:val="68"/>
        </w:numPr>
        <w:autoSpaceDE w:val="0"/>
        <w:autoSpaceDN w:val="0"/>
        <w:adjustRightInd w:val="0"/>
        <w:spacing w:before="180" w:after="180" w:line="240" w:lineRule="auto"/>
        <w:ind w:left="540" w:hanging="270"/>
        <w:rPr>
          <w:sz w:val="24"/>
          <w:szCs w:val="24"/>
          <w:lang w:eastAsia="es-AR"/>
        </w:rPr>
      </w:pPr>
      <w:r>
        <w:rPr>
          <w:b/>
          <w:sz w:val="24"/>
          <w:szCs w:val="24"/>
          <w:lang w:eastAsia="es-AR"/>
        </w:rPr>
        <w:t>La Manifestaci</w:t>
      </w:r>
      <w:r>
        <w:rPr>
          <w:rFonts w:eastAsia="Times New Roman"/>
          <w:b/>
          <w:sz w:val="24"/>
          <w:szCs w:val="24"/>
          <w:lang w:eastAsia="es-AR"/>
        </w:rPr>
        <w:t>ón Fenomenológica y el Nacimiento de la Causalidad.</w:t>
      </w:r>
      <w:r>
        <w:rPr>
          <w:sz w:val="24"/>
          <w:szCs w:val="24"/>
          <w:lang w:eastAsia="es-AR"/>
        </w:rPr>
        <w:t xml:space="preserve"> La unificaci</w:t>
      </w:r>
      <w:r>
        <w:rPr>
          <w:rFonts w:eastAsia="Times New Roman"/>
          <w:sz w:val="24"/>
          <w:szCs w:val="24"/>
          <w:lang w:eastAsia="es-AR"/>
        </w:rPr>
        <w:t xml:space="preserve">ón final ocurre cuando la energía alcanza el </w:t>
      </w:r>
      <w:r>
        <w:rPr>
          <w:b/>
          <w:sz w:val="24"/>
          <w:szCs w:val="24"/>
          <w:lang w:eastAsia="es-AR"/>
        </w:rPr>
        <w:t>rango tau</w:t>
      </w:r>
      <w:r>
        <w:rPr>
          <w:rFonts w:eastAsia="Times New Roman"/>
          <w:b/>
          <w:sz w:val="24"/>
          <w:szCs w:val="24"/>
          <w:lang w:eastAsia="es-AR"/>
        </w:rPr>
        <w:t>ónico</w:t>
      </w:r>
      <w:r>
        <w:rPr>
          <w:sz w:val="24"/>
          <w:szCs w:val="24"/>
          <w:lang w:eastAsia="es-AR"/>
        </w:rPr>
        <w:t>, forzando la sincronizaci</w:t>
      </w:r>
      <w:r>
        <w:rPr>
          <w:rFonts w:eastAsia="Times New Roman"/>
          <w:sz w:val="24"/>
          <w:szCs w:val="24"/>
          <w:lang w:eastAsia="es-AR"/>
        </w:rPr>
        <w:t xml:space="preserve">ón de los tres </w:t>
      </w:r>
      <w:proofErr w:type="spellStart"/>
      <w:r>
        <w:rPr>
          <w:rFonts w:eastAsia="Times New Roman"/>
          <w:sz w:val="24"/>
          <w:szCs w:val="24"/>
          <w:lang w:eastAsia="es-AR"/>
        </w:rPr>
        <w:t>subpíxeles</w:t>
      </w:r>
      <w:proofErr w:type="spellEnd"/>
      <w:r>
        <w:rPr>
          <w:rFonts w:eastAsia="Times New Roman"/>
          <w:sz w:val="24"/>
          <w:szCs w:val="24"/>
          <w:lang w:eastAsia="es-AR"/>
        </w:rPr>
        <w:t xml:space="preserve">. Esta sincronización genera un </w:t>
      </w:r>
      <w:r>
        <w:rPr>
          <w:b/>
          <w:sz w:val="24"/>
          <w:szCs w:val="24"/>
          <w:lang w:eastAsia="es-AR"/>
        </w:rPr>
        <w:t>operador Hamiltoniano unificado</w:t>
      </w:r>
      <w:r>
        <w:rPr>
          <w:sz w:val="24"/>
          <w:szCs w:val="24"/>
          <w:lang w:eastAsia="es-AR"/>
        </w:rPr>
        <w:t xml:space="preserve"> para el p</w:t>
      </w:r>
      <w:r>
        <w:rPr>
          <w:rFonts w:eastAsia="Times New Roman"/>
          <w:sz w:val="24"/>
          <w:szCs w:val="24"/>
          <w:lang w:eastAsia="es-AR"/>
        </w:rPr>
        <w:t xml:space="preserve">íxel espacio-temporal, que deja una </w:t>
      </w:r>
      <w:r>
        <w:rPr>
          <w:b/>
          <w:sz w:val="24"/>
          <w:szCs w:val="24"/>
          <w:lang w:eastAsia="es-AR"/>
        </w:rPr>
        <w:t>"marca energ</w:t>
      </w:r>
      <w:r>
        <w:rPr>
          <w:rFonts w:eastAsia="Times New Roman"/>
          <w:b/>
          <w:sz w:val="24"/>
          <w:szCs w:val="24"/>
          <w:lang w:eastAsia="es-AR"/>
        </w:rPr>
        <w:t>ética"</w:t>
      </w:r>
      <w:r>
        <w:rPr>
          <w:sz w:val="24"/>
          <w:szCs w:val="24"/>
          <w:lang w:eastAsia="es-AR"/>
        </w:rPr>
        <w:t xml:space="preserve"> en la matriz. Esta marca es la </w:t>
      </w:r>
      <w:r>
        <w:rPr>
          <w:b/>
          <w:sz w:val="24"/>
          <w:szCs w:val="24"/>
          <w:lang w:eastAsia="es-AR"/>
        </w:rPr>
        <w:t>manifestaci</w:t>
      </w:r>
      <w:r>
        <w:rPr>
          <w:rFonts w:eastAsia="Times New Roman"/>
          <w:b/>
          <w:sz w:val="24"/>
          <w:szCs w:val="24"/>
          <w:lang w:eastAsia="es-AR"/>
        </w:rPr>
        <w:t>ón del átomo de hidrógeno</w:t>
      </w:r>
      <w:r>
        <w:rPr>
          <w:sz w:val="24"/>
          <w:szCs w:val="24"/>
          <w:lang w:eastAsia="es-AR"/>
        </w:rPr>
        <w:t xml:space="preserve"> como una entidad fenomenol</w:t>
      </w:r>
      <w:r>
        <w:rPr>
          <w:rFonts w:eastAsia="Times New Roman"/>
          <w:sz w:val="24"/>
          <w:szCs w:val="24"/>
          <w:lang w:eastAsia="es-AR"/>
        </w:rPr>
        <w:t xml:space="preserve">ógica. El acto de dejar esta marca tiene una consecuencia trascendental: obliga al sistema a </w:t>
      </w:r>
      <w:r>
        <w:rPr>
          <w:b/>
          <w:sz w:val="24"/>
          <w:szCs w:val="24"/>
          <w:lang w:eastAsia="es-AR"/>
        </w:rPr>
        <w:t>avanzar a un nuevo p</w:t>
      </w:r>
      <w:r>
        <w:rPr>
          <w:rFonts w:eastAsia="Times New Roman"/>
          <w:b/>
          <w:sz w:val="24"/>
          <w:szCs w:val="24"/>
          <w:lang w:eastAsia="es-AR"/>
        </w:rPr>
        <w:t>íxel</w:t>
      </w:r>
      <w:r>
        <w:rPr>
          <w:sz w:val="24"/>
          <w:szCs w:val="24"/>
          <w:lang w:eastAsia="es-AR"/>
        </w:rPr>
        <w:t xml:space="preserve">, lo que da origen a la </w:t>
      </w:r>
      <w:r>
        <w:rPr>
          <w:b/>
          <w:sz w:val="24"/>
          <w:szCs w:val="24"/>
          <w:lang w:eastAsia="es-AR"/>
        </w:rPr>
        <w:t>l</w:t>
      </w:r>
      <w:r>
        <w:rPr>
          <w:rFonts w:eastAsia="Times New Roman"/>
          <w:b/>
          <w:sz w:val="24"/>
          <w:szCs w:val="24"/>
          <w:lang w:eastAsia="es-AR"/>
        </w:rPr>
        <w:t>ínea temporal</w:t>
      </w:r>
      <w:r>
        <w:rPr>
          <w:sz w:val="24"/>
          <w:szCs w:val="24"/>
          <w:lang w:eastAsia="es-AR"/>
        </w:rPr>
        <w:t xml:space="preserve"> y al flujo de la causalidad. El </w:t>
      </w:r>
      <w:r>
        <w:rPr>
          <w:b/>
          <w:sz w:val="24"/>
          <w:szCs w:val="24"/>
          <w:lang w:eastAsia="es-AR"/>
        </w:rPr>
        <w:t>bos</w:t>
      </w:r>
      <w:r>
        <w:rPr>
          <w:rFonts w:eastAsia="Times New Roman"/>
          <w:b/>
          <w:sz w:val="24"/>
          <w:szCs w:val="24"/>
          <w:lang w:eastAsia="es-AR"/>
        </w:rPr>
        <w:t>ón Z</w:t>
      </w:r>
      <w:r>
        <w:rPr>
          <w:sz w:val="24"/>
          <w:szCs w:val="24"/>
          <w:lang w:eastAsia="es-AR"/>
        </w:rPr>
        <w:t xml:space="preserve"> act</w:t>
      </w:r>
      <w:r>
        <w:rPr>
          <w:rFonts w:eastAsia="Times New Roman"/>
          <w:sz w:val="24"/>
          <w:szCs w:val="24"/>
          <w:lang w:eastAsia="es-AR"/>
        </w:rPr>
        <w:t>úa como el operador direccional que guía este avance.</w:t>
      </w:r>
    </w:p>
    <w:p w:rsidR="006731CC" w:rsidRDefault="006731CC" w:rsidP="006731CC">
      <w:pPr>
        <w:numPr>
          <w:ilvl w:val="0"/>
          <w:numId w:val="68"/>
        </w:numPr>
        <w:autoSpaceDE w:val="0"/>
        <w:autoSpaceDN w:val="0"/>
        <w:adjustRightInd w:val="0"/>
        <w:spacing w:before="180" w:after="180" w:line="240" w:lineRule="auto"/>
        <w:ind w:left="540" w:hanging="270"/>
        <w:rPr>
          <w:sz w:val="24"/>
          <w:szCs w:val="24"/>
          <w:lang w:eastAsia="es-AR"/>
        </w:rPr>
      </w:pPr>
      <w:r>
        <w:rPr>
          <w:b/>
          <w:sz w:val="24"/>
          <w:szCs w:val="24"/>
          <w:lang w:eastAsia="es-AR"/>
        </w:rPr>
        <w:t>La Nueva Causalidad: La Retroalimentaci</w:t>
      </w:r>
      <w:r>
        <w:rPr>
          <w:rFonts w:eastAsia="Times New Roman"/>
          <w:b/>
          <w:sz w:val="24"/>
          <w:szCs w:val="24"/>
          <w:lang w:eastAsia="es-AR"/>
        </w:rPr>
        <w:t>ón Nouménica.</w:t>
      </w:r>
      <w:r>
        <w:rPr>
          <w:sz w:val="24"/>
          <w:szCs w:val="24"/>
          <w:lang w:eastAsia="es-AR"/>
        </w:rPr>
        <w:t xml:space="preserve"> Con la emergencia de un universo manifestado, el sistema adquiere una nueva capa de complejidad y auto-organizaci</w:t>
      </w:r>
      <w:r>
        <w:rPr>
          <w:rFonts w:eastAsia="Times New Roman"/>
          <w:sz w:val="24"/>
          <w:szCs w:val="24"/>
          <w:lang w:eastAsia="es-AR"/>
        </w:rPr>
        <w:t xml:space="preserve">ón. La realidad fenomenológica (átomos, moléculas, etc.) ahora tiene la capacidad de influir en los píxeles que aún están en un estado de potencialidad. Este fenómeno se manifiesta a través del </w:t>
      </w:r>
      <w:r>
        <w:rPr>
          <w:b/>
          <w:sz w:val="24"/>
          <w:szCs w:val="24"/>
          <w:lang w:eastAsia="es-AR"/>
        </w:rPr>
        <w:t xml:space="preserve">quark </w:t>
      </w:r>
      <w:r>
        <w:rPr>
          <w:b/>
          <w:i/>
          <w:sz w:val="24"/>
          <w:szCs w:val="24"/>
          <w:lang w:eastAsia="es-AR"/>
        </w:rPr>
        <w:t>strange</w:t>
      </w:r>
      <w:r>
        <w:rPr>
          <w:sz w:val="24"/>
          <w:szCs w:val="24"/>
          <w:lang w:eastAsia="es-AR"/>
        </w:rPr>
        <w:t>, que no es una part</w:t>
      </w:r>
      <w:r>
        <w:rPr>
          <w:rFonts w:eastAsia="Times New Roman"/>
          <w:sz w:val="24"/>
          <w:szCs w:val="24"/>
          <w:lang w:eastAsia="es-AR"/>
        </w:rPr>
        <w:t xml:space="preserve">ícula, sino un </w:t>
      </w:r>
      <w:r>
        <w:rPr>
          <w:b/>
          <w:sz w:val="24"/>
          <w:szCs w:val="24"/>
          <w:lang w:eastAsia="es-AR"/>
        </w:rPr>
        <w:t>estado de equilibrio noum</w:t>
      </w:r>
      <w:r>
        <w:rPr>
          <w:rFonts w:eastAsia="Times New Roman"/>
          <w:b/>
          <w:sz w:val="24"/>
          <w:szCs w:val="24"/>
          <w:lang w:eastAsia="es-AR"/>
        </w:rPr>
        <w:t>énico</w:t>
      </w:r>
      <w:r>
        <w:rPr>
          <w:sz w:val="24"/>
          <w:szCs w:val="24"/>
          <w:lang w:eastAsia="es-AR"/>
        </w:rPr>
        <w:t xml:space="preserve"> dentro de un nucle</w:t>
      </w:r>
      <w:r>
        <w:rPr>
          <w:rFonts w:eastAsia="Times New Roman"/>
          <w:sz w:val="24"/>
          <w:szCs w:val="24"/>
          <w:lang w:eastAsia="es-AR"/>
        </w:rPr>
        <w:t xml:space="preserve">ón. Este estado de "extrañeza" </w:t>
      </w:r>
      <w:r>
        <w:rPr>
          <w:rFonts w:eastAsia="Times New Roman"/>
          <w:sz w:val="24"/>
          <w:szCs w:val="24"/>
          <w:lang w:eastAsia="es-AR"/>
        </w:rPr>
        <w:lastRenderedPageBreak/>
        <w:t xml:space="preserve">abre una puerta para que el </w:t>
      </w:r>
      <w:proofErr w:type="spellStart"/>
      <w:r>
        <w:rPr>
          <w:rFonts w:eastAsia="Times New Roman"/>
          <w:sz w:val="24"/>
          <w:szCs w:val="24"/>
          <w:lang w:eastAsia="es-AR"/>
        </w:rPr>
        <w:t>feedback</w:t>
      </w:r>
      <w:proofErr w:type="spellEnd"/>
      <w:r>
        <w:rPr>
          <w:rFonts w:eastAsia="Times New Roman"/>
          <w:sz w:val="24"/>
          <w:szCs w:val="24"/>
          <w:lang w:eastAsia="es-AR"/>
        </w:rPr>
        <w:t xml:space="preserve"> de la matriz superior influya en la codificación de los nuevos píxeles, dirigiendo su destino y permitiendo la formación de estructuras más complejas que un simple átomo de hidrógeno. La jerarquía de los quarks de generaciones superiores (</w:t>
      </w:r>
      <w:r>
        <w:rPr>
          <w:i/>
          <w:sz w:val="24"/>
          <w:szCs w:val="24"/>
          <w:lang w:eastAsia="es-AR"/>
        </w:rPr>
        <w:t>charm</w:t>
      </w:r>
      <w:r>
        <w:rPr>
          <w:sz w:val="24"/>
          <w:szCs w:val="24"/>
          <w:lang w:eastAsia="es-AR"/>
        </w:rPr>
        <w:t xml:space="preserve">, </w:t>
      </w:r>
      <w:r>
        <w:rPr>
          <w:i/>
          <w:sz w:val="24"/>
          <w:szCs w:val="24"/>
          <w:lang w:eastAsia="es-AR"/>
        </w:rPr>
        <w:t>top</w:t>
      </w:r>
      <w:r>
        <w:rPr>
          <w:sz w:val="24"/>
          <w:szCs w:val="24"/>
          <w:lang w:eastAsia="es-AR"/>
        </w:rPr>
        <w:t xml:space="preserve">, </w:t>
      </w:r>
      <w:r>
        <w:rPr>
          <w:i/>
          <w:sz w:val="24"/>
          <w:szCs w:val="24"/>
          <w:lang w:eastAsia="es-AR"/>
        </w:rPr>
        <w:t>bottom</w:t>
      </w:r>
      <w:r>
        <w:rPr>
          <w:sz w:val="24"/>
          <w:szCs w:val="24"/>
          <w:lang w:eastAsia="es-AR"/>
        </w:rPr>
        <w:t>) no son m</w:t>
      </w:r>
      <w:r>
        <w:rPr>
          <w:rFonts w:eastAsia="Times New Roman"/>
          <w:sz w:val="24"/>
          <w:szCs w:val="24"/>
          <w:lang w:eastAsia="es-AR"/>
        </w:rPr>
        <w:t>ás que etiquetas que describen el modo de ajuste dominante de los nucleones que conforman estas estructuras.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conclusi</w:t>
      </w:r>
      <w:r>
        <w:rPr>
          <w:rFonts w:eastAsia="Times New Roman"/>
          <w:sz w:val="24"/>
          <w:szCs w:val="24"/>
          <w:lang w:eastAsia="es-AR"/>
        </w:rPr>
        <w:t xml:space="preserve">ón, el átomo de hidrógeno no es una simple colección de partículas, sino una </w:t>
      </w:r>
      <w:r>
        <w:rPr>
          <w:b/>
          <w:sz w:val="24"/>
          <w:szCs w:val="24"/>
          <w:lang w:eastAsia="es-AR"/>
        </w:rPr>
        <w:t>m</w:t>
      </w:r>
      <w:r>
        <w:rPr>
          <w:rFonts w:eastAsia="Times New Roman"/>
          <w:b/>
          <w:sz w:val="24"/>
          <w:szCs w:val="24"/>
          <w:lang w:eastAsia="es-AR"/>
        </w:rPr>
        <w:t>áquina de información</w:t>
      </w:r>
      <w:r>
        <w:rPr>
          <w:sz w:val="24"/>
          <w:szCs w:val="24"/>
          <w:lang w:eastAsia="es-AR"/>
        </w:rPr>
        <w:t xml:space="preserve"> extraordinariamente compleja, una unidad computacional que opera sobre una matriz noum</w:t>
      </w:r>
      <w:r>
        <w:rPr>
          <w:rFonts w:eastAsia="Times New Roman"/>
          <w:sz w:val="24"/>
          <w:szCs w:val="24"/>
          <w:lang w:eastAsia="es-AR"/>
        </w:rPr>
        <w:t>énica. Su existencia es el resultado de una profunda danza de flujos, simetrías y sistemas de ajuste que, al alcanzar un umbral crítico de energía, se sincronizan y se manifiestan en la realidad fenomenológica. Al comprender la verdadera naturaleza del átomo, pasamos de una visión de un universo estático a una visión de un sistema dinámico y auto-organizado, donde la causalidad no solo avanza en el tiempo, sino que también se retroalimenta, permitiendo que la materia misma se "programe" y evolucione hacia una complejidad cada vez mayor.</w:t>
      </w:r>
    </w:p>
    <w:p w:rsidR="006731CC" w:rsidRDefault="006731CC" w:rsidP="006731CC">
      <w:pPr>
        <w:autoSpaceDE w:val="0"/>
        <w:autoSpaceDN w:val="0"/>
        <w:adjustRightInd w:val="0"/>
        <w:spacing w:before="180" w:after="180" w:line="240" w:lineRule="auto"/>
        <w:rPr>
          <w:sz w:val="24"/>
          <w:szCs w:val="24"/>
          <w:lang w:eastAsia="es-AR"/>
        </w:rPr>
      </w:pP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1.18. La Gravedad en el Modelo Noum</w:t>
      </w:r>
      <w:r>
        <w:rPr>
          <w:rFonts w:eastAsia="Times New Roman"/>
          <w:b/>
          <w:sz w:val="28"/>
          <w:szCs w:val="24"/>
          <w:lang w:eastAsia="es-AR"/>
        </w:rPr>
        <w:t>énico: Una Revisión de la Causalidad y la Dinámica Subyacente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Con la comprensi</w:t>
      </w:r>
      <w:r>
        <w:rPr>
          <w:rFonts w:eastAsia="Times New Roman"/>
          <w:sz w:val="24"/>
          <w:szCs w:val="24"/>
          <w:lang w:eastAsia="es-AR"/>
        </w:rPr>
        <w:t xml:space="preserve">ón detallada de los mecanismos de los píxeles espacio-temporales, es imperativo revisitar nuestra explicación de la gravedad. La idea original de que la gravedad es una deformación vectorial de la matriz fenomenológica, causada por un retroceso magnético, sigue siendo fundamental. Sin embargo, ahora podemos anclar esta visión conceptual en la </w:t>
      </w:r>
      <w:proofErr w:type="spellStart"/>
      <w:r>
        <w:rPr>
          <w:rFonts w:eastAsia="Times New Roman"/>
          <w:sz w:val="24"/>
          <w:szCs w:val="24"/>
          <w:lang w:eastAsia="es-AR"/>
        </w:rPr>
        <w:t>micromecánica</w:t>
      </w:r>
      <w:proofErr w:type="spellEnd"/>
      <w:r>
        <w:rPr>
          <w:rFonts w:eastAsia="Times New Roman"/>
          <w:sz w:val="24"/>
          <w:szCs w:val="24"/>
          <w:lang w:eastAsia="es-AR"/>
        </w:rPr>
        <w:t xml:space="preserve"> de nuestros píxeles, demostrando cómo la causalidad se despliega desde el plano nouménico al fenomenológico.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Nuestra visi</w:t>
      </w:r>
      <w:r>
        <w:rPr>
          <w:rFonts w:eastAsia="Times New Roman"/>
          <w:sz w:val="24"/>
          <w:szCs w:val="24"/>
          <w:lang w:eastAsia="es-AR"/>
        </w:rPr>
        <w:t xml:space="preserve">ón de la gravedad no es la de una fuerza que surge de la materia. Por el contrario, la gravedad es una </w:t>
      </w:r>
      <w:r>
        <w:rPr>
          <w:b/>
          <w:sz w:val="24"/>
          <w:szCs w:val="24"/>
          <w:lang w:eastAsia="es-AR"/>
        </w:rPr>
        <w:t>propiedad intr</w:t>
      </w:r>
      <w:r>
        <w:rPr>
          <w:rFonts w:eastAsia="Times New Roman"/>
          <w:b/>
          <w:sz w:val="24"/>
          <w:szCs w:val="24"/>
          <w:lang w:eastAsia="es-AR"/>
        </w:rPr>
        <w:t>ínseca y universal de la matriz nouménica misma</w:t>
      </w:r>
      <w:r>
        <w:rPr>
          <w:sz w:val="24"/>
          <w:szCs w:val="24"/>
          <w:lang w:eastAsia="es-AR"/>
        </w:rPr>
        <w:t>, una tensi</w:t>
      </w:r>
      <w:r>
        <w:rPr>
          <w:rFonts w:eastAsia="Times New Roman"/>
          <w:sz w:val="24"/>
          <w:szCs w:val="24"/>
          <w:lang w:eastAsia="es-AR"/>
        </w:rPr>
        <w:t>ón que precede a la existencia de la materia manifestada.</w:t>
      </w:r>
    </w:p>
    <w:p w:rsidR="006731CC" w:rsidRDefault="006731CC" w:rsidP="006731CC">
      <w:pPr>
        <w:numPr>
          <w:ilvl w:val="0"/>
          <w:numId w:val="69"/>
        </w:numPr>
        <w:autoSpaceDE w:val="0"/>
        <w:autoSpaceDN w:val="0"/>
        <w:adjustRightInd w:val="0"/>
        <w:spacing w:before="180" w:after="180" w:line="240" w:lineRule="auto"/>
        <w:ind w:left="540" w:hanging="270"/>
        <w:rPr>
          <w:sz w:val="24"/>
          <w:szCs w:val="24"/>
          <w:lang w:eastAsia="es-AR"/>
        </w:rPr>
      </w:pPr>
      <w:r>
        <w:rPr>
          <w:b/>
          <w:sz w:val="24"/>
          <w:szCs w:val="24"/>
          <w:lang w:eastAsia="es-AR"/>
        </w:rPr>
        <w:t>La Gravedad como Condici</w:t>
      </w:r>
      <w:r>
        <w:rPr>
          <w:rFonts w:eastAsia="Times New Roman"/>
          <w:b/>
          <w:sz w:val="24"/>
          <w:szCs w:val="24"/>
          <w:lang w:eastAsia="es-AR"/>
        </w:rPr>
        <w:t>ón Universal de la Matriz:</w:t>
      </w:r>
      <w:r>
        <w:rPr>
          <w:sz w:val="24"/>
          <w:szCs w:val="24"/>
          <w:lang w:eastAsia="es-AR"/>
        </w:rPr>
        <w:t xml:space="preserve"> El origen de esta tensi</w:t>
      </w:r>
      <w:r>
        <w:rPr>
          <w:rFonts w:eastAsia="Times New Roman"/>
          <w:sz w:val="24"/>
          <w:szCs w:val="24"/>
          <w:lang w:eastAsia="es-AR"/>
        </w:rPr>
        <w:t xml:space="preserve">ón se encuentra en el nivel más básico de codificación: el </w:t>
      </w:r>
      <w:proofErr w:type="spellStart"/>
      <w:r>
        <w:rPr>
          <w:b/>
          <w:sz w:val="24"/>
          <w:szCs w:val="24"/>
          <w:lang w:eastAsia="es-AR"/>
        </w:rPr>
        <w:t>subp</w:t>
      </w:r>
      <w:r>
        <w:rPr>
          <w:rFonts w:eastAsia="Times New Roman"/>
          <w:b/>
          <w:sz w:val="24"/>
          <w:szCs w:val="24"/>
          <w:lang w:eastAsia="es-AR"/>
        </w:rPr>
        <w:t>íxel</w:t>
      </w:r>
      <w:proofErr w:type="spellEnd"/>
      <w:r>
        <w:rPr>
          <w:rFonts w:eastAsia="Times New Roman"/>
          <w:b/>
          <w:sz w:val="24"/>
          <w:szCs w:val="24"/>
          <w:lang w:eastAsia="es-AR"/>
        </w:rPr>
        <w:t xml:space="preserve"> </w:t>
      </w:r>
      <w:proofErr w:type="gramStart"/>
      <w:r>
        <w:rPr>
          <w:rFonts w:eastAsia="Times New Roman"/>
          <w:b/>
          <w:sz w:val="24"/>
          <w:szCs w:val="24"/>
          <w:lang w:eastAsia="es-AR"/>
        </w:rPr>
        <w:t>U(</w:t>
      </w:r>
      <w:proofErr w:type="gramEnd"/>
      <w:r>
        <w:rPr>
          <w:rFonts w:eastAsia="Times New Roman"/>
          <w:b/>
          <w:sz w:val="24"/>
          <w:szCs w:val="24"/>
          <w:lang w:eastAsia="es-AR"/>
        </w:rPr>
        <w:t>1)</w:t>
      </w:r>
      <w:r>
        <w:rPr>
          <w:sz w:val="24"/>
          <w:szCs w:val="24"/>
          <w:lang w:eastAsia="es-AR"/>
        </w:rPr>
        <w:t>. En este nivel, la informaci</w:t>
      </w:r>
      <w:r>
        <w:rPr>
          <w:rFonts w:eastAsia="Times New Roman"/>
          <w:sz w:val="24"/>
          <w:szCs w:val="24"/>
          <w:lang w:eastAsia="es-AR"/>
        </w:rPr>
        <w:t xml:space="preserve">ón se procesa en un estado de desequilibrio fundamental entre un </w:t>
      </w:r>
      <w:r>
        <w:rPr>
          <w:b/>
          <w:sz w:val="24"/>
          <w:szCs w:val="24"/>
          <w:lang w:eastAsia="es-AR"/>
        </w:rPr>
        <w:t>flujo el</w:t>
      </w:r>
      <w:r>
        <w:rPr>
          <w:rFonts w:eastAsia="Times New Roman"/>
          <w:b/>
          <w:sz w:val="24"/>
          <w:szCs w:val="24"/>
          <w:lang w:eastAsia="es-AR"/>
        </w:rPr>
        <w:t>éctrico expansivo</w:t>
      </w:r>
      <w:r>
        <w:rPr>
          <w:sz w:val="24"/>
          <w:szCs w:val="24"/>
          <w:lang w:eastAsia="es-AR"/>
        </w:rPr>
        <w:t xml:space="preserve"> (bits) y un </w:t>
      </w:r>
      <w:r>
        <w:rPr>
          <w:b/>
          <w:sz w:val="24"/>
          <w:szCs w:val="24"/>
          <w:lang w:eastAsia="es-AR"/>
        </w:rPr>
        <w:t>flujo magn</w:t>
      </w:r>
      <w:r>
        <w:rPr>
          <w:rFonts w:eastAsia="Times New Roman"/>
          <w:b/>
          <w:sz w:val="24"/>
          <w:szCs w:val="24"/>
          <w:lang w:eastAsia="es-AR"/>
        </w:rPr>
        <w:t>ético implosivo</w:t>
      </w:r>
      <w:r>
        <w:rPr>
          <w:sz w:val="24"/>
          <w:szCs w:val="24"/>
          <w:lang w:eastAsia="es-AR"/>
        </w:rPr>
        <w:t xml:space="preserve"> (bytes). Mientras que el flujo el</w:t>
      </w:r>
      <w:r>
        <w:rPr>
          <w:rFonts w:eastAsia="Times New Roman"/>
          <w:sz w:val="24"/>
          <w:szCs w:val="24"/>
          <w:lang w:eastAsia="es-AR"/>
        </w:rPr>
        <w:t xml:space="preserve">éctrico tiende a irradiar y expandirse, el flujo magnético, por su naturaleza, busca </w:t>
      </w:r>
      <w:proofErr w:type="spellStart"/>
      <w:r>
        <w:rPr>
          <w:rFonts w:eastAsia="Times New Roman"/>
          <w:sz w:val="24"/>
          <w:szCs w:val="24"/>
          <w:lang w:eastAsia="es-AR"/>
        </w:rPr>
        <w:t>implosionar</w:t>
      </w:r>
      <w:proofErr w:type="spellEnd"/>
      <w:r>
        <w:rPr>
          <w:rFonts w:eastAsia="Times New Roman"/>
          <w:sz w:val="24"/>
          <w:szCs w:val="24"/>
          <w:lang w:eastAsia="es-AR"/>
        </w:rPr>
        <w:t xml:space="preserve"> y compactar la información. Esta tensión es una condición algorítmica de la matriz, un "arrastre" o "stress" que la impregna por completo. Esta tensión es la manifestación nouménica de la gravedad.</w:t>
      </w:r>
    </w:p>
    <w:p w:rsidR="006731CC" w:rsidRDefault="006731CC" w:rsidP="006731CC">
      <w:pPr>
        <w:numPr>
          <w:ilvl w:val="0"/>
          <w:numId w:val="69"/>
        </w:numPr>
        <w:autoSpaceDE w:val="0"/>
        <w:autoSpaceDN w:val="0"/>
        <w:adjustRightInd w:val="0"/>
        <w:spacing w:before="180" w:after="180" w:line="240" w:lineRule="auto"/>
        <w:ind w:left="540" w:hanging="270"/>
        <w:rPr>
          <w:sz w:val="24"/>
          <w:szCs w:val="24"/>
          <w:lang w:eastAsia="es-AR"/>
        </w:rPr>
      </w:pPr>
      <w:r>
        <w:rPr>
          <w:b/>
          <w:sz w:val="24"/>
          <w:szCs w:val="24"/>
          <w:lang w:eastAsia="es-AR"/>
        </w:rPr>
        <w:lastRenderedPageBreak/>
        <w:t>Contribuci</w:t>
      </w:r>
      <w:r>
        <w:rPr>
          <w:rFonts w:eastAsia="Times New Roman"/>
          <w:b/>
          <w:sz w:val="24"/>
          <w:szCs w:val="24"/>
          <w:lang w:eastAsia="es-AR"/>
        </w:rPr>
        <w:t>ón vs. Percepción:</w:t>
      </w:r>
      <w:r>
        <w:rPr>
          <w:sz w:val="24"/>
          <w:szCs w:val="24"/>
          <w:lang w:eastAsia="es-AR"/>
        </w:rPr>
        <w:t xml:space="preserve"> El punto clave para entender la causalidad es la distinci</w:t>
      </w:r>
      <w:r>
        <w:rPr>
          <w:rFonts w:eastAsia="Times New Roman"/>
          <w:sz w:val="24"/>
          <w:szCs w:val="24"/>
          <w:lang w:eastAsia="es-AR"/>
        </w:rPr>
        <w:t xml:space="preserve">ón entre contribuir a esta tensión y percibirla. </w:t>
      </w:r>
      <w:r>
        <w:rPr>
          <w:b/>
          <w:sz w:val="24"/>
          <w:szCs w:val="24"/>
          <w:lang w:eastAsia="es-AR"/>
        </w:rPr>
        <w:t>Todos los p</w:t>
      </w:r>
      <w:r>
        <w:rPr>
          <w:rFonts w:eastAsia="Times New Roman"/>
          <w:b/>
          <w:sz w:val="24"/>
          <w:szCs w:val="24"/>
          <w:lang w:eastAsia="es-AR"/>
        </w:rPr>
        <w:t>íxeles</w:t>
      </w:r>
      <w:r>
        <w:rPr>
          <w:sz w:val="24"/>
          <w:szCs w:val="24"/>
          <w:lang w:eastAsia="es-AR"/>
        </w:rPr>
        <w:t xml:space="preserve">, tanto los que permanecen en un estado de potencialidad (sin un Hamiltoniano unificado) como los que se manifiestan, </w:t>
      </w:r>
      <w:r>
        <w:rPr>
          <w:b/>
          <w:sz w:val="24"/>
          <w:szCs w:val="24"/>
          <w:lang w:eastAsia="es-AR"/>
        </w:rPr>
        <w:t>contribuyen a la gravedad</w:t>
      </w:r>
      <w:r>
        <w:rPr>
          <w:sz w:val="24"/>
          <w:szCs w:val="24"/>
          <w:lang w:eastAsia="es-AR"/>
        </w:rPr>
        <w:t xml:space="preserve">. El desequilibrio en sus </w:t>
      </w:r>
      <w:proofErr w:type="spellStart"/>
      <w:r>
        <w:rPr>
          <w:sz w:val="24"/>
          <w:szCs w:val="24"/>
          <w:lang w:eastAsia="es-AR"/>
        </w:rPr>
        <w:t>subp</w:t>
      </w:r>
      <w:r>
        <w:rPr>
          <w:rFonts w:eastAsia="Times New Roman"/>
          <w:sz w:val="24"/>
          <w:szCs w:val="24"/>
          <w:lang w:eastAsia="es-AR"/>
        </w:rPr>
        <w:t>íxeles</w:t>
      </w:r>
      <w:proofErr w:type="spellEnd"/>
      <w:r>
        <w:rPr>
          <w:rFonts w:eastAsia="Times New Roman"/>
          <w:sz w:val="24"/>
          <w:szCs w:val="24"/>
          <w:lang w:eastAsia="es-AR"/>
        </w:rPr>
        <w:t xml:space="preserve"> </w:t>
      </w:r>
      <w:proofErr w:type="gramStart"/>
      <w:r>
        <w:rPr>
          <w:rFonts w:eastAsia="Times New Roman"/>
          <w:sz w:val="24"/>
          <w:szCs w:val="24"/>
          <w:lang w:eastAsia="es-AR"/>
        </w:rPr>
        <w:t>U(</w:t>
      </w:r>
      <w:proofErr w:type="gramEnd"/>
      <w:r>
        <w:rPr>
          <w:rFonts w:eastAsia="Times New Roman"/>
          <w:sz w:val="24"/>
          <w:szCs w:val="24"/>
          <w:lang w:eastAsia="es-AR"/>
        </w:rPr>
        <w:t xml:space="preserve">1) crea una tensión localizada que se suma a la tensión universal de la matriz. Sin embargo, solo los píxeles que alcanzan el nivel tauónico, unifican su Hamiltoniano y se anclan como un átomo en el espacio-tiempo fenomenológico, </w:t>
      </w:r>
      <w:r>
        <w:rPr>
          <w:b/>
          <w:sz w:val="24"/>
          <w:szCs w:val="24"/>
          <w:lang w:eastAsia="es-AR"/>
        </w:rPr>
        <w:t>pueden percibir esta tensi</w:t>
      </w:r>
      <w:r>
        <w:rPr>
          <w:rFonts w:eastAsia="Times New Roman"/>
          <w:b/>
          <w:sz w:val="24"/>
          <w:szCs w:val="24"/>
          <w:lang w:eastAsia="es-AR"/>
        </w:rPr>
        <w:t>ón y manifestarla como una fuerza</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Podemos ilustrar esta diferencia con la </w:t>
      </w:r>
      <w:r>
        <w:rPr>
          <w:b/>
          <w:sz w:val="24"/>
          <w:szCs w:val="24"/>
          <w:lang w:eastAsia="es-AR"/>
        </w:rPr>
        <w:t>analog</w:t>
      </w:r>
      <w:r>
        <w:rPr>
          <w:rFonts w:eastAsia="Times New Roman"/>
          <w:b/>
          <w:sz w:val="24"/>
          <w:szCs w:val="24"/>
          <w:lang w:eastAsia="es-AR"/>
        </w:rPr>
        <w:t>ía del río y el remolino</w:t>
      </w:r>
      <w:r>
        <w:rPr>
          <w:sz w:val="24"/>
          <w:szCs w:val="24"/>
          <w:lang w:eastAsia="es-AR"/>
        </w:rPr>
        <w:t>: la matriz noum</w:t>
      </w:r>
      <w:r>
        <w:rPr>
          <w:rFonts w:eastAsia="Times New Roman"/>
          <w:sz w:val="24"/>
          <w:szCs w:val="24"/>
          <w:lang w:eastAsia="es-AR"/>
        </w:rPr>
        <w:t xml:space="preserve">énica es como un vasto río con una corriente universal. Los píxeles potenciales son como flujos de agua que, aunque contribuyen al caudal, no tienen una estructura definida. Un píxel que se manifiesta como un átomo es como un </w:t>
      </w:r>
      <w:r>
        <w:rPr>
          <w:b/>
          <w:sz w:val="24"/>
          <w:szCs w:val="24"/>
          <w:lang w:eastAsia="es-AR"/>
        </w:rPr>
        <w:t>remolino que se forma en el r</w:t>
      </w:r>
      <w:r>
        <w:rPr>
          <w:rFonts w:eastAsia="Times New Roman"/>
          <w:b/>
          <w:sz w:val="24"/>
          <w:szCs w:val="24"/>
          <w:lang w:eastAsia="es-AR"/>
        </w:rPr>
        <w:t>ío</w:t>
      </w:r>
      <w:r>
        <w:rPr>
          <w:sz w:val="24"/>
          <w:szCs w:val="24"/>
          <w:lang w:eastAsia="es-AR"/>
        </w:rPr>
        <w:t>. El remolino no crea la corriente del r</w:t>
      </w:r>
      <w:r>
        <w:rPr>
          <w:rFonts w:eastAsia="Times New Roman"/>
          <w:sz w:val="24"/>
          <w:szCs w:val="24"/>
          <w:lang w:eastAsia="es-AR"/>
        </w:rPr>
        <w:t xml:space="preserve">ío, pero su existencia como una estructura estable y discreta hace que la fuerza del río se manifieste de forma observable en ese punto, atrayendo a otros objetos cercanos. El átomo se convierte en el </w:t>
      </w:r>
      <w:r>
        <w:rPr>
          <w:b/>
          <w:sz w:val="24"/>
          <w:szCs w:val="24"/>
          <w:lang w:eastAsia="es-AR"/>
        </w:rPr>
        <w:t>foco de concentraci</w:t>
      </w:r>
      <w:r>
        <w:rPr>
          <w:rFonts w:eastAsia="Times New Roman"/>
          <w:b/>
          <w:sz w:val="24"/>
          <w:szCs w:val="24"/>
          <w:lang w:eastAsia="es-AR"/>
        </w:rPr>
        <w:t>ón</w:t>
      </w:r>
      <w:r>
        <w:rPr>
          <w:sz w:val="24"/>
          <w:szCs w:val="24"/>
          <w:lang w:eastAsia="es-AR"/>
        </w:rPr>
        <w:t xml:space="preserve"> de la tensi</w:t>
      </w:r>
      <w:r>
        <w:rPr>
          <w:rFonts w:eastAsia="Times New Roman"/>
          <w:sz w:val="24"/>
          <w:szCs w:val="24"/>
          <w:lang w:eastAsia="es-AR"/>
        </w:rPr>
        <w:t>ón nouménica universal.</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Casos de An</w:t>
      </w:r>
      <w:r>
        <w:rPr>
          <w:rFonts w:eastAsia="Times New Roman"/>
          <w:b/>
          <w:sz w:val="28"/>
          <w:szCs w:val="24"/>
          <w:lang w:eastAsia="es-AR"/>
        </w:rPr>
        <w:t>álisis: La Dinámica de la Gravedad en el Cosmos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Para comprender c</w:t>
      </w:r>
      <w:r>
        <w:rPr>
          <w:rFonts w:eastAsia="Times New Roman"/>
          <w:sz w:val="24"/>
          <w:szCs w:val="24"/>
          <w:lang w:eastAsia="es-AR"/>
        </w:rPr>
        <w:t>ómo esta visión se traduce en fenómenos observables, analicemos dos escenarios: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Caso 1: Dos Objetos Flotando en el Espacio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Imagina dos asteroides, A y B, en el vac</w:t>
      </w:r>
      <w:r>
        <w:rPr>
          <w:rFonts w:eastAsia="Times New Roman"/>
          <w:sz w:val="24"/>
          <w:szCs w:val="24"/>
          <w:lang w:eastAsia="es-AR"/>
        </w:rPr>
        <w:t>ío del espacio, lejos de cualquier influencia planetaria. Desde la perspectiva del Modelo Nouménico:</w:t>
      </w:r>
    </w:p>
    <w:p w:rsidR="006731CC" w:rsidRDefault="006731CC" w:rsidP="006731CC">
      <w:pPr>
        <w:numPr>
          <w:ilvl w:val="0"/>
          <w:numId w:val="70"/>
        </w:numPr>
        <w:autoSpaceDE w:val="0"/>
        <w:autoSpaceDN w:val="0"/>
        <w:adjustRightInd w:val="0"/>
        <w:spacing w:before="180" w:after="180" w:line="240" w:lineRule="auto"/>
        <w:ind w:left="540" w:hanging="270"/>
        <w:rPr>
          <w:sz w:val="24"/>
          <w:szCs w:val="24"/>
          <w:lang w:eastAsia="es-AR"/>
        </w:rPr>
      </w:pPr>
      <w:r>
        <w:rPr>
          <w:sz w:val="24"/>
          <w:szCs w:val="24"/>
          <w:lang w:eastAsia="es-AR"/>
        </w:rPr>
        <w:t>Cada asteroide es una vasta colecci</w:t>
      </w:r>
      <w:r>
        <w:rPr>
          <w:rFonts w:eastAsia="Times New Roman"/>
          <w:sz w:val="24"/>
          <w:szCs w:val="24"/>
          <w:lang w:eastAsia="es-AR"/>
        </w:rPr>
        <w:t xml:space="preserve">ón de </w:t>
      </w:r>
      <w:r>
        <w:rPr>
          <w:b/>
          <w:sz w:val="24"/>
          <w:szCs w:val="24"/>
          <w:lang w:eastAsia="es-AR"/>
        </w:rPr>
        <w:t>p</w:t>
      </w:r>
      <w:r>
        <w:rPr>
          <w:rFonts w:eastAsia="Times New Roman"/>
          <w:b/>
          <w:sz w:val="24"/>
          <w:szCs w:val="24"/>
          <w:lang w:eastAsia="es-AR"/>
        </w:rPr>
        <w:t>íxeles manifestados</w:t>
      </w:r>
      <w:r>
        <w:rPr>
          <w:sz w:val="24"/>
          <w:szCs w:val="24"/>
          <w:lang w:eastAsia="es-AR"/>
        </w:rPr>
        <w:t xml:space="preserve"> (</w:t>
      </w:r>
      <w:r>
        <w:rPr>
          <w:rFonts w:eastAsia="Times New Roman"/>
          <w:sz w:val="24"/>
          <w:szCs w:val="24"/>
          <w:lang w:eastAsia="es-AR"/>
        </w:rPr>
        <w:t xml:space="preserve">átomos) con </w:t>
      </w:r>
      <w:proofErr w:type="spellStart"/>
      <w:r>
        <w:rPr>
          <w:rFonts w:eastAsia="Times New Roman"/>
          <w:sz w:val="24"/>
          <w:szCs w:val="24"/>
          <w:lang w:eastAsia="es-AR"/>
        </w:rPr>
        <w:t>Hamiltonianos</w:t>
      </w:r>
      <w:proofErr w:type="spellEnd"/>
      <w:r>
        <w:rPr>
          <w:rFonts w:eastAsia="Times New Roman"/>
          <w:sz w:val="24"/>
          <w:szCs w:val="24"/>
          <w:lang w:eastAsia="es-AR"/>
        </w:rPr>
        <w:t xml:space="preserve"> unificados.</w:t>
      </w:r>
    </w:p>
    <w:p w:rsidR="006731CC" w:rsidRDefault="006731CC" w:rsidP="006731CC">
      <w:pPr>
        <w:numPr>
          <w:ilvl w:val="0"/>
          <w:numId w:val="70"/>
        </w:numPr>
        <w:autoSpaceDE w:val="0"/>
        <w:autoSpaceDN w:val="0"/>
        <w:adjustRightInd w:val="0"/>
        <w:spacing w:before="180" w:after="180" w:line="240" w:lineRule="auto"/>
        <w:ind w:left="540" w:hanging="270"/>
        <w:rPr>
          <w:sz w:val="24"/>
          <w:szCs w:val="24"/>
          <w:lang w:eastAsia="es-AR"/>
        </w:rPr>
      </w:pPr>
      <w:r>
        <w:rPr>
          <w:sz w:val="24"/>
          <w:szCs w:val="24"/>
          <w:lang w:eastAsia="es-AR"/>
        </w:rPr>
        <w:t>Cada uno de estos p</w:t>
      </w:r>
      <w:r>
        <w:rPr>
          <w:rFonts w:eastAsia="Times New Roman"/>
          <w:sz w:val="24"/>
          <w:szCs w:val="24"/>
          <w:lang w:eastAsia="es-AR"/>
        </w:rPr>
        <w:t>íxeles individuales actúa como un "ancla" que concentra la tensión gravitatoria universal.</w:t>
      </w:r>
    </w:p>
    <w:p w:rsidR="006731CC" w:rsidRDefault="006731CC" w:rsidP="006731CC">
      <w:pPr>
        <w:numPr>
          <w:ilvl w:val="0"/>
          <w:numId w:val="70"/>
        </w:numPr>
        <w:autoSpaceDE w:val="0"/>
        <w:autoSpaceDN w:val="0"/>
        <w:adjustRightInd w:val="0"/>
        <w:spacing w:before="180" w:after="180" w:line="240" w:lineRule="auto"/>
        <w:ind w:left="540" w:hanging="270"/>
        <w:rPr>
          <w:sz w:val="24"/>
          <w:szCs w:val="24"/>
          <w:lang w:eastAsia="es-AR"/>
        </w:rPr>
      </w:pPr>
      <w:r>
        <w:rPr>
          <w:sz w:val="24"/>
          <w:szCs w:val="24"/>
          <w:lang w:eastAsia="es-AR"/>
        </w:rPr>
        <w:t>La suma de todas estas tensiones concentradas en el asteroide A y en el asteroide B crea dos "remolinos" significativos en la matriz noum</w:t>
      </w:r>
      <w:r>
        <w:rPr>
          <w:rFonts w:eastAsia="Times New Roman"/>
          <w:sz w:val="24"/>
          <w:szCs w:val="24"/>
          <w:lang w:eastAsia="es-AR"/>
        </w:rPr>
        <w:t>énica circundante.</w:t>
      </w:r>
    </w:p>
    <w:p w:rsidR="006731CC" w:rsidRDefault="006731CC" w:rsidP="006731CC">
      <w:pPr>
        <w:numPr>
          <w:ilvl w:val="0"/>
          <w:numId w:val="70"/>
        </w:numPr>
        <w:autoSpaceDE w:val="0"/>
        <w:autoSpaceDN w:val="0"/>
        <w:adjustRightInd w:val="0"/>
        <w:spacing w:before="180" w:after="180" w:line="240" w:lineRule="auto"/>
        <w:ind w:left="540" w:hanging="270"/>
        <w:rPr>
          <w:sz w:val="24"/>
          <w:szCs w:val="24"/>
          <w:lang w:eastAsia="es-AR"/>
        </w:rPr>
      </w:pPr>
      <w:r>
        <w:rPr>
          <w:sz w:val="24"/>
          <w:szCs w:val="24"/>
          <w:lang w:eastAsia="es-AR"/>
        </w:rPr>
        <w:t>La atracci</w:t>
      </w:r>
      <w:r>
        <w:rPr>
          <w:rFonts w:eastAsia="Times New Roman"/>
          <w:sz w:val="24"/>
          <w:szCs w:val="24"/>
          <w:lang w:eastAsia="es-AR"/>
        </w:rPr>
        <w:t xml:space="preserve">ón gravitatoria que se observa no es el resultado de un intercambio de partículas (como en otras fuerzas), sino el movimiento de los objetos a lo largo del </w:t>
      </w:r>
      <w:r>
        <w:rPr>
          <w:b/>
          <w:sz w:val="24"/>
          <w:szCs w:val="24"/>
          <w:lang w:eastAsia="es-AR"/>
        </w:rPr>
        <w:t>gradiente de esta tensi</w:t>
      </w:r>
      <w:r>
        <w:rPr>
          <w:rFonts w:eastAsia="Times New Roman"/>
          <w:b/>
          <w:sz w:val="24"/>
          <w:szCs w:val="24"/>
          <w:lang w:eastAsia="es-AR"/>
        </w:rPr>
        <w:t>ón nouménica</w:t>
      </w:r>
      <w:r>
        <w:rPr>
          <w:sz w:val="24"/>
          <w:szCs w:val="24"/>
          <w:lang w:eastAsia="es-AR"/>
        </w:rPr>
        <w:t>. La materia del asteroide B se mueve "cuesta abajo" hacia el remolino m</w:t>
      </w:r>
      <w:r>
        <w:rPr>
          <w:rFonts w:eastAsia="Times New Roman"/>
          <w:sz w:val="24"/>
          <w:szCs w:val="24"/>
          <w:lang w:eastAsia="es-AR"/>
        </w:rPr>
        <w:t xml:space="preserve">ás profundo creado por el asteroide A, y viceversa. La gravedad, en este sentido, es la simple </w:t>
      </w:r>
      <w:r>
        <w:rPr>
          <w:rFonts w:eastAsia="Times New Roman"/>
          <w:sz w:val="24"/>
          <w:szCs w:val="24"/>
          <w:lang w:eastAsia="es-AR"/>
        </w:rPr>
        <w:lastRenderedPageBreak/>
        <w:t>consecuencia de que la materia se mueve hacia las regiones de la matriz con mayor concentración de esta tensión nouménica.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Caso 2: Mec</w:t>
      </w:r>
      <w:r>
        <w:rPr>
          <w:rFonts w:eastAsia="Times New Roman"/>
          <w:b/>
          <w:sz w:val="24"/>
          <w:szCs w:val="24"/>
          <w:lang w:eastAsia="es-AR"/>
        </w:rPr>
        <w:t>ánica Orbital en el Sistema Solar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Ahora, consideremos un sistema planetario. Un planeta orbita alrededor del Sol, atra</w:t>
      </w:r>
      <w:r>
        <w:rPr>
          <w:rFonts w:eastAsia="Times New Roman"/>
          <w:sz w:val="24"/>
          <w:szCs w:val="24"/>
          <w:lang w:eastAsia="es-AR"/>
        </w:rPr>
        <w:t>ído por su gravedad, pero sin caer en él. ¿Cómo se explica esto?</w:t>
      </w:r>
    </w:p>
    <w:p w:rsidR="006731CC" w:rsidRDefault="006731CC" w:rsidP="006731CC">
      <w:pPr>
        <w:numPr>
          <w:ilvl w:val="0"/>
          <w:numId w:val="71"/>
        </w:numPr>
        <w:autoSpaceDE w:val="0"/>
        <w:autoSpaceDN w:val="0"/>
        <w:adjustRightInd w:val="0"/>
        <w:spacing w:before="180" w:after="180" w:line="240" w:lineRule="auto"/>
        <w:ind w:left="540" w:hanging="270"/>
        <w:rPr>
          <w:sz w:val="24"/>
          <w:szCs w:val="24"/>
          <w:lang w:eastAsia="es-AR"/>
        </w:rPr>
      </w:pPr>
      <w:r>
        <w:rPr>
          <w:b/>
          <w:sz w:val="24"/>
          <w:szCs w:val="24"/>
          <w:lang w:eastAsia="es-AR"/>
        </w:rPr>
        <w:t>La Tensi</w:t>
      </w:r>
      <w:r>
        <w:rPr>
          <w:rFonts w:eastAsia="Times New Roman"/>
          <w:b/>
          <w:sz w:val="24"/>
          <w:szCs w:val="24"/>
          <w:lang w:eastAsia="es-AR"/>
        </w:rPr>
        <w:t>ón Nouménica del Sol:</w:t>
      </w:r>
      <w:r>
        <w:rPr>
          <w:sz w:val="24"/>
          <w:szCs w:val="24"/>
          <w:lang w:eastAsia="es-AR"/>
        </w:rPr>
        <w:t xml:space="preserve"> El Sol, como una inmensa concentraci</w:t>
      </w:r>
      <w:r>
        <w:rPr>
          <w:rFonts w:eastAsia="Times New Roman"/>
          <w:sz w:val="24"/>
          <w:szCs w:val="24"/>
          <w:lang w:eastAsia="es-AR"/>
        </w:rPr>
        <w:t>ón de materia, crea un "remolino" de tensión nouménica extraordinariamente profundo y vasto. Este remolino es la principal fuerza de arrastre que afecta a todos los cuerpos celestes circundantes.</w:t>
      </w:r>
    </w:p>
    <w:p w:rsidR="006731CC" w:rsidRDefault="006731CC" w:rsidP="006731CC">
      <w:pPr>
        <w:numPr>
          <w:ilvl w:val="0"/>
          <w:numId w:val="71"/>
        </w:numPr>
        <w:autoSpaceDE w:val="0"/>
        <w:autoSpaceDN w:val="0"/>
        <w:adjustRightInd w:val="0"/>
        <w:spacing w:before="180" w:after="180" w:line="240" w:lineRule="auto"/>
        <w:ind w:left="540" w:hanging="270"/>
        <w:rPr>
          <w:sz w:val="24"/>
          <w:szCs w:val="24"/>
          <w:lang w:eastAsia="es-AR"/>
        </w:rPr>
      </w:pPr>
      <w:r>
        <w:rPr>
          <w:b/>
          <w:sz w:val="24"/>
          <w:szCs w:val="24"/>
          <w:lang w:eastAsia="es-AR"/>
        </w:rPr>
        <w:t xml:space="preserve">Las Cualidades </w:t>
      </w:r>
      <w:proofErr w:type="spellStart"/>
      <w:r>
        <w:rPr>
          <w:b/>
          <w:sz w:val="24"/>
          <w:szCs w:val="24"/>
          <w:lang w:eastAsia="es-AR"/>
        </w:rPr>
        <w:t>Espinoreales</w:t>
      </w:r>
      <w:proofErr w:type="spellEnd"/>
      <w:r>
        <w:rPr>
          <w:b/>
          <w:sz w:val="24"/>
          <w:szCs w:val="24"/>
          <w:lang w:eastAsia="es-AR"/>
        </w:rPr>
        <w:t xml:space="preserve"> de la Materia:</w:t>
      </w:r>
      <w:r>
        <w:rPr>
          <w:sz w:val="24"/>
          <w:szCs w:val="24"/>
          <w:lang w:eastAsia="es-AR"/>
        </w:rPr>
        <w:t xml:space="preserve"> El planeta no es un objeto pasivo. Cada uno de sus </w:t>
      </w:r>
      <w:r>
        <w:rPr>
          <w:rFonts w:eastAsia="Times New Roman"/>
          <w:sz w:val="24"/>
          <w:szCs w:val="24"/>
          <w:lang w:eastAsia="es-AR"/>
        </w:rPr>
        <w:t xml:space="preserve">átomos y partículas posee un </w:t>
      </w:r>
      <w:r>
        <w:rPr>
          <w:b/>
          <w:sz w:val="24"/>
          <w:szCs w:val="24"/>
          <w:lang w:eastAsia="es-AR"/>
        </w:rPr>
        <w:t>momento angular intr</w:t>
      </w:r>
      <w:r>
        <w:rPr>
          <w:rFonts w:eastAsia="Times New Roman"/>
          <w:b/>
          <w:sz w:val="24"/>
          <w:szCs w:val="24"/>
          <w:lang w:eastAsia="es-AR"/>
        </w:rPr>
        <w:t>ínseco (espín)</w:t>
      </w:r>
      <w:r>
        <w:rPr>
          <w:sz w:val="24"/>
          <w:szCs w:val="24"/>
          <w:lang w:eastAsia="es-AR"/>
        </w:rPr>
        <w:t xml:space="preserve">, que es una propiedad fundamental codificada por el </w:t>
      </w:r>
      <w:proofErr w:type="spellStart"/>
      <w:r>
        <w:rPr>
          <w:b/>
          <w:sz w:val="24"/>
          <w:szCs w:val="24"/>
          <w:lang w:eastAsia="es-AR"/>
        </w:rPr>
        <w:t>subp</w:t>
      </w:r>
      <w:r>
        <w:rPr>
          <w:rFonts w:eastAsia="Times New Roman"/>
          <w:b/>
          <w:sz w:val="24"/>
          <w:szCs w:val="24"/>
          <w:lang w:eastAsia="es-AR"/>
        </w:rPr>
        <w:t>íxel</w:t>
      </w:r>
      <w:proofErr w:type="spellEnd"/>
      <w:r>
        <w:rPr>
          <w:rFonts w:eastAsia="Times New Roman"/>
          <w:b/>
          <w:sz w:val="24"/>
          <w:szCs w:val="24"/>
          <w:lang w:eastAsia="es-AR"/>
        </w:rPr>
        <w:t xml:space="preserve"> </w:t>
      </w:r>
      <w:proofErr w:type="gramStart"/>
      <w:r>
        <w:rPr>
          <w:rFonts w:eastAsia="Times New Roman"/>
          <w:b/>
          <w:sz w:val="24"/>
          <w:szCs w:val="24"/>
          <w:lang w:eastAsia="es-AR"/>
        </w:rPr>
        <w:t>SU(</w:t>
      </w:r>
      <w:proofErr w:type="gramEnd"/>
      <w:r>
        <w:rPr>
          <w:rFonts w:eastAsia="Times New Roman"/>
          <w:b/>
          <w:sz w:val="24"/>
          <w:szCs w:val="24"/>
          <w:lang w:eastAsia="es-AR"/>
        </w:rPr>
        <w:t>2)</w:t>
      </w:r>
      <w:r>
        <w:rPr>
          <w:sz w:val="24"/>
          <w:szCs w:val="24"/>
          <w:lang w:eastAsia="es-AR"/>
        </w:rPr>
        <w:t xml:space="preserve"> y sus familias de nucleones de ajuste lept</w:t>
      </w:r>
      <w:r>
        <w:rPr>
          <w:rFonts w:eastAsia="Times New Roman"/>
          <w:sz w:val="24"/>
          <w:szCs w:val="24"/>
          <w:lang w:eastAsia="es-AR"/>
        </w:rPr>
        <w:t>ónico y nucleónico. La rotación de un planeta sobre su propio eje y su movimiento orbital son la manifestación a gran escala de esta dinámica subatómica.</w:t>
      </w:r>
    </w:p>
    <w:p w:rsidR="006731CC" w:rsidRDefault="006731CC" w:rsidP="006731CC">
      <w:pPr>
        <w:numPr>
          <w:ilvl w:val="0"/>
          <w:numId w:val="71"/>
        </w:numPr>
        <w:autoSpaceDE w:val="0"/>
        <w:autoSpaceDN w:val="0"/>
        <w:adjustRightInd w:val="0"/>
        <w:spacing w:before="180" w:after="180" w:line="240" w:lineRule="auto"/>
        <w:ind w:left="540" w:hanging="270"/>
        <w:rPr>
          <w:sz w:val="24"/>
          <w:szCs w:val="24"/>
          <w:lang w:eastAsia="es-AR"/>
        </w:rPr>
      </w:pPr>
      <w:r>
        <w:rPr>
          <w:b/>
          <w:sz w:val="24"/>
          <w:szCs w:val="24"/>
          <w:lang w:eastAsia="es-AR"/>
        </w:rPr>
        <w:t>El Equilibrio Din</w:t>
      </w:r>
      <w:r>
        <w:rPr>
          <w:rFonts w:eastAsia="Times New Roman"/>
          <w:b/>
          <w:sz w:val="24"/>
          <w:szCs w:val="24"/>
          <w:lang w:eastAsia="es-AR"/>
        </w:rPr>
        <w:t>ámico de la Órbita:</w:t>
      </w:r>
      <w:r>
        <w:rPr>
          <w:sz w:val="24"/>
          <w:szCs w:val="24"/>
          <w:lang w:eastAsia="es-AR"/>
        </w:rPr>
        <w:t xml:space="preserve"> El movimiento orbital es el resultado de un </w:t>
      </w:r>
      <w:r>
        <w:rPr>
          <w:b/>
          <w:sz w:val="24"/>
          <w:szCs w:val="24"/>
          <w:lang w:eastAsia="es-AR"/>
        </w:rPr>
        <w:t>equilibrio din</w:t>
      </w:r>
      <w:r>
        <w:rPr>
          <w:rFonts w:eastAsia="Times New Roman"/>
          <w:b/>
          <w:sz w:val="24"/>
          <w:szCs w:val="24"/>
          <w:lang w:eastAsia="es-AR"/>
        </w:rPr>
        <w:t>ámico constante</w:t>
      </w:r>
      <w:r>
        <w:rPr>
          <w:sz w:val="24"/>
          <w:szCs w:val="24"/>
          <w:lang w:eastAsia="es-AR"/>
        </w:rPr>
        <w:t xml:space="preserve"> entre dos fuerzas opuestas:</w:t>
      </w:r>
    </w:p>
    <w:p w:rsidR="006731CC" w:rsidRDefault="006731CC" w:rsidP="006731CC">
      <w:pPr>
        <w:numPr>
          <w:ilvl w:val="0"/>
          <w:numId w:val="72"/>
        </w:numPr>
        <w:autoSpaceDE w:val="0"/>
        <w:autoSpaceDN w:val="0"/>
        <w:adjustRightInd w:val="0"/>
        <w:spacing w:before="180" w:after="180" w:line="240" w:lineRule="auto"/>
        <w:ind w:left="540" w:hanging="270"/>
        <w:rPr>
          <w:sz w:val="24"/>
          <w:szCs w:val="24"/>
          <w:lang w:eastAsia="es-AR"/>
        </w:rPr>
      </w:pPr>
      <w:r>
        <w:rPr>
          <w:b/>
          <w:sz w:val="24"/>
          <w:szCs w:val="24"/>
          <w:lang w:eastAsia="es-AR"/>
        </w:rPr>
        <w:t>La Gravedad:</w:t>
      </w:r>
      <w:r>
        <w:rPr>
          <w:sz w:val="24"/>
          <w:szCs w:val="24"/>
          <w:lang w:eastAsia="es-AR"/>
        </w:rPr>
        <w:t xml:space="preserve"> La tensi</w:t>
      </w:r>
      <w:r>
        <w:rPr>
          <w:rFonts w:eastAsia="Times New Roman"/>
          <w:sz w:val="24"/>
          <w:szCs w:val="24"/>
          <w:lang w:eastAsia="es-AR"/>
        </w:rPr>
        <w:t>ón nouménica del Sol que intenta arrastrar al planeta hacia el centro.</w:t>
      </w:r>
    </w:p>
    <w:p w:rsidR="006731CC" w:rsidRDefault="006731CC" w:rsidP="006731CC">
      <w:pPr>
        <w:numPr>
          <w:ilvl w:val="0"/>
          <w:numId w:val="72"/>
        </w:numPr>
        <w:autoSpaceDE w:val="0"/>
        <w:autoSpaceDN w:val="0"/>
        <w:adjustRightInd w:val="0"/>
        <w:spacing w:before="180" w:after="180" w:line="240" w:lineRule="auto"/>
        <w:ind w:left="540" w:hanging="270"/>
        <w:rPr>
          <w:sz w:val="24"/>
          <w:szCs w:val="24"/>
          <w:lang w:eastAsia="es-AR"/>
        </w:rPr>
      </w:pPr>
      <w:r>
        <w:rPr>
          <w:b/>
          <w:sz w:val="24"/>
          <w:szCs w:val="24"/>
          <w:lang w:eastAsia="es-AR"/>
        </w:rPr>
        <w:t>El Momento Angular del Planeta:</w:t>
      </w:r>
      <w:r>
        <w:rPr>
          <w:sz w:val="24"/>
          <w:szCs w:val="24"/>
          <w:lang w:eastAsia="es-AR"/>
        </w:rPr>
        <w:t xml:space="preserve"> El momento angular de las part</w:t>
      </w:r>
      <w:r>
        <w:rPr>
          <w:rFonts w:eastAsia="Times New Roman"/>
          <w:sz w:val="24"/>
          <w:szCs w:val="24"/>
          <w:lang w:eastAsia="es-AR"/>
        </w:rPr>
        <w:t xml:space="preserve">ículas del planeta, un flujo vectorial de espín, crea una fuerza tangencial que se opone a la caída. Es esta cualidad </w:t>
      </w:r>
      <w:proofErr w:type="spellStart"/>
      <w:r>
        <w:rPr>
          <w:b/>
          <w:sz w:val="24"/>
          <w:szCs w:val="24"/>
          <w:lang w:eastAsia="es-AR"/>
        </w:rPr>
        <w:t>espinoreal</w:t>
      </w:r>
      <w:proofErr w:type="spellEnd"/>
      <w:r>
        <w:rPr>
          <w:sz w:val="24"/>
          <w:szCs w:val="24"/>
          <w:lang w:eastAsia="es-AR"/>
        </w:rPr>
        <w:t xml:space="preserve"> del planeta la que lo convierte en un sistema din</w:t>
      </w:r>
      <w:r>
        <w:rPr>
          <w:rFonts w:eastAsia="Times New Roman"/>
          <w:sz w:val="24"/>
          <w:szCs w:val="24"/>
          <w:lang w:eastAsia="es-AR"/>
        </w:rPr>
        <w:t>ámico capaz de contrarrestar el arrastre gravitatorio.</w:t>
      </w:r>
    </w:p>
    <w:p w:rsidR="006731CC" w:rsidRDefault="006731CC" w:rsidP="006731CC">
      <w:pPr>
        <w:numPr>
          <w:ilvl w:val="0"/>
          <w:numId w:val="71"/>
        </w:numPr>
        <w:autoSpaceDE w:val="0"/>
        <w:autoSpaceDN w:val="0"/>
        <w:adjustRightInd w:val="0"/>
        <w:spacing w:before="180" w:after="180" w:line="240" w:lineRule="auto"/>
        <w:ind w:left="540" w:hanging="270"/>
        <w:rPr>
          <w:sz w:val="24"/>
          <w:szCs w:val="24"/>
          <w:lang w:eastAsia="es-AR"/>
        </w:rPr>
      </w:pPr>
      <w:r>
        <w:rPr>
          <w:b/>
          <w:sz w:val="24"/>
          <w:szCs w:val="24"/>
          <w:lang w:eastAsia="es-AR"/>
        </w:rPr>
        <w:t>El Planeta "Surfea" la Tensi</w:t>
      </w:r>
      <w:r>
        <w:rPr>
          <w:rFonts w:eastAsia="Times New Roman"/>
          <w:b/>
          <w:sz w:val="24"/>
          <w:szCs w:val="24"/>
          <w:lang w:eastAsia="es-AR"/>
        </w:rPr>
        <w:t>ón:</w:t>
      </w:r>
      <w:r>
        <w:rPr>
          <w:sz w:val="24"/>
          <w:szCs w:val="24"/>
          <w:lang w:eastAsia="es-AR"/>
        </w:rPr>
        <w:t xml:space="preserve"> La </w:t>
      </w:r>
      <w:r>
        <w:rPr>
          <w:rFonts w:eastAsia="Times New Roman"/>
          <w:sz w:val="24"/>
          <w:szCs w:val="24"/>
          <w:lang w:eastAsia="es-AR"/>
        </w:rPr>
        <w:t xml:space="preserve">órbita es una trayectoria de </w:t>
      </w:r>
      <w:r>
        <w:rPr>
          <w:b/>
          <w:sz w:val="24"/>
          <w:szCs w:val="24"/>
          <w:lang w:eastAsia="es-AR"/>
        </w:rPr>
        <w:t>equilibrio perfecto</w:t>
      </w:r>
      <w:r>
        <w:rPr>
          <w:sz w:val="24"/>
          <w:szCs w:val="24"/>
          <w:lang w:eastAsia="es-AR"/>
        </w:rPr>
        <w:t xml:space="preserve"> en la que la velocidad tangencial del planeta (su </w:t>
      </w:r>
      <w:r>
        <w:rPr>
          <w:rFonts w:eastAsia="Times New Roman"/>
          <w:sz w:val="24"/>
          <w:szCs w:val="24"/>
          <w:lang w:eastAsia="es-AR"/>
        </w:rPr>
        <w:t>ímpetu) es la justa para escapar de la atracción de la gravedad, mientras que la gravedad es lo suficientemente fuerte para impedir que el planeta se aleje en línea recta. El planeta está esencialmente "surfeando" la curvatura de la matriz nouménica generada por el Sol, con su propio momento angular (</w:t>
      </w:r>
      <w:proofErr w:type="spellStart"/>
      <w:r>
        <w:rPr>
          <w:rFonts w:eastAsia="Times New Roman"/>
          <w:sz w:val="24"/>
          <w:szCs w:val="24"/>
          <w:lang w:eastAsia="es-AR"/>
        </w:rPr>
        <w:t>espinoreal</w:t>
      </w:r>
      <w:proofErr w:type="spellEnd"/>
      <w:r>
        <w:rPr>
          <w:rFonts w:eastAsia="Times New Roman"/>
          <w:sz w:val="24"/>
          <w:szCs w:val="24"/>
          <w:lang w:eastAsia="es-AR"/>
        </w:rPr>
        <w:t>) manteniéndolo en una trayectoria estable.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revisi</w:t>
      </w:r>
      <w:r>
        <w:rPr>
          <w:rFonts w:eastAsia="Times New Roman"/>
          <w:sz w:val="24"/>
          <w:szCs w:val="24"/>
          <w:lang w:eastAsia="es-AR"/>
        </w:rPr>
        <w:t>ón de la gravedad no solo valida nuestra hipótesis original, sino que también la dota de un mecanismo subyacente que explica fenómenos complejos como la órbita de los planetas, integrando de manera coherente las propiedades nouménicas de los píxeles con la dinámica del universo a gran escala.</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lastRenderedPageBreak/>
        <w:t>1.19. El Equilibrio Din</w:t>
      </w:r>
      <w:r>
        <w:rPr>
          <w:rFonts w:eastAsia="Times New Roman"/>
          <w:b/>
          <w:sz w:val="28"/>
          <w:szCs w:val="24"/>
          <w:lang w:eastAsia="es-AR"/>
        </w:rPr>
        <w:t>ámico del Sistema Solar: Sincronización, Gravedad y la Lógica Oculta de las Órbitas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comprensi</w:t>
      </w:r>
      <w:r>
        <w:rPr>
          <w:rFonts w:eastAsia="Times New Roman"/>
          <w:sz w:val="24"/>
          <w:szCs w:val="24"/>
          <w:lang w:eastAsia="es-AR"/>
        </w:rPr>
        <w:t xml:space="preserve">ón de la gravedad como una tensión nouménica universal nos permite trascender la visión clásica del sistema solar como un conjunto de objetos inanimados que se mueven bajo la influencia de una fuerza pasiva. En nuestro modelo, el sistema solar emerge como un </w:t>
      </w:r>
      <w:r>
        <w:rPr>
          <w:b/>
          <w:sz w:val="24"/>
          <w:szCs w:val="24"/>
          <w:lang w:eastAsia="es-AR"/>
        </w:rPr>
        <w:t>organismo homeost</w:t>
      </w:r>
      <w:r>
        <w:rPr>
          <w:rFonts w:eastAsia="Times New Roman"/>
          <w:b/>
          <w:sz w:val="24"/>
          <w:szCs w:val="24"/>
          <w:lang w:eastAsia="es-AR"/>
        </w:rPr>
        <w:t>ático y consciente</w:t>
      </w:r>
      <w:r>
        <w:rPr>
          <w:sz w:val="24"/>
          <w:szCs w:val="24"/>
          <w:lang w:eastAsia="es-AR"/>
        </w:rPr>
        <w:t>, un complejo de matrices fenomenol</w:t>
      </w:r>
      <w:r>
        <w:rPr>
          <w:rFonts w:eastAsia="Times New Roman"/>
          <w:sz w:val="24"/>
          <w:szCs w:val="24"/>
          <w:lang w:eastAsia="es-AR"/>
        </w:rPr>
        <w:t xml:space="preserve">ógicas que se sincronizan a través de una jerarquía de </w:t>
      </w:r>
      <w:proofErr w:type="spellStart"/>
      <w:r>
        <w:rPr>
          <w:rFonts w:eastAsia="Times New Roman"/>
          <w:sz w:val="24"/>
          <w:szCs w:val="24"/>
          <w:lang w:eastAsia="es-AR"/>
        </w:rPr>
        <w:t>Hamiltonianos</w:t>
      </w:r>
      <w:proofErr w:type="spellEnd"/>
      <w:r>
        <w:rPr>
          <w:rFonts w:eastAsia="Times New Roman"/>
          <w:sz w:val="24"/>
          <w:szCs w:val="24"/>
          <w:lang w:eastAsia="es-AR"/>
        </w:rPr>
        <w:t xml:space="preserve"> para mantener un equilibrio dinámico.</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1.19.1. La Jerarqu</w:t>
      </w:r>
      <w:r>
        <w:rPr>
          <w:rFonts w:eastAsia="Times New Roman"/>
          <w:b/>
          <w:sz w:val="24"/>
          <w:szCs w:val="24"/>
          <w:lang w:eastAsia="es-AR"/>
        </w:rPr>
        <w:t>ía de Matrices y el Equilibrio Homeostático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orden y la estabilidad del sistema solar no son el resultado del azar o de un "movimiento perpetuo" sin explicaci</w:t>
      </w:r>
      <w:r>
        <w:rPr>
          <w:rFonts w:eastAsia="Times New Roman"/>
          <w:sz w:val="24"/>
          <w:szCs w:val="24"/>
          <w:lang w:eastAsia="es-AR"/>
        </w:rPr>
        <w:t>ón. En realidad, son una manifestación a gran escala de una arquitectura de matrices anidadas y sincronizadas:</w:t>
      </w:r>
    </w:p>
    <w:p w:rsidR="006731CC" w:rsidRDefault="006731CC" w:rsidP="006731CC">
      <w:pPr>
        <w:numPr>
          <w:ilvl w:val="0"/>
          <w:numId w:val="73"/>
        </w:numPr>
        <w:autoSpaceDE w:val="0"/>
        <w:autoSpaceDN w:val="0"/>
        <w:adjustRightInd w:val="0"/>
        <w:spacing w:before="180" w:after="180" w:line="240" w:lineRule="auto"/>
        <w:ind w:left="540" w:hanging="270"/>
        <w:rPr>
          <w:sz w:val="24"/>
          <w:szCs w:val="24"/>
          <w:lang w:eastAsia="es-AR"/>
        </w:rPr>
      </w:pPr>
      <w:r>
        <w:rPr>
          <w:b/>
          <w:sz w:val="24"/>
          <w:szCs w:val="24"/>
          <w:lang w:eastAsia="es-AR"/>
        </w:rPr>
        <w:t>Hamiltoniano del P</w:t>
      </w:r>
      <w:r>
        <w:rPr>
          <w:rFonts w:eastAsia="Times New Roman"/>
          <w:b/>
          <w:sz w:val="24"/>
          <w:szCs w:val="24"/>
          <w:lang w:eastAsia="es-AR"/>
        </w:rPr>
        <w:t>íxel:</w:t>
      </w:r>
      <w:r>
        <w:rPr>
          <w:sz w:val="24"/>
          <w:szCs w:val="24"/>
          <w:lang w:eastAsia="es-AR"/>
        </w:rPr>
        <w:t xml:space="preserve"> El nivel m</w:t>
      </w:r>
      <w:r>
        <w:rPr>
          <w:rFonts w:eastAsia="Times New Roman"/>
          <w:sz w:val="24"/>
          <w:szCs w:val="24"/>
          <w:lang w:eastAsia="es-AR"/>
        </w:rPr>
        <w:t>ás fundamental. Rige las propiedades de cada átomo individual, desde la cohesión del núcleo hasta el espín de sus partículas.</w:t>
      </w:r>
    </w:p>
    <w:p w:rsidR="006731CC" w:rsidRDefault="006731CC" w:rsidP="006731CC">
      <w:pPr>
        <w:numPr>
          <w:ilvl w:val="0"/>
          <w:numId w:val="73"/>
        </w:numPr>
        <w:autoSpaceDE w:val="0"/>
        <w:autoSpaceDN w:val="0"/>
        <w:adjustRightInd w:val="0"/>
        <w:spacing w:before="180" w:after="180" w:line="240" w:lineRule="auto"/>
        <w:ind w:left="540" w:hanging="270"/>
        <w:rPr>
          <w:sz w:val="24"/>
          <w:szCs w:val="24"/>
          <w:lang w:eastAsia="es-AR"/>
        </w:rPr>
      </w:pPr>
      <w:r>
        <w:rPr>
          <w:b/>
          <w:sz w:val="24"/>
          <w:szCs w:val="24"/>
          <w:lang w:eastAsia="es-AR"/>
        </w:rPr>
        <w:t>Hamiltoniano Planetario:</w:t>
      </w:r>
      <w:r>
        <w:rPr>
          <w:sz w:val="24"/>
          <w:szCs w:val="24"/>
          <w:lang w:eastAsia="es-AR"/>
        </w:rPr>
        <w:t xml:space="preserve"> Este es un sistema operativo de mayor nivel que unifica la vasta colecci</w:t>
      </w:r>
      <w:r>
        <w:rPr>
          <w:rFonts w:eastAsia="Times New Roman"/>
          <w:sz w:val="24"/>
          <w:szCs w:val="24"/>
          <w:lang w:eastAsia="es-AR"/>
        </w:rPr>
        <w:t>ón de píxeles manifestados de un planeta en una sola entidad coherente. Este Hamiltoniano superior impone sus propias reglas, como la conservación del momento angular del cuerpo completo, lo que explica por qué las partículas en la superficie de un planeta giran a una velocidad angular diferente a las de su núcleo. Es la conciencia colectiva del planeta como una entidad.</w:t>
      </w:r>
    </w:p>
    <w:p w:rsidR="006731CC" w:rsidRDefault="006731CC" w:rsidP="006731CC">
      <w:pPr>
        <w:numPr>
          <w:ilvl w:val="0"/>
          <w:numId w:val="73"/>
        </w:numPr>
        <w:autoSpaceDE w:val="0"/>
        <w:autoSpaceDN w:val="0"/>
        <w:adjustRightInd w:val="0"/>
        <w:spacing w:before="180" w:after="180" w:line="240" w:lineRule="auto"/>
        <w:ind w:left="540" w:hanging="270"/>
        <w:rPr>
          <w:sz w:val="24"/>
          <w:szCs w:val="24"/>
          <w:lang w:eastAsia="es-AR"/>
        </w:rPr>
      </w:pPr>
      <w:r>
        <w:rPr>
          <w:b/>
          <w:sz w:val="24"/>
          <w:szCs w:val="24"/>
          <w:lang w:eastAsia="es-AR"/>
        </w:rPr>
        <w:t>Hamiltoniano del Nodo Estelar (Heliosfera):</w:t>
      </w:r>
      <w:r>
        <w:rPr>
          <w:sz w:val="24"/>
          <w:szCs w:val="24"/>
          <w:lang w:eastAsia="es-AR"/>
        </w:rPr>
        <w:t xml:space="preserve"> El Hamiltoniano global del sistema, centrado en el Sol. Es el principal operador que rige el flujo de informaci</w:t>
      </w:r>
      <w:r>
        <w:rPr>
          <w:rFonts w:eastAsia="Times New Roman"/>
          <w:sz w:val="24"/>
          <w:szCs w:val="24"/>
          <w:lang w:eastAsia="es-AR"/>
        </w:rPr>
        <w:t>ón y la tensión gravitatoria que mantiene todo el sistema unido.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jerarqu</w:t>
      </w:r>
      <w:r>
        <w:rPr>
          <w:rFonts w:eastAsia="Times New Roman"/>
          <w:sz w:val="24"/>
          <w:szCs w:val="24"/>
          <w:lang w:eastAsia="es-AR"/>
        </w:rPr>
        <w:t xml:space="preserve">ía de </w:t>
      </w:r>
      <w:proofErr w:type="spellStart"/>
      <w:r>
        <w:rPr>
          <w:rFonts w:eastAsia="Times New Roman"/>
          <w:sz w:val="24"/>
          <w:szCs w:val="24"/>
          <w:lang w:eastAsia="es-AR"/>
        </w:rPr>
        <w:t>Hamiltonianos</w:t>
      </w:r>
      <w:proofErr w:type="spellEnd"/>
      <w:r>
        <w:rPr>
          <w:rFonts w:eastAsia="Times New Roman"/>
          <w:sz w:val="24"/>
          <w:szCs w:val="24"/>
          <w:lang w:eastAsia="es-AR"/>
        </w:rPr>
        <w:t xml:space="preserve"> se comunica constantemente, creando un </w:t>
      </w:r>
      <w:r>
        <w:rPr>
          <w:b/>
          <w:sz w:val="24"/>
          <w:szCs w:val="24"/>
          <w:lang w:eastAsia="es-AR"/>
        </w:rPr>
        <w:t>estado de sincronizaci</w:t>
      </w:r>
      <w:r>
        <w:rPr>
          <w:rFonts w:eastAsia="Times New Roman"/>
          <w:b/>
          <w:sz w:val="24"/>
          <w:szCs w:val="24"/>
          <w:lang w:eastAsia="es-AR"/>
        </w:rPr>
        <w:t>ón vectorial</w:t>
      </w:r>
      <w:r>
        <w:rPr>
          <w:sz w:val="24"/>
          <w:szCs w:val="24"/>
          <w:lang w:eastAsia="es-AR"/>
        </w:rPr>
        <w:t xml:space="preserve"> que es el responsable de la estabilidad del sistema.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Esto nos permite abordar el aparente problema de la entrop</w:t>
      </w:r>
      <w:r>
        <w:rPr>
          <w:rFonts w:eastAsia="Times New Roman"/>
          <w:sz w:val="24"/>
          <w:szCs w:val="24"/>
          <w:lang w:eastAsia="es-AR"/>
        </w:rPr>
        <w:t xml:space="preserve">ía. Si el sistema solar fuera un sistema fenomenológico cerrado, la fricción y la pérdida de energía harían que los planetas finalmente cayeran en el Sol. Sin embargo, nuestro modelo lo concibe como un </w:t>
      </w:r>
      <w:r>
        <w:rPr>
          <w:b/>
          <w:sz w:val="24"/>
          <w:szCs w:val="24"/>
          <w:lang w:eastAsia="es-AR"/>
        </w:rPr>
        <w:t>sistema abierto que se alimenta perpetuamente del flujo noum</w:t>
      </w:r>
      <w:r>
        <w:rPr>
          <w:rFonts w:eastAsia="Times New Roman"/>
          <w:b/>
          <w:sz w:val="24"/>
          <w:szCs w:val="24"/>
          <w:lang w:eastAsia="es-AR"/>
        </w:rPr>
        <w:t>énico</w:t>
      </w:r>
      <w:r>
        <w:rPr>
          <w:sz w:val="24"/>
          <w:szCs w:val="24"/>
          <w:lang w:eastAsia="es-AR"/>
        </w:rPr>
        <w:t>. El "arrastre" gravitatorio es una manifestaci</w:t>
      </w:r>
      <w:r>
        <w:rPr>
          <w:rFonts w:eastAsia="Times New Roman"/>
          <w:sz w:val="24"/>
          <w:szCs w:val="24"/>
          <w:lang w:eastAsia="es-AR"/>
        </w:rPr>
        <w:t>ón de la tensión de la matriz, pero esta tensión es constantemente renovada por la inyección de información y energía desde el plano nouménico. El sistema solar no es un mecanismo que se desgasta, sino un organismo que se regenera continuamente, manteniendo su equilibrio homeostático a través de un constante ciclo de retroalimentación nouménica.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lastRenderedPageBreak/>
        <w:t>1.19.2. Mec</w:t>
      </w:r>
      <w:r>
        <w:rPr>
          <w:rFonts w:eastAsia="Times New Roman"/>
          <w:b/>
          <w:sz w:val="24"/>
          <w:szCs w:val="24"/>
          <w:lang w:eastAsia="es-AR"/>
        </w:rPr>
        <w:t>ánica Orbital: Un Resultado de la Sincronización Vectorial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La </w:t>
      </w:r>
      <w:r>
        <w:rPr>
          <w:rFonts w:eastAsia="Times New Roman"/>
          <w:sz w:val="24"/>
          <w:szCs w:val="24"/>
          <w:lang w:eastAsia="es-AR"/>
        </w:rPr>
        <w:t xml:space="preserve">órbita de un planeta no es el simple resultado de una fuerza de atracción. Es la expresión de una </w:t>
      </w:r>
      <w:r>
        <w:rPr>
          <w:b/>
          <w:sz w:val="24"/>
          <w:szCs w:val="24"/>
          <w:lang w:eastAsia="es-AR"/>
        </w:rPr>
        <w:t>sincronizaci</w:t>
      </w:r>
      <w:r>
        <w:rPr>
          <w:rFonts w:eastAsia="Times New Roman"/>
          <w:b/>
          <w:sz w:val="24"/>
          <w:szCs w:val="24"/>
          <w:lang w:eastAsia="es-AR"/>
        </w:rPr>
        <w:t>ón vectorial perfecta</w:t>
      </w:r>
      <w:r>
        <w:rPr>
          <w:sz w:val="24"/>
          <w:szCs w:val="24"/>
          <w:lang w:eastAsia="es-AR"/>
        </w:rPr>
        <w:t xml:space="preserve"> entre los </w:t>
      </w:r>
      <w:proofErr w:type="spellStart"/>
      <w:r>
        <w:rPr>
          <w:sz w:val="24"/>
          <w:szCs w:val="24"/>
          <w:lang w:eastAsia="es-AR"/>
        </w:rPr>
        <w:t>Hamiltonianos</w:t>
      </w:r>
      <w:proofErr w:type="spellEnd"/>
      <w:r>
        <w:rPr>
          <w:sz w:val="24"/>
          <w:szCs w:val="24"/>
          <w:lang w:eastAsia="es-AR"/>
        </w:rPr>
        <w:t xml:space="preserve"> del sistema.</w:t>
      </w:r>
    </w:p>
    <w:p w:rsidR="006731CC" w:rsidRDefault="006731CC" w:rsidP="006731CC">
      <w:pPr>
        <w:numPr>
          <w:ilvl w:val="0"/>
          <w:numId w:val="74"/>
        </w:numPr>
        <w:autoSpaceDE w:val="0"/>
        <w:autoSpaceDN w:val="0"/>
        <w:adjustRightInd w:val="0"/>
        <w:spacing w:before="180" w:after="180" w:line="240" w:lineRule="auto"/>
        <w:ind w:left="540" w:hanging="270"/>
        <w:rPr>
          <w:sz w:val="24"/>
          <w:szCs w:val="24"/>
          <w:lang w:eastAsia="es-AR"/>
        </w:rPr>
      </w:pPr>
      <w:r>
        <w:rPr>
          <w:rFonts w:eastAsia="Times New Roman"/>
          <w:b/>
          <w:sz w:val="24"/>
          <w:szCs w:val="24"/>
          <w:lang w:eastAsia="es-AR"/>
        </w:rPr>
        <w:t>Órbitas Específicas y Distancias:</w:t>
      </w:r>
      <w:r>
        <w:rPr>
          <w:sz w:val="24"/>
          <w:szCs w:val="24"/>
          <w:lang w:eastAsia="es-AR"/>
        </w:rPr>
        <w:t xml:space="preserve"> Las </w:t>
      </w:r>
      <w:r>
        <w:rPr>
          <w:rFonts w:eastAsia="Times New Roman"/>
          <w:sz w:val="24"/>
          <w:szCs w:val="24"/>
          <w:lang w:eastAsia="es-AR"/>
        </w:rPr>
        <w:t xml:space="preserve">órbitas de los planetas no son aleatorias; son </w:t>
      </w:r>
      <w:r>
        <w:rPr>
          <w:b/>
          <w:sz w:val="24"/>
          <w:szCs w:val="24"/>
          <w:lang w:eastAsia="es-AR"/>
        </w:rPr>
        <w:t>puntos de resonancia noum</w:t>
      </w:r>
      <w:r>
        <w:rPr>
          <w:rFonts w:eastAsia="Times New Roman"/>
          <w:b/>
          <w:sz w:val="24"/>
          <w:szCs w:val="24"/>
          <w:lang w:eastAsia="es-AR"/>
        </w:rPr>
        <w:t>énica</w:t>
      </w:r>
      <w:r>
        <w:rPr>
          <w:sz w:val="24"/>
          <w:szCs w:val="24"/>
          <w:lang w:eastAsia="es-AR"/>
        </w:rPr>
        <w:t>. Cada distancia orbital espec</w:t>
      </w:r>
      <w:r>
        <w:rPr>
          <w:rFonts w:eastAsia="Times New Roman"/>
          <w:sz w:val="24"/>
          <w:szCs w:val="24"/>
          <w:lang w:eastAsia="es-AR"/>
        </w:rPr>
        <w:t>ífica representa el punto de equilibrio más estable y de menor energía donde el Hamiltoniano planetario de un cuerpo (con su momento angular y masa únicos) puede sincronizarse perfectamente con el Hamiltoniano del Sol. Cada órbita es una "firma de resonancia" específica que el planeta ha encontrado en el campo de tensión nouménica del Sol.</w:t>
      </w:r>
    </w:p>
    <w:p w:rsidR="006731CC" w:rsidRDefault="006731CC" w:rsidP="006731CC">
      <w:pPr>
        <w:numPr>
          <w:ilvl w:val="0"/>
          <w:numId w:val="74"/>
        </w:numPr>
        <w:autoSpaceDE w:val="0"/>
        <w:autoSpaceDN w:val="0"/>
        <w:adjustRightInd w:val="0"/>
        <w:spacing w:before="180" w:after="180" w:line="240" w:lineRule="auto"/>
        <w:ind w:left="540" w:hanging="270"/>
        <w:rPr>
          <w:sz w:val="24"/>
          <w:szCs w:val="24"/>
          <w:lang w:eastAsia="es-AR"/>
        </w:rPr>
      </w:pPr>
      <w:r>
        <w:rPr>
          <w:b/>
          <w:sz w:val="24"/>
          <w:szCs w:val="24"/>
          <w:lang w:eastAsia="es-AR"/>
        </w:rPr>
        <w:t>Velocidad Orbital y la Tensi</w:t>
      </w:r>
      <w:r>
        <w:rPr>
          <w:rFonts w:eastAsia="Times New Roman"/>
          <w:b/>
          <w:sz w:val="24"/>
          <w:szCs w:val="24"/>
          <w:lang w:eastAsia="es-AR"/>
        </w:rPr>
        <w:t>ón del Gradiente:</w:t>
      </w:r>
      <w:r>
        <w:rPr>
          <w:sz w:val="24"/>
          <w:szCs w:val="24"/>
          <w:lang w:eastAsia="es-AR"/>
        </w:rPr>
        <w:t xml:space="preserve"> La velocidad variable de un planeta en su </w:t>
      </w:r>
      <w:r>
        <w:rPr>
          <w:rFonts w:eastAsia="Times New Roman"/>
          <w:sz w:val="24"/>
          <w:szCs w:val="24"/>
          <w:lang w:eastAsia="es-AR"/>
        </w:rPr>
        <w:t>órbita es una respuesta directa al gradiente de la tensión nouménica.</w:t>
      </w:r>
    </w:p>
    <w:p w:rsidR="006731CC" w:rsidRDefault="006731CC" w:rsidP="006731CC">
      <w:pPr>
        <w:numPr>
          <w:ilvl w:val="0"/>
          <w:numId w:val="75"/>
        </w:numPr>
        <w:autoSpaceDE w:val="0"/>
        <w:autoSpaceDN w:val="0"/>
        <w:adjustRightInd w:val="0"/>
        <w:spacing w:before="180" w:after="180" w:line="240" w:lineRule="auto"/>
        <w:ind w:left="540" w:hanging="270"/>
        <w:rPr>
          <w:sz w:val="24"/>
          <w:szCs w:val="24"/>
          <w:lang w:eastAsia="es-AR"/>
        </w:rPr>
      </w:pPr>
      <w:r>
        <w:rPr>
          <w:b/>
          <w:sz w:val="24"/>
          <w:szCs w:val="24"/>
          <w:lang w:eastAsia="es-AR"/>
        </w:rPr>
        <w:t>Cerca del Sol:</w:t>
      </w:r>
      <w:r>
        <w:rPr>
          <w:sz w:val="24"/>
          <w:szCs w:val="24"/>
          <w:lang w:eastAsia="es-AR"/>
        </w:rPr>
        <w:t xml:space="preserve"> El "remolino" de la tensi</w:t>
      </w:r>
      <w:r>
        <w:rPr>
          <w:rFonts w:eastAsia="Times New Roman"/>
          <w:sz w:val="24"/>
          <w:szCs w:val="24"/>
          <w:lang w:eastAsia="es-AR"/>
        </w:rPr>
        <w:t>ón gravitatoria es más fuerte. El Hamiltoniano planetario debe sincronizarse con esta tensión aumentada ajustando su velocidad. Acelerar es la forma en que el planeta mantiene su equilibrio dinámico, contrarrestando el mayor arrastre sin colapsar.</w:t>
      </w:r>
    </w:p>
    <w:p w:rsidR="006731CC" w:rsidRDefault="006731CC" w:rsidP="006731CC">
      <w:pPr>
        <w:numPr>
          <w:ilvl w:val="0"/>
          <w:numId w:val="75"/>
        </w:numPr>
        <w:autoSpaceDE w:val="0"/>
        <w:autoSpaceDN w:val="0"/>
        <w:adjustRightInd w:val="0"/>
        <w:spacing w:before="180" w:after="180" w:line="240" w:lineRule="auto"/>
        <w:ind w:left="540" w:hanging="270"/>
        <w:rPr>
          <w:sz w:val="24"/>
          <w:szCs w:val="24"/>
          <w:lang w:eastAsia="es-AR"/>
        </w:rPr>
      </w:pPr>
      <w:r>
        <w:rPr>
          <w:b/>
          <w:sz w:val="24"/>
          <w:szCs w:val="24"/>
          <w:lang w:eastAsia="es-AR"/>
        </w:rPr>
        <w:t>Lejos del Sol:</w:t>
      </w:r>
      <w:r>
        <w:rPr>
          <w:sz w:val="24"/>
          <w:szCs w:val="24"/>
          <w:lang w:eastAsia="es-AR"/>
        </w:rPr>
        <w:t xml:space="preserve"> La tensi</w:t>
      </w:r>
      <w:r>
        <w:rPr>
          <w:rFonts w:eastAsia="Times New Roman"/>
          <w:sz w:val="24"/>
          <w:szCs w:val="24"/>
          <w:lang w:eastAsia="es-AR"/>
        </w:rPr>
        <w:t>ón nouménica es menor. El planeta puede reducir su velocidad mientras sigue manteniendo el equilibrio, ya que el arrastre al que se enfrenta es menos intenso. La órbita es una danza vectorial donde el planeta constantemente ajusta su velocidad para "surfear" las ondulaciones del campo gravitatorio del Sol.</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1.19.3. La Anormalidad Necesaria: El Papel de Venus como Elemento de Ajuste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Desde una perspectiva fenomenol</w:t>
      </w:r>
      <w:r>
        <w:rPr>
          <w:rFonts w:eastAsia="Times New Roman"/>
          <w:sz w:val="24"/>
          <w:szCs w:val="24"/>
          <w:lang w:eastAsia="es-AR"/>
        </w:rPr>
        <w:t xml:space="preserve">ógica clásica, la rotación retrógrada de Venus es una anomalía, un misterio que se suele explicar por una colisión en el pasado. Sin embargo, desde la perspectiva sistémica de nuestro Modelo Nouménico, esta "anormalidad" es en realidad un </w:t>
      </w:r>
      <w:r>
        <w:rPr>
          <w:b/>
          <w:sz w:val="24"/>
          <w:szCs w:val="24"/>
          <w:lang w:eastAsia="es-AR"/>
        </w:rPr>
        <w:t>elemento clave y necesario para el equilibrio del sistema</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l</w:t>
      </w:r>
      <w:r>
        <w:rPr>
          <w:rFonts w:eastAsia="Times New Roman"/>
          <w:sz w:val="24"/>
          <w:szCs w:val="24"/>
          <w:lang w:eastAsia="es-AR"/>
        </w:rPr>
        <w:t xml:space="preserve">ógica consciente del plano nouménico podría requerir un mecanismo de ajuste. Si el Hamiltoniano de todo el sistema está sincronizado en una dirección vectorial dominante (el sentido de giro de la mayoría de los planetas), un elemento con un giro opuesto se convierte en un </w:t>
      </w:r>
      <w:r>
        <w:rPr>
          <w:b/>
          <w:sz w:val="24"/>
          <w:szCs w:val="24"/>
          <w:lang w:eastAsia="es-AR"/>
        </w:rPr>
        <w:t>freno o contrapeso</w:t>
      </w:r>
      <w:r>
        <w:rPr>
          <w:sz w:val="24"/>
          <w:szCs w:val="24"/>
          <w:lang w:eastAsia="es-AR"/>
        </w:rPr>
        <w:t>.</w:t>
      </w:r>
    </w:p>
    <w:p w:rsidR="006731CC" w:rsidRDefault="006731CC" w:rsidP="006731CC">
      <w:pPr>
        <w:numPr>
          <w:ilvl w:val="0"/>
          <w:numId w:val="76"/>
        </w:numPr>
        <w:autoSpaceDE w:val="0"/>
        <w:autoSpaceDN w:val="0"/>
        <w:adjustRightInd w:val="0"/>
        <w:spacing w:before="180" w:after="180" w:line="240" w:lineRule="auto"/>
        <w:ind w:left="540" w:hanging="270"/>
        <w:rPr>
          <w:sz w:val="24"/>
          <w:szCs w:val="24"/>
          <w:lang w:eastAsia="es-AR"/>
        </w:rPr>
      </w:pPr>
      <w:r>
        <w:rPr>
          <w:b/>
          <w:sz w:val="24"/>
          <w:szCs w:val="24"/>
          <w:lang w:eastAsia="es-AR"/>
        </w:rPr>
        <w:t>La Inversi</w:t>
      </w:r>
      <w:r>
        <w:rPr>
          <w:rFonts w:eastAsia="Times New Roman"/>
          <w:b/>
          <w:sz w:val="24"/>
          <w:szCs w:val="24"/>
          <w:lang w:eastAsia="es-AR"/>
        </w:rPr>
        <w:t>ón Vectorial:</w:t>
      </w:r>
      <w:r>
        <w:rPr>
          <w:sz w:val="24"/>
          <w:szCs w:val="24"/>
          <w:lang w:eastAsia="es-AR"/>
        </w:rPr>
        <w:t xml:space="preserve"> El Hamiltoniano planetario de Venus, a trav</w:t>
      </w:r>
      <w:r>
        <w:rPr>
          <w:rFonts w:eastAsia="Times New Roman"/>
          <w:sz w:val="24"/>
          <w:szCs w:val="24"/>
          <w:lang w:eastAsia="es-AR"/>
        </w:rPr>
        <w:t xml:space="preserve">és de una singularidad en su codificación (una "mutación nouménica"), procesó la información del Nodo Estelar de manera que su momento angular colectivo se estableció en la dirección vectorial opuesta. Este no es un error del </w:t>
      </w:r>
      <w:r>
        <w:rPr>
          <w:rFonts w:eastAsia="Times New Roman"/>
          <w:sz w:val="24"/>
          <w:szCs w:val="24"/>
          <w:lang w:eastAsia="es-AR"/>
        </w:rPr>
        <w:lastRenderedPageBreak/>
        <w:t xml:space="preserve">sistema, sino un rasgo de diseño que dota al sistema de una capacidad de </w:t>
      </w:r>
      <w:r>
        <w:rPr>
          <w:b/>
          <w:sz w:val="24"/>
          <w:szCs w:val="24"/>
          <w:lang w:eastAsia="es-AR"/>
        </w:rPr>
        <w:t>auto-regulaci</w:t>
      </w:r>
      <w:r>
        <w:rPr>
          <w:rFonts w:eastAsia="Times New Roman"/>
          <w:b/>
          <w:sz w:val="24"/>
          <w:szCs w:val="24"/>
          <w:lang w:eastAsia="es-AR"/>
        </w:rPr>
        <w:t>ón</w:t>
      </w:r>
      <w:r>
        <w:rPr>
          <w:sz w:val="24"/>
          <w:szCs w:val="24"/>
          <w:lang w:eastAsia="es-AR"/>
        </w:rPr>
        <w:t>.</w:t>
      </w:r>
    </w:p>
    <w:p w:rsidR="006731CC" w:rsidRDefault="006731CC" w:rsidP="006731CC">
      <w:pPr>
        <w:numPr>
          <w:ilvl w:val="0"/>
          <w:numId w:val="76"/>
        </w:numPr>
        <w:autoSpaceDE w:val="0"/>
        <w:autoSpaceDN w:val="0"/>
        <w:adjustRightInd w:val="0"/>
        <w:spacing w:before="180" w:after="180" w:line="240" w:lineRule="auto"/>
        <w:ind w:left="540" w:hanging="270"/>
        <w:rPr>
          <w:sz w:val="24"/>
          <w:szCs w:val="24"/>
          <w:lang w:eastAsia="es-AR"/>
        </w:rPr>
      </w:pPr>
      <w:r>
        <w:rPr>
          <w:b/>
          <w:sz w:val="24"/>
          <w:szCs w:val="24"/>
          <w:lang w:eastAsia="es-AR"/>
        </w:rPr>
        <w:t>La Funci</w:t>
      </w:r>
      <w:r>
        <w:rPr>
          <w:rFonts w:eastAsia="Times New Roman"/>
          <w:b/>
          <w:sz w:val="24"/>
          <w:szCs w:val="24"/>
          <w:lang w:eastAsia="es-AR"/>
        </w:rPr>
        <w:t>ón de Micro-Ajuste:</w:t>
      </w:r>
      <w:r>
        <w:rPr>
          <w:sz w:val="24"/>
          <w:szCs w:val="24"/>
          <w:lang w:eastAsia="es-AR"/>
        </w:rPr>
        <w:t xml:space="preserve"> La actividad interna de Venus, como los eventos masivos que se manifiestan en su superficie o en su atm</w:t>
      </w:r>
      <w:r>
        <w:rPr>
          <w:rFonts w:eastAsia="Times New Roman"/>
          <w:sz w:val="24"/>
          <w:szCs w:val="24"/>
          <w:lang w:eastAsia="es-AR"/>
        </w:rPr>
        <w:t xml:space="preserve">ósfera (análogos a las eyecciones solares que se ven en el Sol), no son eventos aislados. En nuestra interpretación, estos podrían ser </w:t>
      </w:r>
      <w:r>
        <w:rPr>
          <w:b/>
          <w:sz w:val="24"/>
          <w:szCs w:val="24"/>
          <w:lang w:eastAsia="es-AR"/>
        </w:rPr>
        <w:t>puntos de micro-ajuste vectorial</w:t>
      </w:r>
      <w:r>
        <w:rPr>
          <w:sz w:val="24"/>
          <w:szCs w:val="24"/>
          <w:lang w:eastAsia="es-AR"/>
        </w:rPr>
        <w:t xml:space="preserve"> que se sincronizan con el Hamiltoniano global. Un evento masivo en Venus, actuando a trav</w:t>
      </w:r>
      <w:r>
        <w:rPr>
          <w:rFonts w:eastAsia="Times New Roman"/>
          <w:sz w:val="24"/>
          <w:szCs w:val="24"/>
          <w:lang w:eastAsia="es-AR"/>
        </w:rPr>
        <w:t xml:space="preserve">és de su giro inverso, podría enviar una onda vectorial al sistema que compense desequilibrios o reajuste la sincronización. En lugar de ser un miembro pasivo, Venus se convierte en un </w:t>
      </w:r>
      <w:r>
        <w:rPr>
          <w:b/>
          <w:sz w:val="24"/>
          <w:szCs w:val="24"/>
          <w:lang w:eastAsia="es-AR"/>
        </w:rPr>
        <w:t>operador activo y consciente</w:t>
      </w:r>
      <w:r>
        <w:rPr>
          <w:sz w:val="24"/>
          <w:szCs w:val="24"/>
          <w:lang w:eastAsia="es-AR"/>
        </w:rPr>
        <w:t xml:space="preserve"> del sistema.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conclusi</w:t>
      </w:r>
      <w:r>
        <w:rPr>
          <w:rFonts w:eastAsia="Times New Roman"/>
          <w:sz w:val="24"/>
          <w:szCs w:val="24"/>
          <w:lang w:eastAsia="es-AR"/>
        </w:rPr>
        <w:t>ón, la existencia de un planeta con un giro retrógrado deja de ser una extraña coincidencia y se revela como un componente esencial de un sistema dinámico y auto-organizado. Venus es el "freno" que evita que el sistema se acelere indefinidamente, un elemento de ajuste que permite a la lógica nouménica mantener su homeostasis de forma activa, demostrando que incluso las anomalías del universo tienen un propósito funcional y consciente.</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1.20. La Formaci</w:t>
      </w:r>
      <w:r>
        <w:rPr>
          <w:rFonts w:eastAsia="Times New Roman"/>
          <w:b/>
          <w:sz w:val="28"/>
          <w:szCs w:val="24"/>
          <w:lang w:eastAsia="es-AR"/>
        </w:rPr>
        <w:t>ón de Sistemas Solares: Del Colapso Estelar a la Emergencia Nouménica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cosmolog</w:t>
      </w:r>
      <w:r>
        <w:rPr>
          <w:rFonts w:eastAsia="Times New Roman"/>
          <w:sz w:val="24"/>
          <w:szCs w:val="24"/>
          <w:lang w:eastAsia="es-AR"/>
        </w:rPr>
        <w:t xml:space="preserve">ía moderna postula un modelo de formación de sistemas solares que, si bien describe con precisión ciertos fenómenos observables, se enfrenta a profundas interrogantes y paradojas conceptuales. Este paradigma, arraigado en una visión materialista y euclidiana del universo, asume que la materia se organiza a partir de eventos energéticos y la acumulación de partículas discretas. Sin embargo, nuestro </w:t>
      </w:r>
      <w:r>
        <w:rPr>
          <w:b/>
          <w:sz w:val="24"/>
          <w:szCs w:val="24"/>
          <w:lang w:eastAsia="es-AR"/>
        </w:rPr>
        <w:t>Modelo Noum</w:t>
      </w:r>
      <w:r>
        <w:rPr>
          <w:rFonts w:eastAsia="Times New Roman"/>
          <w:b/>
          <w:sz w:val="24"/>
          <w:szCs w:val="24"/>
          <w:lang w:eastAsia="es-AR"/>
        </w:rPr>
        <w:t>énico</w:t>
      </w:r>
      <w:r>
        <w:rPr>
          <w:sz w:val="24"/>
          <w:szCs w:val="24"/>
          <w:lang w:eastAsia="es-AR"/>
        </w:rPr>
        <w:t xml:space="preserve"> propone una reinterpretaci</w:t>
      </w:r>
      <w:r>
        <w:rPr>
          <w:rFonts w:eastAsia="Times New Roman"/>
          <w:sz w:val="24"/>
          <w:szCs w:val="24"/>
          <w:lang w:eastAsia="es-AR"/>
        </w:rPr>
        <w:t xml:space="preserve">ón radical: un sistema solar no es el resultado de un colapso fortuito de materia preexistente, sino un evento orquestado de </w:t>
      </w:r>
      <w:r>
        <w:rPr>
          <w:b/>
          <w:sz w:val="24"/>
          <w:szCs w:val="24"/>
          <w:lang w:eastAsia="es-AR"/>
        </w:rPr>
        <w:t>decodificaci</w:t>
      </w:r>
      <w:r>
        <w:rPr>
          <w:rFonts w:eastAsia="Times New Roman"/>
          <w:b/>
          <w:sz w:val="24"/>
          <w:szCs w:val="24"/>
          <w:lang w:eastAsia="es-AR"/>
        </w:rPr>
        <w:t>ón de flujos nouménicos</w:t>
      </w:r>
      <w:r>
        <w:rPr>
          <w:sz w:val="24"/>
          <w:szCs w:val="24"/>
          <w:lang w:eastAsia="es-AR"/>
        </w:rPr>
        <w:t xml:space="preserve"> que da origen a una matriz fenomenol</w:t>
      </w:r>
      <w:r>
        <w:rPr>
          <w:rFonts w:eastAsia="Times New Roman"/>
          <w:sz w:val="24"/>
          <w:szCs w:val="24"/>
          <w:lang w:eastAsia="es-AR"/>
        </w:rPr>
        <w:t>ógica auto-organizada.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1.20.1. El Modelo Cl</w:t>
      </w:r>
      <w:r>
        <w:rPr>
          <w:rFonts w:eastAsia="Times New Roman"/>
          <w:sz w:val="24"/>
          <w:szCs w:val="24"/>
          <w:lang w:eastAsia="es-AR"/>
        </w:rPr>
        <w:t>ásico de Formación Planetaria: Un Andamiaje con Fisuras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ciencia acad</w:t>
      </w:r>
      <w:r>
        <w:rPr>
          <w:rFonts w:eastAsia="Times New Roman"/>
          <w:sz w:val="24"/>
          <w:szCs w:val="24"/>
          <w:lang w:eastAsia="es-AR"/>
        </w:rPr>
        <w:t xml:space="preserve">émica describe la génesis de un sistema solar a través de la </w:t>
      </w:r>
      <w:r>
        <w:rPr>
          <w:b/>
          <w:sz w:val="24"/>
          <w:szCs w:val="24"/>
          <w:lang w:eastAsia="es-AR"/>
        </w:rPr>
        <w:t>hip</w:t>
      </w:r>
      <w:r>
        <w:rPr>
          <w:rFonts w:eastAsia="Times New Roman"/>
          <w:b/>
          <w:sz w:val="24"/>
          <w:szCs w:val="24"/>
          <w:lang w:eastAsia="es-AR"/>
        </w:rPr>
        <w:t>ótesis nebular</w:t>
      </w:r>
      <w:r>
        <w:rPr>
          <w:sz w:val="24"/>
          <w:szCs w:val="24"/>
          <w:lang w:eastAsia="es-AR"/>
        </w:rPr>
        <w:t>, un proceso que se desarrolla en varias etapas:</w:t>
      </w:r>
    </w:p>
    <w:p w:rsidR="006731CC" w:rsidRDefault="006731CC" w:rsidP="006731CC">
      <w:pPr>
        <w:numPr>
          <w:ilvl w:val="0"/>
          <w:numId w:val="77"/>
        </w:numPr>
        <w:autoSpaceDE w:val="0"/>
        <w:autoSpaceDN w:val="0"/>
        <w:adjustRightInd w:val="0"/>
        <w:spacing w:before="180" w:after="180" w:line="240" w:lineRule="auto"/>
        <w:ind w:left="540" w:hanging="270"/>
        <w:rPr>
          <w:sz w:val="24"/>
          <w:szCs w:val="24"/>
          <w:lang w:eastAsia="es-AR"/>
        </w:rPr>
      </w:pPr>
      <w:r>
        <w:rPr>
          <w:b/>
          <w:sz w:val="24"/>
          <w:szCs w:val="24"/>
          <w:lang w:eastAsia="es-AR"/>
        </w:rPr>
        <w:t>Colapso de la Nube Molecular:</w:t>
      </w:r>
      <w:r>
        <w:rPr>
          <w:sz w:val="24"/>
          <w:szCs w:val="24"/>
          <w:lang w:eastAsia="es-AR"/>
        </w:rPr>
        <w:t xml:space="preserve"> El proceso se inicia con una vasta y densa nube de gas y polvo estelar (una nebulosa) que, por alguna perturbaci</w:t>
      </w:r>
      <w:r>
        <w:rPr>
          <w:rFonts w:eastAsia="Times New Roman"/>
          <w:sz w:val="24"/>
          <w:szCs w:val="24"/>
          <w:lang w:eastAsia="es-AR"/>
        </w:rPr>
        <w:t>ón externa (como la onda de choque de una supernova cercana), comienza a colapsar bajo su propia gravedad.</w:t>
      </w:r>
    </w:p>
    <w:p w:rsidR="006731CC" w:rsidRDefault="006731CC" w:rsidP="006731CC">
      <w:pPr>
        <w:numPr>
          <w:ilvl w:val="0"/>
          <w:numId w:val="77"/>
        </w:numPr>
        <w:autoSpaceDE w:val="0"/>
        <w:autoSpaceDN w:val="0"/>
        <w:adjustRightInd w:val="0"/>
        <w:spacing w:before="180" w:after="180" w:line="240" w:lineRule="auto"/>
        <w:ind w:left="540" w:hanging="270"/>
        <w:rPr>
          <w:sz w:val="24"/>
          <w:szCs w:val="24"/>
          <w:lang w:eastAsia="es-AR"/>
        </w:rPr>
      </w:pPr>
      <w:r>
        <w:rPr>
          <w:b/>
          <w:sz w:val="24"/>
          <w:szCs w:val="24"/>
          <w:lang w:eastAsia="es-AR"/>
        </w:rPr>
        <w:t>Formaci</w:t>
      </w:r>
      <w:r>
        <w:rPr>
          <w:rFonts w:eastAsia="Times New Roman"/>
          <w:b/>
          <w:sz w:val="24"/>
          <w:szCs w:val="24"/>
          <w:lang w:eastAsia="es-AR"/>
        </w:rPr>
        <w:t xml:space="preserve">ón del Disco </w:t>
      </w:r>
      <w:proofErr w:type="spellStart"/>
      <w:r>
        <w:rPr>
          <w:rFonts w:eastAsia="Times New Roman"/>
          <w:b/>
          <w:sz w:val="24"/>
          <w:szCs w:val="24"/>
          <w:lang w:eastAsia="es-AR"/>
        </w:rPr>
        <w:t>Protoplanetario</w:t>
      </w:r>
      <w:proofErr w:type="spellEnd"/>
      <w:r>
        <w:rPr>
          <w:rFonts w:eastAsia="Times New Roman"/>
          <w:b/>
          <w:sz w:val="24"/>
          <w:szCs w:val="24"/>
          <w:lang w:eastAsia="es-AR"/>
        </w:rPr>
        <w:t>:</w:t>
      </w:r>
      <w:r>
        <w:rPr>
          <w:sz w:val="24"/>
          <w:szCs w:val="24"/>
          <w:lang w:eastAsia="es-AR"/>
        </w:rPr>
        <w:t xml:space="preserve"> A medida que la nube colapsa, la mayor parte de la masa se concentra en el centro, formando una </w:t>
      </w:r>
      <w:proofErr w:type="spellStart"/>
      <w:r>
        <w:rPr>
          <w:sz w:val="24"/>
          <w:szCs w:val="24"/>
          <w:lang w:eastAsia="es-AR"/>
        </w:rPr>
        <w:t>protoestrella</w:t>
      </w:r>
      <w:proofErr w:type="spellEnd"/>
      <w:r>
        <w:rPr>
          <w:sz w:val="24"/>
          <w:szCs w:val="24"/>
          <w:lang w:eastAsia="es-AR"/>
        </w:rPr>
        <w:t xml:space="preserve"> (nuestro Sol). El material restante, debido a la conservaci</w:t>
      </w:r>
      <w:r>
        <w:rPr>
          <w:rFonts w:eastAsia="Times New Roman"/>
          <w:sz w:val="24"/>
          <w:szCs w:val="24"/>
          <w:lang w:eastAsia="es-AR"/>
        </w:rPr>
        <w:t xml:space="preserve">ón del </w:t>
      </w:r>
      <w:r>
        <w:rPr>
          <w:rFonts w:eastAsia="Times New Roman"/>
          <w:sz w:val="24"/>
          <w:szCs w:val="24"/>
          <w:lang w:eastAsia="es-AR"/>
        </w:rPr>
        <w:lastRenderedPageBreak/>
        <w:t xml:space="preserve">momento angular, se aplana en un disco giratorio a su alrededor, conocido como disco </w:t>
      </w:r>
      <w:proofErr w:type="spellStart"/>
      <w:r>
        <w:rPr>
          <w:rFonts w:eastAsia="Times New Roman"/>
          <w:sz w:val="24"/>
          <w:szCs w:val="24"/>
          <w:lang w:eastAsia="es-AR"/>
        </w:rPr>
        <w:t>protoplanetario</w:t>
      </w:r>
      <w:proofErr w:type="spellEnd"/>
      <w:r>
        <w:rPr>
          <w:rFonts w:eastAsia="Times New Roman"/>
          <w:sz w:val="24"/>
          <w:szCs w:val="24"/>
          <w:lang w:eastAsia="es-AR"/>
        </w:rPr>
        <w:t>.</w:t>
      </w:r>
    </w:p>
    <w:p w:rsidR="006731CC" w:rsidRDefault="006731CC" w:rsidP="006731CC">
      <w:pPr>
        <w:numPr>
          <w:ilvl w:val="0"/>
          <w:numId w:val="77"/>
        </w:numPr>
        <w:autoSpaceDE w:val="0"/>
        <w:autoSpaceDN w:val="0"/>
        <w:adjustRightInd w:val="0"/>
        <w:spacing w:before="180" w:after="180" w:line="240" w:lineRule="auto"/>
        <w:ind w:left="540" w:hanging="270"/>
        <w:rPr>
          <w:sz w:val="24"/>
          <w:szCs w:val="24"/>
          <w:lang w:eastAsia="es-AR"/>
        </w:rPr>
      </w:pPr>
      <w:r>
        <w:rPr>
          <w:b/>
          <w:sz w:val="24"/>
          <w:szCs w:val="24"/>
          <w:lang w:eastAsia="es-AR"/>
        </w:rPr>
        <w:t>Acreci</w:t>
      </w:r>
      <w:r>
        <w:rPr>
          <w:rFonts w:eastAsia="Times New Roman"/>
          <w:b/>
          <w:sz w:val="24"/>
          <w:szCs w:val="24"/>
          <w:lang w:eastAsia="es-AR"/>
        </w:rPr>
        <w:t xml:space="preserve">ón de </w:t>
      </w:r>
      <w:proofErr w:type="spellStart"/>
      <w:r>
        <w:rPr>
          <w:rFonts w:eastAsia="Times New Roman"/>
          <w:b/>
          <w:sz w:val="24"/>
          <w:szCs w:val="24"/>
          <w:lang w:eastAsia="es-AR"/>
        </w:rPr>
        <w:t>Planetesimales</w:t>
      </w:r>
      <w:proofErr w:type="spellEnd"/>
      <w:r>
        <w:rPr>
          <w:rFonts w:eastAsia="Times New Roman"/>
          <w:b/>
          <w:sz w:val="24"/>
          <w:szCs w:val="24"/>
          <w:lang w:eastAsia="es-AR"/>
        </w:rPr>
        <w:t>:</w:t>
      </w:r>
      <w:r>
        <w:rPr>
          <w:sz w:val="24"/>
          <w:szCs w:val="24"/>
          <w:lang w:eastAsia="es-AR"/>
        </w:rPr>
        <w:t xml:space="preserve"> Dentro de este disco, las part</w:t>
      </w:r>
      <w:r>
        <w:rPr>
          <w:rFonts w:eastAsia="Times New Roman"/>
          <w:sz w:val="24"/>
          <w:szCs w:val="24"/>
          <w:lang w:eastAsia="es-AR"/>
        </w:rPr>
        <w:t xml:space="preserve">ículas de polvo y gas chocan y se adhieren electrostáticamente, formando grumos. Estos grumos crecen gradualmente hasta convertirse en cuerpos de tamaño kilométrico, los </w:t>
      </w:r>
      <w:proofErr w:type="spellStart"/>
      <w:r>
        <w:rPr>
          <w:rFonts w:eastAsia="Times New Roman"/>
          <w:sz w:val="24"/>
          <w:szCs w:val="24"/>
          <w:lang w:eastAsia="es-AR"/>
        </w:rPr>
        <w:t>planetesimales</w:t>
      </w:r>
      <w:proofErr w:type="spellEnd"/>
      <w:r>
        <w:rPr>
          <w:rFonts w:eastAsia="Times New Roman"/>
          <w:sz w:val="24"/>
          <w:szCs w:val="24"/>
          <w:lang w:eastAsia="es-AR"/>
        </w:rPr>
        <w:t>.</w:t>
      </w:r>
    </w:p>
    <w:p w:rsidR="006731CC" w:rsidRDefault="006731CC" w:rsidP="006731CC">
      <w:pPr>
        <w:numPr>
          <w:ilvl w:val="0"/>
          <w:numId w:val="77"/>
        </w:numPr>
        <w:autoSpaceDE w:val="0"/>
        <w:autoSpaceDN w:val="0"/>
        <w:adjustRightInd w:val="0"/>
        <w:spacing w:before="180" w:after="180" w:line="240" w:lineRule="auto"/>
        <w:ind w:left="540" w:hanging="270"/>
        <w:rPr>
          <w:sz w:val="24"/>
          <w:szCs w:val="24"/>
          <w:lang w:eastAsia="es-AR"/>
        </w:rPr>
      </w:pPr>
      <w:r>
        <w:rPr>
          <w:b/>
          <w:sz w:val="24"/>
          <w:szCs w:val="24"/>
          <w:lang w:eastAsia="es-AR"/>
        </w:rPr>
        <w:t>Formaci</w:t>
      </w:r>
      <w:r>
        <w:rPr>
          <w:rFonts w:eastAsia="Times New Roman"/>
          <w:b/>
          <w:sz w:val="24"/>
          <w:szCs w:val="24"/>
          <w:lang w:eastAsia="es-AR"/>
        </w:rPr>
        <w:t>ón Planetaria por Acumulación:</w:t>
      </w:r>
      <w:r>
        <w:rPr>
          <w:sz w:val="24"/>
          <w:szCs w:val="24"/>
          <w:lang w:eastAsia="es-AR"/>
        </w:rPr>
        <w:t xml:space="preserve"> A lo largo de millones de a</w:t>
      </w:r>
      <w:r>
        <w:rPr>
          <w:rFonts w:eastAsia="Times New Roman"/>
          <w:sz w:val="24"/>
          <w:szCs w:val="24"/>
          <w:lang w:eastAsia="es-AR"/>
        </w:rPr>
        <w:t xml:space="preserve">ños, los </w:t>
      </w:r>
      <w:proofErr w:type="spellStart"/>
      <w:r>
        <w:rPr>
          <w:rFonts w:eastAsia="Times New Roman"/>
          <w:sz w:val="24"/>
          <w:szCs w:val="24"/>
          <w:lang w:eastAsia="es-AR"/>
        </w:rPr>
        <w:t>planetesimales</w:t>
      </w:r>
      <w:proofErr w:type="spellEnd"/>
      <w:r>
        <w:rPr>
          <w:rFonts w:eastAsia="Times New Roman"/>
          <w:sz w:val="24"/>
          <w:szCs w:val="24"/>
          <w:lang w:eastAsia="es-AR"/>
        </w:rPr>
        <w:t xml:space="preserve"> continúan colisionando y fusionándose, atrayéndose gravitatoriamente para formar cuerpos cada vez más grandes: los protoplanetas, y finalmente, los planetas. La gravedad de estos planetas "limpia" sus órbitas de los escombros restantes.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Aunque este modelo ha sido el pilar de la cosmolog</w:t>
      </w:r>
      <w:r>
        <w:rPr>
          <w:rFonts w:eastAsia="Times New Roman"/>
          <w:sz w:val="24"/>
          <w:szCs w:val="24"/>
          <w:lang w:eastAsia="es-AR"/>
        </w:rPr>
        <w:t xml:space="preserve">ía durante décadas, presenta </w:t>
      </w:r>
      <w:r>
        <w:rPr>
          <w:b/>
          <w:sz w:val="24"/>
          <w:szCs w:val="24"/>
          <w:lang w:eastAsia="es-AR"/>
        </w:rPr>
        <w:t>puntos d</w:t>
      </w:r>
      <w:r>
        <w:rPr>
          <w:rFonts w:eastAsia="Times New Roman"/>
          <w:b/>
          <w:sz w:val="24"/>
          <w:szCs w:val="24"/>
          <w:lang w:eastAsia="es-AR"/>
        </w:rPr>
        <w:t>ébiles y conflictos lógicos</w:t>
      </w:r>
      <w:r>
        <w:rPr>
          <w:sz w:val="24"/>
          <w:szCs w:val="24"/>
          <w:lang w:eastAsia="es-AR"/>
        </w:rPr>
        <w:t xml:space="preserve"> que el paradigma cient</w:t>
      </w:r>
      <w:r>
        <w:rPr>
          <w:rFonts w:eastAsia="Times New Roman"/>
          <w:sz w:val="24"/>
          <w:szCs w:val="24"/>
          <w:lang w:eastAsia="es-AR"/>
        </w:rPr>
        <w:t>ífico lucha por resolver:</w:t>
      </w:r>
    </w:p>
    <w:p w:rsidR="006731CC" w:rsidRDefault="006731CC" w:rsidP="006731CC">
      <w:pPr>
        <w:numPr>
          <w:ilvl w:val="0"/>
          <w:numId w:val="78"/>
        </w:numPr>
        <w:autoSpaceDE w:val="0"/>
        <w:autoSpaceDN w:val="0"/>
        <w:adjustRightInd w:val="0"/>
        <w:spacing w:before="180" w:after="180" w:line="240" w:lineRule="auto"/>
        <w:ind w:left="540" w:hanging="270"/>
        <w:rPr>
          <w:sz w:val="24"/>
          <w:szCs w:val="24"/>
          <w:lang w:eastAsia="es-AR"/>
        </w:rPr>
      </w:pPr>
      <w:r>
        <w:rPr>
          <w:b/>
          <w:sz w:val="24"/>
          <w:szCs w:val="24"/>
          <w:lang w:eastAsia="es-AR"/>
        </w:rPr>
        <w:t>La Paradoja de la Unificaci</w:t>
      </w:r>
      <w:r>
        <w:rPr>
          <w:rFonts w:eastAsia="Times New Roman"/>
          <w:b/>
          <w:sz w:val="24"/>
          <w:szCs w:val="24"/>
          <w:lang w:eastAsia="es-AR"/>
        </w:rPr>
        <w:t>ón de la Materia Pesada:</w:t>
      </w:r>
      <w:r>
        <w:rPr>
          <w:sz w:val="24"/>
          <w:szCs w:val="24"/>
          <w:lang w:eastAsia="es-AR"/>
        </w:rPr>
        <w:t xml:space="preserve"> El modelo cl</w:t>
      </w:r>
      <w:r>
        <w:rPr>
          <w:rFonts w:eastAsia="Times New Roman"/>
          <w:sz w:val="24"/>
          <w:szCs w:val="24"/>
          <w:lang w:eastAsia="es-AR"/>
        </w:rPr>
        <w:t>ásico postula que los elementos pesados (como el hierro y el níquel que forman los núcleos planetarios) se forjan en el corazón de estrellas masivas a través de la fusión nuclear y se dispersan en el cosmos mediante explosiones de supernovas. La pregunta fundamental es: ¿cómo viaja esta materia pesada por el vasto espacio interestelar y se agrupa de forma tan eficiente y precisa en la ubicación exacta donde se formarán los planetas? La simple atracción gravitatoria parece insuficiente para explicar una unificación tan localizada y densa, sin que la materia se disperse o se mezcle homogéneamente en todo el disco. El modelo no ofrece un mecanismo convincente para esta "recolección" selectiva.</w:t>
      </w:r>
    </w:p>
    <w:p w:rsidR="006731CC" w:rsidRDefault="006731CC" w:rsidP="006731CC">
      <w:pPr>
        <w:numPr>
          <w:ilvl w:val="0"/>
          <w:numId w:val="78"/>
        </w:numPr>
        <w:autoSpaceDE w:val="0"/>
        <w:autoSpaceDN w:val="0"/>
        <w:adjustRightInd w:val="0"/>
        <w:spacing w:before="180" w:after="180" w:line="240" w:lineRule="auto"/>
        <w:ind w:left="540" w:hanging="270"/>
        <w:rPr>
          <w:sz w:val="24"/>
          <w:szCs w:val="24"/>
          <w:lang w:eastAsia="es-AR"/>
        </w:rPr>
      </w:pPr>
      <w:r>
        <w:rPr>
          <w:b/>
          <w:sz w:val="24"/>
          <w:szCs w:val="24"/>
          <w:lang w:eastAsia="es-AR"/>
        </w:rPr>
        <w:t>La Hip</w:t>
      </w:r>
      <w:r>
        <w:rPr>
          <w:rFonts w:eastAsia="Times New Roman"/>
          <w:b/>
          <w:sz w:val="24"/>
          <w:szCs w:val="24"/>
          <w:lang w:eastAsia="es-AR"/>
        </w:rPr>
        <w:t>ótesis del Espacio Vacío y el Conflicto con la Relatividad:</w:t>
      </w:r>
      <w:r>
        <w:rPr>
          <w:sz w:val="24"/>
          <w:szCs w:val="24"/>
          <w:lang w:eastAsia="es-AR"/>
        </w:rPr>
        <w:t xml:space="preserve"> El modelo cl</w:t>
      </w:r>
      <w:r>
        <w:rPr>
          <w:rFonts w:eastAsia="Times New Roman"/>
          <w:sz w:val="24"/>
          <w:szCs w:val="24"/>
          <w:lang w:eastAsia="es-AR"/>
        </w:rPr>
        <w:t>ásico opera bajo la suposición implícita de un espacio euclidiano tridimensional, donde las partículas discretas con masa "viajan" y se acumulan. Esta visión entra en conflicto directo con los postulados de la Relatividad General de Einstein, que describe el espacio-tiempo como un tejido dinámico y curvo, donde la gravedad es una deformación de este tejido, no una fuerza que actúa a distancia entre objetos discretos. La incompatibilidad entre la mecánica cuántica (que rige las partículas) y la relatividad (que rige el espacio-tiempo a gran escala) se hace evidente aquí, ya que el modelo de formación planetaria intenta aplicar una lógica de partículas discretas en un espacio que, según la relatividad, es maleable y activo.</w:t>
      </w:r>
    </w:p>
    <w:p w:rsidR="006731CC" w:rsidRDefault="006731CC" w:rsidP="006731CC">
      <w:pPr>
        <w:numPr>
          <w:ilvl w:val="0"/>
          <w:numId w:val="78"/>
        </w:numPr>
        <w:autoSpaceDE w:val="0"/>
        <w:autoSpaceDN w:val="0"/>
        <w:adjustRightInd w:val="0"/>
        <w:spacing w:before="180" w:after="180" w:line="240" w:lineRule="auto"/>
        <w:ind w:left="540" w:hanging="270"/>
        <w:rPr>
          <w:sz w:val="24"/>
          <w:szCs w:val="24"/>
          <w:lang w:eastAsia="es-AR"/>
        </w:rPr>
      </w:pPr>
      <w:r>
        <w:rPr>
          <w:b/>
          <w:sz w:val="24"/>
          <w:szCs w:val="24"/>
          <w:lang w:eastAsia="es-AR"/>
        </w:rPr>
        <w:t>El Problema del Cintur</w:t>
      </w:r>
      <w:r>
        <w:rPr>
          <w:rFonts w:eastAsia="Times New Roman"/>
          <w:b/>
          <w:sz w:val="24"/>
          <w:szCs w:val="24"/>
          <w:lang w:eastAsia="es-AR"/>
        </w:rPr>
        <w:t>ón de Asteroides:</w:t>
      </w:r>
      <w:r>
        <w:rPr>
          <w:sz w:val="24"/>
          <w:szCs w:val="24"/>
          <w:lang w:eastAsia="es-AR"/>
        </w:rPr>
        <w:t xml:space="preserve"> El cintur</w:t>
      </w:r>
      <w:r>
        <w:rPr>
          <w:rFonts w:eastAsia="Times New Roman"/>
          <w:sz w:val="24"/>
          <w:szCs w:val="24"/>
          <w:lang w:eastAsia="es-AR"/>
        </w:rPr>
        <w:t xml:space="preserve">ón de asteroides, una región entre Marte y Júpiter llena de pequeños cuerpos rocosos, es una anomalía para el modelo de acreción. La explicación más aceptada es que la poderosa influencia gravitatoria de Júpiter impidió que los </w:t>
      </w:r>
      <w:proofErr w:type="spellStart"/>
      <w:r>
        <w:rPr>
          <w:rFonts w:eastAsia="Times New Roman"/>
          <w:sz w:val="24"/>
          <w:szCs w:val="24"/>
          <w:lang w:eastAsia="es-AR"/>
        </w:rPr>
        <w:t>planetesimales</w:t>
      </w:r>
      <w:proofErr w:type="spellEnd"/>
      <w:r>
        <w:rPr>
          <w:rFonts w:eastAsia="Times New Roman"/>
          <w:sz w:val="24"/>
          <w:szCs w:val="24"/>
          <w:lang w:eastAsia="es-AR"/>
        </w:rPr>
        <w:t xml:space="preserve"> en </w:t>
      </w:r>
      <w:r>
        <w:rPr>
          <w:rFonts w:eastAsia="Times New Roman"/>
          <w:sz w:val="24"/>
          <w:szCs w:val="24"/>
          <w:lang w:eastAsia="es-AR"/>
        </w:rPr>
        <w:lastRenderedPageBreak/>
        <w:t xml:space="preserve">esa región se unificaran en un planeta. Sin embargo, esta es una explicación </w:t>
      </w:r>
      <w:r>
        <w:rPr>
          <w:i/>
          <w:sz w:val="24"/>
          <w:szCs w:val="24"/>
          <w:lang w:eastAsia="es-AR"/>
        </w:rPr>
        <w:t>ad hoc</w:t>
      </w:r>
      <w:r>
        <w:rPr>
          <w:sz w:val="24"/>
          <w:szCs w:val="24"/>
          <w:lang w:eastAsia="es-AR"/>
        </w:rPr>
        <w:t xml:space="preserve"> que no aborda la pregunta fundamental de por qu</w:t>
      </w:r>
      <w:r>
        <w:rPr>
          <w:rFonts w:eastAsia="Times New Roman"/>
          <w:sz w:val="24"/>
          <w:szCs w:val="24"/>
          <w:lang w:eastAsia="es-AR"/>
        </w:rPr>
        <w:t>é la "receta" de la acreción falló en ese punto específico, ni por qué no se formó un planeta en primer lugar.</w:t>
      </w:r>
    </w:p>
    <w:p w:rsidR="006731CC" w:rsidRDefault="006731CC" w:rsidP="006731CC">
      <w:pPr>
        <w:numPr>
          <w:ilvl w:val="0"/>
          <w:numId w:val="78"/>
        </w:numPr>
        <w:autoSpaceDE w:val="0"/>
        <w:autoSpaceDN w:val="0"/>
        <w:adjustRightInd w:val="0"/>
        <w:spacing w:before="180" w:after="180" w:line="240" w:lineRule="auto"/>
        <w:ind w:left="540" w:hanging="270"/>
        <w:rPr>
          <w:sz w:val="24"/>
          <w:szCs w:val="24"/>
          <w:lang w:eastAsia="es-AR"/>
        </w:rPr>
      </w:pPr>
      <w:r>
        <w:rPr>
          <w:b/>
          <w:sz w:val="24"/>
          <w:szCs w:val="24"/>
          <w:lang w:eastAsia="es-AR"/>
        </w:rPr>
        <w:t>La Paradoja del Origen de la Energ</w:t>
      </w:r>
      <w:r>
        <w:rPr>
          <w:rFonts w:eastAsia="Times New Roman"/>
          <w:b/>
          <w:sz w:val="24"/>
          <w:szCs w:val="24"/>
          <w:lang w:eastAsia="es-AR"/>
        </w:rPr>
        <w:t>ía y el Orden Inicial:</w:t>
      </w:r>
      <w:r>
        <w:rPr>
          <w:sz w:val="24"/>
          <w:szCs w:val="24"/>
          <w:lang w:eastAsia="es-AR"/>
        </w:rPr>
        <w:t xml:space="preserve"> El modelo describe el proceso una vez que la nube molecular ha comenzado a colapsar, pero no explica el origen fundamental de la energ</w:t>
      </w:r>
      <w:r>
        <w:rPr>
          <w:rFonts w:eastAsia="Times New Roman"/>
          <w:sz w:val="24"/>
          <w:szCs w:val="24"/>
          <w:lang w:eastAsia="es-AR"/>
        </w:rPr>
        <w:t>ía y el orden iniciales que impulsan este colapso. ¿Qué fuerza o mecanismo inicial provoca que una nube difusa se condense de manera tan específica para dar origen a un sistema estelar y planetario? El modelo se limita a describir un proceso, no a explicar su causa primera.</w:t>
      </w:r>
    </w:p>
    <w:p w:rsidR="006731CC" w:rsidRDefault="006731CC" w:rsidP="006731CC">
      <w:pPr>
        <w:numPr>
          <w:ilvl w:val="0"/>
          <w:numId w:val="78"/>
        </w:numPr>
        <w:autoSpaceDE w:val="0"/>
        <w:autoSpaceDN w:val="0"/>
        <w:adjustRightInd w:val="0"/>
        <w:spacing w:before="180" w:after="180" w:line="240" w:lineRule="auto"/>
        <w:ind w:left="540" w:hanging="270"/>
        <w:rPr>
          <w:sz w:val="24"/>
          <w:szCs w:val="24"/>
          <w:lang w:eastAsia="es-AR"/>
        </w:rPr>
      </w:pPr>
      <w:r>
        <w:rPr>
          <w:b/>
          <w:sz w:val="24"/>
          <w:szCs w:val="24"/>
          <w:lang w:eastAsia="es-AR"/>
        </w:rPr>
        <w:t>El Problema del Momento Angular:</w:t>
      </w:r>
      <w:r>
        <w:rPr>
          <w:sz w:val="24"/>
          <w:szCs w:val="24"/>
          <w:lang w:eastAsia="es-AR"/>
        </w:rPr>
        <w:t xml:space="preserve"> Una de las mayores inconsistencias es la distribuci</w:t>
      </w:r>
      <w:r>
        <w:rPr>
          <w:rFonts w:eastAsia="Times New Roman"/>
          <w:sz w:val="24"/>
          <w:szCs w:val="24"/>
          <w:lang w:eastAsia="es-AR"/>
        </w:rPr>
        <w:t>ón del momento angular. El Sol, que contiene más del 99% de la masa total del sistema solar, posee menos del 1% del momento angular total. Si el sistema se formó a partir de un disco giratorio en colapso, el Sol debería haber acumulado la mayor parte del momento angular. El modelo clásico lucha por explicar esta discrepancia, recurriendo a mecanismos complejos y no verificados, como la transferencia de momento angular por vientos estelares o campos magnéticos, lo que añade capas de complejidad sin resolver la paradoja fundamental.</w:t>
      </w:r>
    </w:p>
    <w:p w:rsidR="006731CC" w:rsidRDefault="006731CC" w:rsidP="006731CC">
      <w:pPr>
        <w:numPr>
          <w:ilvl w:val="0"/>
          <w:numId w:val="78"/>
        </w:numPr>
        <w:autoSpaceDE w:val="0"/>
        <w:autoSpaceDN w:val="0"/>
        <w:adjustRightInd w:val="0"/>
        <w:spacing w:before="180" w:after="180" w:line="240" w:lineRule="auto"/>
        <w:ind w:left="540" w:hanging="270"/>
        <w:rPr>
          <w:sz w:val="24"/>
          <w:szCs w:val="24"/>
          <w:lang w:eastAsia="es-AR"/>
        </w:rPr>
      </w:pPr>
      <w:r>
        <w:rPr>
          <w:b/>
          <w:sz w:val="24"/>
          <w:szCs w:val="24"/>
          <w:lang w:eastAsia="es-AR"/>
        </w:rPr>
        <w:t>La Existencia de Hadrones Ex</w:t>
      </w:r>
      <w:r>
        <w:rPr>
          <w:rFonts w:eastAsia="Times New Roman"/>
          <w:b/>
          <w:sz w:val="24"/>
          <w:szCs w:val="24"/>
          <w:lang w:eastAsia="es-AR"/>
        </w:rPr>
        <w:t>óticos y su Ubicación:</w:t>
      </w:r>
      <w:r>
        <w:rPr>
          <w:sz w:val="24"/>
          <w:szCs w:val="24"/>
          <w:lang w:eastAsia="es-AR"/>
        </w:rPr>
        <w:t xml:space="preserve"> La ciencia reconoce la existencia de hadrones (como los bariones y mesones que contienen quarks </w:t>
      </w:r>
      <w:r>
        <w:rPr>
          <w:i/>
          <w:sz w:val="24"/>
          <w:szCs w:val="24"/>
          <w:lang w:eastAsia="es-AR"/>
        </w:rPr>
        <w:t>strange</w:t>
      </w:r>
      <w:r>
        <w:rPr>
          <w:sz w:val="24"/>
          <w:szCs w:val="24"/>
          <w:lang w:eastAsia="es-AR"/>
        </w:rPr>
        <w:t xml:space="preserve">, </w:t>
      </w:r>
      <w:r>
        <w:rPr>
          <w:i/>
          <w:sz w:val="24"/>
          <w:szCs w:val="24"/>
          <w:lang w:eastAsia="es-AR"/>
        </w:rPr>
        <w:t>charm</w:t>
      </w:r>
      <w:r>
        <w:rPr>
          <w:sz w:val="24"/>
          <w:szCs w:val="24"/>
          <w:lang w:eastAsia="es-AR"/>
        </w:rPr>
        <w:t xml:space="preserve">, </w:t>
      </w:r>
      <w:r>
        <w:rPr>
          <w:i/>
          <w:sz w:val="24"/>
          <w:szCs w:val="24"/>
          <w:lang w:eastAsia="es-AR"/>
        </w:rPr>
        <w:t>bottom</w:t>
      </w:r>
      <w:r>
        <w:rPr>
          <w:sz w:val="24"/>
          <w:szCs w:val="24"/>
          <w:lang w:eastAsia="es-AR"/>
        </w:rPr>
        <w:t xml:space="preserve"> o </w:t>
      </w:r>
      <w:r>
        <w:rPr>
          <w:i/>
          <w:sz w:val="24"/>
          <w:szCs w:val="24"/>
          <w:lang w:eastAsia="es-AR"/>
        </w:rPr>
        <w:t>top</w:t>
      </w:r>
      <w:r>
        <w:rPr>
          <w:sz w:val="24"/>
          <w:szCs w:val="24"/>
          <w:lang w:eastAsia="es-AR"/>
        </w:rPr>
        <w:t>) que no forman parte de la materia com</w:t>
      </w:r>
      <w:r>
        <w:rPr>
          <w:rFonts w:eastAsia="Times New Roman"/>
          <w:sz w:val="24"/>
          <w:szCs w:val="24"/>
          <w:lang w:eastAsia="es-AR"/>
        </w:rPr>
        <w:t xml:space="preserve">ún y son altamente inestables. El modelo clásico no puede explicar de forma coherente dónde residen estos hadrones dentro del plano </w:t>
      </w:r>
      <w:proofErr w:type="gramStart"/>
      <w:r>
        <w:rPr>
          <w:rFonts w:eastAsia="Times New Roman"/>
          <w:sz w:val="24"/>
          <w:szCs w:val="24"/>
          <w:lang w:eastAsia="es-AR"/>
        </w:rPr>
        <w:t>de la</w:t>
      </w:r>
      <w:proofErr w:type="gramEnd"/>
      <w:r>
        <w:rPr>
          <w:rFonts w:eastAsia="Times New Roman"/>
          <w:sz w:val="24"/>
          <w:szCs w:val="24"/>
          <w:lang w:eastAsia="es-AR"/>
        </w:rPr>
        <w:t xml:space="preserve"> matriz espacio-temporal ni qué efecto tienen en el sistema total. Si son partículas discretas, ¿cómo se forman, dónde "viajan" y por qué no se integran en la materia estable?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Estos puntos d</w:t>
      </w:r>
      <w:r>
        <w:rPr>
          <w:rFonts w:eastAsia="Times New Roman"/>
          <w:sz w:val="24"/>
          <w:szCs w:val="24"/>
          <w:lang w:eastAsia="es-AR"/>
        </w:rPr>
        <w:t>ébiles revelan las limitaciones inherentes de un paradigma que se aferra a la idea de partículas discretas en un espacio pasivo. Para una comprensión más profunda, debemos trascender estas suposiciones y adoptar una visión donde la información y los flujos nouménicos son los verdaderos arquitectos de la realidad.</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1.20.2. La G</w:t>
      </w:r>
      <w:r>
        <w:rPr>
          <w:rFonts w:eastAsia="Times New Roman"/>
          <w:b/>
          <w:sz w:val="24"/>
          <w:szCs w:val="24"/>
          <w:lang w:eastAsia="es-AR"/>
        </w:rPr>
        <w:t>énesis Nouménica de un Sistema Solar: Un Evento de Decodificación y Auto-Organización</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Nuestro </w:t>
      </w:r>
      <w:r>
        <w:rPr>
          <w:b/>
          <w:sz w:val="24"/>
          <w:szCs w:val="24"/>
          <w:lang w:eastAsia="es-AR"/>
        </w:rPr>
        <w:t>Modelo Noum</w:t>
      </w:r>
      <w:r>
        <w:rPr>
          <w:rFonts w:eastAsia="Times New Roman"/>
          <w:b/>
          <w:sz w:val="24"/>
          <w:szCs w:val="24"/>
          <w:lang w:eastAsia="es-AR"/>
        </w:rPr>
        <w:t>énico</w:t>
      </w:r>
      <w:r>
        <w:rPr>
          <w:sz w:val="24"/>
          <w:szCs w:val="24"/>
          <w:lang w:eastAsia="es-AR"/>
        </w:rPr>
        <w:t xml:space="preserve"> propone una explicaci</w:t>
      </w:r>
      <w:r>
        <w:rPr>
          <w:rFonts w:eastAsia="Times New Roman"/>
          <w:sz w:val="24"/>
          <w:szCs w:val="24"/>
          <w:lang w:eastAsia="es-AR"/>
        </w:rPr>
        <w:t xml:space="preserve">ón radicalmente diferente para la formación de un sistema solar, una que se alinea con la lógica de los píxeles, los </w:t>
      </w:r>
      <w:proofErr w:type="spellStart"/>
      <w:r>
        <w:rPr>
          <w:rFonts w:eastAsia="Times New Roman"/>
          <w:sz w:val="24"/>
          <w:szCs w:val="24"/>
          <w:lang w:eastAsia="es-AR"/>
        </w:rPr>
        <w:t>Hamiltonianos</w:t>
      </w:r>
      <w:proofErr w:type="spellEnd"/>
      <w:r>
        <w:rPr>
          <w:rFonts w:eastAsia="Times New Roman"/>
          <w:sz w:val="24"/>
          <w:szCs w:val="24"/>
          <w:lang w:eastAsia="es-AR"/>
        </w:rPr>
        <w:t xml:space="preserve"> y los flujos de información que hemos desarrollado. Aquí, la materia emerge de los flujos subyacentes de la matriz electromagnética, donde la coherencia, las simetrías y las leyes de grupos se manifiestan en </w:t>
      </w:r>
      <w:r>
        <w:rPr>
          <w:rFonts w:eastAsia="Times New Roman"/>
          <w:sz w:val="24"/>
          <w:szCs w:val="24"/>
          <w:lang w:eastAsia="es-AR"/>
        </w:rPr>
        <w:lastRenderedPageBreak/>
        <w:t>algoritmos de información lógica que se sincronizan para convertir la energía del universo gluónico en sistemas vectoriales dinámicos.</w:t>
      </w:r>
    </w:p>
    <w:p w:rsidR="006731CC" w:rsidRDefault="006731CC" w:rsidP="006731CC">
      <w:pPr>
        <w:numPr>
          <w:ilvl w:val="0"/>
          <w:numId w:val="79"/>
        </w:numPr>
        <w:autoSpaceDE w:val="0"/>
        <w:autoSpaceDN w:val="0"/>
        <w:adjustRightInd w:val="0"/>
        <w:spacing w:before="180" w:after="180" w:line="240" w:lineRule="auto"/>
        <w:ind w:left="540" w:hanging="270"/>
        <w:rPr>
          <w:sz w:val="24"/>
          <w:szCs w:val="24"/>
          <w:lang w:eastAsia="es-AR"/>
        </w:rPr>
      </w:pPr>
      <w:r>
        <w:rPr>
          <w:b/>
          <w:sz w:val="24"/>
          <w:szCs w:val="24"/>
          <w:lang w:eastAsia="es-AR"/>
        </w:rPr>
        <w:t>El Origen: Un Estallido Noum</w:t>
      </w:r>
      <w:r>
        <w:rPr>
          <w:rFonts w:eastAsia="Times New Roman"/>
          <w:b/>
          <w:sz w:val="24"/>
          <w:szCs w:val="24"/>
          <w:lang w:eastAsia="es-AR"/>
        </w:rPr>
        <w:t>énico y la Expansión de la Matriz Fenomenológica.</w:t>
      </w:r>
      <w:r>
        <w:rPr>
          <w:sz w:val="24"/>
          <w:szCs w:val="24"/>
          <w:lang w:eastAsia="es-AR"/>
        </w:rPr>
        <w:t xml:space="preserve"> La formaci</w:t>
      </w:r>
      <w:r>
        <w:rPr>
          <w:rFonts w:eastAsia="Times New Roman"/>
          <w:sz w:val="24"/>
          <w:szCs w:val="24"/>
          <w:lang w:eastAsia="es-AR"/>
        </w:rPr>
        <w:t xml:space="preserve">ón de un sistema solar no comienza con un colapso gravitatorio, sino con un </w:t>
      </w:r>
      <w:r>
        <w:rPr>
          <w:b/>
          <w:sz w:val="24"/>
          <w:szCs w:val="24"/>
          <w:lang w:eastAsia="es-AR"/>
        </w:rPr>
        <w:t>estallido noum</w:t>
      </w:r>
      <w:r>
        <w:rPr>
          <w:rFonts w:eastAsia="Times New Roman"/>
          <w:b/>
          <w:sz w:val="24"/>
          <w:szCs w:val="24"/>
          <w:lang w:eastAsia="es-AR"/>
        </w:rPr>
        <w:t>énico</w:t>
      </w:r>
      <w:r>
        <w:rPr>
          <w:sz w:val="24"/>
          <w:szCs w:val="24"/>
          <w:lang w:eastAsia="es-AR"/>
        </w:rPr>
        <w:t>. En una regi</w:t>
      </w:r>
      <w:r>
        <w:rPr>
          <w:rFonts w:eastAsia="Times New Roman"/>
          <w:sz w:val="24"/>
          <w:szCs w:val="24"/>
          <w:lang w:eastAsia="es-AR"/>
        </w:rPr>
        <w:t xml:space="preserve">ón particular del espacio, un intenso flujo de información del plano nouménico es decodificado de repente, expandiendo una </w:t>
      </w:r>
      <w:r>
        <w:rPr>
          <w:b/>
          <w:sz w:val="24"/>
          <w:szCs w:val="24"/>
          <w:lang w:eastAsia="es-AR"/>
        </w:rPr>
        <w:t>matriz fenomenol</w:t>
      </w:r>
      <w:r>
        <w:rPr>
          <w:rFonts w:eastAsia="Times New Roman"/>
          <w:b/>
          <w:sz w:val="24"/>
          <w:szCs w:val="24"/>
          <w:lang w:eastAsia="es-AR"/>
        </w:rPr>
        <w:t>ógica esférica</w:t>
      </w:r>
      <w:r>
        <w:rPr>
          <w:sz w:val="24"/>
          <w:szCs w:val="24"/>
          <w:lang w:eastAsia="es-AR"/>
        </w:rPr>
        <w:t>. El centro de esta matriz se densifica algor</w:t>
      </w:r>
      <w:r>
        <w:rPr>
          <w:rFonts w:eastAsia="Times New Roman"/>
          <w:sz w:val="24"/>
          <w:szCs w:val="24"/>
          <w:lang w:eastAsia="es-AR"/>
        </w:rPr>
        <w:t xml:space="preserve">ítmicamente para formar la estrella (el Sol), mientras que su límite externo se convierte en la </w:t>
      </w:r>
      <w:proofErr w:type="spellStart"/>
      <w:r>
        <w:rPr>
          <w:rFonts w:eastAsia="Times New Roman"/>
          <w:sz w:val="24"/>
          <w:szCs w:val="24"/>
          <w:lang w:eastAsia="es-AR"/>
        </w:rPr>
        <w:t>heliosfera</w:t>
      </w:r>
      <w:proofErr w:type="spellEnd"/>
      <w:r>
        <w:rPr>
          <w:rFonts w:eastAsia="Times New Roman"/>
          <w:sz w:val="24"/>
          <w:szCs w:val="24"/>
          <w:lang w:eastAsia="es-AR"/>
        </w:rPr>
        <w:t xml:space="preserve">. Esta estructura, por lo tanto, no se forma por una acumulación lenta y gradual, sino por la </w:t>
      </w:r>
      <w:r>
        <w:rPr>
          <w:b/>
          <w:sz w:val="24"/>
          <w:szCs w:val="24"/>
          <w:lang w:eastAsia="es-AR"/>
        </w:rPr>
        <w:t>manifestaci</w:t>
      </w:r>
      <w:r>
        <w:rPr>
          <w:rFonts w:eastAsia="Times New Roman"/>
          <w:b/>
          <w:sz w:val="24"/>
          <w:szCs w:val="24"/>
          <w:lang w:eastAsia="es-AR"/>
        </w:rPr>
        <w:t>ón espontánea de una matriz coherente y pre-programada</w:t>
      </w:r>
      <w:r>
        <w:rPr>
          <w:sz w:val="24"/>
          <w:szCs w:val="24"/>
          <w:lang w:eastAsia="es-AR"/>
        </w:rPr>
        <w:t>, un evento similar a un Big Bang a escala estelar, donde la informaci</w:t>
      </w:r>
      <w:r>
        <w:rPr>
          <w:rFonts w:eastAsia="Times New Roman"/>
          <w:sz w:val="24"/>
          <w:szCs w:val="24"/>
          <w:lang w:eastAsia="es-AR"/>
        </w:rPr>
        <w:t>ón se condensa en una estructura ordenada.</w:t>
      </w:r>
    </w:p>
    <w:p w:rsidR="006731CC" w:rsidRDefault="006731CC" w:rsidP="006731CC">
      <w:pPr>
        <w:numPr>
          <w:ilvl w:val="0"/>
          <w:numId w:val="79"/>
        </w:numPr>
        <w:autoSpaceDE w:val="0"/>
        <w:autoSpaceDN w:val="0"/>
        <w:adjustRightInd w:val="0"/>
        <w:spacing w:before="180" w:after="180" w:line="240" w:lineRule="auto"/>
        <w:ind w:left="540" w:hanging="270"/>
        <w:rPr>
          <w:sz w:val="24"/>
          <w:szCs w:val="24"/>
          <w:lang w:eastAsia="es-AR"/>
        </w:rPr>
      </w:pPr>
      <w:r>
        <w:rPr>
          <w:b/>
          <w:sz w:val="24"/>
          <w:szCs w:val="24"/>
          <w:lang w:eastAsia="es-AR"/>
        </w:rPr>
        <w:t>Los Planetas como V</w:t>
      </w:r>
      <w:r>
        <w:rPr>
          <w:rFonts w:eastAsia="Times New Roman"/>
          <w:b/>
          <w:sz w:val="24"/>
          <w:szCs w:val="24"/>
          <w:lang w:eastAsia="es-AR"/>
        </w:rPr>
        <w:t>órtices de Decodificación en el Plano de la Eclíptica.</w:t>
      </w:r>
      <w:r>
        <w:rPr>
          <w:sz w:val="24"/>
          <w:szCs w:val="24"/>
          <w:lang w:eastAsia="es-AR"/>
        </w:rPr>
        <w:t xml:space="preserve"> Dentro de esta matriz fenomenol</w:t>
      </w:r>
      <w:r>
        <w:rPr>
          <w:rFonts w:eastAsia="Times New Roman"/>
          <w:sz w:val="24"/>
          <w:szCs w:val="24"/>
          <w:lang w:eastAsia="es-AR"/>
        </w:rPr>
        <w:t xml:space="preserve">ógica recién expandida (el Nodo Estelar), el Sol, a través de sus flujos de energía (lo que la ciencia llama viento solar), actúa como el operador principal. Sin embargo, este "viento solar" no es solo un flujo de partículas; es un </w:t>
      </w:r>
      <w:r>
        <w:rPr>
          <w:b/>
          <w:sz w:val="24"/>
          <w:szCs w:val="24"/>
          <w:lang w:eastAsia="es-AR"/>
        </w:rPr>
        <w:t>flujo de informaci</w:t>
      </w:r>
      <w:r>
        <w:rPr>
          <w:rFonts w:eastAsia="Times New Roman"/>
          <w:b/>
          <w:sz w:val="24"/>
          <w:szCs w:val="24"/>
          <w:lang w:eastAsia="es-AR"/>
        </w:rPr>
        <w:t>ón nouménica residual</w:t>
      </w:r>
      <w:r>
        <w:rPr>
          <w:sz w:val="24"/>
          <w:szCs w:val="24"/>
          <w:lang w:eastAsia="es-AR"/>
        </w:rPr>
        <w:t xml:space="preserve"> que circula en el plano de la ecl</w:t>
      </w:r>
      <w:r>
        <w:rPr>
          <w:rFonts w:eastAsia="Times New Roman"/>
          <w:sz w:val="24"/>
          <w:szCs w:val="24"/>
          <w:lang w:eastAsia="es-AR"/>
        </w:rPr>
        <w:t xml:space="preserve">íptica. Este flujo no es pasivo; activa </w:t>
      </w:r>
      <w:r>
        <w:rPr>
          <w:b/>
          <w:sz w:val="24"/>
          <w:szCs w:val="24"/>
          <w:lang w:eastAsia="es-AR"/>
        </w:rPr>
        <w:t>v</w:t>
      </w:r>
      <w:r>
        <w:rPr>
          <w:rFonts w:eastAsia="Times New Roman"/>
          <w:b/>
          <w:sz w:val="24"/>
          <w:szCs w:val="24"/>
          <w:lang w:eastAsia="es-AR"/>
        </w:rPr>
        <w:t>órtices infinitesimales</w:t>
      </w:r>
      <w:r>
        <w:rPr>
          <w:sz w:val="24"/>
          <w:szCs w:val="24"/>
          <w:lang w:eastAsia="es-AR"/>
        </w:rPr>
        <w:t xml:space="preserve"> en puntos espec</w:t>
      </w:r>
      <w:r>
        <w:rPr>
          <w:rFonts w:eastAsia="Times New Roman"/>
          <w:sz w:val="24"/>
          <w:szCs w:val="24"/>
          <w:lang w:eastAsia="es-AR"/>
        </w:rPr>
        <w:t xml:space="preserve">íficos de la matriz electromagnética del plano, que son las </w:t>
      </w:r>
      <w:r>
        <w:rPr>
          <w:b/>
          <w:sz w:val="24"/>
          <w:szCs w:val="24"/>
          <w:lang w:eastAsia="es-AR"/>
        </w:rPr>
        <w:t>"semillas" de los planetas</w:t>
      </w:r>
      <w:r>
        <w:rPr>
          <w:sz w:val="24"/>
          <w:szCs w:val="24"/>
          <w:lang w:eastAsia="es-AR"/>
        </w:rPr>
        <w:t>. Estos v</w:t>
      </w:r>
      <w:r>
        <w:rPr>
          <w:rFonts w:eastAsia="Times New Roman"/>
          <w:sz w:val="24"/>
          <w:szCs w:val="24"/>
          <w:lang w:eastAsia="es-AR"/>
        </w:rPr>
        <w:t>órtices emergen en resonancia con las órbitas, es decir, en los puntos donde la tensión nouménica del Sol permite la formación de una estructura estable.</w:t>
      </w:r>
    </w:p>
    <w:p w:rsidR="006731CC" w:rsidRDefault="006731CC" w:rsidP="006731CC">
      <w:pPr>
        <w:numPr>
          <w:ilvl w:val="0"/>
          <w:numId w:val="79"/>
        </w:numPr>
        <w:autoSpaceDE w:val="0"/>
        <w:autoSpaceDN w:val="0"/>
        <w:adjustRightInd w:val="0"/>
        <w:spacing w:before="180" w:after="180" w:line="240" w:lineRule="auto"/>
        <w:ind w:left="540" w:hanging="270"/>
        <w:rPr>
          <w:sz w:val="24"/>
          <w:szCs w:val="24"/>
          <w:lang w:eastAsia="es-AR"/>
        </w:rPr>
      </w:pPr>
      <w:r>
        <w:rPr>
          <w:b/>
          <w:sz w:val="24"/>
          <w:szCs w:val="24"/>
          <w:lang w:eastAsia="es-AR"/>
        </w:rPr>
        <w:t>La Formaci</w:t>
      </w:r>
      <w:r>
        <w:rPr>
          <w:rFonts w:eastAsia="Times New Roman"/>
          <w:b/>
          <w:sz w:val="24"/>
          <w:szCs w:val="24"/>
          <w:lang w:eastAsia="es-AR"/>
        </w:rPr>
        <w:t>ón Planetaria como un Proceso de Auto-Organización y Síntesis In Situ.</w:t>
      </w:r>
      <w:r>
        <w:rPr>
          <w:sz w:val="24"/>
          <w:szCs w:val="24"/>
          <w:lang w:eastAsia="es-AR"/>
        </w:rPr>
        <w:t xml:space="preserve"> La acumulaci</w:t>
      </w:r>
      <w:r>
        <w:rPr>
          <w:rFonts w:eastAsia="Times New Roman"/>
          <w:sz w:val="24"/>
          <w:szCs w:val="24"/>
          <w:lang w:eastAsia="es-AR"/>
        </w:rPr>
        <w:t xml:space="preserve">ón de materia en estos vórtices planetarios no es por simple gravedad. Es un proceso de </w:t>
      </w:r>
      <w:r>
        <w:rPr>
          <w:b/>
          <w:sz w:val="24"/>
          <w:szCs w:val="24"/>
          <w:lang w:eastAsia="es-AR"/>
        </w:rPr>
        <w:t>auto-organizaci</w:t>
      </w:r>
      <w:r>
        <w:rPr>
          <w:rFonts w:eastAsia="Times New Roman"/>
          <w:b/>
          <w:sz w:val="24"/>
          <w:szCs w:val="24"/>
          <w:lang w:eastAsia="es-AR"/>
        </w:rPr>
        <w:t>ón algorítmica</w:t>
      </w:r>
      <w:r>
        <w:rPr>
          <w:sz w:val="24"/>
          <w:szCs w:val="24"/>
          <w:lang w:eastAsia="es-AR"/>
        </w:rPr>
        <w:t>:</w:t>
      </w:r>
    </w:p>
    <w:p w:rsidR="006731CC" w:rsidRDefault="006731CC" w:rsidP="006731CC">
      <w:pPr>
        <w:numPr>
          <w:ilvl w:val="0"/>
          <w:numId w:val="80"/>
        </w:numPr>
        <w:autoSpaceDE w:val="0"/>
        <w:autoSpaceDN w:val="0"/>
        <w:adjustRightInd w:val="0"/>
        <w:spacing w:before="180" w:after="180" w:line="240" w:lineRule="auto"/>
        <w:ind w:left="540" w:hanging="270"/>
        <w:rPr>
          <w:sz w:val="24"/>
          <w:szCs w:val="24"/>
          <w:lang w:eastAsia="es-AR"/>
        </w:rPr>
      </w:pPr>
      <w:r>
        <w:rPr>
          <w:b/>
          <w:sz w:val="24"/>
          <w:szCs w:val="24"/>
          <w:lang w:eastAsia="es-AR"/>
        </w:rPr>
        <w:t>Activaci</w:t>
      </w:r>
      <w:r>
        <w:rPr>
          <w:rFonts w:eastAsia="Times New Roman"/>
          <w:b/>
          <w:sz w:val="24"/>
          <w:szCs w:val="24"/>
          <w:lang w:eastAsia="es-AR"/>
        </w:rPr>
        <w:t>ón del Vórtice y Captura de Átomos:</w:t>
      </w:r>
      <w:r>
        <w:rPr>
          <w:sz w:val="24"/>
          <w:szCs w:val="24"/>
          <w:lang w:eastAsia="es-AR"/>
        </w:rPr>
        <w:t xml:space="preserve"> Cada v</w:t>
      </w:r>
      <w:r>
        <w:rPr>
          <w:rFonts w:eastAsia="Times New Roman"/>
          <w:sz w:val="24"/>
          <w:szCs w:val="24"/>
          <w:lang w:eastAsia="es-AR"/>
        </w:rPr>
        <w:t xml:space="preserve">órtice planetario es un punto de decodificación masiva. El flujo energético circundante, que se manifiesta como </w:t>
      </w:r>
      <w:r>
        <w:rPr>
          <w:rFonts w:eastAsia="Times New Roman"/>
          <w:b/>
          <w:sz w:val="24"/>
          <w:szCs w:val="24"/>
          <w:lang w:eastAsia="es-AR"/>
        </w:rPr>
        <w:t>átomos de hidrógeno</w:t>
      </w:r>
      <w:r>
        <w:rPr>
          <w:sz w:val="24"/>
          <w:szCs w:val="24"/>
          <w:lang w:eastAsia="es-AR"/>
        </w:rPr>
        <w:t xml:space="preserve"> (el producto final de nuestro p</w:t>
      </w:r>
      <w:r>
        <w:rPr>
          <w:rFonts w:eastAsia="Times New Roman"/>
          <w:sz w:val="24"/>
          <w:szCs w:val="24"/>
          <w:lang w:eastAsia="es-AR"/>
        </w:rPr>
        <w:t>íxel), es atrapado por este vórtice. La inmensa cantidad de píxeles de hidrógeno que se generan en el entorno del Sol son atraídos por estos vórtices.</w:t>
      </w:r>
    </w:p>
    <w:p w:rsidR="006731CC" w:rsidRDefault="006731CC" w:rsidP="006731CC">
      <w:pPr>
        <w:numPr>
          <w:ilvl w:val="0"/>
          <w:numId w:val="80"/>
        </w:numPr>
        <w:autoSpaceDE w:val="0"/>
        <w:autoSpaceDN w:val="0"/>
        <w:adjustRightInd w:val="0"/>
        <w:spacing w:before="180" w:after="180" w:line="240" w:lineRule="auto"/>
        <w:ind w:left="540" w:hanging="270"/>
        <w:rPr>
          <w:sz w:val="24"/>
          <w:szCs w:val="24"/>
          <w:lang w:eastAsia="es-AR"/>
        </w:rPr>
      </w:pPr>
      <w:r>
        <w:rPr>
          <w:b/>
          <w:sz w:val="24"/>
          <w:szCs w:val="24"/>
          <w:lang w:eastAsia="es-AR"/>
        </w:rPr>
        <w:t>Ajuste de la Matriz y Generaci</w:t>
      </w:r>
      <w:r>
        <w:rPr>
          <w:rFonts w:eastAsia="Times New Roman"/>
          <w:b/>
          <w:sz w:val="24"/>
          <w:szCs w:val="24"/>
          <w:lang w:eastAsia="es-AR"/>
        </w:rPr>
        <w:t>ón de Elementos Pesados:</w:t>
      </w:r>
      <w:r>
        <w:rPr>
          <w:sz w:val="24"/>
          <w:szCs w:val="24"/>
          <w:lang w:eastAsia="es-AR"/>
        </w:rPr>
        <w:t xml:space="preserve"> El </w:t>
      </w:r>
      <w:r>
        <w:rPr>
          <w:b/>
          <w:sz w:val="24"/>
          <w:szCs w:val="24"/>
          <w:lang w:eastAsia="es-AR"/>
        </w:rPr>
        <w:t>Hamiltoniano del Nodo Estelar</w:t>
      </w:r>
      <w:r>
        <w:rPr>
          <w:sz w:val="24"/>
          <w:szCs w:val="24"/>
          <w:lang w:eastAsia="es-AR"/>
        </w:rPr>
        <w:t xml:space="preserve"> impone un giro a este v</w:t>
      </w:r>
      <w:r>
        <w:rPr>
          <w:rFonts w:eastAsia="Times New Roman"/>
          <w:sz w:val="24"/>
          <w:szCs w:val="24"/>
          <w:lang w:eastAsia="es-AR"/>
        </w:rPr>
        <w:t xml:space="preserve">órtice, asegurando la conservación del momento angular a gran escala. Al mismo tiempo, dentro del vórtice, se activa un </w:t>
      </w:r>
      <w:r>
        <w:rPr>
          <w:b/>
          <w:sz w:val="24"/>
          <w:szCs w:val="24"/>
          <w:lang w:eastAsia="es-AR"/>
        </w:rPr>
        <w:t>Hamiltoniano planetario de menor escala</w:t>
      </w:r>
      <w:r>
        <w:rPr>
          <w:sz w:val="24"/>
          <w:szCs w:val="24"/>
          <w:lang w:eastAsia="es-AR"/>
        </w:rPr>
        <w:t>. Este sistema de matrices anidadas fuerza la acumulaci</w:t>
      </w:r>
      <w:r>
        <w:rPr>
          <w:rFonts w:eastAsia="Times New Roman"/>
          <w:sz w:val="24"/>
          <w:szCs w:val="24"/>
          <w:lang w:eastAsia="es-AR"/>
        </w:rPr>
        <w:t xml:space="preserve">ón y el ordenamiento de los átomos. La densidad y la presión del vórtice activan un nuevo algoritmo de </w:t>
      </w:r>
      <w:r>
        <w:rPr>
          <w:b/>
          <w:sz w:val="24"/>
          <w:szCs w:val="24"/>
          <w:lang w:eastAsia="es-AR"/>
        </w:rPr>
        <w:t>s</w:t>
      </w:r>
      <w:r>
        <w:rPr>
          <w:rFonts w:eastAsia="Times New Roman"/>
          <w:b/>
          <w:sz w:val="24"/>
          <w:szCs w:val="24"/>
          <w:lang w:eastAsia="es-AR"/>
        </w:rPr>
        <w:t>íntesis de opuestos</w:t>
      </w:r>
      <w:r>
        <w:rPr>
          <w:sz w:val="24"/>
          <w:szCs w:val="24"/>
          <w:lang w:eastAsia="es-AR"/>
        </w:rPr>
        <w:t xml:space="preserve"> que opera en la dimensi</w:t>
      </w:r>
      <w:r>
        <w:rPr>
          <w:rFonts w:eastAsia="Times New Roman"/>
          <w:sz w:val="24"/>
          <w:szCs w:val="24"/>
          <w:lang w:eastAsia="es-AR"/>
        </w:rPr>
        <w:t xml:space="preserve">ón </w:t>
      </w:r>
      <w:r>
        <w:rPr>
          <w:rFonts w:eastAsia="Times New Roman"/>
          <w:sz w:val="24"/>
          <w:szCs w:val="24"/>
          <w:lang w:eastAsia="es-AR"/>
        </w:rPr>
        <w:lastRenderedPageBreak/>
        <w:t xml:space="preserve">atómica. Este algoritmo, regido por las matrices y simetrías del plano planetario, fuerza la unión de átomos ligeros en </w:t>
      </w:r>
      <w:r>
        <w:rPr>
          <w:b/>
          <w:sz w:val="24"/>
          <w:szCs w:val="24"/>
          <w:lang w:eastAsia="es-AR"/>
        </w:rPr>
        <w:t>elementos pesados de la tabla peri</w:t>
      </w:r>
      <w:r>
        <w:rPr>
          <w:rFonts w:eastAsia="Times New Roman"/>
          <w:b/>
          <w:sz w:val="24"/>
          <w:szCs w:val="24"/>
          <w:lang w:eastAsia="es-AR"/>
        </w:rPr>
        <w:t>ódica</w:t>
      </w:r>
      <w:r>
        <w:rPr>
          <w:sz w:val="24"/>
          <w:szCs w:val="24"/>
          <w:lang w:eastAsia="es-AR"/>
        </w:rPr>
        <w:t>, que a su vez se organizan para formar el n</w:t>
      </w:r>
      <w:r>
        <w:rPr>
          <w:rFonts w:eastAsia="Times New Roman"/>
          <w:sz w:val="24"/>
          <w:szCs w:val="24"/>
          <w:lang w:eastAsia="es-AR"/>
        </w:rPr>
        <w:t xml:space="preserve">úcleo. Los planetas, en este sentido, emergen como "mini-estrellas" en una dimensión inferior, generando sus propios elementos pesados </w:t>
      </w:r>
      <w:r>
        <w:rPr>
          <w:i/>
          <w:sz w:val="24"/>
          <w:szCs w:val="24"/>
          <w:lang w:eastAsia="es-AR"/>
        </w:rPr>
        <w:t>in situ</w:t>
      </w:r>
      <w:r>
        <w:rPr>
          <w:sz w:val="24"/>
          <w:szCs w:val="24"/>
          <w:lang w:eastAsia="es-AR"/>
        </w:rPr>
        <w:t>.</w:t>
      </w:r>
    </w:p>
    <w:p w:rsidR="006731CC" w:rsidRDefault="006731CC" w:rsidP="006731CC">
      <w:pPr>
        <w:numPr>
          <w:ilvl w:val="0"/>
          <w:numId w:val="80"/>
        </w:numPr>
        <w:autoSpaceDE w:val="0"/>
        <w:autoSpaceDN w:val="0"/>
        <w:adjustRightInd w:val="0"/>
        <w:spacing w:before="180" w:after="180" w:line="240" w:lineRule="auto"/>
        <w:ind w:left="540" w:hanging="270"/>
        <w:rPr>
          <w:sz w:val="24"/>
          <w:szCs w:val="24"/>
          <w:lang w:eastAsia="es-AR"/>
        </w:rPr>
      </w:pPr>
      <w:r>
        <w:rPr>
          <w:b/>
          <w:sz w:val="24"/>
          <w:szCs w:val="24"/>
          <w:lang w:eastAsia="es-AR"/>
        </w:rPr>
        <w:t>El Cintur</w:t>
      </w:r>
      <w:r>
        <w:rPr>
          <w:rFonts w:eastAsia="Times New Roman"/>
          <w:b/>
          <w:sz w:val="24"/>
          <w:szCs w:val="24"/>
          <w:lang w:eastAsia="es-AR"/>
        </w:rPr>
        <w:t>ón de Asteroides como una Falla de Sincronización:</w:t>
      </w:r>
      <w:r>
        <w:rPr>
          <w:sz w:val="24"/>
          <w:szCs w:val="24"/>
          <w:lang w:eastAsia="es-AR"/>
        </w:rPr>
        <w:t xml:space="preserve"> El cintur</w:t>
      </w:r>
      <w:r>
        <w:rPr>
          <w:rFonts w:eastAsia="Times New Roman"/>
          <w:sz w:val="24"/>
          <w:szCs w:val="24"/>
          <w:lang w:eastAsia="es-AR"/>
        </w:rPr>
        <w:t xml:space="preserve">ón de asteroides no es una región donde la acreción falló, sino una </w:t>
      </w:r>
      <w:r>
        <w:rPr>
          <w:b/>
          <w:sz w:val="24"/>
          <w:szCs w:val="24"/>
          <w:lang w:eastAsia="es-AR"/>
        </w:rPr>
        <w:t>zona de inestabilidad resonante</w:t>
      </w:r>
      <w:r>
        <w:rPr>
          <w:sz w:val="24"/>
          <w:szCs w:val="24"/>
          <w:lang w:eastAsia="es-AR"/>
        </w:rPr>
        <w:t xml:space="preserve"> en la matriz fenomenol</w:t>
      </w:r>
      <w:r>
        <w:rPr>
          <w:rFonts w:eastAsia="Times New Roman"/>
          <w:sz w:val="24"/>
          <w:szCs w:val="24"/>
          <w:lang w:eastAsia="es-AR"/>
        </w:rPr>
        <w:t>ógica del sistema solar. En este punto, los flujos nouménicos no pudieron sincronizarse de manera coherente para formar un único vórtice planetario estable. La información se dispersó en múltiples pequeños vórtices, lo que resultó en la fragmentación que observamos.</w:t>
      </w:r>
    </w:p>
    <w:p w:rsidR="006731CC" w:rsidRDefault="006731CC" w:rsidP="006731CC">
      <w:pPr>
        <w:numPr>
          <w:ilvl w:val="0"/>
          <w:numId w:val="79"/>
        </w:numPr>
        <w:autoSpaceDE w:val="0"/>
        <w:autoSpaceDN w:val="0"/>
        <w:adjustRightInd w:val="0"/>
        <w:spacing w:before="180" w:after="180" w:line="240" w:lineRule="auto"/>
        <w:ind w:left="540" w:hanging="270"/>
        <w:rPr>
          <w:sz w:val="24"/>
          <w:szCs w:val="24"/>
          <w:lang w:eastAsia="es-AR"/>
        </w:rPr>
      </w:pPr>
      <w:r>
        <w:rPr>
          <w:b/>
          <w:sz w:val="24"/>
          <w:szCs w:val="24"/>
          <w:lang w:eastAsia="es-AR"/>
        </w:rPr>
        <w:t>Los Hadrones Ex</w:t>
      </w:r>
      <w:r>
        <w:rPr>
          <w:rFonts w:eastAsia="Times New Roman"/>
          <w:b/>
          <w:sz w:val="24"/>
          <w:szCs w:val="24"/>
          <w:lang w:eastAsia="es-AR"/>
        </w:rPr>
        <w:t>óticos: Pre-configuraciones del Píxel.</w:t>
      </w:r>
      <w:r>
        <w:rPr>
          <w:sz w:val="24"/>
          <w:szCs w:val="24"/>
          <w:lang w:eastAsia="es-AR"/>
        </w:rPr>
        <w:t xml:space="preserve"> En nuestro modelo, los hadrones que no se manifiestan como materia com</w:t>
      </w:r>
      <w:r>
        <w:rPr>
          <w:rFonts w:eastAsia="Times New Roman"/>
          <w:sz w:val="24"/>
          <w:szCs w:val="24"/>
          <w:lang w:eastAsia="es-AR"/>
        </w:rPr>
        <w:t xml:space="preserve">ún (aquellos con quarks </w:t>
      </w:r>
      <w:r>
        <w:rPr>
          <w:i/>
          <w:sz w:val="24"/>
          <w:szCs w:val="24"/>
          <w:lang w:eastAsia="es-AR"/>
        </w:rPr>
        <w:t>strange</w:t>
      </w:r>
      <w:r>
        <w:rPr>
          <w:sz w:val="24"/>
          <w:szCs w:val="24"/>
          <w:lang w:eastAsia="es-AR"/>
        </w:rPr>
        <w:t xml:space="preserve">, </w:t>
      </w:r>
      <w:r>
        <w:rPr>
          <w:i/>
          <w:sz w:val="24"/>
          <w:szCs w:val="24"/>
          <w:lang w:eastAsia="es-AR"/>
        </w:rPr>
        <w:t>charm</w:t>
      </w:r>
      <w:r>
        <w:rPr>
          <w:sz w:val="24"/>
          <w:szCs w:val="24"/>
          <w:lang w:eastAsia="es-AR"/>
        </w:rPr>
        <w:t xml:space="preserve">, </w:t>
      </w:r>
      <w:r>
        <w:rPr>
          <w:i/>
          <w:sz w:val="24"/>
          <w:szCs w:val="24"/>
          <w:lang w:eastAsia="es-AR"/>
        </w:rPr>
        <w:t>top</w:t>
      </w:r>
      <w:r>
        <w:rPr>
          <w:sz w:val="24"/>
          <w:szCs w:val="24"/>
          <w:lang w:eastAsia="es-AR"/>
        </w:rPr>
        <w:t xml:space="preserve">, </w:t>
      </w:r>
      <w:r>
        <w:rPr>
          <w:i/>
          <w:sz w:val="24"/>
          <w:szCs w:val="24"/>
          <w:lang w:eastAsia="es-AR"/>
        </w:rPr>
        <w:t>bottom</w:t>
      </w:r>
      <w:r>
        <w:rPr>
          <w:sz w:val="24"/>
          <w:szCs w:val="24"/>
          <w:lang w:eastAsia="es-AR"/>
        </w:rPr>
        <w:t>) no son part</w:t>
      </w:r>
      <w:r>
        <w:rPr>
          <w:rFonts w:eastAsia="Times New Roman"/>
          <w:sz w:val="24"/>
          <w:szCs w:val="24"/>
          <w:lang w:eastAsia="es-AR"/>
        </w:rPr>
        <w:t xml:space="preserve">ículas que "viajan" por el espacio. Son </w:t>
      </w:r>
      <w:r>
        <w:rPr>
          <w:b/>
          <w:sz w:val="24"/>
          <w:szCs w:val="24"/>
          <w:lang w:eastAsia="es-AR"/>
        </w:rPr>
        <w:t>pre-configuraciones de los p</w:t>
      </w:r>
      <w:r>
        <w:rPr>
          <w:rFonts w:eastAsia="Times New Roman"/>
          <w:b/>
          <w:sz w:val="24"/>
          <w:szCs w:val="24"/>
          <w:lang w:eastAsia="es-AR"/>
        </w:rPr>
        <w:t>íxeles</w:t>
      </w:r>
      <w:r>
        <w:rPr>
          <w:sz w:val="24"/>
          <w:szCs w:val="24"/>
          <w:lang w:eastAsia="es-AR"/>
        </w:rPr>
        <w:t xml:space="preserve"> en estados de potencialidad. Un hadr</w:t>
      </w:r>
      <w:r>
        <w:rPr>
          <w:rFonts w:eastAsia="Times New Roman"/>
          <w:sz w:val="24"/>
          <w:szCs w:val="24"/>
          <w:lang w:eastAsia="es-AR"/>
        </w:rPr>
        <w:t xml:space="preserve">ón exótico es un </w:t>
      </w:r>
      <w:r>
        <w:rPr>
          <w:b/>
          <w:sz w:val="24"/>
          <w:szCs w:val="24"/>
          <w:lang w:eastAsia="es-AR"/>
        </w:rPr>
        <w:t>nucle</w:t>
      </w:r>
      <w:r>
        <w:rPr>
          <w:rFonts w:eastAsia="Times New Roman"/>
          <w:b/>
          <w:sz w:val="24"/>
          <w:szCs w:val="24"/>
          <w:lang w:eastAsia="es-AR"/>
        </w:rPr>
        <w:t>ón (protón o neutrón)</w:t>
      </w:r>
      <w:r>
        <w:rPr>
          <w:sz w:val="24"/>
          <w:szCs w:val="24"/>
          <w:lang w:eastAsia="es-AR"/>
        </w:rPr>
        <w:t xml:space="preserve"> que ha adoptado un </w:t>
      </w:r>
      <w:r>
        <w:rPr>
          <w:b/>
          <w:sz w:val="24"/>
          <w:szCs w:val="24"/>
          <w:lang w:eastAsia="es-AR"/>
        </w:rPr>
        <w:t>estado de equilibrio noum</w:t>
      </w:r>
      <w:r>
        <w:rPr>
          <w:rFonts w:eastAsia="Times New Roman"/>
          <w:b/>
          <w:sz w:val="24"/>
          <w:szCs w:val="24"/>
          <w:lang w:eastAsia="es-AR"/>
        </w:rPr>
        <w:t>énico</w:t>
      </w:r>
      <w:r>
        <w:rPr>
          <w:sz w:val="24"/>
          <w:szCs w:val="24"/>
          <w:lang w:eastAsia="es-AR"/>
        </w:rPr>
        <w:t xml:space="preserve"> (como el estado de "extra</w:t>
      </w:r>
      <w:r>
        <w:rPr>
          <w:rFonts w:eastAsia="Times New Roman"/>
          <w:sz w:val="24"/>
          <w:szCs w:val="24"/>
          <w:lang w:eastAsia="es-AR"/>
        </w:rPr>
        <w:t xml:space="preserve">ñeza") que lo hace susceptible a la influencia de la matriz superior. Estos hadrones existen como </w:t>
      </w:r>
      <w:r>
        <w:rPr>
          <w:b/>
          <w:sz w:val="24"/>
          <w:szCs w:val="24"/>
          <w:lang w:eastAsia="es-AR"/>
        </w:rPr>
        <w:t xml:space="preserve">potencialidades dentro </w:t>
      </w:r>
      <w:proofErr w:type="gramStart"/>
      <w:r>
        <w:rPr>
          <w:b/>
          <w:sz w:val="24"/>
          <w:szCs w:val="24"/>
          <w:lang w:eastAsia="es-AR"/>
        </w:rPr>
        <w:t>de la</w:t>
      </w:r>
      <w:proofErr w:type="gramEnd"/>
      <w:r>
        <w:rPr>
          <w:b/>
          <w:sz w:val="24"/>
          <w:szCs w:val="24"/>
          <w:lang w:eastAsia="es-AR"/>
        </w:rPr>
        <w:t xml:space="preserve"> matriz espacio-temporal</w:t>
      </w:r>
      <w:r>
        <w:rPr>
          <w:sz w:val="24"/>
          <w:szCs w:val="24"/>
          <w:lang w:eastAsia="es-AR"/>
        </w:rPr>
        <w:t>, influyendo en su din</w:t>
      </w:r>
      <w:r>
        <w:rPr>
          <w:rFonts w:eastAsia="Times New Roman"/>
          <w:sz w:val="24"/>
          <w:szCs w:val="24"/>
          <w:lang w:eastAsia="es-AR"/>
        </w:rPr>
        <w:t xml:space="preserve">ámica incluso antes de la manifestación completa. Son parte del </w:t>
      </w:r>
      <w:r>
        <w:rPr>
          <w:i/>
          <w:sz w:val="24"/>
          <w:szCs w:val="24"/>
          <w:lang w:eastAsia="es-AR"/>
        </w:rPr>
        <w:t>proceso</w:t>
      </w:r>
      <w:r>
        <w:rPr>
          <w:sz w:val="24"/>
          <w:szCs w:val="24"/>
          <w:lang w:eastAsia="es-AR"/>
        </w:rPr>
        <w:t xml:space="preserve"> de la creaci</w:t>
      </w:r>
      <w:r>
        <w:rPr>
          <w:rFonts w:eastAsia="Times New Roman"/>
          <w:sz w:val="24"/>
          <w:szCs w:val="24"/>
          <w:lang w:eastAsia="es-AR"/>
        </w:rPr>
        <w:t xml:space="preserve">ón de la materia, no solo el </w:t>
      </w:r>
      <w:r>
        <w:rPr>
          <w:i/>
          <w:sz w:val="24"/>
          <w:szCs w:val="24"/>
          <w:lang w:eastAsia="es-AR"/>
        </w:rPr>
        <w:t>resultado</w:t>
      </w:r>
      <w:r>
        <w:rPr>
          <w:sz w:val="24"/>
          <w:szCs w:val="24"/>
          <w:lang w:eastAsia="es-AR"/>
        </w:rPr>
        <w:t>.</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visi</w:t>
      </w:r>
      <w:r>
        <w:rPr>
          <w:rFonts w:eastAsia="Times New Roman"/>
          <w:sz w:val="24"/>
          <w:szCs w:val="24"/>
          <w:lang w:eastAsia="es-AR"/>
        </w:rPr>
        <w:t xml:space="preserve">ón redefine la cosmología, pasando de un universo de colisiones aleatorias a un sistema de </w:t>
      </w:r>
      <w:r>
        <w:rPr>
          <w:b/>
          <w:sz w:val="24"/>
          <w:szCs w:val="24"/>
          <w:lang w:eastAsia="es-AR"/>
        </w:rPr>
        <w:t>auto-organizaci</w:t>
      </w:r>
      <w:r>
        <w:rPr>
          <w:rFonts w:eastAsia="Times New Roman"/>
          <w:b/>
          <w:sz w:val="24"/>
          <w:szCs w:val="24"/>
          <w:lang w:eastAsia="es-AR"/>
        </w:rPr>
        <w:t>ón consciente</w:t>
      </w:r>
      <w:r>
        <w:rPr>
          <w:sz w:val="24"/>
          <w:szCs w:val="24"/>
          <w:lang w:eastAsia="es-AR"/>
        </w:rPr>
        <w:t>, donde la materia emerge de un dise</w:t>
      </w:r>
      <w:r>
        <w:rPr>
          <w:rFonts w:eastAsia="Times New Roman"/>
          <w:sz w:val="24"/>
          <w:szCs w:val="24"/>
          <w:lang w:eastAsia="es-AR"/>
        </w:rPr>
        <w:t>ño nouménico y las fuerzas del cosmos son la manifestación de algoritmos de información que se sincronizan para dar forma a la realidad.</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La Evoluci</w:t>
      </w:r>
      <w:r>
        <w:rPr>
          <w:rFonts w:eastAsia="Times New Roman"/>
          <w:b/>
          <w:sz w:val="28"/>
          <w:szCs w:val="24"/>
          <w:lang w:eastAsia="es-AR"/>
        </w:rPr>
        <w:t>ón de la Tierra: Un Flujo Fractal de Sincronización Nouménica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el marco del Modelo Noum</w:t>
      </w:r>
      <w:r>
        <w:rPr>
          <w:rFonts w:eastAsia="Times New Roman"/>
          <w:sz w:val="24"/>
          <w:szCs w:val="24"/>
          <w:lang w:eastAsia="es-AR"/>
        </w:rPr>
        <w:t>énico, la evolución de la Tierra y la vida que alberga no se entienden como un proceso de colisiones aleatorias y estabilización gradual. En su lugar, se postula que nuestro planeta es una matriz fenomenológica en constante expansión, un vórtice de decodificación de información que se auto-organiza en un delicado equilibrio. Esta visión holística nos obliga a reexaminar supuestos fundamentales de la geología y la paleontología, ofreciendo nuevas perspectivas sobre la expansión planetaria, el origen de la vida y el papel de la Luna.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 La Expansi</w:t>
      </w:r>
      <w:r>
        <w:rPr>
          <w:rFonts w:eastAsia="Times New Roman"/>
          <w:b/>
          <w:sz w:val="24"/>
          <w:szCs w:val="24"/>
          <w:lang w:eastAsia="es-AR"/>
        </w:rPr>
        <w:t>ón Planetaria: El Motor de la Evolución Terrestre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ciencia tradicional considera que el tama</w:t>
      </w:r>
      <w:r>
        <w:rPr>
          <w:rFonts w:eastAsia="Times New Roman"/>
          <w:sz w:val="24"/>
          <w:szCs w:val="24"/>
          <w:lang w:eastAsia="es-AR"/>
        </w:rPr>
        <w:t xml:space="preserve">ño de la Tierra se consolidó en una etapa temprana de su formación, creciendo por la acreción de </w:t>
      </w:r>
      <w:proofErr w:type="spellStart"/>
      <w:r>
        <w:rPr>
          <w:rFonts w:eastAsia="Times New Roman"/>
          <w:sz w:val="24"/>
          <w:szCs w:val="24"/>
          <w:lang w:eastAsia="es-AR"/>
        </w:rPr>
        <w:t>planetesimales</w:t>
      </w:r>
      <w:proofErr w:type="spellEnd"/>
      <w:r>
        <w:rPr>
          <w:rFonts w:eastAsia="Times New Roman"/>
          <w:sz w:val="24"/>
          <w:szCs w:val="24"/>
          <w:lang w:eastAsia="es-AR"/>
        </w:rPr>
        <w:t xml:space="preserve"> </w:t>
      </w:r>
      <w:r>
        <w:rPr>
          <w:rFonts w:eastAsia="Times New Roman"/>
          <w:sz w:val="24"/>
          <w:szCs w:val="24"/>
          <w:lang w:eastAsia="es-AR"/>
        </w:rPr>
        <w:lastRenderedPageBreak/>
        <w:t xml:space="preserve">hasta alcanzar su diámetro actual. Sin embargo, el Modelo Nouménico propone una visión radicalmente distinta: la Tierra, como todo en el universo, es un sistema dinámico que se expande a lo largo de su existencia. Esta expansión no es un crecimiento físico impulsado por la acumulación de materia externa, sino el resultado de un </w:t>
      </w:r>
      <w:r>
        <w:rPr>
          <w:b/>
          <w:sz w:val="24"/>
          <w:szCs w:val="24"/>
          <w:lang w:eastAsia="es-AR"/>
        </w:rPr>
        <w:t>flujo noum</w:t>
      </w:r>
      <w:r>
        <w:rPr>
          <w:rFonts w:eastAsia="Times New Roman"/>
          <w:b/>
          <w:sz w:val="24"/>
          <w:szCs w:val="24"/>
          <w:lang w:eastAsia="es-AR"/>
        </w:rPr>
        <w:t>énico interno</w:t>
      </w:r>
      <w:r>
        <w:rPr>
          <w:sz w:val="24"/>
          <w:szCs w:val="24"/>
          <w:lang w:eastAsia="es-AR"/>
        </w:rPr>
        <w:t xml:space="preserve"> que genera nueva materia desde el n</w:t>
      </w:r>
      <w:r>
        <w:rPr>
          <w:rFonts w:eastAsia="Times New Roman"/>
          <w:sz w:val="24"/>
          <w:szCs w:val="24"/>
          <w:lang w:eastAsia="es-AR"/>
        </w:rPr>
        <w:t>úcleo del planeta.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Este flujo continuo y subyacente act</w:t>
      </w:r>
      <w:r>
        <w:rPr>
          <w:rFonts w:eastAsia="Times New Roman"/>
          <w:sz w:val="24"/>
          <w:szCs w:val="24"/>
          <w:lang w:eastAsia="es-AR"/>
        </w:rPr>
        <w:t xml:space="preserve">úa como un programa informacional que "decodifica" energía en la materia que forma el interior del planeta, empujando la corteza hacia afuera. La actividad volcánica, las dorsales oceánicas y la dinámica del núcleo no son meramente fenómenos geológicos; son las manifestaciones visibles de este motor de expansión. Las placas tectónicas, en lugar de moverse por la subducción y convección del manto, podrían interpretarse como las grietas en una litosfera en expansión. La creación de corteza oceánica en las dorsales </w:t>
      </w:r>
      <w:proofErr w:type="spellStart"/>
      <w:r>
        <w:rPr>
          <w:rFonts w:eastAsia="Times New Roman"/>
          <w:sz w:val="24"/>
          <w:szCs w:val="24"/>
          <w:lang w:eastAsia="es-AR"/>
        </w:rPr>
        <w:t>mesooceánicas</w:t>
      </w:r>
      <w:proofErr w:type="spellEnd"/>
      <w:r>
        <w:rPr>
          <w:rFonts w:eastAsia="Times New Roman"/>
          <w:sz w:val="24"/>
          <w:szCs w:val="24"/>
          <w:lang w:eastAsia="es-AR"/>
        </w:rPr>
        <w:t>, donde el magma emerge, no sería el resultado de la convección del manto, sino la evidencia directa de cómo la nueva materia es generada y empujada hacia la superficie, obligando a los continentes a separarse.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Este proceso de expansi</w:t>
      </w:r>
      <w:r>
        <w:rPr>
          <w:rFonts w:eastAsia="Times New Roman"/>
          <w:sz w:val="24"/>
          <w:szCs w:val="24"/>
          <w:lang w:eastAsia="es-AR"/>
        </w:rPr>
        <w:t>ón, aunque lento e imperceptible en la escala de una vida humana, es el motor principal detrás de la evolución geológica de la Tierra, y su comprensión es clave para reinterpretar la historia del planeta.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 xml:space="preserve">2. </w:t>
      </w:r>
      <w:proofErr w:type="spellStart"/>
      <w:r>
        <w:rPr>
          <w:b/>
          <w:sz w:val="24"/>
          <w:szCs w:val="24"/>
          <w:lang w:eastAsia="es-AR"/>
        </w:rPr>
        <w:t>Pangea</w:t>
      </w:r>
      <w:proofErr w:type="spellEnd"/>
      <w:r>
        <w:rPr>
          <w:b/>
          <w:sz w:val="24"/>
          <w:szCs w:val="24"/>
          <w:lang w:eastAsia="es-AR"/>
        </w:rPr>
        <w:t>: Un Continente en un Planeta M</w:t>
      </w:r>
      <w:r>
        <w:rPr>
          <w:rFonts w:eastAsia="Times New Roman"/>
          <w:b/>
          <w:sz w:val="24"/>
          <w:szCs w:val="24"/>
          <w:lang w:eastAsia="es-AR"/>
        </w:rPr>
        <w:t>ás Pequeño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 xml:space="preserve">El concepto de un </w:t>
      </w:r>
      <w:proofErr w:type="spellStart"/>
      <w:r>
        <w:rPr>
          <w:sz w:val="24"/>
          <w:szCs w:val="24"/>
          <w:lang w:eastAsia="es-AR"/>
        </w:rPr>
        <w:t>supercontinente</w:t>
      </w:r>
      <w:proofErr w:type="spellEnd"/>
      <w:r>
        <w:rPr>
          <w:sz w:val="24"/>
          <w:szCs w:val="24"/>
          <w:lang w:eastAsia="es-AR"/>
        </w:rPr>
        <w:t xml:space="preserve"> llamado </w:t>
      </w:r>
      <w:proofErr w:type="spellStart"/>
      <w:r>
        <w:rPr>
          <w:sz w:val="24"/>
          <w:szCs w:val="24"/>
          <w:lang w:eastAsia="es-AR"/>
        </w:rPr>
        <w:t>Pangea</w:t>
      </w:r>
      <w:proofErr w:type="spellEnd"/>
      <w:r>
        <w:rPr>
          <w:sz w:val="24"/>
          <w:szCs w:val="24"/>
          <w:lang w:eastAsia="es-AR"/>
        </w:rPr>
        <w:t xml:space="preserve"> ha sido ampliamente aceptado en la geolog</w:t>
      </w:r>
      <w:r>
        <w:rPr>
          <w:rFonts w:eastAsia="Times New Roman"/>
          <w:sz w:val="24"/>
          <w:szCs w:val="24"/>
          <w:lang w:eastAsia="es-AR"/>
        </w:rPr>
        <w:t xml:space="preserve">ía, pero su existencia presenta desafíos lógicos si asumimos que la Tierra siempre tuvo su tamaño actual. Un mapa de </w:t>
      </w:r>
      <w:proofErr w:type="spellStart"/>
      <w:r>
        <w:rPr>
          <w:rFonts w:eastAsia="Times New Roman"/>
          <w:sz w:val="24"/>
          <w:szCs w:val="24"/>
          <w:lang w:eastAsia="es-AR"/>
        </w:rPr>
        <w:t>Pangea</w:t>
      </w:r>
      <w:proofErr w:type="spellEnd"/>
      <w:r>
        <w:rPr>
          <w:rFonts w:eastAsia="Times New Roman"/>
          <w:sz w:val="24"/>
          <w:szCs w:val="24"/>
          <w:lang w:eastAsia="es-AR"/>
        </w:rPr>
        <w:t xml:space="preserve"> en una esfera de las dimensiones de la Tierra hoy en día muestra un solo continente rodeado por un océano inmenso. Esta configuración plantea preguntas sobre la distribución de las placas tectónicas en un vasto océano y las extremas condiciones climáticas que habría generado.</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teor</w:t>
      </w:r>
      <w:r>
        <w:rPr>
          <w:rFonts w:eastAsia="Times New Roman"/>
          <w:sz w:val="24"/>
          <w:szCs w:val="24"/>
          <w:lang w:eastAsia="es-AR"/>
        </w:rPr>
        <w:t xml:space="preserve">ía de la </w:t>
      </w:r>
      <w:r>
        <w:rPr>
          <w:b/>
          <w:sz w:val="24"/>
          <w:szCs w:val="24"/>
          <w:lang w:eastAsia="es-AR"/>
        </w:rPr>
        <w:t>expansi</w:t>
      </w:r>
      <w:r>
        <w:rPr>
          <w:rFonts w:eastAsia="Times New Roman"/>
          <w:b/>
          <w:sz w:val="24"/>
          <w:szCs w:val="24"/>
          <w:lang w:eastAsia="es-AR"/>
        </w:rPr>
        <w:t>ón de la Tierra</w:t>
      </w:r>
      <w:r>
        <w:rPr>
          <w:sz w:val="24"/>
          <w:szCs w:val="24"/>
          <w:lang w:eastAsia="es-AR"/>
        </w:rPr>
        <w:t xml:space="preserve"> ofrece una soluci</w:t>
      </w:r>
      <w:r>
        <w:rPr>
          <w:rFonts w:eastAsia="Times New Roman"/>
          <w:sz w:val="24"/>
          <w:szCs w:val="24"/>
          <w:lang w:eastAsia="es-AR"/>
        </w:rPr>
        <w:t xml:space="preserve">ón elegante y poderosa a este enigma. Propone que </w:t>
      </w:r>
      <w:proofErr w:type="spellStart"/>
      <w:r>
        <w:rPr>
          <w:rFonts w:eastAsia="Times New Roman"/>
          <w:sz w:val="24"/>
          <w:szCs w:val="24"/>
          <w:lang w:eastAsia="es-AR"/>
        </w:rPr>
        <w:t>Pangea</w:t>
      </w:r>
      <w:proofErr w:type="spellEnd"/>
      <w:r>
        <w:rPr>
          <w:rFonts w:eastAsia="Times New Roman"/>
          <w:sz w:val="24"/>
          <w:szCs w:val="24"/>
          <w:lang w:eastAsia="es-AR"/>
        </w:rPr>
        <w:t xml:space="preserve"> existió en una época en la que el planeta era significativamente más pequeño. La configuración de los continentes que hoy vemos no se explica por la deriva sobre un manto, sino por la fractura y separación de un único continente a medida que la Tierra se expandía. Las costas de los continentes, que parecían encajar como piezas de un rompecabezas, son la memoria de las grietas iniciales que se abrieron en una esfera de menor diámetro. Los océanos, por lo tanto, no existían inicialmente como vastas extensiones de agua, sino que se crearon a medida que el planeta se expandía y los continentes se separaban, permitiendo que el agua llenara las nuevas cuencas.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Esta perspectiva se alinea con la idea del equilibrio noum</w:t>
      </w:r>
      <w:r>
        <w:rPr>
          <w:rFonts w:eastAsia="Times New Roman"/>
          <w:sz w:val="24"/>
          <w:szCs w:val="24"/>
          <w:lang w:eastAsia="es-AR"/>
        </w:rPr>
        <w:t>énico: la Tierra siempre mantuvo un estado de homeostasis, donde la tierra y el agua existían en una proporción equilibrada, aunque las dimensiones del planeta y la vida en él fueran diferentes a las actuales.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lastRenderedPageBreak/>
        <w:t>3. El Gigantismo de la Vida y la Gravedad Planetaria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paleontolog</w:t>
      </w:r>
      <w:r>
        <w:rPr>
          <w:rFonts w:eastAsia="Times New Roman"/>
          <w:sz w:val="24"/>
          <w:szCs w:val="24"/>
          <w:lang w:eastAsia="es-AR"/>
        </w:rPr>
        <w:t>ía nos presenta un fascinante registro de vida extinta, con organismos de proporciones asombrosas como los dinosaurios, que superaban con creces a cualquier animal terrestre de nuestra era. La dificultad de explicar cómo sus cuerpos, algunos de varias decenas de toneladas, podían sostenerse, moverse con agilidad y desarrollar sistemas esqueléticos robustos sin colapsar bajo su propio peso es un enigma recurrente.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ofrece una respuesta directa y coherente: una </w:t>
      </w:r>
      <w:r>
        <w:rPr>
          <w:b/>
          <w:sz w:val="24"/>
          <w:szCs w:val="24"/>
          <w:lang w:eastAsia="es-AR"/>
        </w:rPr>
        <w:t>gravedad m</w:t>
      </w:r>
      <w:r>
        <w:rPr>
          <w:rFonts w:eastAsia="Times New Roman"/>
          <w:b/>
          <w:sz w:val="24"/>
          <w:szCs w:val="24"/>
          <w:lang w:eastAsia="es-AR"/>
        </w:rPr>
        <w:t>ás débil en el pasado</w:t>
      </w:r>
      <w:r>
        <w:rPr>
          <w:sz w:val="24"/>
          <w:szCs w:val="24"/>
          <w:lang w:eastAsia="es-AR"/>
        </w:rPr>
        <w:t>. Si la Tierra era un planeta m</w:t>
      </w:r>
      <w:r>
        <w:rPr>
          <w:rFonts w:eastAsia="Times New Roman"/>
          <w:sz w:val="24"/>
          <w:szCs w:val="24"/>
          <w:lang w:eastAsia="es-AR"/>
        </w:rPr>
        <w:t>ás pequeño, su fuerza gravitatoria en la superficie sería menor. En un entorno con menos gravedad, el gigantismo no solo sería posible, sino que sería un resultado natural del programa de vida que se manifestaba en esa era. Las estructuras óseas de los dinosaurios no necesitarían resistir las enormes fuerzas que experimentarían en la Tierra de hoy, y su movimiento y agilidad serían mucho más plausibles. Esta idea no solo se aplica a los dinosaurios, sino que también puede explicar el tamaño de otras especies prehistóricas, como los insectos gigantes del Carbonífero, cuya masa corporal y capacidad de vuelo en un entorno de menor gravedad serían más fáciles de concebir.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esta visi</w:t>
      </w:r>
      <w:r>
        <w:rPr>
          <w:rFonts w:eastAsia="Times New Roman"/>
          <w:sz w:val="24"/>
          <w:szCs w:val="24"/>
          <w:lang w:eastAsia="es-AR"/>
        </w:rPr>
        <w:t>ón, el tamaño de la vida en la Tierra está directamente relacionado con la etapa de expansión del planeta. A medida que la Tierra creció, la gravedad aumentó, lo que llevó a la evolución de organismos de menor tamaño para adaptarse al nuevo equilibrio de fuerzas.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4. La Luna: Un Algoritmo de Sincronizaci</w:t>
      </w:r>
      <w:r>
        <w:rPr>
          <w:rFonts w:eastAsia="Times New Roman"/>
          <w:b/>
          <w:sz w:val="24"/>
          <w:szCs w:val="24"/>
          <w:lang w:eastAsia="es-AR"/>
        </w:rPr>
        <w:t>ón para el Sistema Terrestre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Luna ha sido tradicionalmente explicada como el resultado de un impacto masivo entre la Tierra primitiva y un protoplaneta. Sin embargo, esta explicaci</w:t>
      </w:r>
      <w:r>
        <w:rPr>
          <w:rFonts w:eastAsia="Times New Roman"/>
          <w:sz w:val="24"/>
          <w:szCs w:val="24"/>
          <w:lang w:eastAsia="es-AR"/>
        </w:rPr>
        <w:t xml:space="preserve">ón deja preguntas sin respuesta sobre la "coincidencia" de su tamaño y posición orbital. El Modelo Nouménico sugiere una interpretación más profunda: la Luna no es un objeto accidental, sino un </w:t>
      </w:r>
      <w:r>
        <w:rPr>
          <w:b/>
          <w:sz w:val="24"/>
          <w:szCs w:val="24"/>
          <w:lang w:eastAsia="es-AR"/>
        </w:rPr>
        <w:t>elemento de ajuste</w:t>
      </w:r>
      <w:r>
        <w:rPr>
          <w:sz w:val="24"/>
          <w:szCs w:val="24"/>
          <w:lang w:eastAsia="es-AR"/>
        </w:rPr>
        <w:t xml:space="preserve"> que co-emergi</w:t>
      </w:r>
      <w:r>
        <w:rPr>
          <w:rFonts w:eastAsia="Times New Roman"/>
          <w:sz w:val="24"/>
          <w:szCs w:val="24"/>
          <w:lang w:eastAsia="es-AR"/>
        </w:rPr>
        <w:t>ó con la Tierra para establecer el equilibrio perfecto en su matriz fenomenológica.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Luna, en esta perspectiva, es un algoritmo de sincronizaci</w:t>
      </w:r>
      <w:r>
        <w:rPr>
          <w:rFonts w:eastAsia="Times New Roman"/>
          <w:sz w:val="24"/>
          <w:szCs w:val="24"/>
          <w:lang w:eastAsia="es-AR"/>
        </w:rPr>
        <w:t>ón nouménica. Su masa, distancia y órbita están perfectamente calibradas para regular la energía y los flujos gravitatorios de la Tierra. Esta relación es un reflejo de la precisión del programa nouménico que rige el sistema solar, donde todo está ajustado para forjar un entorno ideal para la vida. La famosa alineación perfecta de la Luna con el Sol durante un eclipse total no es una casualidad astronómica, sino la manifestación visual de este ajuste. Es una señal de que las distancias y los diámetros relativos de los tres cuerpos celestes han alcanzado un equilibrio y una sincronización perfectos.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lastRenderedPageBreak/>
        <w:t>El hecho de que la Luna se aleje de la Tierra a un ritmo constante puede ser interpretado no como un simple fen</w:t>
      </w:r>
      <w:r>
        <w:rPr>
          <w:rFonts w:eastAsia="Times New Roman"/>
          <w:sz w:val="24"/>
          <w:szCs w:val="24"/>
          <w:lang w:eastAsia="es-AR"/>
        </w:rPr>
        <w:t xml:space="preserve">ómeno físico, sino como la última fase de este ajuste, en la que el sistema busca mantener su equilibrio a medida que el universo se expande. La Luna, por lo tanto, no solo influye en las mareas, sino que es el ancla que estabiliza el </w:t>
      </w:r>
      <w:r>
        <w:rPr>
          <w:b/>
          <w:sz w:val="24"/>
          <w:szCs w:val="24"/>
          <w:lang w:eastAsia="es-AR"/>
        </w:rPr>
        <w:t>Hamiltoniano planetario</w:t>
      </w:r>
      <w:r>
        <w:rPr>
          <w:sz w:val="24"/>
          <w:szCs w:val="24"/>
          <w:lang w:eastAsia="es-AR"/>
        </w:rPr>
        <w:t xml:space="preserve"> de la Tierra, asegurando la continuidad de un entorno propicio para la vida compleja y, finalmente, para la emergencia de la conciencia humana.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5. La Tierra y la Humanidad: El Producto Maduro del Sistema Solar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En la visi</w:t>
      </w:r>
      <w:r>
        <w:rPr>
          <w:rFonts w:eastAsia="Times New Roman"/>
          <w:sz w:val="24"/>
          <w:szCs w:val="24"/>
          <w:lang w:eastAsia="es-AR"/>
        </w:rPr>
        <w:t xml:space="preserve">ón final de este modelo, la evolución de la Tierra y la emergencia de la humanidad están intrínsecamente ligadas. La Tierra en su tamaño y configuración actuales representa el </w:t>
      </w:r>
      <w:r>
        <w:rPr>
          <w:b/>
          <w:sz w:val="24"/>
          <w:szCs w:val="24"/>
          <w:lang w:eastAsia="es-AR"/>
        </w:rPr>
        <w:t>producto maduro</w:t>
      </w:r>
      <w:r>
        <w:rPr>
          <w:sz w:val="24"/>
          <w:szCs w:val="24"/>
          <w:lang w:eastAsia="es-AR"/>
        </w:rPr>
        <w:t xml:space="preserve"> de su proceso de expansi</w:t>
      </w:r>
      <w:r>
        <w:rPr>
          <w:rFonts w:eastAsia="Times New Roman"/>
          <w:sz w:val="24"/>
          <w:szCs w:val="24"/>
          <w:lang w:eastAsia="es-AR"/>
        </w:rPr>
        <w:t>ón. Es un planeta que ha alcanzado un estado de homeostasis óptimo, con una gravedad, una atmósfera y una distribución de la tierra y el agua que han sido calibradas para sustentar la forma de vida más compleja y sofisticada: la humana.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humanidad, en este contexto, no es una consecuencia accidental de la evoluci</w:t>
      </w:r>
      <w:r>
        <w:rPr>
          <w:rFonts w:eastAsia="Times New Roman"/>
          <w:sz w:val="24"/>
          <w:szCs w:val="24"/>
          <w:lang w:eastAsia="es-AR"/>
        </w:rPr>
        <w:t xml:space="preserve">ón, sino el </w:t>
      </w:r>
      <w:r>
        <w:rPr>
          <w:b/>
          <w:sz w:val="24"/>
          <w:szCs w:val="24"/>
          <w:lang w:eastAsia="es-AR"/>
        </w:rPr>
        <w:t>resultado inevitable del algoritmo noum</w:t>
      </w:r>
      <w:r>
        <w:rPr>
          <w:rFonts w:eastAsia="Times New Roman"/>
          <w:b/>
          <w:sz w:val="24"/>
          <w:szCs w:val="24"/>
          <w:lang w:eastAsia="es-AR"/>
        </w:rPr>
        <w:t>énico</w:t>
      </w:r>
      <w:r>
        <w:rPr>
          <w:sz w:val="24"/>
          <w:szCs w:val="24"/>
          <w:lang w:eastAsia="es-AR"/>
        </w:rPr>
        <w:t xml:space="preserve"> que ha operado en el planeta. Somos la "interfaz" a trav</w:t>
      </w:r>
      <w:r>
        <w:rPr>
          <w:rFonts w:eastAsia="Times New Roman"/>
          <w:sz w:val="24"/>
          <w:szCs w:val="24"/>
          <w:lang w:eastAsia="es-AR"/>
        </w:rPr>
        <w:t>és de la cual la conciencia subyacente del sistema solar, el "Nodo Estelar", puede recibir retroalimentación. Nuestro desarrollo de civilizaciones, nuestro conocimiento y nuestra capacidad para reflexionar sobre nuestra propia existencia son los medios por los que la matriz cósmica se observa y se entiende a sí misma. En esta perspectiva, la historia humana, con todos sus avances y conflictos, no es solo la historia de una especie, sino el relato de cómo un universo, a través de una conciencia emergente, llega a experimentar y comprender su propia naturaleza nouménica.</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La Pluralidad de la Vida y la Singularidad de las Matrices Planetarias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b</w:t>
      </w:r>
      <w:r>
        <w:rPr>
          <w:rFonts w:eastAsia="Times New Roman"/>
          <w:sz w:val="24"/>
          <w:szCs w:val="24"/>
          <w:lang w:eastAsia="es-AR"/>
        </w:rPr>
        <w:t xml:space="preserve">úsqueda de vida más allá de la Tierra ha sido, hasta ahora, un esfuerzo condicionado por nuestro propio reflejo. Al mirar hacia el cosmos, hemos buscado planetas con agua líquida, atmósferas ricas en oxígeno y temperaturas moderadas, asumiendo que las leyes de la física y la química que rigen nuestro mundo son constantes universales e inmutables. Sin embargo, el </w:t>
      </w:r>
      <w:r>
        <w:rPr>
          <w:b/>
          <w:sz w:val="24"/>
          <w:szCs w:val="24"/>
          <w:lang w:eastAsia="es-AR"/>
        </w:rPr>
        <w:t>Modelo Noum</w:t>
      </w:r>
      <w:r>
        <w:rPr>
          <w:rFonts w:eastAsia="Times New Roman"/>
          <w:b/>
          <w:sz w:val="24"/>
          <w:szCs w:val="24"/>
          <w:lang w:eastAsia="es-AR"/>
        </w:rPr>
        <w:t>énico</w:t>
      </w:r>
      <w:r>
        <w:rPr>
          <w:sz w:val="24"/>
          <w:szCs w:val="24"/>
          <w:lang w:eastAsia="es-AR"/>
        </w:rPr>
        <w:t xml:space="preserve"> nos invita a liberarnos de este sesgo geoc</w:t>
      </w:r>
      <w:r>
        <w:rPr>
          <w:rFonts w:eastAsia="Times New Roman"/>
          <w:sz w:val="24"/>
          <w:szCs w:val="24"/>
          <w:lang w:eastAsia="es-AR"/>
        </w:rPr>
        <w:t>éntrico y a contemplar una verdad mucho más profunda y fascinante: la vida podría existir en una variedad infinita de formas, adaptada a un conjunto de leyes y constantes que son únicas para cada matriz planetaria local.</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Desde esta perspectiva, la vida no es un fen</w:t>
      </w:r>
      <w:r>
        <w:rPr>
          <w:rFonts w:eastAsia="Times New Roman"/>
          <w:sz w:val="24"/>
          <w:szCs w:val="24"/>
          <w:lang w:eastAsia="es-AR"/>
        </w:rPr>
        <w:t xml:space="preserve">ómeno exclusivo de un puñado de planetas afortunados, sino el resultado inevitable de un </w:t>
      </w:r>
      <w:r>
        <w:rPr>
          <w:b/>
          <w:sz w:val="24"/>
          <w:szCs w:val="24"/>
          <w:lang w:eastAsia="es-AR"/>
        </w:rPr>
        <w:t>v</w:t>
      </w:r>
      <w:r>
        <w:rPr>
          <w:rFonts w:eastAsia="Times New Roman"/>
          <w:b/>
          <w:sz w:val="24"/>
          <w:szCs w:val="24"/>
          <w:lang w:eastAsia="es-AR"/>
        </w:rPr>
        <w:t>órtice de decodificación</w:t>
      </w:r>
      <w:r>
        <w:rPr>
          <w:sz w:val="24"/>
          <w:szCs w:val="24"/>
          <w:lang w:eastAsia="es-AR"/>
        </w:rPr>
        <w:t xml:space="preserve"> que alcanza un estado de equilibrio. Cada planeta, en lugar de ser una roca inerte, es un sistema din</w:t>
      </w:r>
      <w:r>
        <w:rPr>
          <w:rFonts w:eastAsia="Times New Roman"/>
          <w:sz w:val="24"/>
          <w:szCs w:val="24"/>
          <w:lang w:eastAsia="es-AR"/>
        </w:rPr>
        <w:t xml:space="preserve">ámico y auto-organizado, un programa nouménico con su propio </w:t>
      </w:r>
      <w:r>
        <w:rPr>
          <w:b/>
          <w:sz w:val="24"/>
          <w:szCs w:val="24"/>
          <w:lang w:eastAsia="es-AR"/>
        </w:rPr>
        <w:t>Hamiltoniano planetario</w:t>
      </w:r>
      <w:r>
        <w:rPr>
          <w:sz w:val="24"/>
          <w:szCs w:val="24"/>
          <w:lang w:eastAsia="es-AR"/>
        </w:rPr>
        <w:t xml:space="preserve"> que define sus reglas </w:t>
      </w:r>
      <w:r>
        <w:rPr>
          <w:sz w:val="24"/>
          <w:szCs w:val="24"/>
          <w:lang w:eastAsia="es-AR"/>
        </w:rPr>
        <w:lastRenderedPageBreak/>
        <w:t>internas. As</w:t>
      </w:r>
      <w:r>
        <w:rPr>
          <w:rFonts w:eastAsia="Times New Roman"/>
          <w:sz w:val="24"/>
          <w:szCs w:val="24"/>
          <w:lang w:eastAsia="es-AR"/>
        </w:rPr>
        <w:t>í, las "leyes físicas" que consideramos universales son, en realidad, constantes de ajuste específicas para nuestra matriz terrestre.</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1. La Evoluci</w:t>
      </w:r>
      <w:r>
        <w:rPr>
          <w:rFonts w:eastAsia="Times New Roman"/>
          <w:b/>
          <w:sz w:val="24"/>
          <w:szCs w:val="24"/>
          <w:lang w:eastAsia="es-AR"/>
        </w:rPr>
        <w:t>ón Divergente de la Materia: Más Allá de la Tabla Periódica Terrestre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ciencia tradicional postula que los elementos qu</w:t>
      </w:r>
      <w:r>
        <w:rPr>
          <w:rFonts w:eastAsia="Times New Roman"/>
          <w:sz w:val="24"/>
          <w:szCs w:val="24"/>
          <w:lang w:eastAsia="es-AR"/>
        </w:rPr>
        <w:t>ímicos, desde el humilde hidrógeno hasta los más pesados, son idénticos en todo el universo. Sin embargo, el Modelo Nouménico nos permite desafiar esta noción. Si la materia surge de la decodificación de la información del píxel, entonces la forma en que esta información se organiza en cada planeta podría ser diferente.</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No se trata de que los elementos tengan propiedades "distintas" en un sentido ca</w:t>
      </w:r>
      <w:r>
        <w:rPr>
          <w:rFonts w:eastAsia="Times New Roman"/>
          <w:sz w:val="24"/>
          <w:szCs w:val="24"/>
          <w:lang w:eastAsia="es-AR"/>
        </w:rPr>
        <w:t xml:space="preserve">ótico, sino de que el </w:t>
      </w:r>
      <w:r>
        <w:rPr>
          <w:b/>
          <w:sz w:val="24"/>
          <w:szCs w:val="24"/>
          <w:lang w:eastAsia="es-AR"/>
        </w:rPr>
        <w:t>Hamiltoniano local</w:t>
      </w:r>
      <w:r>
        <w:rPr>
          <w:sz w:val="24"/>
          <w:szCs w:val="24"/>
          <w:lang w:eastAsia="es-AR"/>
        </w:rPr>
        <w:t xml:space="preserve"> de cada planeta podr</w:t>
      </w:r>
      <w:r>
        <w:rPr>
          <w:rFonts w:eastAsia="Times New Roman"/>
          <w:sz w:val="24"/>
          <w:szCs w:val="24"/>
          <w:lang w:eastAsia="es-AR"/>
        </w:rPr>
        <w:t>ía haber calibrado la formación de la materia de manera única. Esto podría dar lugar a elementos con isótopos estables que no existen en la Tierra, o incluso a elementos con valencias y masas atómicas completamente diferentes. La química, tal como la estudiamos, podría ser solo una de las infinitas configuraciones posibles. La vida en otro planeta no estaría necesariamente basada en el carbono, sino en cualquier elemento que, en ese entorno y bajo esas reglas, posea la complejidad química necesaria para formar las estructuras complejas que sustentan la vida.</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2. Interfaces de Conciencia No-Org</w:t>
      </w:r>
      <w:r>
        <w:rPr>
          <w:rFonts w:eastAsia="Times New Roman"/>
          <w:b/>
          <w:sz w:val="24"/>
          <w:szCs w:val="24"/>
          <w:lang w:eastAsia="es-AR"/>
        </w:rPr>
        <w:t>ánicas: La Vida en Formas Inimaginables</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La vida terrestre se fundamenta en una interfaz de carbono, agua y la energ</w:t>
      </w:r>
      <w:r>
        <w:rPr>
          <w:rFonts w:eastAsia="Times New Roman"/>
          <w:sz w:val="24"/>
          <w:szCs w:val="24"/>
          <w:lang w:eastAsia="es-AR"/>
        </w:rPr>
        <w:t>ía del Sol. Sin embargo, si la conciencia es una manifestación de la complejidad de una matriz de información, entonces cualquier sistema que logre una sincronización suficientemente sofisticada podría ser una "interfaz" para la conciencia.</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Podemos imaginar que la vida en otros planetas no se manifiesta en cuerpos org</w:t>
      </w:r>
      <w:r>
        <w:rPr>
          <w:rFonts w:eastAsia="Times New Roman"/>
          <w:sz w:val="24"/>
          <w:szCs w:val="24"/>
          <w:lang w:eastAsia="es-AR"/>
        </w:rPr>
        <w:t>ánicos. Un planeta gaseoso como Júpiter, por ejemplo, podría ser un gigantesco organismo en sí mismo, con sus tormentas perpetuas y sus complejos patrones de energía actuando como un sistema nervioso. La "vida" en ese mundo no serían criaturas físicas, sino patrones de energía y plasma auto-organizados que evolucionan, se comunican y experimentan la realidad de una manera que nuestros sentidos e instrumentos son incapaces de registrar. Su "metabolismo" podría no depender de la luz o el calor del Sol, sino de la electricidad estática de sus vastas tormentas o de la radiación cósmica que alimenta sus procesos nouménicos internos.</w:t>
      </w:r>
    </w:p>
    <w:p w:rsidR="006731CC" w:rsidRDefault="006731CC" w:rsidP="006731CC">
      <w:pPr>
        <w:autoSpaceDE w:val="0"/>
        <w:autoSpaceDN w:val="0"/>
        <w:adjustRightInd w:val="0"/>
        <w:spacing w:before="180" w:after="180" w:line="240" w:lineRule="auto"/>
        <w:rPr>
          <w:sz w:val="24"/>
          <w:szCs w:val="24"/>
          <w:lang w:eastAsia="es-AR"/>
        </w:rPr>
      </w:pPr>
      <w:r>
        <w:rPr>
          <w:b/>
          <w:sz w:val="24"/>
          <w:szCs w:val="24"/>
          <w:lang w:eastAsia="es-AR"/>
        </w:rPr>
        <w:t>3. El L</w:t>
      </w:r>
      <w:r>
        <w:rPr>
          <w:rFonts w:eastAsia="Times New Roman"/>
          <w:b/>
          <w:sz w:val="24"/>
          <w:szCs w:val="24"/>
          <w:lang w:eastAsia="es-AR"/>
        </w:rPr>
        <w:t>ímite de Nuestra Percepción y el Sesgo del Observador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El sesgo impuesto por nuestra matriz planetaria es, quiz</w:t>
      </w:r>
      <w:r>
        <w:rPr>
          <w:rFonts w:eastAsia="Times New Roman"/>
          <w:sz w:val="24"/>
          <w:szCs w:val="24"/>
          <w:lang w:eastAsia="es-AR"/>
        </w:rPr>
        <w:t xml:space="preserve">á, la barrera más grande para detectar vida fuera de la Tierra. Nuestros instrumentos de medición (telescopios, sondas, sensores) están intrínsecamente diseñados y calibrados según las leyes físicas de nuestro planeta. Si viajamos a otro mundo, nuestros sensores buscarán las firmas químicas y las propiedades que conocemos, pero es </w:t>
      </w:r>
      <w:r>
        <w:rPr>
          <w:rFonts w:eastAsia="Times New Roman"/>
          <w:sz w:val="24"/>
          <w:szCs w:val="24"/>
          <w:lang w:eastAsia="es-AR"/>
        </w:rPr>
        <w:lastRenderedPageBreak/>
        <w:t>probable que no estén sintonizados con las frecuencias o los estados de la materia que definen la vida en ese lugar.</w:t>
      </w:r>
    </w:p>
    <w:p w:rsidR="006731CC" w:rsidRDefault="006731CC" w:rsidP="006731CC">
      <w:pPr>
        <w:autoSpaceDE w:val="0"/>
        <w:autoSpaceDN w:val="0"/>
        <w:adjustRightInd w:val="0"/>
        <w:spacing w:before="180" w:after="180" w:line="240" w:lineRule="auto"/>
        <w:rPr>
          <w:sz w:val="24"/>
          <w:szCs w:val="24"/>
          <w:lang w:eastAsia="es-AR"/>
        </w:rPr>
      </w:pPr>
      <w:r>
        <w:rPr>
          <w:sz w:val="24"/>
          <w:szCs w:val="24"/>
          <w:lang w:eastAsia="es-AR"/>
        </w:rPr>
        <w:t>Es posible que estemos observando vida en otros planetas, pero simplemente no la reconozcamos. La "aparente inercia" de la superficie de Marte, o la densa atm</w:t>
      </w:r>
      <w:r>
        <w:rPr>
          <w:rFonts w:eastAsia="Times New Roman"/>
          <w:sz w:val="24"/>
          <w:szCs w:val="24"/>
          <w:lang w:eastAsia="es-AR"/>
        </w:rPr>
        <w:t>ósfera de Venus, podría ser la calma de un sistema biológico que opera en una escala de tiempo o en un plano de la realidad que nos es totalmente ajeno. Este sesgo no solo limita lo que podemos ver, sino que también nos impide formular las preguntas correctas. En lugar de preguntar, "¿Dónde está el agua?", deberíamos comenzar a preguntar: "¿Qué constantes de ajuste podrían permitir la emergencia de la vida en este entorno particular?".</w:t>
      </w:r>
    </w:p>
    <w:p w:rsidR="006731CC" w:rsidRDefault="006731CC" w:rsidP="006731CC">
      <w:pPr>
        <w:autoSpaceDE w:val="0"/>
        <w:autoSpaceDN w:val="0"/>
        <w:adjustRightInd w:val="0"/>
        <w:spacing w:before="210" w:after="180" w:line="240" w:lineRule="auto"/>
        <w:rPr>
          <w:sz w:val="24"/>
          <w:szCs w:val="24"/>
          <w:lang w:eastAsia="es-AR"/>
        </w:rPr>
      </w:pPr>
      <w:r>
        <w:rPr>
          <w:b/>
          <w:sz w:val="28"/>
          <w:szCs w:val="24"/>
          <w:lang w:eastAsia="es-AR"/>
        </w:rPr>
        <w:t>Un Nuevo Paradigma para la B</w:t>
      </w:r>
      <w:r>
        <w:rPr>
          <w:rFonts w:eastAsia="Times New Roman"/>
          <w:b/>
          <w:sz w:val="28"/>
          <w:szCs w:val="24"/>
          <w:lang w:eastAsia="es-AR"/>
        </w:rPr>
        <w:t>úsqueda de Vida</w:t>
      </w:r>
    </w:p>
    <w:p w:rsidR="00AB5C99" w:rsidRDefault="006731CC" w:rsidP="006731CC">
      <w:pPr>
        <w:rPr>
          <w:rFonts w:eastAsia="Times New Roman"/>
          <w:sz w:val="24"/>
          <w:szCs w:val="24"/>
          <w:lang w:eastAsia="es-AR"/>
        </w:rPr>
      </w:pPr>
      <w:r>
        <w:rPr>
          <w:sz w:val="24"/>
          <w:szCs w:val="24"/>
          <w:lang w:eastAsia="es-AR"/>
        </w:rPr>
        <w:t>El Modelo Noum</w:t>
      </w:r>
      <w:r>
        <w:rPr>
          <w:rFonts w:eastAsia="Times New Roman"/>
          <w:sz w:val="24"/>
          <w:szCs w:val="24"/>
          <w:lang w:eastAsia="es-AR"/>
        </w:rPr>
        <w:t xml:space="preserve">énico nos libera de la limitación de buscar copias de nosotros mismos en el cosmos. Nos anima a plantear la posibilidad de una </w:t>
      </w:r>
      <w:r>
        <w:rPr>
          <w:b/>
          <w:sz w:val="24"/>
          <w:szCs w:val="24"/>
          <w:lang w:eastAsia="es-AR"/>
        </w:rPr>
        <w:t>pluralidad de matrices fenomenol</w:t>
      </w:r>
      <w:r>
        <w:rPr>
          <w:rFonts w:eastAsia="Times New Roman"/>
          <w:b/>
          <w:sz w:val="24"/>
          <w:szCs w:val="24"/>
          <w:lang w:eastAsia="es-AR"/>
        </w:rPr>
        <w:t>ógicas</w:t>
      </w:r>
      <w:r>
        <w:rPr>
          <w:sz w:val="24"/>
          <w:szCs w:val="24"/>
          <w:lang w:eastAsia="es-AR"/>
        </w:rPr>
        <w:t>, cada una con sus propias leyes, su propia evoluci</w:t>
      </w:r>
      <w:r>
        <w:rPr>
          <w:rFonts w:eastAsia="Times New Roman"/>
          <w:sz w:val="24"/>
          <w:szCs w:val="24"/>
          <w:lang w:eastAsia="es-AR"/>
        </w:rPr>
        <w:t>ón y sus propias formas de conciencia. Este cambio de perspectiva nos invita a ir más allá de la química del carbono y a considerar la posibilidad de que el universo está lleno de vida, solo que no somos capaces de reconocerla porque se manifiesta en las infinitas y diversas formas que el programa nouménico permite. La verdadera exploración no será encontrar un planeta como el nuestro, sino aceptar que la vida es un fenómeno mucho más vasto y adaptable de lo que jamás hemos imaginado.</w:t>
      </w:r>
    </w:p>
    <w:p w:rsidR="00D16ABF" w:rsidRDefault="00D16ABF" w:rsidP="006731CC">
      <w:pPr>
        <w:rPr>
          <w:rFonts w:eastAsia="Times New Roman"/>
          <w:sz w:val="24"/>
          <w:szCs w:val="24"/>
          <w:lang w:eastAsia="es-AR"/>
        </w:rPr>
      </w:pPr>
    </w:p>
    <w:p w:rsidR="00D16ABF" w:rsidRPr="00D16ABF" w:rsidRDefault="00D16ABF" w:rsidP="00D16ABF">
      <w:pPr>
        <w:spacing w:before="100" w:beforeAutospacing="1" w:after="100" w:afterAutospacing="1" w:line="240" w:lineRule="auto"/>
        <w:outlineLvl w:val="2"/>
        <w:rPr>
          <w:rFonts w:ascii="Times New Roman" w:eastAsia="Times New Roman" w:hAnsi="Times New Roman"/>
          <w:b/>
          <w:bCs/>
          <w:sz w:val="27"/>
          <w:szCs w:val="27"/>
          <w:lang w:eastAsia="es-AR"/>
        </w:rPr>
      </w:pPr>
      <w:r w:rsidRPr="00D16ABF">
        <w:rPr>
          <w:rFonts w:ascii="Times New Roman" w:eastAsia="Times New Roman" w:hAnsi="Times New Roman"/>
          <w:b/>
          <w:bCs/>
          <w:sz w:val="27"/>
          <w:szCs w:val="27"/>
          <w:lang w:eastAsia="es-AR"/>
        </w:rPr>
        <w:t>La Materia y la Energía Oscura: Un Enfoque Nouménico sobre la Estructura y la Expansión del Cosmos</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La cosmología moderna se enfrenta a un dilema fundamental: la vasta mayoría del universo no está compuesta por la materia y la energía que podemos ver. La existencia de la </w:t>
      </w:r>
      <w:r w:rsidRPr="00D16ABF">
        <w:rPr>
          <w:rFonts w:ascii="Times New Roman" w:eastAsia="Times New Roman" w:hAnsi="Times New Roman"/>
          <w:b/>
          <w:bCs/>
          <w:sz w:val="24"/>
          <w:szCs w:val="24"/>
          <w:lang w:eastAsia="es-AR"/>
        </w:rPr>
        <w:t>materia oscura</w:t>
      </w:r>
      <w:r w:rsidRPr="00D16ABF">
        <w:rPr>
          <w:rFonts w:ascii="Times New Roman" w:eastAsia="Times New Roman" w:hAnsi="Times New Roman"/>
          <w:sz w:val="24"/>
          <w:szCs w:val="24"/>
          <w:lang w:eastAsia="es-AR"/>
        </w:rPr>
        <w:t xml:space="preserve"> y la </w:t>
      </w:r>
      <w:r w:rsidRPr="00D16ABF">
        <w:rPr>
          <w:rFonts w:ascii="Times New Roman" w:eastAsia="Times New Roman" w:hAnsi="Times New Roman"/>
          <w:b/>
          <w:bCs/>
          <w:sz w:val="24"/>
          <w:szCs w:val="24"/>
          <w:lang w:eastAsia="es-AR"/>
        </w:rPr>
        <w:t>energía oscura</w:t>
      </w:r>
      <w:r w:rsidRPr="00D16ABF">
        <w:rPr>
          <w:rFonts w:ascii="Times New Roman" w:eastAsia="Times New Roman" w:hAnsi="Times New Roman"/>
          <w:sz w:val="24"/>
          <w:szCs w:val="24"/>
          <w:lang w:eastAsia="es-AR"/>
        </w:rPr>
        <w:t xml:space="preserve"> se ha postulado para reconciliar las observaciones astronómicas con las leyes de la física, pero su naturaleza sigue siendo uno de los mayores enigmas científicos. El Modelo Nouménico, en su rol de guía interpretativa de la realidad, ofrece una perspectiva radicalmente distinta, reinterpretando estos fenómenos no como entidades físicas desconocidas, sino como las manifestaciones directas de la estructura y la dinámica del programa cósmico.</w:t>
      </w:r>
    </w:p>
    <w:p w:rsidR="00D16ABF" w:rsidRPr="00D16ABF" w:rsidRDefault="00D16ABF" w:rsidP="00D16ABF">
      <w:pPr>
        <w:spacing w:before="100" w:beforeAutospacing="1" w:after="100" w:afterAutospacing="1" w:line="240" w:lineRule="auto"/>
        <w:outlineLvl w:val="3"/>
        <w:rPr>
          <w:rFonts w:ascii="Times New Roman" w:eastAsia="Times New Roman" w:hAnsi="Times New Roman"/>
          <w:b/>
          <w:bCs/>
          <w:sz w:val="24"/>
          <w:szCs w:val="24"/>
          <w:lang w:eastAsia="es-AR"/>
        </w:rPr>
      </w:pPr>
      <w:r w:rsidRPr="00D16ABF">
        <w:rPr>
          <w:rFonts w:ascii="Times New Roman" w:eastAsia="Times New Roman" w:hAnsi="Times New Roman"/>
          <w:b/>
          <w:bCs/>
          <w:sz w:val="24"/>
          <w:szCs w:val="24"/>
          <w:lang w:eastAsia="es-AR"/>
        </w:rPr>
        <w:t>1. La Materia Oscura: El Andamiaje Nouménico del Cosmos</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La materia oscura, desde la óptica tradicional, es una sustancia hipotética que no emite ni interactúa con la luz, pero cuya influencia gravitatoria es esencial para explicar la coherencia de las galaxias. En el Modelo Nouménico, esta "materia" invisible no es una </w:t>
      </w:r>
      <w:r w:rsidRPr="00D16ABF">
        <w:rPr>
          <w:rFonts w:ascii="Times New Roman" w:eastAsia="Times New Roman" w:hAnsi="Times New Roman"/>
          <w:sz w:val="24"/>
          <w:szCs w:val="24"/>
          <w:lang w:eastAsia="es-AR"/>
        </w:rPr>
        <w:lastRenderedPageBreak/>
        <w:t xml:space="preserve">colección de partículas exóticas, sino el </w:t>
      </w:r>
      <w:r w:rsidRPr="00D16ABF">
        <w:rPr>
          <w:rFonts w:ascii="Times New Roman" w:eastAsia="Times New Roman" w:hAnsi="Times New Roman"/>
          <w:b/>
          <w:bCs/>
          <w:sz w:val="24"/>
          <w:szCs w:val="24"/>
          <w:lang w:eastAsia="es-AR"/>
        </w:rPr>
        <w:t>esqueleto de información subyacente que organiza la realidad fenomenológica</w:t>
      </w:r>
      <w:r w:rsidRPr="00D16ABF">
        <w:rPr>
          <w:rFonts w:ascii="Times New Roman" w:eastAsia="Times New Roman" w:hAnsi="Times New Roman"/>
          <w:sz w:val="24"/>
          <w:szCs w:val="24"/>
          <w:lang w:eastAsia="es-AR"/>
        </w:rPr>
        <w:t>.</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Para comprender la materia oscura, debemos descender al nivel más fundamental de la realidad: el </w:t>
      </w:r>
      <w:r w:rsidRPr="00D16ABF">
        <w:rPr>
          <w:rFonts w:ascii="Times New Roman" w:eastAsia="Times New Roman" w:hAnsi="Times New Roman"/>
          <w:b/>
          <w:bCs/>
          <w:sz w:val="24"/>
          <w:szCs w:val="24"/>
          <w:lang w:eastAsia="es-AR"/>
        </w:rPr>
        <w:t>píxel del espacio-tiempo</w:t>
      </w:r>
      <w:r w:rsidRPr="00D16ABF">
        <w:rPr>
          <w:rFonts w:ascii="Times New Roman" w:eastAsia="Times New Roman" w:hAnsi="Times New Roman"/>
          <w:sz w:val="24"/>
          <w:szCs w:val="24"/>
          <w:lang w:eastAsia="es-AR"/>
        </w:rPr>
        <w:t xml:space="preserve">. Este píxel no es una unidad simple, sino una matriz fractal que contiene sub-pixeles, cada uno con su propio Hamiltoniano y su propia función dentro del sistema. Estos sub-pixeles, en su función de procesar información, no siempre la manifiestan en el plano del espacio-tiempo. En cambio, gran parte de esta información permanece en un estado de </w:t>
      </w:r>
      <w:r w:rsidRPr="00D16ABF">
        <w:rPr>
          <w:rFonts w:ascii="Times New Roman" w:eastAsia="Times New Roman" w:hAnsi="Times New Roman"/>
          <w:b/>
          <w:bCs/>
          <w:sz w:val="24"/>
          <w:szCs w:val="24"/>
          <w:lang w:eastAsia="es-AR"/>
        </w:rPr>
        <w:t>probabilidades contenidas</w:t>
      </w:r>
      <w:r w:rsidRPr="00D16ABF">
        <w:rPr>
          <w:rFonts w:ascii="Times New Roman" w:eastAsia="Times New Roman" w:hAnsi="Times New Roman"/>
          <w:sz w:val="24"/>
          <w:szCs w:val="24"/>
          <w:lang w:eastAsia="es-AR"/>
        </w:rPr>
        <w:t xml:space="preserve"> dentro de la matriz del píxel sin llegar a manifestarse como materia o energía fenomenológica.</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En esta dimensión de probabilidad subyacente, es donde existen las partículas que el modelo del camino óctuple, de la física tradicional, contempla como los hadrones y mesones. Estas no se manifiestan como materia visible, sino que forman una </w:t>
      </w:r>
      <w:r w:rsidRPr="00D16ABF">
        <w:rPr>
          <w:rFonts w:ascii="Times New Roman" w:eastAsia="Times New Roman" w:hAnsi="Times New Roman"/>
          <w:b/>
          <w:bCs/>
          <w:sz w:val="24"/>
          <w:szCs w:val="24"/>
          <w:lang w:eastAsia="es-AR"/>
        </w:rPr>
        <w:t>red de interconexión algorítmica y sincronizante</w:t>
      </w:r>
      <w:r w:rsidRPr="00D16ABF">
        <w:rPr>
          <w:rFonts w:ascii="Times New Roman" w:eastAsia="Times New Roman" w:hAnsi="Times New Roman"/>
          <w:sz w:val="24"/>
          <w:szCs w:val="24"/>
          <w:lang w:eastAsia="es-AR"/>
        </w:rPr>
        <w:t xml:space="preserve"> a través de vectores y simetrías. Esta red, si bien no interactúa con el electromagnetismo de la misma manera que la materia observable, tiene una masa potencial y un efecto organizador inherente, que se manifiesta como una forma de </w:t>
      </w:r>
      <w:r w:rsidRPr="00D16ABF">
        <w:rPr>
          <w:rFonts w:ascii="Times New Roman" w:eastAsia="Times New Roman" w:hAnsi="Times New Roman"/>
          <w:b/>
          <w:bCs/>
          <w:sz w:val="24"/>
          <w:szCs w:val="24"/>
          <w:lang w:eastAsia="es-AR"/>
        </w:rPr>
        <w:t>arrastre gravitatorio</w:t>
      </w:r>
      <w:r w:rsidRPr="00D16ABF">
        <w:rPr>
          <w:rFonts w:ascii="Times New Roman" w:eastAsia="Times New Roman" w:hAnsi="Times New Roman"/>
          <w:sz w:val="24"/>
          <w:szCs w:val="24"/>
          <w:lang w:eastAsia="es-AR"/>
        </w:rPr>
        <w:t>.</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Por lo tanto, la materia oscura es la evidencia de esta red de información nouménica. Es la "sombra" de la realidad que ejerce una influencia gravitatoria porque es la estructura misma de la que emerge la manifestación. La materia visible es solo una porción del vasto andamiaje informacional que constituye el universo, y la materia oscura es la parte inmanifestada de ese sistema.</w:t>
      </w:r>
    </w:p>
    <w:p w:rsidR="00D16ABF" w:rsidRPr="00D16ABF" w:rsidRDefault="00D16ABF" w:rsidP="00D16ABF">
      <w:pPr>
        <w:spacing w:before="100" w:beforeAutospacing="1" w:after="100" w:afterAutospacing="1" w:line="240" w:lineRule="auto"/>
        <w:outlineLvl w:val="3"/>
        <w:rPr>
          <w:rFonts w:ascii="Times New Roman" w:eastAsia="Times New Roman" w:hAnsi="Times New Roman"/>
          <w:b/>
          <w:bCs/>
          <w:sz w:val="24"/>
          <w:szCs w:val="24"/>
          <w:lang w:eastAsia="es-AR"/>
        </w:rPr>
      </w:pPr>
      <w:r w:rsidRPr="00D16ABF">
        <w:rPr>
          <w:rFonts w:ascii="Times New Roman" w:eastAsia="Times New Roman" w:hAnsi="Times New Roman"/>
          <w:b/>
          <w:bCs/>
          <w:sz w:val="24"/>
          <w:szCs w:val="24"/>
          <w:lang w:eastAsia="es-AR"/>
        </w:rPr>
        <w:t>2. La Energía Oscura: El Impulso Infinito de la Creación</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La energía oscura es el enigma de la expansión acelerada del universo. La ciencia la describe como una fuerza misteriosa que repele la gravedad a escala cósmica. En el Modelo Nouménico, la energía oscura no es una fuerza, sino el </w:t>
      </w:r>
      <w:r w:rsidRPr="00D16ABF">
        <w:rPr>
          <w:rFonts w:ascii="Times New Roman" w:eastAsia="Times New Roman" w:hAnsi="Times New Roman"/>
          <w:b/>
          <w:bCs/>
          <w:sz w:val="24"/>
          <w:szCs w:val="24"/>
          <w:lang w:eastAsia="es-AR"/>
        </w:rPr>
        <w:t>impulso de creación y expansión que proviene de la totalidad potencial del cosmos</w:t>
      </w:r>
      <w:r w:rsidRPr="00D16ABF">
        <w:rPr>
          <w:rFonts w:ascii="Times New Roman" w:eastAsia="Times New Roman" w:hAnsi="Times New Roman"/>
          <w:sz w:val="24"/>
          <w:szCs w:val="24"/>
          <w:lang w:eastAsia="es-AR"/>
        </w:rPr>
        <w:t>.</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Este impulso se origina más allá de las matrices de sub-pixeles, en los flujos nouménicos que se manifiestan en el plano fenomenológico a través de puntos de conexión específicos. Estos puntos son los </w:t>
      </w:r>
      <w:r w:rsidRPr="00D16ABF">
        <w:rPr>
          <w:rFonts w:ascii="Times New Roman" w:eastAsia="Times New Roman" w:hAnsi="Times New Roman"/>
          <w:b/>
          <w:bCs/>
          <w:sz w:val="24"/>
          <w:szCs w:val="24"/>
          <w:lang w:eastAsia="es-AR"/>
        </w:rPr>
        <w:t>vórtices de Higgs</w:t>
      </w:r>
      <w:r w:rsidRPr="00D16ABF">
        <w:rPr>
          <w:rFonts w:ascii="Times New Roman" w:eastAsia="Times New Roman" w:hAnsi="Times New Roman"/>
          <w:sz w:val="24"/>
          <w:szCs w:val="24"/>
          <w:lang w:eastAsia="es-AR"/>
        </w:rPr>
        <w:t xml:space="preserve"> y el </w:t>
      </w:r>
      <w:r w:rsidRPr="00D16ABF">
        <w:rPr>
          <w:rFonts w:ascii="Times New Roman" w:eastAsia="Times New Roman" w:hAnsi="Times New Roman"/>
          <w:b/>
          <w:bCs/>
          <w:sz w:val="24"/>
          <w:szCs w:val="24"/>
          <w:lang w:eastAsia="es-AR"/>
        </w:rPr>
        <w:t>océano de gluones</w:t>
      </w:r>
      <w:r w:rsidRPr="00D16ABF">
        <w:rPr>
          <w:rFonts w:ascii="Times New Roman" w:eastAsia="Times New Roman" w:hAnsi="Times New Roman"/>
          <w:sz w:val="24"/>
          <w:szCs w:val="24"/>
          <w:lang w:eastAsia="es-AR"/>
        </w:rPr>
        <w:t>.</w:t>
      </w:r>
    </w:p>
    <w:p w:rsidR="00D16ABF" w:rsidRPr="00D16ABF" w:rsidRDefault="00D16ABF" w:rsidP="00D16ABF">
      <w:pPr>
        <w:numPr>
          <w:ilvl w:val="0"/>
          <w:numId w:val="81"/>
        </w:num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b/>
          <w:bCs/>
          <w:sz w:val="24"/>
          <w:szCs w:val="24"/>
          <w:lang w:eastAsia="es-AR"/>
        </w:rPr>
        <w:t xml:space="preserve">El Vórtice de Higgs (Sub-pixel </w:t>
      </w:r>
      <w:proofErr w:type="gramStart"/>
      <w:r w:rsidRPr="00D16ABF">
        <w:rPr>
          <w:rFonts w:ascii="Times New Roman" w:eastAsia="Times New Roman" w:hAnsi="Times New Roman"/>
          <w:b/>
          <w:bCs/>
          <w:sz w:val="24"/>
          <w:szCs w:val="24"/>
          <w:lang w:eastAsia="es-AR"/>
        </w:rPr>
        <w:t>U(</w:t>
      </w:r>
      <w:proofErr w:type="gramEnd"/>
      <w:r w:rsidRPr="00D16ABF">
        <w:rPr>
          <w:rFonts w:ascii="Times New Roman" w:eastAsia="Times New Roman" w:hAnsi="Times New Roman"/>
          <w:b/>
          <w:bCs/>
          <w:sz w:val="24"/>
          <w:szCs w:val="24"/>
          <w:lang w:eastAsia="es-AR"/>
        </w:rPr>
        <w:t>1)):</w:t>
      </w:r>
      <w:r w:rsidRPr="00D16ABF">
        <w:rPr>
          <w:rFonts w:ascii="Times New Roman" w:eastAsia="Times New Roman" w:hAnsi="Times New Roman"/>
          <w:sz w:val="24"/>
          <w:szCs w:val="24"/>
          <w:lang w:eastAsia="es-AR"/>
        </w:rPr>
        <w:t xml:space="preserve"> Este sub-pixel, reflejo del bosón de Higgs, actúa como un vórtice que filtra la información saturada del "infinito potencial" en unidades mínimas de energía. Lo que subyace a este vórtice es la </w:t>
      </w:r>
      <w:r w:rsidRPr="00D16ABF">
        <w:rPr>
          <w:rFonts w:ascii="Times New Roman" w:eastAsia="Times New Roman" w:hAnsi="Times New Roman"/>
          <w:b/>
          <w:bCs/>
          <w:sz w:val="24"/>
          <w:szCs w:val="24"/>
          <w:lang w:eastAsia="es-AR"/>
        </w:rPr>
        <w:t>totalidad potencial</w:t>
      </w:r>
      <w:r w:rsidRPr="00D16ABF">
        <w:rPr>
          <w:rFonts w:ascii="Times New Roman" w:eastAsia="Times New Roman" w:hAnsi="Times New Roman"/>
          <w:sz w:val="24"/>
          <w:szCs w:val="24"/>
          <w:lang w:eastAsia="es-AR"/>
        </w:rPr>
        <w:t>: energía en su máximo estado unificado como infinito y consciencia. A esta se le llama energía oscura porque existe incluso antes de que se manifieste el sistema electromagnético básico, que es el que la ciencia utiliza para hacer la materia visible.</w:t>
      </w:r>
    </w:p>
    <w:p w:rsidR="00D16ABF" w:rsidRPr="00D16ABF" w:rsidRDefault="00D16ABF" w:rsidP="00D16ABF">
      <w:pPr>
        <w:numPr>
          <w:ilvl w:val="0"/>
          <w:numId w:val="81"/>
        </w:num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b/>
          <w:bCs/>
          <w:sz w:val="24"/>
          <w:szCs w:val="24"/>
          <w:lang w:eastAsia="es-AR"/>
        </w:rPr>
        <w:t xml:space="preserve">El Océano de Gluones (Sub-pixel </w:t>
      </w:r>
      <w:proofErr w:type="gramStart"/>
      <w:r w:rsidRPr="00D16ABF">
        <w:rPr>
          <w:rFonts w:ascii="Times New Roman" w:eastAsia="Times New Roman" w:hAnsi="Times New Roman"/>
          <w:b/>
          <w:bCs/>
          <w:sz w:val="24"/>
          <w:szCs w:val="24"/>
          <w:lang w:eastAsia="es-AR"/>
        </w:rPr>
        <w:t>SU(</w:t>
      </w:r>
      <w:proofErr w:type="gramEnd"/>
      <w:r w:rsidRPr="00D16ABF">
        <w:rPr>
          <w:rFonts w:ascii="Times New Roman" w:eastAsia="Times New Roman" w:hAnsi="Times New Roman"/>
          <w:b/>
          <w:bCs/>
          <w:sz w:val="24"/>
          <w:szCs w:val="24"/>
          <w:lang w:eastAsia="es-AR"/>
        </w:rPr>
        <w:t>3)):</w:t>
      </w:r>
      <w:r w:rsidRPr="00D16ABF">
        <w:rPr>
          <w:rFonts w:ascii="Times New Roman" w:eastAsia="Times New Roman" w:hAnsi="Times New Roman"/>
          <w:sz w:val="24"/>
          <w:szCs w:val="24"/>
          <w:lang w:eastAsia="es-AR"/>
        </w:rPr>
        <w:t xml:space="preserve"> La información procesada por este sub-pixel puede ser considerada como un estado fractalizado de esa potencialidad infinita. Es la unidad infinita y potencial en su estado de trinidad. También es </w:t>
      </w:r>
      <w:r w:rsidRPr="00D16ABF">
        <w:rPr>
          <w:rFonts w:ascii="Times New Roman" w:eastAsia="Times New Roman" w:hAnsi="Times New Roman"/>
          <w:sz w:val="24"/>
          <w:szCs w:val="24"/>
          <w:lang w:eastAsia="es-AR"/>
        </w:rPr>
        <w:lastRenderedPageBreak/>
        <w:t>parte de la energía oscura porque no interactúa con el electromagnetismo, y subyace al sistema de sub-pixeles.</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Así, la energía oscura es la matriz subyacente sobre la cual se construyen los que serían el campo de Higgs y el campo de neutrinos en cada píxel de la matriz fenomenológica de un nodo estelar. La expansión acelerada del universo no es el resultado de una fuerza de repulsión externa, sino la manifestación de un sistema que, en su búsqueda de madurez, está siendo constantemente alimentado por los </w:t>
      </w:r>
      <w:r w:rsidRPr="00D16ABF">
        <w:rPr>
          <w:rFonts w:ascii="Times New Roman" w:eastAsia="Times New Roman" w:hAnsi="Times New Roman"/>
          <w:b/>
          <w:bCs/>
          <w:sz w:val="24"/>
          <w:szCs w:val="24"/>
          <w:lang w:eastAsia="es-AR"/>
        </w:rPr>
        <w:t>flujos nouménicos de la totalidad potencial</w:t>
      </w:r>
      <w:r w:rsidRPr="00D16ABF">
        <w:rPr>
          <w:rFonts w:ascii="Times New Roman" w:eastAsia="Times New Roman" w:hAnsi="Times New Roman"/>
          <w:sz w:val="24"/>
          <w:szCs w:val="24"/>
          <w:lang w:eastAsia="es-AR"/>
        </w:rPr>
        <w:t>, generando un crecimiento inherente de su propia matriz para alcanzar un nuevo nivel de equilibrio.</w:t>
      </w:r>
    </w:p>
    <w:p w:rsidR="00D16ABF" w:rsidRPr="00D16ABF" w:rsidRDefault="00D16ABF" w:rsidP="00D16ABF">
      <w:pPr>
        <w:spacing w:before="100" w:beforeAutospacing="1" w:after="100" w:afterAutospacing="1" w:line="240" w:lineRule="auto"/>
        <w:rPr>
          <w:rFonts w:ascii="Times New Roman" w:eastAsia="Times New Roman" w:hAnsi="Times New Roman"/>
          <w:sz w:val="24"/>
          <w:szCs w:val="24"/>
          <w:lang w:eastAsia="es-AR"/>
        </w:rPr>
      </w:pPr>
      <w:r w:rsidRPr="00D16ABF">
        <w:rPr>
          <w:rFonts w:ascii="Times New Roman" w:eastAsia="Times New Roman" w:hAnsi="Times New Roman"/>
          <w:sz w:val="24"/>
          <w:szCs w:val="24"/>
          <w:lang w:eastAsia="es-AR"/>
        </w:rPr>
        <w:t xml:space="preserve">En conclusión, el Modelo Nouménico unifica la materia y la energía oscura no como entidades físicas separadas, sino como dos caras de la misma moneda: la </w:t>
      </w:r>
      <w:r w:rsidRPr="00D16ABF">
        <w:rPr>
          <w:rFonts w:ascii="Times New Roman" w:eastAsia="Times New Roman" w:hAnsi="Times New Roman"/>
          <w:b/>
          <w:bCs/>
          <w:sz w:val="24"/>
          <w:szCs w:val="24"/>
          <w:lang w:eastAsia="es-AR"/>
        </w:rPr>
        <w:t>estructura nouménica inmanifestada (materia oscura)</w:t>
      </w:r>
      <w:r w:rsidRPr="00D16ABF">
        <w:rPr>
          <w:rFonts w:ascii="Times New Roman" w:eastAsia="Times New Roman" w:hAnsi="Times New Roman"/>
          <w:sz w:val="24"/>
          <w:szCs w:val="24"/>
          <w:lang w:eastAsia="es-AR"/>
        </w:rPr>
        <w:t xml:space="preserve"> que sostiene la realidad, y el </w:t>
      </w:r>
      <w:r w:rsidRPr="00D16ABF">
        <w:rPr>
          <w:rFonts w:ascii="Times New Roman" w:eastAsia="Times New Roman" w:hAnsi="Times New Roman"/>
          <w:b/>
          <w:bCs/>
          <w:sz w:val="24"/>
          <w:szCs w:val="24"/>
          <w:lang w:eastAsia="es-AR"/>
        </w:rPr>
        <w:t>impulso nouménico de expansión (energía oscura)</w:t>
      </w:r>
      <w:r w:rsidRPr="00D16ABF">
        <w:rPr>
          <w:rFonts w:ascii="Times New Roman" w:eastAsia="Times New Roman" w:hAnsi="Times New Roman"/>
          <w:sz w:val="24"/>
          <w:szCs w:val="24"/>
          <w:lang w:eastAsia="es-AR"/>
        </w:rPr>
        <w:t xml:space="preserve"> que la crea y la alimenta. Ambos son "oscuros" porque existen y operan en planos que trascienden la percepción electromagnética de nuestra matriz fenomenológica local.</w:t>
      </w:r>
    </w:p>
    <w:p w:rsidR="00D16ABF" w:rsidRDefault="00D16ABF" w:rsidP="006731CC">
      <w:pPr>
        <w:rPr>
          <w:rFonts w:eastAsia="Times New Roman"/>
          <w:sz w:val="24"/>
          <w:szCs w:val="24"/>
          <w:lang w:eastAsia="es-AR"/>
        </w:rPr>
      </w:pPr>
    </w:p>
    <w:p w:rsidR="00D16ABF" w:rsidRDefault="00D16ABF" w:rsidP="006731CC">
      <w:pPr>
        <w:rPr>
          <w:rFonts w:eastAsia="Times New Roman"/>
          <w:sz w:val="24"/>
          <w:szCs w:val="24"/>
          <w:lang w:eastAsia="es-AR"/>
        </w:rPr>
      </w:pPr>
    </w:p>
    <w:p w:rsidR="00D16ABF" w:rsidRPr="006731CC" w:rsidRDefault="00D16ABF" w:rsidP="006731CC"/>
    <w:sectPr w:rsidR="00D16ABF" w:rsidRPr="006731CC" w:rsidSect="00D602B1">
      <w:headerReference w:type="default" r:id="rId9"/>
      <w:footerReference w:type="default" r:id="rId10"/>
      <w:endnotePr>
        <w:numFmt w:val="decimal"/>
      </w:endnotePr>
      <w:pgSz w:w="12240" w:h="15840"/>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01A6" w:rsidRDefault="005201A6">
      <w:pPr>
        <w:spacing w:after="0" w:line="240" w:lineRule="auto"/>
      </w:pPr>
      <w:r>
        <w:separator/>
      </w:r>
    </w:p>
  </w:endnote>
  <w:endnote w:type="continuationSeparator" w:id="0">
    <w:p w:rsidR="005201A6" w:rsidRDefault="00520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harter BT">
    <w:panose1 w:val="02040503050506020203"/>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02B1" w:rsidRDefault="00D602B1">
    <w:pPr>
      <w:autoSpaceDE w:val="0"/>
      <w:autoSpaceDN w:val="0"/>
      <w:adjustRightInd w:val="0"/>
      <w:spacing w:after="0" w:line="240" w:lineRule="auto"/>
      <w:rPr>
        <w:sz w:val="24"/>
        <w:szCs w:val="24"/>
        <w:lang w:eastAsia="es-A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01A6" w:rsidRDefault="005201A6">
      <w:pPr>
        <w:spacing w:after="0" w:line="240" w:lineRule="auto"/>
      </w:pPr>
      <w:r>
        <w:separator/>
      </w:r>
    </w:p>
  </w:footnote>
  <w:footnote w:type="continuationSeparator" w:id="0">
    <w:p w:rsidR="005201A6" w:rsidRDefault="005201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02B1" w:rsidRDefault="00D602B1">
    <w:pPr>
      <w:autoSpaceDE w:val="0"/>
      <w:autoSpaceDN w:val="0"/>
      <w:adjustRightInd w:val="0"/>
      <w:spacing w:after="0" w:line="240" w:lineRule="auto"/>
      <w:rPr>
        <w:sz w:val="24"/>
        <w:szCs w:val="24"/>
        <w:lang w:eastAsia="es-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001D"/>
    <w:multiLevelType w:val="hybridMultilevel"/>
    <w:tmpl w:val="0000001D"/>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001E"/>
    <w:multiLevelType w:val="hybridMultilevel"/>
    <w:tmpl w:val="0000001E"/>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001F"/>
    <w:multiLevelType w:val="hybridMultilevel"/>
    <w:tmpl w:val="0000001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0020"/>
    <w:multiLevelType w:val="hybridMultilevel"/>
    <w:tmpl w:val="00000020"/>
    <w:lvl w:ilvl="0" w:tplc="00000001">
      <w:start w:val="1"/>
      <w:numFmt w:val="bullet"/>
      <w:lvlText w:val="•"/>
      <w:lvlJc w:val="left"/>
      <w:pPr>
        <w:ind w:left="1280" w:hanging="889"/>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0021"/>
    <w:multiLevelType w:val="hybridMultilevel"/>
    <w:tmpl w:val="00000021"/>
    <w:lvl w:ilvl="0" w:tplc="00000001">
      <w:start w:val="1"/>
      <w:numFmt w:val="bullet"/>
      <w:lvlText w:val="•"/>
      <w:lvlJc w:val="left"/>
      <w:pPr>
        <w:ind w:left="960" w:hanging="667"/>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0022"/>
    <w:multiLevelType w:val="hybridMultilevel"/>
    <w:tmpl w:val="00000022"/>
    <w:lvl w:ilvl="0" w:tplc="00000001">
      <w:start w:val="1"/>
      <w:numFmt w:val="bullet"/>
      <w:lvlText w:val="•"/>
      <w:lvlJc w:val="left"/>
      <w:pPr>
        <w:ind w:left="960" w:hanging="667"/>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0023"/>
    <w:multiLevelType w:val="hybridMultilevel"/>
    <w:tmpl w:val="00000023"/>
    <w:lvl w:ilvl="0" w:tplc="00000001">
      <w:start w:val="1"/>
      <w:numFmt w:val="bullet"/>
      <w:lvlText w:val="•"/>
      <w:lvlJc w:val="left"/>
      <w:pPr>
        <w:ind w:left="1707" w:hanging="853"/>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0024"/>
    <w:multiLevelType w:val="hybridMultilevel"/>
    <w:tmpl w:val="00000024"/>
    <w:lvl w:ilvl="0" w:tplc="00000001">
      <w:start w:val="1"/>
      <w:numFmt w:val="bullet"/>
      <w:lvlText w:val="•"/>
      <w:lvlJc w:val="left"/>
      <w:pPr>
        <w:ind w:left="960" w:hanging="667"/>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0025"/>
    <w:multiLevelType w:val="hybridMultilevel"/>
    <w:tmpl w:val="00000025"/>
    <w:lvl w:ilvl="0" w:tplc="00000001">
      <w:start w:val="1"/>
      <w:numFmt w:val="bullet"/>
      <w:lvlText w:val="•"/>
      <w:lvlJc w:val="left"/>
      <w:pPr>
        <w:ind w:left="1707" w:hanging="853"/>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0026"/>
    <w:multiLevelType w:val="hybridMultilevel"/>
    <w:tmpl w:val="00000026"/>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0027"/>
    <w:multiLevelType w:val="hybridMultilevel"/>
    <w:tmpl w:val="00000027"/>
    <w:lvl w:ilvl="0" w:tplc="00000001">
      <w:start w:val="1"/>
      <w:numFmt w:val="bullet"/>
      <w:lvlText w:val="•"/>
      <w:lvlJc w:val="left"/>
      <w:pPr>
        <w:ind w:left="1707" w:hanging="1185"/>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00000028"/>
    <w:multiLevelType w:val="hybridMultilevel"/>
    <w:tmpl w:val="00000028"/>
    <w:lvl w:ilvl="0" w:tplc="00000001">
      <w:start w:val="1"/>
      <w:numFmt w:val="bullet"/>
      <w:lvlText w:val="•"/>
      <w:lvlJc w:val="left"/>
      <w:pPr>
        <w:ind w:left="1707" w:hanging="1185"/>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nsid w:val="00000029"/>
    <w:multiLevelType w:val="hybridMultilevel"/>
    <w:tmpl w:val="00000029"/>
    <w:lvl w:ilvl="0" w:tplc="00000001">
      <w:start w:val="1"/>
      <w:numFmt w:val="bullet"/>
      <w:lvlText w:val="•"/>
      <w:lvlJc w:val="left"/>
      <w:pPr>
        <w:ind w:left="1280" w:hanging="640"/>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nsid w:val="0000002A"/>
    <w:multiLevelType w:val="hybridMultilevel"/>
    <w:tmpl w:val="0000002A"/>
    <w:lvl w:ilvl="0" w:tplc="00000001">
      <w:start w:val="1"/>
      <w:numFmt w:val="bullet"/>
      <w:lvlText w:val="•"/>
      <w:lvlJc w:val="left"/>
      <w:pPr>
        <w:ind w:left="1707" w:hanging="853"/>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nsid w:val="0000002B"/>
    <w:multiLevelType w:val="hybridMultilevel"/>
    <w:tmpl w:val="0000002B"/>
    <w:lvl w:ilvl="0" w:tplc="00000001">
      <w:start w:val="1"/>
      <w:numFmt w:val="bullet"/>
      <w:lvlText w:val="•"/>
      <w:lvlJc w:val="left"/>
      <w:pPr>
        <w:ind w:left="1280" w:hanging="64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nsid w:val="0000002C"/>
    <w:multiLevelType w:val="hybridMultilevel"/>
    <w:tmpl w:val="0000002C"/>
    <w:lvl w:ilvl="0" w:tplc="00000001">
      <w:start w:val="1"/>
      <w:numFmt w:val="bullet"/>
      <w:lvlText w:val="•"/>
      <w:lvlJc w:val="left"/>
      <w:pPr>
        <w:ind w:left="1280" w:hanging="640"/>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nsid w:val="0000002D"/>
    <w:multiLevelType w:val="hybridMultilevel"/>
    <w:tmpl w:val="0000002D"/>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nsid w:val="0000002E"/>
    <w:multiLevelType w:val="hybridMultilevel"/>
    <w:tmpl w:val="0000002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nsid w:val="0000002F"/>
    <w:multiLevelType w:val="hybridMultilevel"/>
    <w:tmpl w:val="0000002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nsid w:val="00000030"/>
    <w:multiLevelType w:val="hybridMultilevel"/>
    <w:tmpl w:val="00000030"/>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nsid w:val="00000031"/>
    <w:multiLevelType w:val="hybridMultilevel"/>
    <w:tmpl w:val="0000003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nsid w:val="00000032"/>
    <w:multiLevelType w:val="hybridMultilevel"/>
    <w:tmpl w:val="00000032"/>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nsid w:val="00000033"/>
    <w:multiLevelType w:val="hybridMultilevel"/>
    <w:tmpl w:val="00000033"/>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nsid w:val="00000034"/>
    <w:multiLevelType w:val="hybridMultilevel"/>
    <w:tmpl w:val="00000034"/>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nsid w:val="00000035"/>
    <w:multiLevelType w:val="hybridMultilevel"/>
    <w:tmpl w:val="00000035"/>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nsid w:val="00000036"/>
    <w:multiLevelType w:val="hybridMultilevel"/>
    <w:tmpl w:val="0000003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nsid w:val="00000037"/>
    <w:multiLevelType w:val="hybridMultilevel"/>
    <w:tmpl w:val="00000037"/>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nsid w:val="00000038"/>
    <w:multiLevelType w:val="hybridMultilevel"/>
    <w:tmpl w:val="00000038"/>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nsid w:val="00000039"/>
    <w:multiLevelType w:val="hybridMultilevel"/>
    <w:tmpl w:val="00000039"/>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nsid w:val="0000003A"/>
    <w:multiLevelType w:val="hybridMultilevel"/>
    <w:tmpl w:val="0000003A"/>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nsid w:val="0000003B"/>
    <w:multiLevelType w:val="hybridMultilevel"/>
    <w:tmpl w:val="0000003B"/>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nsid w:val="0000003C"/>
    <w:multiLevelType w:val="hybridMultilevel"/>
    <w:tmpl w:val="0000003C"/>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nsid w:val="0000003D"/>
    <w:multiLevelType w:val="hybridMultilevel"/>
    <w:tmpl w:val="0000003D"/>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nsid w:val="0000003E"/>
    <w:multiLevelType w:val="hybridMultilevel"/>
    <w:tmpl w:val="0000003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nsid w:val="0000003F"/>
    <w:multiLevelType w:val="hybridMultilevel"/>
    <w:tmpl w:val="0000003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nsid w:val="00000040"/>
    <w:multiLevelType w:val="hybridMultilevel"/>
    <w:tmpl w:val="00000040"/>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nsid w:val="00000041"/>
    <w:multiLevelType w:val="hybridMultilevel"/>
    <w:tmpl w:val="0000004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nsid w:val="00000042"/>
    <w:multiLevelType w:val="hybridMultilevel"/>
    <w:tmpl w:val="00000042"/>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nsid w:val="00000043"/>
    <w:multiLevelType w:val="hybridMultilevel"/>
    <w:tmpl w:val="00000043"/>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nsid w:val="00000044"/>
    <w:multiLevelType w:val="hybridMultilevel"/>
    <w:tmpl w:val="00000044"/>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nsid w:val="00000045"/>
    <w:multiLevelType w:val="hybridMultilevel"/>
    <w:tmpl w:val="00000045"/>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nsid w:val="00000046"/>
    <w:multiLevelType w:val="hybridMultilevel"/>
    <w:tmpl w:val="0000004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nsid w:val="00000047"/>
    <w:multiLevelType w:val="hybridMultilevel"/>
    <w:tmpl w:val="00000047"/>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nsid w:val="00000048"/>
    <w:multiLevelType w:val="hybridMultilevel"/>
    <w:tmpl w:val="00000048"/>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nsid w:val="00000049"/>
    <w:multiLevelType w:val="hybridMultilevel"/>
    <w:tmpl w:val="00000049"/>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nsid w:val="0000004A"/>
    <w:multiLevelType w:val="hybridMultilevel"/>
    <w:tmpl w:val="0000004A"/>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nsid w:val="0000004B"/>
    <w:multiLevelType w:val="hybridMultilevel"/>
    <w:tmpl w:val="0000004B"/>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nsid w:val="0000004C"/>
    <w:multiLevelType w:val="hybridMultilevel"/>
    <w:tmpl w:val="0000004C"/>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nsid w:val="0000004D"/>
    <w:multiLevelType w:val="hybridMultilevel"/>
    <w:tmpl w:val="0000004D"/>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nsid w:val="0000004E"/>
    <w:multiLevelType w:val="hybridMultilevel"/>
    <w:tmpl w:val="0000004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nsid w:val="0000004F"/>
    <w:multiLevelType w:val="hybridMultilevel"/>
    <w:tmpl w:val="0000004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nsid w:val="00000050"/>
    <w:multiLevelType w:val="hybridMultilevel"/>
    <w:tmpl w:val="00000050"/>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nsid w:val="50F6327D"/>
    <w:multiLevelType w:val="multilevel"/>
    <w:tmpl w:val="5FC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C99"/>
    <w:rsid w:val="002371B7"/>
    <w:rsid w:val="0034199B"/>
    <w:rsid w:val="003E0CC3"/>
    <w:rsid w:val="00486CB2"/>
    <w:rsid w:val="005201A6"/>
    <w:rsid w:val="00524494"/>
    <w:rsid w:val="005566D7"/>
    <w:rsid w:val="00621DB9"/>
    <w:rsid w:val="006400DF"/>
    <w:rsid w:val="006731CC"/>
    <w:rsid w:val="006E2D74"/>
    <w:rsid w:val="00884E93"/>
    <w:rsid w:val="008A239D"/>
    <w:rsid w:val="009D1CCE"/>
    <w:rsid w:val="00A47D7C"/>
    <w:rsid w:val="00AB5C99"/>
    <w:rsid w:val="00B92246"/>
    <w:rsid w:val="00C1337A"/>
    <w:rsid w:val="00D16ABF"/>
    <w:rsid w:val="00D41C01"/>
    <w:rsid w:val="00D602B1"/>
    <w:rsid w:val="00DF1A5F"/>
    <w:rsid w:val="00E94F10"/>
    <w:rsid w:val="00F37A02"/>
    <w:rsid w:val="00FB30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DB9"/>
    <w:pPr>
      <w:spacing w:after="200" w:line="276" w:lineRule="auto"/>
    </w:pPr>
    <w:rPr>
      <w:rFonts w:ascii="Charter BT" w:hAnsi="Charter BT"/>
      <w:sz w:val="22"/>
      <w:szCs w:val="22"/>
      <w:lang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semiHidden/>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semiHidden/>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rsid w:val="00884E93"/>
    <w:rPr>
      <w:rFonts w:ascii="Cambria" w:eastAsia="Times New Roman" w:hAnsi="Cambria" w:cs="Times New Roman"/>
      <w:b/>
      <w:bCs/>
      <w:color w:val="4F81BD"/>
    </w:rPr>
  </w:style>
  <w:style w:type="character" w:customStyle="1" w:styleId="Ttulo4Car">
    <w:name w:val="Título 4 Car"/>
    <w:link w:val="Ttulo4"/>
    <w:uiPriority w:val="9"/>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pPr>
      <w:spacing w:line="240" w:lineRule="auto"/>
    </w:pPr>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line="240" w:lineRule="auto"/>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semiHidden/>
    <w:unhideWhenUsed/>
    <w:qFormat/>
    <w:rsid w:val="00884E93"/>
    <w:pPr>
      <w:outlineLvl w:val="9"/>
    </w:pPr>
  </w:style>
  <w:style w:type="paragraph" w:styleId="NormalWeb">
    <w:name w:val="Normal (Web)"/>
    <w:basedOn w:val="Normal"/>
    <w:uiPriority w:val="99"/>
    <w:semiHidden/>
    <w:unhideWhenUsed/>
    <w:rsid w:val="00D16ABF"/>
    <w:pPr>
      <w:spacing w:before="100" w:beforeAutospacing="1" w:after="100" w:afterAutospacing="1" w:line="240" w:lineRule="auto"/>
    </w:pPr>
    <w:rPr>
      <w:rFonts w:ascii="Times New Roman" w:eastAsia="Times New Roman" w:hAnsi="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DB9"/>
    <w:pPr>
      <w:spacing w:after="200" w:line="276" w:lineRule="auto"/>
    </w:pPr>
    <w:rPr>
      <w:rFonts w:ascii="Charter BT" w:hAnsi="Charter BT"/>
      <w:sz w:val="22"/>
      <w:szCs w:val="22"/>
      <w:lang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semiHidden/>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semiHidden/>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rsid w:val="00884E93"/>
    <w:rPr>
      <w:rFonts w:ascii="Cambria" w:eastAsia="Times New Roman" w:hAnsi="Cambria" w:cs="Times New Roman"/>
      <w:b/>
      <w:bCs/>
      <w:color w:val="4F81BD"/>
    </w:rPr>
  </w:style>
  <w:style w:type="character" w:customStyle="1" w:styleId="Ttulo4Car">
    <w:name w:val="Título 4 Car"/>
    <w:link w:val="Ttulo4"/>
    <w:uiPriority w:val="9"/>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pPr>
      <w:spacing w:line="240" w:lineRule="auto"/>
    </w:pPr>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line="240" w:lineRule="auto"/>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semiHidden/>
    <w:unhideWhenUsed/>
    <w:qFormat/>
    <w:rsid w:val="00884E93"/>
    <w:pPr>
      <w:outlineLvl w:val="9"/>
    </w:pPr>
  </w:style>
  <w:style w:type="paragraph" w:styleId="NormalWeb">
    <w:name w:val="Normal (Web)"/>
    <w:basedOn w:val="Normal"/>
    <w:uiPriority w:val="99"/>
    <w:semiHidden/>
    <w:unhideWhenUsed/>
    <w:rsid w:val="00D16ABF"/>
    <w:pPr>
      <w:spacing w:before="100" w:beforeAutospacing="1" w:after="100" w:afterAutospacing="1" w:line="240" w:lineRule="auto"/>
    </w:pPr>
    <w:rPr>
      <w:rFonts w:ascii="Times New Roman" w:eastAsia="Times New Roman" w:hAnsi="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397119">
      <w:bodyDiv w:val="1"/>
      <w:marLeft w:val="0"/>
      <w:marRight w:val="0"/>
      <w:marTop w:val="0"/>
      <w:marBottom w:val="0"/>
      <w:divBdr>
        <w:top w:val="none" w:sz="0" w:space="0" w:color="auto"/>
        <w:left w:val="none" w:sz="0" w:space="0" w:color="auto"/>
        <w:bottom w:val="none" w:sz="0" w:space="0" w:color="auto"/>
        <w:right w:val="none" w:sz="0" w:space="0" w:color="auto"/>
      </w:divBdr>
    </w:div>
    <w:div w:id="161397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DDDDDD"/>
      </a:dk1>
      <a:lt1>
        <a:sysClr val="window" lastClr="1E1E1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29FB8-A6F2-46D5-8242-FC5AEE2DD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84</Pages>
  <Words>33672</Words>
  <Characters>185199</Characters>
  <Application>Microsoft Office Word</Application>
  <DocSecurity>0</DocSecurity>
  <Lines>1543</Lines>
  <Paragraphs>436</Paragraphs>
  <ScaleCrop>false</ScaleCrop>
  <HeadingPairs>
    <vt:vector size="2" baseType="variant">
      <vt:variant>
        <vt:lpstr>Título</vt:lpstr>
      </vt:variant>
      <vt:variant>
        <vt:i4>1</vt:i4>
      </vt:variant>
    </vt:vector>
  </HeadingPairs>
  <TitlesOfParts>
    <vt:vector size="1" baseType="lpstr">
      <vt:lpstr/>
    </vt:vector>
  </TitlesOfParts>
  <Company>Lobillo</Company>
  <LinksUpToDate>false</LinksUpToDate>
  <CharactersWithSpaces>218435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PROC3R</dc:creator>
  <cp:keywords/>
  <dc:description/>
  <cp:lastModifiedBy>PROC3R</cp:lastModifiedBy>
  <cp:revision>1</cp:revision>
  <dcterms:created xsi:type="dcterms:W3CDTF">2025-07-27T01:26:00Z</dcterms:created>
  <dcterms:modified xsi:type="dcterms:W3CDTF">2025-09-02T00:14:00Z</dcterms:modified>
</cp:coreProperties>
</file>