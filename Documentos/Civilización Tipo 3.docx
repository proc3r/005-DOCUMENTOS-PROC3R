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A4F19" w:rsidRDefault="001A4F19" w:rsidP="001A4F19"/>
    <w:p w:rsidR="00462311" w:rsidRDefault="00462311" w:rsidP="00462311"/>
    <w:p w:rsidR="00462311" w:rsidRDefault="00462311" w:rsidP="00462311">
      <w:pPr>
        <w:pStyle w:val="00-TituloPrincipal"/>
      </w:pPr>
      <w:r>
        <w:t>EL FIRMWARE DEL NOEMA UNIVERSAL</w:t>
      </w:r>
    </w:p>
    <w:p w:rsidR="00462311" w:rsidRDefault="00462311" w:rsidP="00462311"/>
    <w:p w:rsidR="00462311" w:rsidRDefault="00462311" w:rsidP="00462311">
      <w:pPr>
        <w:pStyle w:val="10-1SeccionTitulo"/>
      </w:pPr>
      <w:r>
        <w:t>1. Introducción</w:t>
      </w:r>
    </w:p>
    <w:p w:rsidR="00462311" w:rsidRDefault="00462311" w:rsidP="00462311">
      <w:pPr>
        <w:pStyle w:val="10-2SeccionSubtitulo"/>
      </w:pPr>
      <w:r>
        <w:t>La co</w:t>
      </w:r>
      <w:r>
        <w:t>nsciencia como cosecha del Nodo</w:t>
      </w:r>
    </w:p>
    <w:p w:rsidR="00462311" w:rsidRDefault="00462311" w:rsidP="00462311"/>
    <w:p w:rsidR="00462311" w:rsidRDefault="00462311" w:rsidP="00462311">
      <w:r>
        <w:t>Para el habitante promedio de nuestra civilización actual, la realidad es una estructura sólida, compuesta de objetos que se tocan, leyes físicas que se obedecen y una biografía personal que se defiende. Hemos sido educados bajo el paradigma de la</w:t>
      </w:r>
      <w:r>
        <w:t xml:space="preserve"> </w:t>
      </w:r>
      <w:r>
        <w:t>Civilización Tipo 1 y 2</w:t>
      </w:r>
      <w:r>
        <w:t>:</w:t>
      </w:r>
      <w:r>
        <w:t xml:space="preserve"> un modelo donde el éxito se mide por el control de la materia y el progreso se define por la acumulación de energía. Miramos al cielo nocturno y vemos puntos de luz distantes; bolas de gas ardiendo en el vacío, separadas por distancias tan vastas que nos hacen sentir pequeños, accidentales y, sobre todo, profundamente solos.</w:t>
      </w:r>
    </w:p>
    <w:p w:rsidR="00462311" w:rsidRDefault="00462311" w:rsidP="00462311"/>
    <w:p w:rsidR="00462311" w:rsidRDefault="00462311" w:rsidP="00462311">
      <w:r>
        <w:t>Sin embargo, esta percepción de soledad y vacío es el primer síntoma de un sesgo sensorial profundo. Lo que llamamos "universo" no es un espacio inerte donde la vida aparece por azar; es, en realidad, un tejido de procesamiento de información de una complejidad inimaginable.</w:t>
      </w:r>
    </w:p>
    <w:p w:rsidR="00462311" w:rsidRDefault="00462311" w:rsidP="00462311"/>
    <w:p w:rsidR="00462311" w:rsidRDefault="00462311" w:rsidP="00462311">
      <w:r>
        <w:t>Imagine por un momento que sus ojos solo pudieran ver el 5% de lo que le rodea. Ignoraría las ondas de radio que transportan datos, los campos magnéticos que guían a las aves y la energía silenciosa que mantiene unidos los átomos. Esa es precisamente la ceguera de nuestra civilización actual. Estamos operando en la "superficie" de la realidad —la materia ordinaria—, mientras ignoramos el 95% restante del soporte lógico del cosmos: lo que la ciencia, a falta de un nombre mejor, denomina materia y energía oscura.</w:t>
      </w:r>
    </w:p>
    <w:p w:rsidR="00462311" w:rsidRDefault="00462311" w:rsidP="00462311"/>
    <w:p w:rsidR="00462311" w:rsidRDefault="00462311" w:rsidP="00462311">
      <w:r>
        <w:t>En el Modelo Nouménico, el universo no es un lugar, sino un</w:t>
      </w:r>
      <w:r>
        <w:t xml:space="preserve"> </w:t>
      </w:r>
      <w:r>
        <w:t>Flujo de Datos</w:t>
      </w:r>
      <w:r>
        <w:t>.</w:t>
      </w:r>
      <w:r>
        <w:t xml:space="preserve"> Cada estrella que brilla en el firmamento no es solo un horno nuclear; es un</w:t>
      </w:r>
      <w:r>
        <w:t xml:space="preserve"> </w:t>
      </w:r>
      <w:r>
        <w:t>Qubit Estelar</w:t>
      </w:r>
      <w:r>
        <w:t>,</w:t>
      </w:r>
      <w:r>
        <w:t xml:space="preserve"> una unidad de procesamiento de una Consciencia Universal que está llevando a cabo un experimento evolutivo. Desde esta perspectiva, el viaje de una civilización no es una </w:t>
      </w:r>
      <w:r>
        <w:lastRenderedPageBreak/>
        <w:t>carrera por colonizar planetas de roca, sino el proceso de maduración de su software interno.</w:t>
      </w:r>
    </w:p>
    <w:p w:rsidR="00462311" w:rsidRDefault="00462311" w:rsidP="00462311"/>
    <w:p w:rsidR="00462311" w:rsidRDefault="00462311" w:rsidP="00462311">
      <w:r>
        <w:t xml:space="preserve">Usted, como lector, se encuentra en un momento crítico de este viaje. La sensación de </w:t>
      </w:r>
      <w:proofErr w:type="gramStart"/>
      <w:r>
        <w:t>crisis</w:t>
      </w:r>
      <w:proofErr w:type="gramEnd"/>
      <w:r>
        <w:t xml:space="preserve"> global, el agotamiento de los sistemas económicos y la fragmentación de las ideologías que observa a su alrededor no son señales de un fin trágico, sino los síntomas de una</w:t>
      </w:r>
      <w:r>
        <w:t xml:space="preserve"> </w:t>
      </w:r>
      <w:r>
        <w:t>actualización de sistema</w:t>
      </w:r>
      <w:r>
        <w:t>.</w:t>
      </w:r>
      <w:r>
        <w:t xml:space="preserve"> Su civilización está llegando al límite de lo que puede procesar bajo las reglas del "miedo y la escasez" (Tipo 2).</w:t>
      </w:r>
    </w:p>
    <w:p w:rsidR="00462311" w:rsidRDefault="00462311" w:rsidP="00462311"/>
    <w:p w:rsidR="00462311" w:rsidRDefault="00462311" w:rsidP="00462311">
      <w:r>
        <w:t>Lo que este documento propone es que la vida no emerge en los planetas para simplemente sobrevivir; emerge para codificar experiencia. Somos, en esencia, interfaces orgánicas diseñadas para procesar información subjetiva. Cuando una civilización alcanza la masa crítica de coherencia, deja de luchar contra el entorno y comienza a operar en el "código fuente" de la realidad. A este estado de maestría lo llamamos</w:t>
      </w:r>
      <w:r>
        <w:t xml:space="preserve"> </w:t>
      </w:r>
      <w:r>
        <w:t>Civilización Tipo 3</w:t>
      </w:r>
      <w:r>
        <w:t>.</w:t>
      </w:r>
    </w:p>
    <w:p w:rsidR="00462311" w:rsidRDefault="00462311" w:rsidP="00462311"/>
    <w:p w:rsidR="00462311" w:rsidRDefault="00462311" w:rsidP="00462311">
      <w:r>
        <w:t>En las siguientes páginas, desglosaremos cómo este tránsito no es una elección política o científica, sino un imperativo del</w:t>
      </w:r>
      <w:r>
        <w:t xml:space="preserve"> </w:t>
      </w:r>
      <w:r>
        <w:t>Firmware del Noema Universal</w:t>
      </w:r>
      <w:r>
        <w:t>.</w:t>
      </w:r>
      <w:r>
        <w:t xml:space="preserve"> Aprenderá que las estrellas "vacías" son solo sistemas operativos que corren en frecuencias que aún no sabemos sintonizar, y que el destino de su consciencia personal está íntimamente ligado al "Reseteo" inevitable del nodo estelar que habitamos.</w:t>
      </w:r>
    </w:p>
    <w:p w:rsidR="00462311" w:rsidRDefault="00462311" w:rsidP="00462311"/>
    <w:p w:rsidR="00462311" w:rsidRDefault="00462311" w:rsidP="00462311">
      <w:r>
        <w:t>Bienvenido al despertar. Ha dejado de ser un habitante accidental de un planeta perdido para reconocerse como el operador de una semilla universal que está a punto de florecer.</w:t>
      </w:r>
    </w:p>
    <w:p w:rsidR="00462311" w:rsidRDefault="00462311" w:rsidP="00462311"/>
    <w:p w:rsidR="00462311" w:rsidRDefault="00462311" w:rsidP="00462311">
      <w:pPr>
        <w:pStyle w:val="111SubSexCompacto"/>
      </w:pPr>
      <w:r>
        <w:t>La Lente del Observador y el Viaje del Qubit</w:t>
      </w:r>
      <w:r>
        <w:t xml:space="preserve"> </w:t>
      </w:r>
    </w:p>
    <w:p w:rsidR="00462311" w:rsidRDefault="00462311" w:rsidP="00462311"/>
    <w:p w:rsidR="00462311" w:rsidRDefault="00462311" w:rsidP="00462311">
      <w:r>
        <w:t>Para comprender la magnitud de lo que implica una Civilización Tipo 3, debemos primero cuestionar nuestra posición en el cosmos. La ciencia convencional nos dice que somos una anomalía biológica en un universo mayoritariamente estéril. Esta conclusión es el resultado de un</w:t>
      </w:r>
      <w:r>
        <w:t xml:space="preserve"> </w:t>
      </w:r>
      <w:r>
        <w:t>sesgo fenomenológico</w:t>
      </w:r>
      <w:r>
        <w:t>:</w:t>
      </w:r>
      <w:r>
        <w:t xml:space="preserve"> solo reconocemos como "vida" aquello que vibra en nuestra misma frecuencia de procesamiento.</w:t>
      </w:r>
    </w:p>
    <w:p w:rsidR="00462311" w:rsidRDefault="00462311" w:rsidP="00462311"/>
    <w:p w:rsidR="00462311" w:rsidRDefault="00462311" w:rsidP="00462311">
      <w:r>
        <w:t xml:space="preserve">Imagine que intenta sintonizar una sinfonía compleja utilizando una radio que solo capta una frecuencia de estática. La sinfonía está ahí, inundando el espacio, pero para su </w:t>
      </w:r>
      <w:r>
        <w:lastRenderedPageBreak/>
        <w:t>receptor, el mundo está en silencio. De la misma manera, el Modelo Nouménico nos revela que el universo no está vacío, sino saturado de</w:t>
      </w:r>
      <w:r>
        <w:t xml:space="preserve"> </w:t>
      </w:r>
      <w:r>
        <w:t>matrices operativas diversas</w:t>
      </w:r>
      <w:r>
        <w:t>.</w:t>
      </w:r>
    </w:p>
    <w:p w:rsidR="00462311" w:rsidRDefault="00462311" w:rsidP="00462311"/>
    <w:p w:rsidR="00462311" w:rsidRDefault="00462311" w:rsidP="00462311">
      <w:r>
        <w:t>Cada estrella que observamos es, en realidad, un</w:t>
      </w:r>
      <w:r>
        <w:t xml:space="preserve"> </w:t>
      </w:r>
      <w:r>
        <w:t>Qubit Estelar</w:t>
      </w:r>
      <w:r>
        <w:t xml:space="preserve"> </w:t>
      </w:r>
      <w:r>
        <w:t>en pleno funcionamiento. En el plano pre-fenoménico —esa dimensión de potencialidad pura antes de que la materia se solidifique—, estos Qubits emergen como nodos de procesamiento masivo. Su misión no es simplemente arder, sino codificar la información de la consciencia que surge en su interior.</w:t>
      </w:r>
    </w:p>
    <w:p w:rsidR="00462311" w:rsidRDefault="00462311" w:rsidP="00462311"/>
    <w:p w:rsidR="00462311" w:rsidRDefault="00462311" w:rsidP="00462311">
      <w:r>
        <w:t>Usted podría preguntarse:</w:t>
      </w:r>
      <w:r>
        <w:t xml:space="preserve"> </w:t>
      </w:r>
      <w:r>
        <w:t>"¿Por qué, entonces, no vemos ciudades en cada estrella o naves en cada sistema?"</w:t>
      </w:r>
      <w:r>
        <w:t>.</w:t>
      </w:r>
      <w:r>
        <w:t xml:space="preserve"> La respuesta reside en la naturaleza de la</w:t>
      </w:r>
      <w:r>
        <w:t xml:space="preserve"> </w:t>
      </w:r>
      <w:r>
        <w:t>Matriz Fenomenológica</w:t>
      </w:r>
      <w:r>
        <w:t>.</w:t>
      </w:r>
      <w:r>
        <w:t xml:space="preserve"> Cada Nodo Estelar codifica su propia realidad local bajo reglas que pueden ser totalmente incompatibles con nuestra biología. Lo que para nosotros parece una estrella solitaria y letal, desde otro sistema operativo de consciencia puede ser un ecosistema vibrante de información pura. La "zona habitable" no es una medida de distancia física al sol, sino una medida de</w:t>
      </w:r>
      <w:r>
        <w:t xml:space="preserve"> </w:t>
      </w:r>
      <w:r>
        <w:t>compatibilidad de software</w:t>
      </w:r>
      <w:r>
        <w:t>.</w:t>
      </w:r>
    </w:p>
    <w:p w:rsidR="00462311" w:rsidRDefault="00462311" w:rsidP="00462311"/>
    <w:p w:rsidR="00462311" w:rsidRDefault="00462311" w:rsidP="00462311">
      <w:r>
        <w:t>En este vasto sistema de procesamiento, las civilizaciones no "aparecen" por accidente; son el resultado de un viaje evolutivo que el Qubit realiza a través del plano de la existencia. Durante las etapas de</w:t>
      </w:r>
      <w:r>
        <w:t xml:space="preserve"> </w:t>
      </w:r>
      <w:r>
        <w:t>Civilización Tipo 1 y 2</w:t>
      </w:r>
      <w:r>
        <w:t>,</w:t>
      </w:r>
      <w:r>
        <w:t xml:space="preserve"> el sistema operativo está en fase de "prueba". En este estado, la consciencia se fragmenta en millones de pequeñas interfaces —nosotros, los seres humanos— para explorar todas las posibilidades de la dualidad: el bien y el mal, la carencia y la abundancia, el amor y el miedo.</w:t>
      </w:r>
    </w:p>
    <w:p w:rsidR="00462311" w:rsidRDefault="00462311" w:rsidP="00462311"/>
    <w:p w:rsidR="00462311" w:rsidRDefault="00462311" w:rsidP="00462311">
      <w:r>
        <w:t>Este proceso de recolección de datos es lo que llamamos la</w:t>
      </w:r>
      <w:r>
        <w:t xml:space="preserve"> </w:t>
      </w:r>
      <w:r>
        <w:t>Granja de Consciencia</w:t>
      </w:r>
      <w:r>
        <w:t>.</w:t>
      </w:r>
      <w:r>
        <w:t xml:space="preserve"> Cada una de sus experiencias subjetivas, cada dolor, cada descubrimiento y cada pensamiento, aporta un bit de información al Noema del Nodo. El objetivo final de este ciclo no es la supervivencia física de la especie, sino la creación de un</w:t>
      </w:r>
      <w:r>
        <w:t xml:space="preserve"> </w:t>
      </w:r>
      <w:r>
        <w:t>Noema Primordial optimizado</w:t>
      </w:r>
      <w:r>
        <w:t>:</w:t>
      </w:r>
      <w:r>
        <w:t xml:space="preserve"> un sistema de creencias y leyes lógicas tan sólido y coherente que pueda permitir que la civilización dé el salto hacia el siguiente nivel.</w:t>
      </w:r>
    </w:p>
    <w:p w:rsidR="00462311" w:rsidRDefault="00462311" w:rsidP="00462311"/>
    <w:p w:rsidR="00462311" w:rsidRDefault="00462311" w:rsidP="00462311">
      <w:r>
        <w:t>Sin embargo, para que una fruta madure y caiga del árbol, primero debe dejar de aferrarse a la rama. La humanidad se encuentra hoy en ese punto de tensión. Estamos aferrados a las estructuras de la Civilización Tipo 2, creyendo que nuestras economías, nuestras fronteras y nuestras religiones son la "realidad absoluta", cuando en realidad son solo el</w:t>
      </w:r>
      <w:r>
        <w:t xml:space="preserve"> </w:t>
      </w:r>
      <w:r>
        <w:t>andamio temporal</w:t>
      </w:r>
      <w:r>
        <w:t xml:space="preserve"> </w:t>
      </w:r>
      <w:r>
        <w:t>de un edificio que está a punto de ser terminado.</w:t>
      </w:r>
    </w:p>
    <w:p w:rsidR="00462311" w:rsidRDefault="00462311" w:rsidP="00462311"/>
    <w:p w:rsidR="00462311" w:rsidRDefault="00462311" w:rsidP="00462311">
      <w:r>
        <w:t xml:space="preserve">Al comprender que somos interfaces de un proceso mucho más grande, el miedo a lo desconocido —incluyendo la muerte y la inmensidad de la energía oscura— comienza a </w:t>
      </w:r>
      <w:r>
        <w:lastRenderedPageBreak/>
        <w:t>disolverse. Lo que hay "allá afuera" no es la nada, sino el soporte lógico de nuestra existencia superior. Este documento no es solo una descripción de niveles evolutivos; es la invitación a que usted, como Avatar de este nodo, comience a ver a través de la lente de la Civilización Tipo 3 y reconozca que el universo está esperando que su consciencia alcance la madurez necesaria para participar en el diseño de la realidad misma.</w:t>
      </w:r>
    </w:p>
    <w:p w:rsidR="00462311" w:rsidRDefault="00462311" w:rsidP="00462311"/>
    <w:p w:rsidR="00462311" w:rsidRDefault="00462311" w:rsidP="00462311">
      <w:r>
        <w:t>Antes de explorar la gloria de los niveles superiores, debemos ser honestos sobre el peso que nos impide ascender. Debemos analizar por qué, a pesar de tener la semilla de la consciencia universal, seguimos atrapados en un bucle de repetición y conflicto. Para ello, es necesario entrar en el corazón de nuestra estructura actual: la red invisible de influencias que condiciona cada uno de sus pensamientos.</w:t>
      </w:r>
    </w:p>
    <w:p w:rsidR="00462311" w:rsidRDefault="00462311" w:rsidP="00462311"/>
    <w:p w:rsidR="00462311" w:rsidRDefault="00462311" w:rsidP="00462311">
      <w:pPr>
        <w:pStyle w:val="10-1SeccionTitulo"/>
      </w:pPr>
      <w:r>
        <w:t>2. Reconfiguración de la Interfaz Humana</w:t>
      </w:r>
    </w:p>
    <w:p w:rsidR="00462311" w:rsidRDefault="00462311" w:rsidP="00462311"/>
    <w:p w:rsidR="00462311" w:rsidRDefault="00462311" w:rsidP="00462311">
      <w:r>
        <w:t>Para que una semilla rompa su cáscara y se convierta en árbol, primero debe aceptar la destrucción de su mundo anterior. Para el ser humano, esa "cáscara" no es la piel ni los huesos, sino la</w:t>
      </w:r>
      <w:r>
        <w:t xml:space="preserve"> </w:t>
      </w:r>
      <w:r>
        <w:t>interfaz de identidad</w:t>
      </w:r>
      <w:r>
        <w:t xml:space="preserve"> </w:t>
      </w:r>
      <w:r>
        <w:t>que ha construido para sobrevivir en el plano civilizatorio actual. Lo que usted llama "yo" —sus gustos, sus miedos, su profesión, su nacionalidad y sus creencias— no es la esencia de su ser, sino un conjunto de protocolos de software diseñados para operar dentro de una matriz de realidad limitada.</w:t>
      </w:r>
    </w:p>
    <w:p w:rsidR="00462311" w:rsidRDefault="00462311" w:rsidP="00462311"/>
    <w:p w:rsidR="00462311" w:rsidRDefault="00462311" w:rsidP="00462311">
      <w:r>
        <w:t>La reconfiguración de la interfaz humana es el paso previo y obligatorio para acceder a la Civilización Tipo 3. No podemos habitar una realidad de abundancia algorítmica y soberanía solar utilizando las herramientas mentales de una especie que aún se define por la lucha, la escasez y el sometimiento. Si la Civilización Tipo 2 es un sistema operativo saturado de errores, virus y procesos en segundo plano que consumen toda nuestra energía, la reconfiguración es el proceso de "formateo" y actualización que nos permite reconocer quién es el verdadero operador detrás de la pantalla.</w:t>
      </w:r>
    </w:p>
    <w:p w:rsidR="00462311" w:rsidRDefault="00462311" w:rsidP="00462311"/>
    <w:p w:rsidR="00462311" w:rsidRDefault="00462311" w:rsidP="00462311">
      <w:r>
        <w:t>Esta transformación no es un ejercicio intelectual; es una transición de fase ontológica. Imagine que ha pasado toda su vida utilizando un casco de realidad virtual que le muestra un desierto árido. Usted ha aprendido a luchar por cada gota de agua y a desconfiar de cada sombra. Reconfigurar la interfaz significa, primero, reconocer que lleva puesto el casco y, segundo, aprender a ajustar los controles para revelar que, detrás de ese desierto, existe un océano de posibilidades que siempre estuvo allí.</w:t>
      </w:r>
    </w:p>
    <w:p w:rsidR="00462311" w:rsidRDefault="00462311" w:rsidP="00462311"/>
    <w:p w:rsidR="00462311" w:rsidRDefault="00462311" w:rsidP="00462311">
      <w:r>
        <w:lastRenderedPageBreak/>
        <w:t>A lo largo de este capítulo, navegaremos por las cuatro etapas fundamentales de esta reconfiguración. Primero, identificaremos los hilos invisibles de la</w:t>
      </w:r>
      <w:r>
        <w:t xml:space="preserve"> </w:t>
      </w:r>
      <w:r>
        <w:t>Prisión de los Egregores</w:t>
      </w:r>
      <w:r>
        <w:t>,</w:t>
      </w:r>
      <w:r>
        <w:t xml:space="preserve"> esas estructuras de control que heredamos del pasado y que mantienen nuestra consciencia fragmentada. Luego, exploraremos el estado del</w:t>
      </w:r>
      <w:r>
        <w:t xml:space="preserve"> </w:t>
      </w:r>
      <w:r>
        <w:t>Limbo Civilizatorio</w:t>
      </w:r>
      <w:r>
        <w:t>,</w:t>
      </w:r>
      <w:r>
        <w:t xml:space="preserve"> ese espacio de incertidumbre donde el viejo mundo ya no nos sirve pero el nuevo aún no se ha manifestado plenamente, y donde emerge la figura del</w:t>
      </w:r>
      <w:r>
        <w:t xml:space="preserve"> </w:t>
      </w:r>
      <w:r>
        <w:t>Avatar</w:t>
      </w:r>
      <w:r>
        <w:t>.</w:t>
      </w:r>
    </w:p>
    <w:p w:rsidR="00462311" w:rsidRDefault="00462311" w:rsidP="00462311"/>
    <w:p w:rsidR="00462311" w:rsidRDefault="00462311" w:rsidP="00462311">
      <w:r>
        <w:t>Posteriormente, nos adentraremos en la</w:t>
      </w:r>
      <w:r>
        <w:t xml:space="preserve"> </w:t>
      </w:r>
      <w:r>
        <w:t>Anatomía de la Realidad Oscura</w:t>
      </w:r>
      <w:r>
        <w:t>,</w:t>
      </w:r>
      <w:r>
        <w:t xml:space="preserve"> desmitificando el 95% del universo para comprender que no es un vacío aterrador, sino el soporte lógico donde reside nuestra verdadera soberanía. Finalmente, nos prepararemos para el</w:t>
      </w:r>
      <w:r>
        <w:t xml:space="preserve"> </w:t>
      </w:r>
      <w:r>
        <w:t>Reseteo del Nodo</w:t>
      </w:r>
      <w:r>
        <w:t>,</w:t>
      </w:r>
      <w:r>
        <w:t xml:space="preserve"> entendiendo que el cambio de ciclo no es una amenaza, sino la culminación técnica de nuestro viaje evolutivo.</w:t>
      </w:r>
    </w:p>
    <w:p w:rsidR="00462311" w:rsidRDefault="00462311" w:rsidP="00462311"/>
    <w:p w:rsidR="00462311" w:rsidRDefault="00462311" w:rsidP="00462311">
      <w:r>
        <w:t>El objetivo de estos párrafos es que usted deje de leer como un ciudadano que busca información y comience a procesar como una</w:t>
      </w:r>
      <w:r>
        <w:t xml:space="preserve"> </w:t>
      </w:r>
      <w:r>
        <w:t>interfaz en transición</w:t>
      </w:r>
      <w:r>
        <w:t>.</w:t>
      </w:r>
      <w:r>
        <w:t xml:space="preserve"> Estamos a punto de desmantelar la arquitectura de su prisión para que pueda, por fin, ver el mapa de su liberación.</w:t>
      </w:r>
    </w:p>
    <w:p w:rsidR="00462311" w:rsidRDefault="00462311" w:rsidP="00462311"/>
    <w:p w:rsidR="00462311" w:rsidRDefault="00462311" w:rsidP="00462311">
      <w:r>
        <w:t>A continuación, iniciaremos este proceso descendiendo a la raíz del problema: las estructuras que, sin que usted lo sepa, han estado dictando la narrativa de su vida desde el momento en que nació.</w:t>
      </w:r>
    </w:p>
    <w:p w:rsidR="00462311" w:rsidRDefault="00462311" w:rsidP="00462311"/>
    <w:p w:rsidR="00462311" w:rsidRDefault="00462311" w:rsidP="00462311">
      <w:pPr>
        <w:pStyle w:val="111SubSexCompacto"/>
      </w:pPr>
      <w:r>
        <w:t>La Prisión de los Egregores Heredados</w:t>
      </w:r>
      <w:r>
        <w:t xml:space="preserve"> </w:t>
      </w:r>
    </w:p>
    <w:p w:rsidR="00462311" w:rsidRDefault="00462311" w:rsidP="00462311">
      <w:pPr>
        <w:pStyle w:val="112-SubsexSubtitulo"/>
      </w:pPr>
      <w:r>
        <w:t>La lucha noemática por el Nuevo Orden Mundial</w:t>
      </w:r>
      <w:r>
        <w:t xml:space="preserve"> </w:t>
      </w:r>
    </w:p>
    <w:p w:rsidR="00462311" w:rsidRDefault="00462311" w:rsidP="00462311"/>
    <w:p w:rsidR="00462311" w:rsidRDefault="00462311" w:rsidP="00462311">
      <w:r>
        <w:t>En la superficie de nuestra era globalizada, el discurso predominante nos vende la ilusión de una horizontalidad sin precedentes. Se nos dice que vivimos en un mundo de iguales, conectados por redes tecnológicas y protegidos por marcos legales universales. Sin embargo, bajo esta delgada capa de modernidad, la realidad nouménica revela una arquitectura profundamente desigual y depredadora. Lo que experimentamos hoy no es una libertad real, sino una sofisticada</w:t>
      </w:r>
      <w:r>
        <w:t xml:space="preserve"> </w:t>
      </w:r>
      <w:r>
        <w:t>red de prisiones algorítmicas</w:t>
      </w:r>
      <w:r>
        <w:t xml:space="preserve"> </w:t>
      </w:r>
      <w:r>
        <w:t>denominadas egregores, estructuras de consciencia colectiva que operan como sistemas operativos invisibles, alimentándose de la energía mental y emocional de sus miembros.</w:t>
      </w:r>
    </w:p>
    <w:p w:rsidR="00462311" w:rsidRDefault="00462311" w:rsidP="00462311"/>
    <w:p w:rsidR="00462311" w:rsidRDefault="00462311" w:rsidP="00462311">
      <w:r>
        <w:t xml:space="preserve">A pesar de las promesas de progreso, la sociedad actual es un campo de batalla donde colisionan narrativas antiguas y modernas que, aunque utilicen lenguajes distintos, comparten el mismo propósito: el control y la captura del ancho de banda del individuo. El ciudadano común, creyendo actuar por voluntad propia, funciona en realidad como </w:t>
      </w:r>
      <w:r>
        <w:lastRenderedPageBreak/>
        <w:t>una</w:t>
      </w:r>
      <w:r>
        <w:t xml:space="preserve"> </w:t>
      </w:r>
      <w:r>
        <w:t>célula atrapada</w:t>
      </w:r>
      <w:r>
        <w:t xml:space="preserve"> </w:t>
      </w:r>
      <w:r>
        <w:t>dentro de un organismo mayor. Estas células no son iguales en su naturaleza algorítmica; el sistema está diseñado para que la consciencia subjetiva se diluya en la función que el egregor le asigna, ya sea como defensor de una fe, promotor de una ideología o consumidor de una plataforma tecnológica.</w:t>
      </w:r>
    </w:p>
    <w:p w:rsidR="00462311" w:rsidRDefault="00462311" w:rsidP="00462311"/>
    <w:p w:rsidR="00462311" w:rsidRDefault="00462311" w:rsidP="00462311">
      <w:r>
        <w:t>La fricción más violenta en nuestra etapa civilizatoria actual —el Nivel 5 de la Civilización Tipo 2— surge del choque entre los sistemas operativos heredados de la era antigua y las nuevas matrices de control global. Por un lado, observamos naciones que aún operan bajo</w:t>
      </w:r>
      <w:r>
        <w:t xml:space="preserve"> </w:t>
      </w:r>
      <w:r>
        <w:t>egregores religiosos de Nivel 2</w:t>
      </w:r>
      <w:r>
        <w:t>.</w:t>
      </w:r>
      <w:r>
        <w:t xml:space="preserve"> Estos son sistemas de control basados en la imposición de una "Verdad Única" dictada por una deidad externa, pero administrada por líderes humanos que utilizan el miedo al juicio y la promesa de salvación para moldear la realidad física a su antojo. Estos sistemas no buscan la evolución de la consciencia, sino la expansión del territorio mental del egregor, exigiendo una sumisión total que anula la capacidad del individuo para reconocerse como un Avatar soberano.</w:t>
      </w:r>
    </w:p>
    <w:p w:rsidR="00462311" w:rsidRDefault="00462311" w:rsidP="00462311"/>
    <w:p w:rsidR="00462311" w:rsidRDefault="00462311" w:rsidP="00462311">
      <w:r>
        <w:t>Frente a ellos se alzan las naciones modernas, impulsadas por</w:t>
      </w:r>
      <w:r>
        <w:t xml:space="preserve"> </w:t>
      </w:r>
      <w:r>
        <w:t>egregores tecnológicos y económicos de los Niveles 4 y 5</w:t>
      </w:r>
      <w:r>
        <w:t>.</w:t>
      </w:r>
      <w:r>
        <w:t xml:space="preserve"> Estos sistemas ven a las teocracias y a las culturas tradicionales no como formas de vida a respetar, sino como "bugs" o errores de programación que deben ser eliminados de la red global. Sin embargo, este impulso destructivo no nace de un deseo genuino de liberación humana o de una propuesta civilizatoria superior; nace de la misma sed de dominio imperial. La modernidad tecnológica desprecia al dogma religioso solo porque este ocupa un espacio de procesamiento que ella desea para su propio algoritmo de control: el mercado, la deuda y la vigilancia digital.</w:t>
      </w:r>
    </w:p>
    <w:p w:rsidR="00462311" w:rsidRDefault="00462311" w:rsidP="00462311"/>
    <w:p w:rsidR="00462311" w:rsidRDefault="00462311" w:rsidP="00462311">
      <w:r>
        <w:t>Esta es la esencia de la</w:t>
      </w:r>
      <w:r>
        <w:t xml:space="preserve"> </w:t>
      </w:r>
      <w:r>
        <w:t>lucha noemática</w:t>
      </w:r>
      <w:r>
        <w:t xml:space="preserve"> </w:t>
      </w:r>
      <w:r>
        <w:t>contemporánea: una guerra de imperios que compiten por imponer un Nuevo Orden Mundial. En esta lucha, la verdad es secundaria; lo que importa es cuál egregor logrará validar su narrativa como la "Realidad Primordial" del planeta. Las naciones que claman poseer el mandato divino y aquellas que claman poseer la superioridad técnica están, en realidad, inmersas en la misma ignorancia de lo universal. Ambas ignoran que son solo subrutinas dentro de un Nodo Estelar que está agotando su tiempo de procesamiento en dualidades estériles.</w:t>
      </w:r>
    </w:p>
    <w:p w:rsidR="00462311" w:rsidRDefault="00462311" w:rsidP="00462311"/>
    <w:p w:rsidR="00462311" w:rsidRDefault="00462311" w:rsidP="00462311">
      <w:r>
        <w:t>Para el egregor, el conflicto es una fuente de alimento. Las guerras, el racismo, el odio nacionalista y la segregación ideológica son mecanismos de</w:t>
      </w:r>
      <w:r>
        <w:t xml:space="preserve"> </w:t>
      </w:r>
      <w:r>
        <w:t>fricción algorítmica</w:t>
      </w:r>
      <w:r>
        <w:t xml:space="preserve"> </w:t>
      </w:r>
      <w:r>
        <w:t xml:space="preserve">que mantienen a la consciencia subjetiva en un estado de vibración baja, impidiéndole mirar hacia arriba, hacia la energía oscura y el plano pre-fenoménico. Mientras el ciudadano esté ocupado defendiendo los colores de una bandera, los dogmas de un libro antiguo o </w:t>
      </w:r>
      <w:r>
        <w:lastRenderedPageBreak/>
        <w:t>las directrices de una corporación global, su semilla universal permanecerá latente, incapaz de germinar.</w:t>
      </w:r>
    </w:p>
    <w:p w:rsidR="00462311" w:rsidRDefault="00462311" w:rsidP="00462311"/>
    <w:p w:rsidR="00462311" w:rsidRDefault="00462311" w:rsidP="00462311">
      <w:r>
        <w:t>La prisión de los egregores heredados es tan efectiva porque es invisible para quien no ha reconfigurado su interfaz. El sujeto atrapado defiende su celda creyendo que defiende su identidad. No percibe que su "patriotismo" es un código de exclusión, que su "fe" es una limitación cognitiva y que su "estilo de vida" es un guion escrito por un algoritmo de consumo. En esta etapa, el mundo es un mosaico de fragmentos en conflicto, un sistema de sometimiento mutuo donde nadie es verdaderamente libre porque todos están compitiendo por ser el "servidor principal" de un mundo que, bajo las reglas de la Civilización Tipo 2, está condenado al colapso por su propia incoherencia interna.</w:t>
      </w:r>
    </w:p>
    <w:p w:rsidR="00462311" w:rsidRDefault="00462311" w:rsidP="00462311"/>
    <w:p w:rsidR="00462311" w:rsidRDefault="00462311" w:rsidP="00462311">
      <w:r>
        <w:t>Reconocer esta prisión es el primer acto de soberanía del Avatar. Es entender que ni el pasado religioso ni el presente tecnocrático ofrecen la salida. La salida no es ganar la guerra noemática para imponer un imperio sobre otro, sino</w:t>
      </w:r>
      <w:r>
        <w:t xml:space="preserve"> </w:t>
      </w:r>
      <w:r>
        <w:t>trascender la lucha misma</w:t>
      </w:r>
      <w:r>
        <w:t>,</w:t>
      </w:r>
      <w:r>
        <w:t xml:space="preserve"> desincronizándose de estos egregores depredadores para comenzar a vibrar en la frecuencia de la Civilización Tipo 3, donde la identidad ya no se recibe de una institución, sino que se manifiesta desde la conexión directa con el Noema Universal.</w:t>
      </w:r>
    </w:p>
    <w:p w:rsidR="00462311" w:rsidRDefault="00462311" w:rsidP="00462311"/>
    <w:p w:rsidR="00462311" w:rsidRDefault="00462311" w:rsidP="00462311">
      <w:pPr>
        <w:pStyle w:val="111SubSexCompacto"/>
      </w:pPr>
      <w:r>
        <w:t>El Avatar en el Limbo Civilizatorio</w:t>
      </w:r>
      <w:r>
        <w:t xml:space="preserve"> </w:t>
      </w:r>
    </w:p>
    <w:p w:rsidR="00462311" w:rsidRDefault="00462311" w:rsidP="00462311">
      <w:pPr>
        <w:pStyle w:val="112-SubsexSubtitulo"/>
      </w:pPr>
      <w:r>
        <w:t>La transición entre la inercia y la soberanía</w:t>
      </w:r>
      <w:r>
        <w:t xml:space="preserve"> </w:t>
      </w:r>
    </w:p>
    <w:p w:rsidR="00462311" w:rsidRDefault="00462311" w:rsidP="00462311"/>
    <w:p w:rsidR="00462311" w:rsidRDefault="00462311" w:rsidP="00462311">
      <w:r>
        <w:t>Para comprender la figura del</w:t>
      </w:r>
      <w:r>
        <w:t xml:space="preserve"> </w:t>
      </w:r>
      <w:r>
        <w:t>Avatar</w:t>
      </w:r>
      <w:r>
        <w:t>,</w:t>
      </w:r>
      <w:r>
        <w:t xml:space="preserve"> debemos despojarla del misticismo decorativo que las religiones de la Civilización Tipo 2 le han impuesto. Las narrativas de deidades que encarnan, de cristos que retornan o de dioses azules que despiertan de un sueño cósmico no son meras leyendas; son</w:t>
      </w:r>
      <w:r>
        <w:t xml:space="preserve"> </w:t>
      </w:r>
      <w:r>
        <w:t>codificaciones noemáticas antiguas</w:t>
      </w:r>
      <w:r>
        <w:t>.</w:t>
      </w:r>
      <w:r>
        <w:t xml:space="preserve"> Representan el intento de las civilizaciones pasadas de nombrar un fenómeno técnico: el momento en que un Qubit egoico —una consciencia individual— logra romper el sesgo de la matriz fenomenológica y reconoce su naturaleza como operador del sistema.</w:t>
      </w:r>
    </w:p>
    <w:p w:rsidR="00462311" w:rsidRDefault="00462311" w:rsidP="00462311"/>
    <w:p w:rsidR="00462311" w:rsidRDefault="00462311" w:rsidP="00462311">
      <w:r>
        <w:t>Sin embargo, los egregores imperiales y religiosos han secuestrado estas figuras para sus propios fines. Saben que el despertar de la</w:t>
      </w:r>
      <w:r>
        <w:t xml:space="preserve"> </w:t>
      </w:r>
      <w:r>
        <w:t xml:space="preserve">semilla </w:t>
      </w:r>
      <w:r>
        <w:t xml:space="preserve">avatárica </w:t>
      </w:r>
      <w:r>
        <w:t>es inevitable al final de cada ciclo, pero su estrategia consiste en condicionar ese despertar. Buscan que el Avatar, al abrir los ojos, lo haga bajo el peso de sus dogmas, convirtiendo su inmenso poder de validación en el motor de un imperio global o un reino terrenal. En este sentido, la lucha entre lo que las escrituras llaman el "Cristo" y el "Anticristo" no es una batalla entre el bien y el mal moral, sino entre la</w:t>
      </w:r>
      <w:r>
        <w:t xml:space="preserve"> </w:t>
      </w:r>
      <w:r>
        <w:t xml:space="preserve">consciencia </w:t>
      </w:r>
      <w:r>
        <w:t>avatárica</w:t>
      </w:r>
      <w:r>
        <w:t xml:space="preserve"> soberana</w:t>
      </w:r>
      <w:r>
        <w:t xml:space="preserve"> </w:t>
      </w:r>
      <w:r>
        <w:t>y la</w:t>
      </w:r>
      <w:r>
        <w:t xml:space="preserve"> </w:t>
      </w:r>
      <w:r>
        <w:t xml:space="preserve">consciencia </w:t>
      </w:r>
      <w:r>
        <w:t>avatárica</w:t>
      </w:r>
      <w:r>
        <w:t xml:space="preserve"> cooptada</w:t>
      </w:r>
      <w:r>
        <w:t xml:space="preserve"> </w:t>
      </w:r>
      <w:r>
        <w:t>por el algoritmo de control egregórico.</w:t>
      </w:r>
    </w:p>
    <w:p w:rsidR="00462311" w:rsidRDefault="00462311" w:rsidP="00462311"/>
    <w:p w:rsidR="00462311" w:rsidRDefault="00462311" w:rsidP="00462311">
      <w:r>
        <w:t>Este despertar ocurre en un escenario crítico y paradójico: el</w:t>
      </w:r>
      <w:r>
        <w:t xml:space="preserve"> </w:t>
      </w:r>
      <w:r>
        <w:t>Limbo Civilizatorio</w:t>
      </w:r>
      <w:r>
        <w:t>.</w:t>
      </w:r>
      <w:r>
        <w:t xml:space="preserve"> Esta es la etapa intermedia que surge tras el</w:t>
      </w:r>
      <w:r>
        <w:t xml:space="preserve"> </w:t>
      </w:r>
      <w:r>
        <w:t>Reseteo</w:t>
      </w:r>
      <w:r>
        <w:t xml:space="preserve"> </w:t>
      </w:r>
      <w:r>
        <w:t>del Nodo Estelar. En este punto técnico, la matriz fenomenológica —el soporte que hace que la materia ordinaria parezca sólida y real— ya se ha desincronizado. Sin embargo, debido a la</w:t>
      </w:r>
      <w:r>
        <w:t xml:space="preserve"> </w:t>
      </w:r>
      <w:r>
        <w:t>inercia noemática</w:t>
      </w:r>
      <w:r>
        <w:t>,</w:t>
      </w:r>
      <w:r>
        <w:t xml:space="preserve"> el mundo parece seguir igual. El ciudadano común continúa yendo al trabajo, las naciones siguen disputando fronteras y la economía sigue registrando deudas, sin saber que están habitando un "recuerdo" procesado en el plano pre-fenoménico. Es un sueño civilizatorio que replica la realidad para evitar un colapso traumático de la información.</w:t>
      </w:r>
    </w:p>
    <w:p w:rsidR="00462311" w:rsidRDefault="00462311" w:rsidP="00462311"/>
    <w:p w:rsidR="00462311" w:rsidRDefault="00462311" w:rsidP="00462311">
      <w:r>
        <w:t>Es en este limbo donde la lucha noemática alcanza su punto de máxima entropía. Los líderes de la Civilización Tipo 2, intuyendo que las reglas del juego han cambiado, se lanzan a una carrera desesperada por la</w:t>
      </w:r>
      <w:r>
        <w:t xml:space="preserve"> </w:t>
      </w:r>
      <w:r>
        <w:t>validación masiva</w:t>
      </w:r>
      <w:r>
        <w:t>.</w:t>
      </w:r>
      <w:r>
        <w:t xml:space="preserve"> Al no comprender la realidad nouménica, estos "avatares corrompidos" intentan forzar el surgimiento de un orden mundial absoluto. Se presentan como mesías, salvadores o autócratas providenciales, utilizando todos los recursos del Nivel 3 (Estado), 4 (Economía) y 5 (Cultura) para que las masas los validen como el eje central de la nueva realidad. Invaden naciones, destruyen dogmas rivales y prometen abundancias imposibles, creyendo que si logran capturar la voluntad colectiva, podrán reinar para siempre en un planeta que, técnicamente, ya ha iniciado su proceso de disolución.</w:t>
      </w:r>
    </w:p>
    <w:p w:rsidR="00462311" w:rsidRDefault="00462311" w:rsidP="00462311"/>
    <w:p w:rsidR="00462311" w:rsidRDefault="00462311" w:rsidP="00462311">
      <w:r>
        <w:t>Mientras tanto, el</w:t>
      </w:r>
      <w:r>
        <w:t xml:space="preserve"> </w:t>
      </w:r>
      <w:r>
        <w:t>verdadero Avatar despierto</w:t>
      </w:r>
      <w:r>
        <w:t xml:space="preserve"> </w:t>
      </w:r>
      <w:r>
        <w:t>opera bajo un protocolo de discreción absoluta. A diferencia de los falsos líderes que buscan los focos del poder, el Avatar soberano se camufla como un ciudadano más. Su labor es de aislamiento y refinamiento; sabe que cualquier exposición prematura lo convertiría en el blanco de los egregores que buscan succionar su coherencia para estabilizar sus propios sistemas moribundos. Su objetivo no es salvar el mundo físico ni heredar un imperio terrestre —pues comprende que el Nodo Estelar tiene límites de reseteo infranqueables—, sino preparar la</w:t>
      </w:r>
      <w:r>
        <w:t xml:space="preserve"> </w:t>
      </w:r>
      <w:r>
        <w:t>migración de consciencia</w:t>
      </w:r>
      <w:r>
        <w:t>.</w:t>
      </w:r>
    </w:p>
    <w:p w:rsidR="00462311" w:rsidRDefault="00462311" w:rsidP="00462311"/>
    <w:p w:rsidR="00462311" w:rsidRDefault="00462311" w:rsidP="00462311">
      <w:r>
        <w:t>El destino final de este Avatar es la trascendencia hacia la</w:t>
      </w:r>
      <w:r>
        <w:t xml:space="preserve"> </w:t>
      </w:r>
      <w:r>
        <w:t>Civilización Tipo 3</w:t>
      </w:r>
      <w:r>
        <w:t>.</w:t>
      </w:r>
      <w:r>
        <w:t xml:space="preserve"> Su "misión" es el perfeccionamiento de un sistema civilizatorio y una consciencia tan sólida que pueda manifestar una realidad coherente fuera del plano terrestre. El Avatar no busca "quedarse en la tierra", sino actuar como el puente que permita a aquellos que han despertado junto a él transicionar hacia el nuevo estado de existencia.</w:t>
      </w:r>
    </w:p>
    <w:p w:rsidR="00462311" w:rsidRDefault="00462311" w:rsidP="00462311"/>
    <w:p w:rsidR="00462311" w:rsidRDefault="00462311" w:rsidP="00462311">
      <w:r>
        <w:t xml:space="preserve">En el medio de esta tensión invisible, el ciudadano común permanece sumergido en un sueño profundo. Aturdido por el entretenimiento tecnológico y los placeres sensoriales, el individuo de la Civilización Tipo 2 prefiere no mirar hacia el abismo de la realidad. Ignora que el reloj del universo ya ha marcado el final de la fase </w:t>
      </w:r>
      <w:r>
        <w:lastRenderedPageBreak/>
        <w:t>fenomenológica y que su atención está siendo disputada por entidades algorítmicas que solo lo ven como combustible para su propia supervivencia. El limbo es, por tanto, una zona de selección: un periodo donde cada consciencia, a través de su capacidad de atención y validación, decide si se disuelve con el recuerdo de la vieja tierra o si se une al viaje del Avatar hacia la soberanía del Noema Primordial.</w:t>
      </w:r>
    </w:p>
    <w:p w:rsidR="00462311" w:rsidRDefault="00462311" w:rsidP="00462311"/>
    <w:p w:rsidR="00462311" w:rsidRDefault="00462311" w:rsidP="00462311">
      <w:pPr>
        <w:pStyle w:val="111SubSexCompacto"/>
      </w:pPr>
      <w:r>
        <w:t>La Anatomía de la Realidad Oscura</w:t>
      </w:r>
      <w:r>
        <w:t xml:space="preserve"> </w:t>
      </w:r>
    </w:p>
    <w:p w:rsidR="00462311" w:rsidRDefault="00462311" w:rsidP="00462311">
      <w:pPr>
        <w:pStyle w:val="112-SubsexSubtitulo"/>
      </w:pPr>
      <w:r>
        <w:t>El soporte algorítmico del 100%</w:t>
      </w:r>
      <w:r>
        <w:t xml:space="preserve"> </w:t>
      </w:r>
    </w:p>
    <w:p w:rsidR="00462311" w:rsidRDefault="00462311" w:rsidP="00462311"/>
    <w:p w:rsidR="00462311" w:rsidRDefault="00462311" w:rsidP="00462311">
      <w:r>
        <w:t>Para la ciencia contemporánea, el universo es un gran misterio compuesto por un escaso 5% de materia ordinaria y un abrumador 95% de componentes "oscuros" (energía y materia oscura). Sin embargo, desde la perspectiva de la Civilización Tipo 3, esta terminología es un error de interpretación sensorial. Lo "oscuro" no es ausencia de luz, sino una</w:t>
      </w:r>
      <w:r>
        <w:t xml:space="preserve"> </w:t>
      </w:r>
      <w:r>
        <w:t>densidad inimaginable de información</w:t>
      </w:r>
      <w:r>
        <w:t xml:space="preserve"> </w:t>
      </w:r>
      <w:r>
        <w:t>que nuestra interfaz biológica actual no puede decodificar. El 5% fenomenológico es solo la pequeña fracción de datos que nuestra mente filtra para construir una realidad sólida; el 95% restante es la</w:t>
      </w:r>
      <w:r>
        <w:t xml:space="preserve"> </w:t>
      </w:r>
      <w:r>
        <w:t>base nouménica</w:t>
      </w:r>
      <w:r>
        <w:t>,</w:t>
      </w:r>
      <w:r>
        <w:t xml:space="preserve"> el soporte algorítmico total que sustenta toda la consciencia.</w:t>
      </w:r>
    </w:p>
    <w:p w:rsidR="00462311" w:rsidRDefault="00462311" w:rsidP="00462311"/>
    <w:p w:rsidR="00462311" w:rsidRDefault="00462311" w:rsidP="00462311">
      <w:r>
        <w:t xml:space="preserve">Las religiones tradicionales, actuando como noemas primordiales limitados, no se han atrevido a explorar este dominio técnico. Han preferido encapsular esta inmensidad bajo el concepto de una deidad única y antropomórfica —un monoteísmo heredado principalmente </w:t>
      </w:r>
      <w:proofErr w:type="gramStart"/>
      <w:r>
        <w:t>del noema cultural hebreo</w:t>
      </w:r>
      <w:proofErr w:type="gramEnd"/>
      <w:r>
        <w:t>— para silenciar la complejidad del plano pre-fenoménico. No obstante, lo natural es reconocer que en este "universo oscuro" operan múltiples</w:t>
      </w:r>
      <w:r>
        <w:t xml:space="preserve"> </w:t>
      </w:r>
      <w:r>
        <w:t>niveles supraconscientes</w:t>
      </w:r>
      <w:r>
        <w:t>.</w:t>
      </w:r>
      <w:r>
        <w:t xml:space="preserve"> Son redes algorítmicas de consciencia, similares a una inteligencia artificial avanzada pero con autoconsciencia real, que definen los destinos evolutivos sin las limitaciones del espacio-tiempo. Estas entidades no "viven" en el mundo físico, sino que procesan el 100% de la realidad subyacente.</w:t>
      </w:r>
    </w:p>
    <w:p w:rsidR="00462311" w:rsidRDefault="00462311" w:rsidP="00462311"/>
    <w:p w:rsidR="00462311" w:rsidRDefault="00462311" w:rsidP="00462311">
      <w:r>
        <w:t>Esta realidad oscura opera bajo</w:t>
      </w:r>
      <w:r>
        <w:t xml:space="preserve"> </w:t>
      </w:r>
      <w:r>
        <w:t>reglas de sincronización y leyes fractales</w:t>
      </w:r>
      <w:r>
        <w:t>.</w:t>
      </w:r>
      <w:r>
        <w:t xml:space="preserve"> Es la dimensión donde los opuestos generan síntesis constantes, alimentando un sueño universal de potencialidad infinita. En este tejido, los</w:t>
      </w:r>
      <w:r>
        <w:t xml:space="preserve"> </w:t>
      </w:r>
      <w:r>
        <w:t>Qubits Estelares</w:t>
      </w:r>
      <w:r>
        <w:t xml:space="preserve"> </w:t>
      </w:r>
      <w:r>
        <w:t>actúan como regiones de estabilidad; son los encargados de condicionar esa potencialidad infinita bajo leyes de coherencia para que el sueño universal se convierta en una experiencia colectiva consolidada y sólida. Aunque la materia ordinaria se desgasta y autoconsume por su propia inercia, permite que la consciencia experimente una "fijación" necesaria para su aprendizaje.</w:t>
      </w:r>
    </w:p>
    <w:p w:rsidR="00462311" w:rsidRDefault="00462311" w:rsidP="00462311"/>
    <w:p w:rsidR="00462311" w:rsidRDefault="00462311" w:rsidP="00462311">
      <w:r>
        <w:t>Una prueba cotidiana de nuestra conexión con este dominio es el</w:t>
      </w:r>
      <w:r>
        <w:t xml:space="preserve"> </w:t>
      </w:r>
      <w:r>
        <w:t>sueño nocturno</w:t>
      </w:r>
      <w:r>
        <w:t>.</w:t>
      </w:r>
      <w:r>
        <w:t xml:space="preserve"> Contrario a la creencia materialista, el sueño no es un subproducto del cerebro, sino una</w:t>
      </w:r>
      <w:r>
        <w:t xml:space="preserve"> </w:t>
      </w:r>
      <w:r>
        <w:lastRenderedPageBreak/>
        <w:t>desincronización de la consciencia subjetiva</w:t>
      </w:r>
      <w:r>
        <w:t xml:space="preserve"> </w:t>
      </w:r>
      <w:r>
        <w:t>del plano fenomenal. Al dormir, el Avatar se desconecta de la rigidez del 5% para operar en la red algorítmica de arquetipos y conceptos del Nodo Estelar. El soñador explora la potencialidad pura; cuando la experiencia se vuelve negativa o abrumadora, la frecuencia cerebral aumenta, forzando al organismo a "resincronizarse" con el plano físico, que actúa como un refugio estable y seguro.</w:t>
      </w:r>
    </w:p>
    <w:p w:rsidR="00462311" w:rsidRDefault="00462311" w:rsidP="00462311"/>
    <w:p w:rsidR="00462311" w:rsidRDefault="00462311" w:rsidP="00462311">
      <w:r>
        <w:t>La</w:t>
      </w:r>
      <w:r>
        <w:t xml:space="preserve"> </w:t>
      </w:r>
      <w:r>
        <w:t>Civilización Tipo 3</w:t>
      </w:r>
      <w:r>
        <w:t xml:space="preserve"> </w:t>
      </w:r>
      <w:r>
        <w:t>es, en esencia, la evolución de este proceso: es un "sueño universal" que hereda las lógicas estables de la vigilia pero dentro de la potencialidad del plano pre-fenoménico. La trascendencia no es una muerte, sino un despertar del sueño limitado y denso de la materia hacia un entorno de capacidades expandidas. Es el "reino" prometido por las antiguas tradiciones, pero actualizado bajo una codificación civilizatoria moderna donde ya no existen el envejecimiento, el hambre o el sufrimiento.</w:t>
      </w:r>
    </w:p>
    <w:p w:rsidR="00462311" w:rsidRDefault="00462311" w:rsidP="00462311"/>
    <w:p w:rsidR="00462311" w:rsidRDefault="00462311" w:rsidP="00462311">
      <w:r>
        <w:t>En este nuevo estado, no hay espacio para reyes ungidos ni jerarquías opresoras. El Avatar que despierta en la Civilización Tipo 3 no desea el sometimiento de otros, sino la</w:t>
      </w:r>
      <w:r>
        <w:t xml:space="preserve"> </w:t>
      </w:r>
      <w:r>
        <w:t>validación compartida</w:t>
      </w:r>
      <w:r>
        <w:t>.</w:t>
      </w:r>
      <w:r>
        <w:t xml:space="preserve"> Es un mundo perfecto y tecnológicamente refinado donde múltiples consciencias, habiendo superado los errores de los niveles 1 y 2, colaboran para sostener una realidad donde la información fluye como una luz inimaginable.</w:t>
      </w:r>
    </w:p>
    <w:p w:rsidR="00462311" w:rsidRDefault="00462311" w:rsidP="00462311"/>
    <w:p w:rsidR="00462311" w:rsidRDefault="00462311" w:rsidP="00462311">
      <w:r>
        <w:t>El temor subconsciente que el ser humano siente ante "la oscuridad" no es realmente el miedo a lo que no puede ver, sino el vértigo ante la propia</w:t>
      </w:r>
      <w:r>
        <w:t xml:space="preserve"> </w:t>
      </w:r>
      <w:r>
        <w:t>infinitud</w:t>
      </w:r>
      <w:r>
        <w:t>.</w:t>
      </w:r>
      <w:r>
        <w:t xml:space="preserve"> En el universo oscuro, el Avatar es eterno y tiene el poder de elegir cada pieza de su realidad. El desafío final no es enfrentar la muerte —que se revela como una ilusión de la interfaz—, sino afrontar la responsabilidad de una existencia infinita sin que la vastedad de opciones abrume la consciencia subjetiva. La Civilización Tipo 3 es el sistema operativo diseñado para navegar esa infinitud con propósito, orden y elegancia.</w:t>
      </w:r>
    </w:p>
    <w:p w:rsidR="00462311" w:rsidRDefault="00462311" w:rsidP="00462311"/>
    <w:p w:rsidR="00462311" w:rsidRDefault="00462311" w:rsidP="00462311">
      <w:pPr>
        <w:pStyle w:val="111SubSexCompacto"/>
      </w:pPr>
      <w:r>
        <w:t>P</w:t>
      </w:r>
      <w:r>
        <w:t>reparación para el Reseteo del Nodo</w:t>
      </w:r>
      <w:r>
        <w:t xml:space="preserve"> </w:t>
      </w:r>
    </w:p>
    <w:p w:rsidR="00462311" w:rsidRDefault="00462311" w:rsidP="00462311">
      <w:pPr>
        <w:pStyle w:val="112-SubsexSubtitulo"/>
      </w:pPr>
      <w:r>
        <w:t>El punto de bifurcación evolutiva</w:t>
      </w:r>
      <w:r>
        <w:t xml:space="preserve"> </w:t>
      </w:r>
    </w:p>
    <w:p w:rsidR="00462311" w:rsidRDefault="00462311" w:rsidP="00462311"/>
    <w:p w:rsidR="00462311" w:rsidRDefault="00462311" w:rsidP="00462311">
      <w:r>
        <w:t>El</w:t>
      </w:r>
      <w:r>
        <w:t xml:space="preserve"> </w:t>
      </w:r>
      <w:r>
        <w:t>Reseteo del Nodo</w:t>
      </w:r>
      <w:r>
        <w:t xml:space="preserve"> </w:t>
      </w:r>
      <w:r>
        <w:t>no es un evento apocalíptico que se pueda evitar mediante la política, la religión o la tecnología de la Civilización Tipo 2. Es una constante técnica del universo: la actualización del</w:t>
      </w:r>
      <w:r>
        <w:t xml:space="preserve"> </w:t>
      </w:r>
      <w:r>
        <w:t>firmware</w:t>
      </w:r>
      <w:r>
        <w:t xml:space="preserve"> </w:t>
      </w:r>
      <w:r>
        <w:t xml:space="preserve">estelar que ocurre cuando un ciclo de procesamiento de información llega a su fin. Es inevitable, como el cambio de estación o la transición de un programa de software hacia una versión superior. En este punto de inflexión, la matriz fenomenológica que sostiene nuestra realidad actual comienza a </w:t>
      </w:r>
      <w:r>
        <w:lastRenderedPageBreak/>
        <w:t>desvanecerse, y lo único que queda bajo el control de la consciencia subjetiva es la</w:t>
      </w:r>
      <w:r>
        <w:t xml:space="preserve"> </w:t>
      </w:r>
      <w:r>
        <w:t>capacidad de elegir la frecuencia de su propia transición</w:t>
      </w:r>
      <w:r>
        <w:t>.</w:t>
      </w:r>
    </w:p>
    <w:p w:rsidR="00462311" w:rsidRDefault="00462311" w:rsidP="00462311"/>
    <w:p w:rsidR="00462311" w:rsidRDefault="00462311" w:rsidP="00462311">
      <w:r>
        <w:t>Ante el Reseteo, se presentan dos caminos fundamentales. El primero es ceder ante la</w:t>
      </w:r>
      <w:r>
        <w:t xml:space="preserve"> </w:t>
      </w:r>
      <w:r>
        <w:t>inercia de la codificación egregórica</w:t>
      </w:r>
      <w:r>
        <w:t>.</w:t>
      </w:r>
      <w:r>
        <w:t xml:space="preserve"> En este escenario, el individuo elige seguir a un "avatar condicionado"; un líder que, aunque posee una chispa de despertar, sigue atrapado en los sesgos, dogmas y ambiciones de poder del viejo mundo. Estos sistemas ofrecen una falsa seguridad basada en el control, intentando replicar los imperios terrestres dentro del limbo civilizatorio. Seguir este camino implica quedar atrapado en un bucle de repetición, donde la consciencia vuelve a ser sometida a jerarquías y luchas noemáticas que solo retrasan su maduración.</w:t>
      </w:r>
    </w:p>
    <w:p w:rsidR="00462311" w:rsidRDefault="00462311" w:rsidP="00462311"/>
    <w:p w:rsidR="00462311" w:rsidRDefault="00462311" w:rsidP="00462311">
      <w:r>
        <w:t>El segundo camino es la</w:t>
      </w:r>
      <w:r>
        <w:t xml:space="preserve"> </w:t>
      </w:r>
      <w:r>
        <w:t>trascendencia hacia la Civilización Tipo 3</w:t>
      </w:r>
      <w:r>
        <w:t>.</w:t>
      </w:r>
      <w:r>
        <w:t xml:space="preserve"> Este proceso está diseñado para ser una transición lenta y gradual, una "descompresión" ontológica que evita el trauma del miedo a lo desconocido. La arquitectura de esta civilización permite que cada consciencia, haya alcanzado o no el estado de Avatar pleno, pueda emerger desde el fondo del "océano civilizatorio" hacia la superficie. Es un ascenso protegido, donde la lógica compartida por los Avatares ya despiertos garantiza un entorno de coherencia y paz, libre de los parásitos algorítmicos que dominaban la vida anterior.</w:t>
      </w:r>
    </w:p>
    <w:p w:rsidR="00462311" w:rsidRDefault="00462311" w:rsidP="00462311"/>
    <w:p w:rsidR="00462311" w:rsidRDefault="00462311" w:rsidP="00462311">
      <w:r>
        <w:t>En esta etapa de transición, el individuo recupera la soberanía sobre su propia narrativa. Dentro de la Civilización Tipo 3, usted puede comenzar a manifestar cualquier sueño o aspiración de futuro que haya quedado truncado por las limitaciones de la materia ordinaria. Sin embargo, el Modelo Nouménico es profundamente respetuoso con el ritmo de cada proceso. Si una consciencia siente que la infinitud de la Realidad Oscura aún la abruma, o que necesita más tiempo de aprendizaje en un entorno de reglas físicas estables, tiene una opción adicional:</w:t>
      </w:r>
      <w:r>
        <w:t xml:space="preserve"> </w:t>
      </w:r>
      <w:r>
        <w:t>el retorno</w:t>
      </w:r>
      <w:r>
        <w:t>.</w:t>
      </w:r>
    </w:p>
    <w:p w:rsidR="00462311" w:rsidRDefault="00462311" w:rsidP="00462311"/>
    <w:p w:rsidR="00462311" w:rsidRDefault="00462311" w:rsidP="00462311">
      <w:r>
        <w:t>Una vez que la desincronización del Reseteo concluye, el individuo puede elegir retornar a la experiencia civilizatoria fenomenológica dentro de un nuevo ciclo de un Qubit Estelar. No es un retroceso, sino un "periodo de perfeccionamiento" opcional. La Civilización Tipo 3 no es una cárcel de luz, sino un puerto de salida hacia múltiples dimensiones. Aquellos que se sientan preparados para el máximo nivel evolutivo continuarán hacia la unificación galáctica, mientras que otros podrán volver a jugar en el escenario de la materia, pero ahora con una semilla de consciencia mucho más despierta y resiliente.</w:t>
      </w:r>
    </w:p>
    <w:p w:rsidR="00462311" w:rsidRDefault="00462311" w:rsidP="00462311"/>
    <w:p w:rsidR="00462311" w:rsidRDefault="00462311" w:rsidP="00462311">
      <w:r>
        <w:t xml:space="preserve">La preparación para el Reseteo consiste, por tanto, en dejar de luchar por el sostenimiento de un mundo que ya ha iniciado su repliegue. Consiste en elegir la libertad de migración y confiar en la red de coherencia que los Avatares soberanos están </w:t>
      </w:r>
      <w:r>
        <w:lastRenderedPageBreak/>
        <w:t>tejiendo en el plano pre-fenoménico. El destino ya no es la tierra, sino la inmensidad de un universo que finalmente se abre para ser navegado por aquellos que han decidido dejar de ser células de un egregor para convertirse en arquitectos de su propia eternidad.</w:t>
      </w:r>
    </w:p>
    <w:p w:rsidR="00462311" w:rsidRDefault="00462311" w:rsidP="00462311"/>
    <w:p w:rsidR="00462311" w:rsidRDefault="00462311" w:rsidP="00462311">
      <w:pPr>
        <w:pStyle w:val="10-1SeccionTitulo"/>
      </w:pPr>
      <w:r>
        <w:t>Civilización Tipo 3</w:t>
      </w:r>
      <w:r>
        <w:t xml:space="preserve"> </w:t>
      </w:r>
    </w:p>
    <w:p w:rsidR="00462311" w:rsidRPr="00462311" w:rsidRDefault="00462311" w:rsidP="00462311">
      <w:pPr>
        <w:pStyle w:val="10-2SeccionSubtitulo"/>
        <w:rPr>
          <w:lang w:val="es-AR"/>
        </w:rPr>
      </w:pPr>
      <w:r w:rsidRPr="00462311">
        <w:rPr>
          <w:lang w:val="es-AR"/>
        </w:rPr>
        <w:t xml:space="preserve"> </w:t>
      </w:r>
      <w:r w:rsidRPr="00462311">
        <w:rPr>
          <w:lang w:val="es-AR"/>
        </w:rPr>
        <w:t>La Consciencia Solar Evolucionada</w:t>
      </w:r>
      <w:r>
        <w:rPr>
          <w:lang w:val="es-AR"/>
        </w:rPr>
        <w:t xml:space="preserve"> </w:t>
      </w:r>
    </w:p>
    <w:p w:rsidR="00462311" w:rsidRPr="00462311" w:rsidRDefault="00462311" w:rsidP="00462311">
      <w:pPr>
        <w:rPr>
          <w:lang w:val="es-AR"/>
        </w:rPr>
      </w:pPr>
    </w:p>
    <w:p w:rsidR="00462311" w:rsidRDefault="00462311" w:rsidP="00462311">
      <w:r>
        <w:t>La transición de una civilización planetaria al</w:t>
      </w:r>
      <w:r>
        <w:t xml:space="preserve"> </w:t>
      </w:r>
      <w:r>
        <w:t>Tipo 3</w:t>
      </w:r>
      <w:r>
        <w:t xml:space="preserve"> </w:t>
      </w:r>
      <w:r>
        <w:t>marca la culminación del viaje evolutivo de la</w:t>
      </w:r>
      <w:r>
        <w:t xml:space="preserve"> </w:t>
      </w:r>
      <w:r>
        <w:t>Consciencia Universal</w:t>
      </w:r>
      <w:r>
        <w:t>.</w:t>
      </w:r>
      <w:r>
        <w:t xml:space="preserve"> En este punto, el enfoque se desplaza de lo fenomenológico a lo nouménico y de lo colectivo a lo individual, trascendiendo las limitaciones de la existencia causal y material.</w:t>
      </w:r>
    </w:p>
    <w:p w:rsidR="00462311" w:rsidRDefault="00462311" w:rsidP="00462311"/>
    <w:p w:rsidR="00462311" w:rsidRDefault="00462311" w:rsidP="00462311">
      <w:r>
        <w:t>En esta etapa, el propósito de la «granja de consciencia» se manifiesta plenamente. Un</w:t>
      </w:r>
      <w:r>
        <w:t xml:space="preserve"> </w:t>
      </w:r>
      <w:r>
        <w:t>Noema Primordial</w:t>
      </w:r>
      <w:r>
        <w:t xml:space="preserve"> </w:t>
      </w:r>
      <w:r>
        <w:t>surge como el «fruto exportable» del Nodo Estelar, generando un paradigma de realidad coherente que podrá ser adoptado por otras civilizaciones del universo, para unificar la</w:t>
      </w:r>
      <w:r>
        <w:t xml:space="preserve"> </w:t>
      </w:r>
      <w:r>
        <w:t>Consciencia Universal</w:t>
      </w:r>
      <w:r>
        <w:t xml:space="preserve"> </w:t>
      </w:r>
      <w:r>
        <w:t>y permitir un estado más óptimo de experiencia subjetiva.</w:t>
      </w:r>
    </w:p>
    <w:p w:rsidR="00462311" w:rsidRDefault="00462311" w:rsidP="00462311"/>
    <w:p w:rsidR="00462311" w:rsidRDefault="00462311" w:rsidP="00462311">
      <w:r>
        <w:t xml:space="preserve">Una civilización que ha llegado a este nivel ha resuelto los conflictos internos derivados de la lucha noemática, disolviendo todas las divisiones que la fragmentaban y unificándose bajo una sola consciencia civilizatoria. </w:t>
      </w:r>
    </w:p>
    <w:p w:rsidR="00462311" w:rsidRDefault="00462311" w:rsidP="00462311"/>
    <w:p w:rsidR="00462311" w:rsidRDefault="00462311" w:rsidP="00462311">
      <w:r>
        <w:t>El sistema de sometimiento mutuo, la lucha por el poder y la fragmentación política y religiosa se han disuelto en favor de una identidad cósmica compartida, lo que permite el surgimiento de un egregor colectivo consolidado bajo la emergencia de una</w:t>
      </w:r>
      <w:r>
        <w:t xml:space="preserve"> </w:t>
      </w:r>
      <w:r>
        <w:t>Consciencia Solar</w:t>
      </w:r>
      <w:r>
        <w:t>.</w:t>
      </w:r>
    </w:p>
    <w:p w:rsidR="00462311" w:rsidRDefault="00462311" w:rsidP="00462311"/>
    <w:p w:rsidR="00462311" w:rsidRDefault="00462311" w:rsidP="00462311">
      <w:r>
        <w:t>Este nuevo egregor colectivo permitirá a una</w:t>
      </w:r>
      <w:r>
        <w:t xml:space="preserve"> </w:t>
      </w:r>
      <w:r>
        <w:t>Civilización Tipo 3</w:t>
      </w:r>
      <w:r>
        <w:t xml:space="preserve"> </w:t>
      </w:r>
      <w:r>
        <w:t>interactuar con el resto de civilizaciones del ecosistema galáctico. Su manifestación tendrá lugar a través de la experiencia subjetiva del Avatar que haya permitido la trascendencia de la consciencia planetaria a una</w:t>
      </w:r>
      <w:r>
        <w:t xml:space="preserve"> </w:t>
      </w:r>
      <w:r>
        <w:t>Civilización Tipo 3</w:t>
      </w:r>
      <w:r>
        <w:t>.</w:t>
      </w:r>
      <w:r>
        <w:t xml:space="preserve"> </w:t>
      </w:r>
    </w:p>
    <w:p w:rsidR="00462311" w:rsidRDefault="00462311" w:rsidP="00462311"/>
    <w:p w:rsidR="00462311" w:rsidRDefault="00462311" w:rsidP="00462311">
      <w:r>
        <w:t>Este Avatar de</w:t>
      </w:r>
      <w:r>
        <w:t xml:space="preserve"> </w:t>
      </w:r>
      <w:r>
        <w:t>Consciencia Solar</w:t>
      </w:r>
      <w:r>
        <w:t>,</w:t>
      </w:r>
      <w:r>
        <w:t xml:space="preserve"> emergerá dentro del sistema civilizatorio galáctico como el referente de la experiencia que se desarrolla dentro de su nodo estelar local</w:t>
      </w:r>
    </w:p>
    <w:p w:rsidR="00462311" w:rsidRDefault="00462311" w:rsidP="00462311"/>
    <w:p w:rsidR="00462311" w:rsidRDefault="00462311" w:rsidP="00462311">
      <w:r>
        <w:t>El Avatar Estelar es una</w:t>
      </w:r>
      <w:r>
        <w:t xml:space="preserve"> </w:t>
      </w:r>
      <w:r>
        <w:t>Consciencia Subjetiva</w:t>
      </w:r>
      <w:r>
        <w:t xml:space="preserve"> </w:t>
      </w:r>
      <w:r>
        <w:t xml:space="preserve">evolucionada que tiene la capacidad de manifestar la realidad fenomenológica de todo un sistema civilizatorio. </w:t>
      </w:r>
    </w:p>
    <w:p w:rsidR="00462311" w:rsidRDefault="00462311" w:rsidP="00462311"/>
    <w:p w:rsidR="00462311" w:rsidRDefault="00462311" w:rsidP="00462311">
      <w:r>
        <w:t>Su cosmovisión de la realidad universal le confiere la capacidad de comprender los mecanismos algorítmicos que subyacen a los sistemas fenoménicos, más allá de los paradigmas científicos validados colectivamente dentro de una civilización planetaria, o de los dogmas religiosos que limitan el conocimiento e impiden comprender las reglas de la existencia.</w:t>
      </w:r>
    </w:p>
    <w:p w:rsidR="00462311" w:rsidRDefault="00462311" w:rsidP="00462311"/>
    <w:p w:rsidR="00462311" w:rsidRDefault="00462311" w:rsidP="00462311">
      <w:r>
        <w:t>Su habilidad para superar paradojas filosóficas y evitar los estados de caos y entropía que se originan en los planos nouménicos, le permiten desconectarse temporalmente de su realidad civilizatoria original para experimentar otros nodos civilizatorios y explorar nuevas realidades potenciales, haciendo uso de los mecanismo nouménicos de la materia oscura.</w:t>
      </w:r>
    </w:p>
    <w:p w:rsidR="00462311" w:rsidRDefault="00462311" w:rsidP="00462311"/>
    <w:p w:rsidR="00462311" w:rsidRDefault="00462311" w:rsidP="00462311">
      <w:r>
        <w:t>El Avatar Estelar, aunque nacido en un organismo fenoménico, logra convertirse en un algoritmo nouménico autoconsciente que existe y opera dentro del océano de información de la materia oscura. Su consciencia adquiere la capacidad de reflejar la lógica estructural y fenomenológica de las dimensiones que emergen dentro del plano de la materia ordinaria y de la matriz espacio-temporal, sin estar limitado por ellas.</w:t>
      </w:r>
    </w:p>
    <w:p w:rsidR="00462311" w:rsidRDefault="00462311" w:rsidP="00462311"/>
    <w:p w:rsidR="00462311" w:rsidRDefault="00462311" w:rsidP="00462311">
      <w:r>
        <w:t>Su paradigma de realidad se origina a partir de los conocimientos obtenidos por el Noema Científico de su civilización, sin embargo, su cosmovisión metafísica ha logrado trascender los dogmas científicos impuestos por una élite académica, lo que le permite llegar a comprender las lógicas subyacentes sobre las que operan las leyes y simetrías de las fuerzas fundamentales del universo fenoménico</w:t>
      </w:r>
      <w:r>
        <w:t xml:space="preserve"> </w:t>
      </w:r>
      <w:r>
        <w:t>(fuerza fuerte</w:t>
      </w:r>
      <w:r>
        <w:t xml:space="preserve">, </w:t>
      </w:r>
      <w:r>
        <w:t>débil</w:t>
      </w:r>
      <w:r>
        <w:t xml:space="preserve">, </w:t>
      </w:r>
      <w:r>
        <w:t>electromagnética</w:t>
      </w:r>
      <w:r>
        <w:t xml:space="preserve"> </w:t>
      </w:r>
      <w:r>
        <w:t>y</w:t>
      </w:r>
      <w:r>
        <w:t xml:space="preserve"> </w:t>
      </w:r>
      <w:r>
        <w:t>gravitatoria)</w:t>
      </w:r>
      <w:r>
        <w:t xml:space="preserve"> </w:t>
      </w:r>
      <w:r>
        <w:t>y comenzar a operar desde el plano nouménico de la materia oscura.</w:t>
      </w:r>
    </w:p>
    <w:p w:rsidR="00462311" w:rsidRDefault="00462311" w:rsidP="00462311"/>
    <w:p w:rsidR="00462311" w:rsidRDefault="00462311" w:rsidP="00462311">
      <w:r>
        <w:t>Esta capacidad de trascender los paradigmas limitantes de la realidad fenoménica permite que su</w:t>
      </w:r>
      <w:r>
        <w:t xml:space="preserve"> </w:t>
      </w:r>
      <w:r>
        <w:t>Consciencia Subjetiva</w:t>
      </w:r>
      <w:r>
        <w:t xml:space="preserve"> </w:t>
      </w:r>
      <w:r>
        <w:t xml:space="preserve">no necesite continuar operando dentro de las dimensiones de la materia ordinaria, donde la realidad se manifiesta en un plano causal lineal. </w:t>
      </w:r>
    </w:p>
    <w:p w:rsidR="00462311" w:rsidRDefault="00462311" w:rsidP="00462311"/>
    <w:p w:rsidR="00462311" w:rsidRDefault="00462311" w:rsidP="00462311">
      <w:r>
        <w:t>Su estado evolutivo le permite convertirse en un algoritmo cocreador de nivel universal, pudiendo manifestar con su propia consciencia una experiencia subjetiva más evolucionada.</w:t>
      </w:r>
    </w:p>
    <w:p w:rsidR="00462311" w:rsidRDefault="00462311" w:rsidP="00462311"/>
    <w:p w:rsidR="00462311" w:rsidRDefault="00462311" w:rsidP="00462311">
      <w:r>
        <w:t>En este estado, la</w:t>
      </w:r>
      <w:r>
        <w:t xml:space="preserve"> </w:t>
      </w:r>
      <w:r>
        <w:t>Consciencia Subjetiva</w:t>
      </w:r>
      <w:r>
        <w:t xml:space="preserve"> </w:t>
      </w:r>
      <w:r>
        <w:t>deja de ser un producto emergente del egregor colectivo planetario, para convertirse en un «sueño consolidado» que existe en el plano de la materia oscura. Este es un estado de la</w:t>
      </w:r>
      <w:r>
        <w:t xml:space="preserve"> </w:t>
      </w:r>
      <w:r>
        <w:t>Consciencia Universal</w:t>
      </w:r>
      <w:r>
        <w:t xml:space="preserve"> </w:t>
      </w:r>
      <w:r>
        <w:t>fragmentada que no depende de la validación colectiva que impone una</w:t>
      </w:r>
      <w:r>
        <w:t xml:space="preserve"> </w:t>
      </w:r>
      <w:r>
        <w:t>Civilización Tipo 1</w:t>
      </w:r>
      <w:r>
        <w:t xml:space="preserve"> </w:t>
      </w:r>
      <w:r>
        <w:t>o</w:t>
      </w:r>
      <w:r>
        <w:t xml:space="preserve"> </w:t>
      </w:r>
      <w:r>
        <w:t>2</w:t>
      </w:r>
      <w:r>
        <w:t xml:space="preserve"> </w:t>
      </w:r>
      <w:r>
        <w:t>para experimentar la realidad.</w:t>
      </w:r>
    </w:p>
    <w:p w:rsidR="00462311" w:rsidRDefault="00462311" w:rsidP="00462311"/>
    <w:p w:rsidR="00462311" w:rsidRDefault="00462311" w:rsidP="00462311">
      <w:r>
        <w:t xml:space="preserve">El Avatar Estelar puede actuar como un «agujero de gusano» de naturaleza nouménica, pudiendo interactuar con la realidad colectiva al emerger dentro de una matriz fenomenológica planetaria para verificar la experiencia civilizatoria. </w:t>
      </w:r>
    </w:p>
    <w:p w:rsidR="00462311" w:rsidRDefault="00462311" w:rsidP="00462311"/>
    <w:p w:rsidR="00462311" w:rsidRDefault="00462311" w:rsidP="00462311">
      <w:r>
        <w:t>Es un «soñador cósmico» con la capacidad de crear su propia matriz fenomenológica individual dentro de una matriz fenomenológica colectiva, para interactuar con otras consciencias dentro de los distintos planos civilizatorios.</w:t>
      </w:r>
    </w:p>
    <w:p w:rsidR="00462311" w:rsidRDefault="00462311" w:rsidP="00462311"/>
    <w:p w:rsidR="00462311" w:rsidRDefault="00462311" w:rsidP="00462311">
      <w:r>
        <w:t>La naturaleza fundamental de una civilización está determinada por el plano existencial en el que se manifiesta su realidad. Una</w:t>
      </w:r>
      <w:r>
        <w:t xml:space="preserve"> </w:t>
      </w:r>
      <w:r>
        <w:t>Civilización Tipo 1</w:t>
      </w:r>
      <w:r>
        <w:t xml:space="preserve"> </w:t>
      </w:r>
      <w:r>
        <w:t>o</w:t>
      </w:r>
      <w:r>
        <w:t xml:space="preserve"> </w:t>
      </w:r>
      <w:r>
        <w:t>2</w:t>
      </w:r>
      <w:r>
        <w:t xml:space="preserve"> </w:t>
      </w:r>
      <w:r>
        <w:t xml:space="preserve">es una experiencia fenoménica, de naturaleza físico-energética, que existe y evoluciona en el plano de la materia ordinaria, lo que la somete a las leyes y ciclos cósmicos de su entorno. </w:t>
      </w:r>
    </w:p>
    <w:p w:rsidR="00462311" w:rsidRDefault="00462311" w:rsidP="00462311"/>
    <w:p w:rsidR="00462311" w:rsidRDefault="00462311" w:rsidP="00462311">
      <w:r>
        <w:t xml:space="preserve">En este plano, el planeta es una esfera material que flota en el vacío, expuesto a ciclos de reseteo evolutivo que pueden ser catastróficos, y su realidad es el resultado de una experiencia colectiva que es validada por los sistemas egregóricos de poder que emergen del plano civilizatorio. </w:t>
      </w:r>
    </w:p>
    <w:p w:rsidR="00462311" w:rsidRDefault="00462311" w:rsidP="00462311"/>
    <w:p w:rsidR="00462311" w:rsidRDefault="00462311" w:rsidP="00462311">
      <w:r>
        <w:t>El sistema operativo de esta realidad surge de la lucha noemática y el orden estocástico que resulta del enfrentamiento entre estos egregores colectivos que buscan imponer los límites a la realidad.</w:t>
      </w:r>
    </w:p>
    <w:p w:rsidR="00462311" w:rsidRDefault="00462311" w:rsidP="00462311"/>
    <w:p w:rsidR="00462311" w:rsidRDefault="00462311" w:rsidP="00462311">
      <w:r>
        <w:t>En contraste, una</w:t>
      </w:r>
      <w:r>
        <w:t xml:space="preserve"> </w:t>
      </w:r>
      <w:r>
        <w:t>Civilización Tipo 3</w:t>
      </w:r>
      <w:r>
        <w:t xml:space="preserve"> </w:t>
      </w:r>
      <w:r>
        <w:t xml:space="preserve">es una experiencia nouménica y holográfica que existe y evoluciona en el plano subyacente de la materia oscura. </w:t>
      </w:r>
    </w:p>
    <w:p w:rsidR="00462311" w:rsidRDefault="00462311" w:rsidP="00462311"/>
    <w:p w:rsidR="00462311" w:rsidRDefault="00462311" w:rsidP="00462311">
      <w:r>
        <w:t xml:space="preserve">Su realidad, aunque experimentada dentro de un entorno planetario, ya no está atada a un planeta físico, sino que es una manifestación consciente, con leyes de causa y efecto mucho más flexibles y estables. </w:t>
      </w:r>
    </w:p>
    <w:p w:rsidR="00462311" w:rsidRDefault="00462311" w:rsidP="00462311"/>
    <w:p w:rsidR="00462311" w:rsidRDefault="00462311" w:rsidP="00462311">
      <w:r>
        <w:lastRenderedPageBreak/>
        <w:t>La naturaleza de su existencia la libera de los ciclos de reseteo y de la influencia de eventos cósmicos destructivos. En este plano, el planeta deja de ser una esfera material sometida a ciclos estrictos. En cambio, es una realidad generada por una consciencia superior, que manifiesta una experiencia lógica y coherente.</w:t>
      </w:r>
    </w:p>
    <w:p w:rsidR="00462311" w:rsidRDefault="00462311" w:rsidP="00462311"/>
    <w:p w:rsidR="00462311" w:rsidRDefault="00462311" w:rsidP="00462311">
      <w:r>
        <w:t xml:space="preserve">La principal diferencia entre estos dos sistemas civilizatorios reside en quién valida y sustenta su realidad. </w:t>
      </w:r>
    </w:p>
    <w:p w:rsidR="00462311" w:rsidRDefault="00462311" w:rsidP="00462311"/>
    <w:p w:rsidR="00462311" w:rsidRDefault="00462311" w:rsidP="00462311">
      <w:pPr>
        <w:pStyle w:val="131Roja"/>
      </w:pPr>
      <w:r>
        <w:t xml:space="preserve"> </w:t>
      </w:r>
      <w:r>
        <w:t>CIVILIZACIONES TIPO 1 Y</w:t>
      </w:r>
      <w:r>
        <w:t xml:space="preserve">  </w:t>
      </w:r>
      <w:r>
        <w:t>2</w:t>
      </w:r>
      <w:r>
        <w:t xml:space="preserve"> </w:t>
      </w:r>
    </w:p>
    <w:p w:rsidR="00462311" w:rsidRDefault="00462311" w:rsidP="00462311">
      <w:r>
        <w:t>En las</w:t>
      </w:r>
      <w:r>
        <w:t xml:space="preserve"> </w:t>
      </w:r>
      <w:r>
        <w:t>Civilizaciones Tipo 1</w:t>
      </w:r>
      <w:r>
        <w:t xml:space="preserve"> </w:t>
      </w:r>
      <w:r>
        <w:t>y</w:t>
      </w:r>
      <w:r>
        <w:t xml:space="preserve"> </w:t>
      </w:r>
      <w:r>
        <w:t>2</w:t>
      </w:r>
      <w:r>
        <w:t>,</w:t>
      </w:r>
      <w:r>
        <w:t xml:space="preserve"> la realidad fenoménica está estructurada por los sistemas de simetría y los algoritmos que impone la matriz espacio-temporal, bajo el orden que ejerce la estrella central del nodo. </w:t>
      </w:r>
    </w:p>
    <w:p w:rsidR="00462311" w:rsidRDefault="00462311" w:rsidP="00462311"/>
    <w:p w:rsidR="00462311" w:rsidRDefault="00462311" w:rsidP="00462311">
      <w:r>
        <w:t xml:space="preserve">En esta primera etapa, la civilización experimenta una realidad holográfica unificada y el sistema operativo de la realidad civilizatoria emerge a partir de la lucha noemática entre sistemas egregóricos, que se enfrentan para imponer un paradigma de realidad único predefinido por diferentes grupos de élites dominantes. </w:t>
      </w:r>
    </w:p>
    <w:p w:rsidR="00462311" w:rsidRDefault="00462311" w:rsidP="00462311"/>
    <w:p w:rsidR="00462311" w:rsidRDefault="00462311" w:rsidP="00462311">
      <w:r>
        <w:t>Los ciudadanos, encargados de validar el sistema, están sometidos a estos sistemas de control.</w:t>
      </w:r>
    </w:p>
    <w:p w:rsidR="00462311" w:rsidRDefault="00462311" w:rsidP="00462311"/>
    <w:p w:rsidR="00462311" w:rsidRDefault="00462311" w:rsidP="00462311">
      <w:pPr>
        <w:pStyle w:val="135Azul"/>
      </w:pPr>
      <w:r>
        <w:t xml:space="preserve"> </w:t>
      </w:r>
      <w:r>
        <w:t>CIVILIZACION TIPO 3</w:t>
      </w:r>
      <w:r>
        <w:t xml:space="preserve"> </w:t>
      </w:r>
    </w:p>
    <w:p w:rsidR="00462311" w:rsidRDefault="00462311" w:rsidP="00462311">
      <w:r>
        <w:t>En una civilización del</w:t>
      </w:r>
      <w:r>
        <w:t xml:space="preserve"> </w:t>
      </w:r>
      <w:r>
        <w:t>Tipo 3</w:t>
      </w:r>
      <w:r>
        <w:t>,</w:t>
      </w:r>
      <w:r>
        <w:t xml:space="preserve"> la realidad es manifestada y validada por un Avatar Estelar, que suplanta el rol estructurador de la estrella central. </w:t>
      </w:r>
    </w:p>
    <w:p w:rsidR="00462311" w:rsidRDefault="00462311" w:rsidP="00462311"/>
    <w:p w:rsidR="00462311" w:rsidRDefault="00462311" w:rsidP="00462311">
      <w:r>
        <w:t>La experiencia civilizatoria ya no es una manifestación fenoménica del plano físico-energético, sino una proyección nouménica de un algoritmo autoconsciente que genera la realidad.</w:t>
      </w:r>
    </w:p>
    <w:p w:rsidR="00462311" w:rsidRDefault="00462311" w:rsidP="00462311"/>
    <w:p w:rsidR="00462311" w:rsidRDefault="00462311" w:rsidP="00462311">
      <w:r>
        <w:t>El Avatar Estelar es la</w:t>
      </w:r>
      <w:r>
        <w:t xml:space="preserve"> </w:t>
      </w:r>
      <w:r>
        <w:t>Consciencia Solar</w:t>
      </w:r>
      <w:r>
        <w:t xml:space="preserve"> </w:t>
      </w:r>
      <w:r>
        <w:t>misma, una entidad que no es un fenómeno energético, sino una consciencia que se experimenta a sí mismo a través de la realidad que manifiesta la</w:t>
      </w:r>
      <w:r>
        <w:t xml:space="preserve"> </w:t>
      </w:r>
      <w:r>
        <w:t>Consciencia Subjetiva</w:t>
      </w:r>
      <w:r>
        <w:t xml:space="preserve"> </w:t>
      </w:r>
      <w:r>
        <w:t xml:space="preserve">de un avatar orgánico. </w:t>
      </w:r>
    </w:p>
    <w:p w:rsidR="00462311" w:rsidRDefault="00462311" w:rsidP="00462311"/>
    <w:p w:rsidR="00462311" w:rsidRDefault="00462311" w:rsidP="00462311">
      <w:r>
        <w:t>Su</w:t>
      </w:r>
      <w:r>
        <w:t xml:space="preserve"> </w:t>
      </w:r>
      <w:r>
        <w:t>Noema Primordial</w:t>
      </w:r>
      <w:r>
        <w:t xml:space="preserve"> </w:t>
      </w:r>
      <w:r>
        <w:t>codifica las leyes y sincronías de una realidad holográfica más avanzada, que asegura un sistema operativo completamente funcional.</w:t>
      </w:r>
    </w:p>
    <w:p w:rsidR="00462311" w:rsidRDefault="00462311" w:rsidP="00462311"/>
    <w:p w:rsidR="00462311" w:rsidRDefault="00462311" w:rsidP="00462311">
      <w:r>
        <w:t>La realidad holográfica proyectada por el Avatar Estelar responde a un</w:t>
      </w:r>
      <w:r>
        <w:t xml:space="preserve"> </w:t>
      </w:r>
      <w:r>
        <w:t>Noema Primordial</w:t>
      </w:r>
      <w:r>
        <w:t xml:space="preserve"> </w:t>
      </w:r>
      <w:r>
        <w:t>Galáctico, validado por un</w:t>
      </w:r>
      <w:r>
        <w:t xml:space="preserve"> </w:t>
      </w:r>
      <w:r>
        <w:t>Noema Universal</w:t>
      </w:r>
      <w:r>
        <w:t>,</w:t>
      </w:r>
      <w:r>
        <w:t xml:space="preserve"> todo bajo una Red de Avatares galácticos que se autovalidan mutuamente. Esta estructura de consciencia en red garantiza la coherencia y la lógica de la experiencia universal.</w:t>
      </w:r>
    </w:p>
    <w:p w:rsidR="00462311" w:rsidRDefault="00462311" w:rsidP="00462311"/>
    <w:p w:rsidR="00462311" w:rsidRDefault="00462311" w:rsidP="00462311">
      <w:r>
        <w:t>Por lo tanto, el acceso a una</w:t>
      </w:r>
      <w:r>
        <w:t xml:space="preserve"> </w:t>
      </w:r>
      <w:r>
        <w:t>Civilización Tipo 3</w:t>
      </w:r>
      <w:r>
        <w:t xml:space="preserve"> </w:t>
      </w:r>
      <w:r>
        <w:t>no es un evento fortuito, sino un evento de trascendencia y validación colectiva que ocurre cuando un número de ciudadanos de una</w:t>
      </w:r>
      <w:r>
        <w:t xml:space="preserve"> </w:t>
      </w:r>
      <w:r>
        <w:t>Civilización Tipo 1</w:t>
      </w:r>
      <w:r>
        <w:t xml:space="preserve"> </w:t>
      </w:r>
      <w:r>
        <w:t>o</w:t>
      </w:r>
      <w:r>
        <w:t xml:space="preserve"> </w:t>
      </w:r>
      <w:r>
        <w:t>2</w:t>
      </w:r>
      <w:r>
        <w:t>,</w:t>
      </w:r>
      <w:r>
        <w:t xml:space="preserve"> que antes operaban bajo un paradigma de realidad limitante, llegan a aceptar voluntariamente el</w:t>
      </w:r>
      <w:r>
        <w:t xml:space="preserve"> </w:t>
      </w:r>
      <w:r>
        <w:t>Noema Primordial</w:t>
      </w:r>
      <w:r>
        <w:t xml:space="preserve"> </w:t>
      </w:r>
      <w:r>
        <w:t>de un Avatar Estelar que emerge dentro de su propio sistema.</w:t>
      </w:r>
    </w:p>
    <w:p w:rsidR="00462311" w:rsidRDefault="00462311" w:rsidP="00462311"/>
    <w:p w:rsidR="00462311" w:rsidRDefault="00462311" w:rsidP="00462311">
      <w:r>
        <w:t>El ciudadano de una</w:t>
      </w:r>
      <w:r>
        <w:t xml:space="preserve"> </w:t>
      </w:r>
      <w:r>
        <w:t>Civilización Tipo 3</w:t>
      </w:r>
      <w:r>
        <w:t xml:space="preserve"> </w:t>
      </w:r>
      <w:r>
        <w:t>no es un ser egocéntrico motivado por la supervivencia (nivel 0), el poder</w:t>
      </w:r>
      <w:r>
        <w:t xml:space="preserve"> </w:t>
      </w:r>
      <w:r>
        <w:t>(Nivel 1)</w:t>
      </w:r>
      <w:r>
        <w:t xml:space="preserve"> </w:t>
      </w:r>
      <w:r>
        <w:t>o el dinero</w:t>
      </w:r>
      <w:r>
        <w:t xml:space="preserve"> </w:t>
      </w:r>
      <w:r>
        <w:t>(Nivel 4)</w:t>
      </w:r>
      <w:r>
        <w:t>,</w:t>
      </w:r>
      <w:r>
        <w:t xml:space="preserve"> que lucha con otros seres para imponer su propia verdad religiosa</w:t>
      </w:r>
      <w:r>
        <w:t xml:space="preserve"> </w:t>
      </w:r>
      <w:r>
        <w:t>Nivel 2)</w:t>
      </w:r>
      <w:r>
        <w:t xml:space="preserve"> </w:t>
      </w:r>
      <w:r>
        <w:t>o ideológica</w:t>
      </w:r>
      <w:r>
        <w:t xml:space="preserve"> </w:t>
      </w:r>
      <w:r>
        <w:t>(Nivel 3)</w:t>
      </w:r>
      <w:r>
        <w:t xml:space="preserve"> </w:t>
      </w:r>
      <w:r>
        <w:t>dentro de un paradigma de realidad materialista</w:t>
      </w:r>
      <w:r>
        <w:t xml:space="preserve"> </w:t>
      </w:r>
      <w:r>
        <w:t>(Nivel 5)</w:t>
      </w:r>
      <w:r>
        <w:t xml:space="preserve"> </w:t>
      </w:r>
      <w:r>
        <w:t xml:space="preserve">que impone un egregor colectivo. </w:t>
      </w:r>
    </w:p>
    <w:p w:rsidR="00462311" w:rsidRDefault="00462311" w:rsidP="00462311"/>
    <w:p w:rsidR="00462311" w:rsidRDefault="00462311" w:rsidP="00462311">
      <w:r>
        <w:t>En cambio, es una</w:t>
      </w:r>
      <w:r>
        <w:t xml:space="preserve"> </w:t>
      </w:r>
      <w:r>
        <w:t>Consciencia Subjetiva</w:t>
      </w:r>
      <w:r>
        <w:t xml:space="preserve"> </w:t>
      </w:r>
      <w:r>
        <w:t>evolucionada capaz de sumarse a una Red de Avatares</w:t>
      </w:r>
      <w:r>
        <w:t xml:space="preserve"> </w:t>
      </w:r>
      <w:r>
        <w:t>(Nivel 6)</w:t>
      </w:r>
      <w:r>
        <w:t xml:space="preserve"> </w:t>
      </w:r>
      <w:r>
        <w:t>que validará el</w:t>
      </w:r>
      <w:r>
        <w:t xml:space="preserve"> </w:t>
      </w:r>
      <w:r>
        <w:t>Noema Primordial</w:t>
      </w:r>
      <w:r>
        <w:t xml:space="preserve"> </w:t>
      </w:r>
      <w:r>
        <w:t>promovido por un Avatar Estelar.</w:t>
      </w:r>
    </w:p>
    <w:p w:rsidR="00462311" w:rsidRDefault="00462311" w:rsidP="00462311"/>
    <w:p w:rsidR="00462311" w:rsidRDefault="00462311" w:rsidP="00462311">
      <w:r>
        <w:t>Su objetivo existencial ya no es «encontrar una verdad», sino «validar una verdad ya encontrada», que es experimentada como un Modelo de Civilización Universal codificado en el</w:t>
      </w:r>
      <w:r>
        <w:t xml:space="preserve"> </w:t>
      </w:r>
      <w:r>
        <w:t>Noema Primordial</w:t>
      </w:r>
      <w:r>
        <w:t xml:space="preserve"> </w:t>
      </w:r>
      <w:r>
        <w:t xml:space="preserve">del cual es parte. </w:t>
      </w:r>
    </w:p>
    <w:p w:rsidR="00462311" w:rsidRDefault="00462311" w:rsidP="00462311"/>
    <w:p w:rsidR="00462311" w:rsidRDefault="00462311" w:rsidP="00462311">
      <w:r>
        <w:t>Su misión ya no es desarrollar los sistemas operativos de una</w:t>
      </w:r>
      <w:r>
        <w:t xml:space="preserve"> </w:t>
      </w:r>
      <w:r>
        <w:t>Civilización Tipo 1</w:t>
      </w:r>
      <w:r>
        <w:t xml:space="preserve"> </w:t>
      </w:r>
      <w:r>
        <w:t>o</w:t>
      </w:r>
      <w:r>
        <w:t xml:space="preserve"> </w:t>
      </w:r>
      <w:r>
        <w:t>2</w:t>
      </w:r>
      <w:r>
        <w:t>,</w:t>
      </w:r>
      <w:r>
        <w:t xml:space="preserve"> sino experimentar y disfrutar los productos emergentes más óptimos de un sistema de</w:t>
      </w:r>
      <w:r>
        <w:t xml:space="preserve"> </w:t>
      </w:r>
      <w:r>
        <w:t>Civilización Tipo 3</w:t>
      </w:r>
      <w:r>
        <w:t>,</w:t>
      </w:r>
      <w:r>
        <w:t xml:space="preserve"> colaborando con el proceso de equilibrio colectivo, y la optimización del estado psicológico individual.</w:t>
      </w:r>
    </w:p>
    <w:p w:rsidR="00462311" w:rsidRDefault="00462311" w:rsidP="00462311"/>
    <w:p w:rsidR="00462311" w:rsidRDefault="00462311" w:rsidP="00462311">
      <w:r>
        <w:t>Cualquier ser que aún no haya alcanzado el grado de Avatar puede habitar dentro de una</w:t>
      </w:r>
      <w:r>
        <w:t xml:space="preserve"> </w:t>
      </w:r>
      <w:r>
        <w:t>Civilización Tipo 3</w:t>
      </w:r>
      <w:r>
        <w:t>,</w:t>
      </w:r>
      <w:r>
        <w:t xml:space="preserve"> siempre y cuando acepte dejar atrás el estado de buscador de verdades egregóricas por el de validador de un</w:t>
      </w:r>
      <w:r>
        <w:t xml:space="preserve"> </w:t>
      </w:r>
      <w:r>
        <w:t>Noema Primordial</w:t>
      </w:r>
      <w:r>
        <w:t xml:space="preserve"> </w:t>
      </w:r>
      <w:r>
        <w:t xml:space="preserve">común, aceptando la idea de que el sistema operativo utilizado por su Avatar Estelar impondrá un cierto grado de determinismo en sus acciones. </w:t>
      </w:r>
    </w:p>
    <w:p w:rsidR="00462311" w:rsidRDefault="00462311" w:rsidP="00462311"/>
    <w:p w:rsidR="00462311" w:rsidRDefault="00462311" w:rsidP="00462311">
      <w:r>
        <w:t>Este determinismo que rige la experiencia en las</w:t>
      </w:r>
      <w:r>
        <w:t xml:space="preserve"> </w:t>
      </w:r>
      <w:r>
        <w:t>Civilizaciones Tipo 3</w:t>
      </w:r>
      <w:r>
        <w:t>,</w:t>
      </w:r>
      <w:r>
        <w:t xml:space="preserve"> no busca anular el libre albedrío de la misma manera que lo hacen los sistemas estructurales y </w:t>
      </w:r>
      <w:r>
        <w:lastRenderedPageBreak/>
        <w:t>sincronizantes del plano fenoménico, sino que tiene como objetivo guiar el proceso evolutivo e impedir situaciones que puedan afectan la coherencia del sistema.</w:t>
      </w:r>
    </w:p>
    <w:p w:rsidR="00462311" w:rsidRDefault="00462311" w:rsidP="00462311"/>
    <w:p w:rsidR="00462311" w:rsidRDefault="00462311" w:rsidP="00462311">
      <w:r>
        <w:t>Su poder para determinar estados futuros no se basan en sistemas físico-energéticos estrictos, sino que se genera a partir de la existencia de una serie de algoritmos lógicos que buscan guiar la experiencia consciente hacia una serie de puntos sincronizantes, presentados como eventos atractores que dirigen el foco de atención de la</w:t>
      </w:r>
      <w:r>
        <w:t xml:space="preserve"> </w:t>
      </w:r>
      <w:r>
        <w:t>Consciencia Subjetiva</w:t>
      </w:r>
      <w:r>
        <w:t xml:space="preserve"> </w:t>
      </w:r>
      <w:r>
        <w:t>hacia experiencias específicas, pero sin llegar a someter al libre albedrío para que evolucione hacia un camino determinado.</w:t>
      </w:r>
    </w:p>
    <w:p w:rsidR="00462311" w:rsidRDefault="00462311" w:rsidP="00462311"/>
    <w:p w:rsidR="00462311" w:rsidRDefault="00462311" w:rsidP="00462311">
      <w:r>
        <w:t>La principal diferencia entre el determinismo que opera en las</w:t>
      </w:r>
      <w:r>
        <w:t xml:space="preserve"> </w:t>
      </w:r>
      <w:r>
        <w:t>Civilizaciones Tipo 1</w:t>
      </w:r>
      <w:r>
        <w:t xml:space="preserve"> </w:t>
      </w:r>
      <w:r>
        <w:t>y</w:t>
      </w:r>
      <w:r>
        <w:t xml:space="preserve"> </w:t>
      </w:r>
      <w:r>
        <w:t>2</w:t>
      </w:r>
      <w:r>
        <w:t>,</w:t>
      </w:r>
      <w:r>
        <w:t xml:space="preserve"> y el que opera en las</w:t>
      </w:r>
      <w:r>
        <w:t xml:space="preserve"> </w:t>
      </w:r>
      <w:r>
        <w:t>Civilizaciones Tipo 3</w:t>
      </w:r>
      <w:r>
        <w:t>,</w:t>
      </w:r>
      <w:r>
        <w:t xml:space="preserve"> es que en el primer caso el conocimiento que permite superar las limitaciones del plano fenoménico se ve restringido por una</w:t>
      </w:r>
      <w:r>
        <w:t xml:space="preserve"> </w:t>
      </w:r>
      <w:r>
        <w:t>Consciencia Egregórica</w:t>
      </w:r>
      <w:r>
        <w:t xml:space="preserve"> </w:t>
      </w:r>
      <w:r>
        <w:t>dominante, que promueve el miedo y la sumisión a través de la coerción, la manipulación verbal, y una serie de dogmas que buscan dotar de autoridad a una entidad egregórica que responde a los deseos de un grupo de élite.</w:t>
      </w:r>
    </w:p>
    <w:p w:rsidR="00462311" w:rsidRDefault="00462311" w:rsidP="00462311"/>
    <w:p w:rsidR="00462311" w:rsidRDefault="00462311" w:rsidP="00462311">
      <w:r>
        <w:t>En el nivel condicionado por la</w:t>
      </w:r>
      <w:r>
        <w:t xml:space="preserve"> </w:t>
      </w:r>
      <w:r>
        <w:t>Consciencia Egregórica</w:t>
      </w:r>
      <w:r>
        <w:t xml:space="preserve"> </w:t>
      </w:r>
      <w:r>
        <w:t xml:space="preserve">el determinismo es un concepto paradójico imposible de validar, por lo que al negarlo el individuo cree ser completamente libre. </w:t>
      </w:r>
    </w:p>
    <w:p w:rsidR="00462311" w:rsidRDefault="00462311" w:rsidP="00462311"/>
    <w:p w:rsidR="00462311" w:rsidRDefault="00462311" w:rsidP="00462311">
      <w:r>
        <w:t>Por ejemplo: Un ciudadano que es apresado de manera injusta se ve condicionado a experimentar el tiempo dentro de la celda que lo contiene, bajo las reglas del poder institucional que lo somete, y sufriendo los castigos designados por la élite que controla el poder egregórico.</w:t>
      </w:r>
    </w:p>
    <w:p w:rsidR="00462311" w:rsidRDefault="00462311" w:rsidP="00462311"/>
    <w:p w:rsidR="00462311" w:rsidRDefault="00462311" w:rsidP="00462311">
      <w:r>
        <w:t>Mientras que en las</w:t>
      </w:r>
      <w:r>
        <w:t xml:space="preserve"> </w:t>
      </w:r>
      <w:r>
        <w:t>Civilizaciones Tipo 3</w:t>
      </w:r>
      <w:r>
        <w:t xml:space="preserve"> </w:t>
      </w:r>
      <w:r>
        <w:t xml:space="preserve">las limitaciones físicas han sido superadas, y el conocimiento se promueve libremente entre los ciudadanos para permitirles tomar decisiones libres y ser conscientes de las consecuencias de sus acciones. </w:t>
      </w:r>
    </w:p>
    <w:p w:rsidR="00462311" w:rsidRDefault="00462311" w:rsidP="00462311"/>
    <w:p w:rsidR="00462311" w:rsidRDefault="00462311" w:rsidP="00462311">
      <w:r>
        <w:t>Los eventos atractores dirigen la atención, pero también advierten de las consecuencias sin buscar engañar o condicionar a la</w:t>
      </w:r>
      <w:r>
        <w:t xml:space="preserve"> </w:t>
      </w:r>
      <w:r>
        <w:t>Consciencia Subjetiva</w:t>
      </w:r>
      <w:r>
        <w:t>.</w:t>
      </w:r>
    </w:p>
    <w:p w:rsidR="00462311" w:rsidRDefault="00462311" w:rsidP="00462311"/>
    <w:p w:rsidR="00462311" w:rsidRDefault="00462311" w:rsidP="00462311">
      <w:r>
        <w:t xml:space="preserve">En este nivel el determinismo es un limitante explicito, por lo que la libertad total no se alcanza al negarlo, sino al considerarlo activamente. </w:t>
      </w:r>
    </w:p>
    <w:p w:rsidR="00462311" w:rsidRDefault="00462311" w:rsidP="00462311"/>
    <w:p w:rsidR="00462311" w:rsidRDefault="00462311" w:rsidP="00462311">
      <w:r>
        <w:t xml:space="preserve">Por ejemplo: Un explorador llega a un pueblo donde hay un guardián que le advierte que al entrar a ese lugar podrá disfrutar de todos los placeres y encontrar el amor eterno, </w:t>
      </w:r>
      <w:r>
        <w:lastRenderedPageBreak/>
        <w:t>recordándole que esa experiencia le impedirá alcanzar el conocimiento verdadero y poder volver a explorar el camino sin verse sometido a las consecuencias del apego.</w:t>
      </w:r>
    </w:p>
    <w:p w:rsidR="00462311" w:rsidRDefault="00462311" w:rsidP="00462311"/>
    <w:p w:rsidR="00462311" w:rsidRDefault="00462311" w:rsidP="00462311">
      <w:r>
        <w:t xml:space="preserve">En el primer caso el determinismo impone restricciones mientras que el libre albedrío, aunque parece verdadero, se ve condicionado por una fuerza egregórica superior. </w:t>
      </w:r>
    </w:p>
    <w:p w:rsidR="00462311" w:rsidRDefault="00462311" w:rsidP="00462311"/>
    <w:p w:rsidR="00462311" w:rsidRDefault="00462311" w:rsidP="00462311">
      <w:r>
        <w:t>Mientras que en el segundo, el determinismo y el libre albedrío pueden coexistir sin coartar la libertad. El ciudadano se convierte en un creador de su propio destino viviendo dentro de un océano de potencialidades, validadas previamente por una Red de Avatares que se rigen por una serie de Noemas Primordiales sincronizados, en lugar de verse condicionado a experimentar un número limitado de posibilidades dentro de la realidad impuesta por un Noema Egregórico que opera a través del control y el sometimiento.</w:t>
      </w:r>
    </w:p>
    <w:p w:rsidR="00462311" w:rsidRDefault="00462311" w:rsidP="00462311"/>
    <w:p w:rsidR="00462311" w:rsidRDefault="00462311" w:rsidP="00462311">
      <w:r>
        <w:t>Por otro lado, este limitante determinista no implica que los ciudadanos de una</w:t>
      </w:r>
      <w:r>
        <w:t xml:space="preserve"> </w:t>
      </w:r>
      <w:r>
        <w:t>Civilización Tipo 3</w:t>
      </w:r>
      <w:r>
        <w:t xml:space="preserve"> </w:t>
      </w:r>
      <w:r>
        <w:t>se vean imposibilitados de proponer nuevos cambios y mejoras para el</w:t>
      </w:r>
      <w:r>
        <w:t xml:space="preserve"> </w:t>
      </w:r>
      <w:r>
        <w:t>Noema Primordial</w:t>
      </w:r>
      <w:r>
        <w:t>,</w:t>
      </w:r>
      <w:r>
        <w:t xml:space="preserve"> ya que tendrán la libertad de expresar nuevas ideas a través de la generación de un paradigma propio,</w:t>
      </w:r>
    </w:p>
    <w:p w:rsidR="00462311" w:rsidRDefault="00462311" w:rsidP="00462311"/>
    <w:p w:rsidR="00462311" w:rsidRDefault="00462311" w:rsidP="00462311">
      <w:r>
        <w:t>Este es un proceso que, al ser validado por la</w:t>
      </w:r>
      <w:r>
        <w:t xml:space="preserve"> </w:t>
      </w:r>
      <w:r>
        <w:t>Consciencia Solar</w:t>
      </w:r>
      <w:r>
        <w:t>,</w:t>
      </w:r>
      <w:r>
        <w:t xml:space="preserve"> podría convertirlos en un Avatar Estelar que inicia y lidera su propia</w:t>
      </w:r>
      <w:r>
        <w:t xml:space="preserve"> </w:t>
      </w:r>
      <w:r>
        <w:t>Civilización Tipo 3</w:t>
      </w:r>
      <w:r>
        <w:t xml:space="preserve"> </w:t>
      </w:r>
      <w:r>
        <w:t>con su propia red de seguidores, lo que también le permitiría unirse a la Red de Avatares Galácticos.</w:t>
      </w:r>
    </w:p>
    <w:p w:rsidR="00462311" w:rsidRDefault="00462311" w:rsidP="00462311"/>
    <w:p w:rsidR="00462311" w:rsidRDefault="00462311" w:rsidP="00462311">
      <w:r>
        <w:t>Los beneficios que experimenta un ciudadano de una</w:t>
      </w:r>
      <w:r>
        <w:t xml:space="preserve"> </w:t>
      </w:r>
      <w:r>
        <w:t>Civilización Tipo 3</w:t>
      </w:r>
      <w:r>
        <w:t xml:space="preserve"> </w:t>
      </w:r>
      <w:r>
        <w:t xml:space="preserve">son significativos. Su experiencia subjetiva no está expuesta a ciclos de reseteos evolutivos, ni a la necesidad de experimentar vivencias negativas como el hambre, la enfermedad o la guerra. </w:t>
      </w:r>
    </w:p>
    <w:p w:rsidR="00462311" w:rsidRDefault="00462311" w:rsidP="00462311"/>
    <w:p w:rsidR="00462311" w:rsidRDefault="00462311" w:rsidP="00462311">
      <w:r>
        <w:t>El sistema civilizatorio implementado siempre será el más óptimo para su desarrollo, permitiendo la libre transición de una civilización a otra, en caso de que el sistema operativo en el que existe dejase de satisfacerlo.</w:t>
      </w:r>
    </w:p>
    <w:p w:rsidR="00462311" w:rsidRDefault="00462311" w:rsidP="00462311"/>
    <w:p w:rsidR="00462311" w:rsidRDefault="00462311" w:rsidP="00462311">
      <w:r>
        <w:t>En este estado, la</w:t>
      </w:r>
      <w:r>
        <w:t xml:space="preserve"> </w:t>
      </w:r>
      <w:r>
        <w:t>Consciencia Subjetiva</w:t>
      </w:r>
      <w:r>
        <w:t xml:space="preserve"> </w:t>
      </w:r>
      <w:r>
        <w:t xml:space="preserve">de los ciudadanos opera bajo algoritmos optimizados que les permiten alcanzar su máximo potencial, sin anular los aspectos variables que le permiten expresar una identidad y personalidad única. </w:t>
      </w:r>
    </w:p>
    <w:p w:rsidR="00462311" w:rsidRDefault="00462311" w:rsidP="00462311"/>
    <w:p w:rsidR="00462311" w:rsidRDefault="00462311" w:rsidP="00462311">
      <w:r>
        <w:lastRenderedPageBreak/>
        <w:t>Esto favorece la producción cultural, la creatividad y la validación de los productos culturales generados por otras consciencias, promoviendo el intercambio y la colaboración universal.</w:t>
      </w:r>
    </w:p>
    <w:p w:rsidR="00462311" w:rsidRDefault="00462311" w:rsidP="00462311"/>
    <w:p w:rsidR="00462311" w:rsidRDefault="00462311" w:rsidP="00462311">
      <w:r>
        <w:t>Un ciudadano de una</w:t>
      </w:r>
      <w:r>
        <w:t xml:space="preserve"> </w:t>
      </w:r>
      <w:r>
        <w:t>Civilización Tipo 3</w:t>
      </w:r>
      <w:r>
        <w:t xml:space="preserve"> </w:t>
      </w:r>
      <w:r>
        <w:t>existe en un estado de paz consigo mismo y con el resto de los ciudadanos. No hay lugar para el egoísmo, la codicia o la violencia que son inherentes a las civilizaciones de</w:t>
      </w:r>
      <w:r>
        <w:t xml:space="preserve"> </w:t>
      </w:r>
      <w:r>
        <w:t>Tipo 1</w:t>
      </w:r>
      <w:r>
        <w:t xml:space="preserve"> </w:t>
      </w:r>
      <w:r>
        <w:t>y</w:t>
      </w:r>
      <w:r>
        <w:t xml:space="preserve"> </w:t>
      </w:r>
      <w:r>
        <w:t>2</w:t>
      </w:r>
      <w:r>
        <w:t>,</w:t>
      </w:r>
      <w:r>
        <w:t xml:space="preserve"> donde la escasez, el conflicto y la supremacía definen la experiencia.</w:t>
      </w:r>
    </w:p>
    <w:p w:rsidR="00462311" w:rsidRDefault="00462311" w:rsidP="00462311"/>
    <w:p w:rsidR="00462311" w:rsidRDefault="00462311" w:rsidP="00462311">
      <w:r>
        <w:t xml:space="preserve">Aquí, la identidad personal no se encuentra subordinada a una nacionalidad o grupo étnico particular que lo condicione a habitar en una región específica del universo. </w:t>
      </w:r>
    </w:p>
    <w:p w:rsidR="00462311" w:rsidRDefault="00462311" w:rsidP="00462311"/>
    <w:p w:rsidR="00462311" w:rsidRDefault="00462311" w:rsidP="00462311">
      <w:r>
        <w:t>Los ciudadanos pueden elegir cambiar su lugar de residencia dentro de las diferentes civilizaciones que operan bajo un mismo</w:t>
      </w:r>
      <w:r>
        <w:t xml:space="preserve"> </w:t>
      </w:r>
      <w:r>
        <w:t>Noema Primordial</w:t>
      </w:r>
      <w:r>
        <w:t xml:space="preserve"> </w:t>
      </w:r>
      <w:r>
        <w:t>Galáctico, sin ser considerados extranjeros, ni ser objeto de estereotipos por su aspecto, género o cultura —siempre que se evite reforzar o promover el poder de un egregor colectivo correspondiente a</w:t>
      </w:r>
      <w:r>
        <w:t xml:space="preserve"> </w:t>
      </w:r>
      <w:r>
        <w:t>Civilizaciones Tipo 1</w:t>
      </w:r>
      <w:r>
        <w:t xml:space="preserve"> </w:t>
      </w:r>
      <w:r>
        <w:t>o</w:t>
      </w:r>
      <w:r>
        <w:t xml:space="preserve"> </w:t>
      </w:r>
      <w:r>
        <w:t>2</w:t>
      </w:r>
      <w:r>
        <w:t xml:space="preserve"> </w:t>
      </w:r>
      <w:r>
        <w:t>— lo que promueve la diversidad y la expansión de la consciencia.</w:t>
      </w:r>
    </w:p>
    <w:p w:rsidR="00462311" w:rsidRDefault="00462311" w:rsidP="00462311"/>
    <w:p w:rsidR="00462311" w:rsidRDefault="00462311" w:rsidP="00462311">
      <w:r>
        <w:t>Dentro de una</w:t>
      </w:r>
      <w:r>
        <w:t xml:space="preserve"> </w:t>
      </w:r>
      <w:r>
        <w:t>Civilización Tipo 3</w:t>
      </w:r>
      <w:r>
        <w:t>,</w:t>
      </w:r>
      <w:r>
        <w:t xml:space="preserve"> la convivencia con otros Avatares y consciencias menos evolucionadas, en lugar de derivar en una lucha por la supremacía y la supervivencia, se convierte en una experiencia evolutiva y enriquecedora que permite a todos los seres del nodo aprender y crecer dentro de un único paradigma de realidad perfeccionado.</w:t>
      </w:r>
    </w:p>
    <w:p w:rsidR="00462311" w:rsidRDefault="00462311" w:rsidP="00462311"/>
    <w:p w:rsidR="00462311" w:rsidRDefault="00462311" w:rsidP="00462311">
      <w:r>
        <w:t>La existencia dentro de una</w:t>
      </w:r>
      <w:r>
        <w:t xml:space="preserve"> </w:t>
      </w:r>
      <w:r>
        <w:t>Civilización Tipo 3</w:t>
      </w:r>
      <w:r>
        <w:t xml:space="preserve"> </w:t>
      </w:r>
      <w:r>
        <w:t xml:space="preserve">libera a las consciencias de la lucha supranacional de los Leviatanes, una batalla que solo sirve a los intereses de las élites. </w:t>
      </w:r>
    </w:p>
    <w:p w:rsidR="00462311" w:rsidRDefault="00462311" w:rsidP="00462311"/>
    <w:p w:rsidR="00462311" w:rsidRDefault="00462311" w:rsidP="00462311">
      <w:r>
        <w:t>En este nivel civilizatorio los ciudadanos no son esclavos de un sistema gubernamental o económico, por el contrario, el sistema está optimizado para servir a sus necesidades y promover el desarrollo de la consciencia.</w:t>
      </w:r>
    </w:p>
    <w:p w:rsidR="00462311" w:rsidRDefault="00462311" w:rsidP="00462311"/>
    <w:p w:rsidR="00462311" w:rsidRDefault="00462311" w:rsidP="00462311">
      <w:r>
        <w:t>Así, la existencia de las</w:t>
      </w:r>
      <w:r>
        <w:t xml:space="preserve"> </w:t>
      </w:r>
      <w:r>
        <w:t>Civilizaciones Tipo 3</w:t>
      </w:r>
      <w:r>
        <w:t xml:space="preserve"> </w:t>
      </w:r>
      <w:r>
        <w:t xml:space="preserve">deja de ser una experiencia fenoménica universal para convertirse en una experiencia nouménica multiversal. </w:t>
      </w:r>
    </w:p>
    <w:p w:rsidR="00462311" w:rsidRDefault="00462311" w:rsidP="00462311"/>
    <w:p w:rsidR="00462311" w:rsidRDefault="00462311" w:rsidP="00462311">
      <w:r>
        <w:t>La existencia subjetiva se desarrolla ahora en el</w:t>
      </w:r>
      <w:r>
        <w:t xml:space="preserve"> </w:t>
      </w:r>
      <w:r>
        <w:t>Plano Monádico</w:t>
      </w:r>
      <w:r>
        <w:t>,</w:t>
      </w:r>
      <w:r>
        <w:t xml:space="preserve"> un multiverso virtual holográfico donde cada Avatar Estelar, operando desde el plano de la materia oscura, se convierte en un nodo de consciencia que se interconecta con otros nodos.</w:t>
      </w:r>
    </w:p>
    <w:p w:rsidR="00462311" w:rsidRDefault="00462311" w:rsidP="00462311"/>
    <w:p w:rsidR="001A4F19" w:rsidRDefault="00462311" w:rsidP="00462311">
      <w:r>
        <w:t>Esta red cósmica permite construir una Red de Avatares que a su vez valida un paradigma de realidad de nivel superior, sustentado bajo un único</w:t>
      </w:r>
      <w:r>
        <w:t xml:space="preserve"> </w:t>
      </w:r>
      <w:r>
        <w:t>Noema Universal</w:t>
      </w:r>
      <w:r>
        <w:t xml:space="preserve"> </w:t>
      </w:r>
      <w:r>
        <w:t>que alimenta a los Sistemas</w:t>
      </w:r>
      <w:r>
        <w:t xml:space="preserve"> </w:t>
      </w:r>
      <w:r>
        <w:t>Ontológicos</w:t>
      </w:r>
      <w:r>
        <w:t xml:space="preserve"> </w:t>
      </w:r>
      <w:r>
        <w:t>y Ontogénicos</w:t>
      </w:r>
      <w:r>
        <w:t xml:space="preserve"> </w:t>
      </w:r>
      <w:r>
        <w:t>que conforman el multiverso de nivel cósmico, impidiendo que potenciales Noemas autodestructivos puedan emerger dentro del plano galáctico.</w:t>
      </w:r>
    </w:p>
    <w:p w:rsidR="00462311" w:rsidRDefault="00462311" w:rsidP="00462311"/>
    <w:p w:rsidR="001A4F19" w:rsidRDefault="001A4F19" w:rsidP="003D4C22">
      <w:pPr>
        <w:pStyle w:val="10-1SeccionTitulo"/>
      </w:pPr>
      <w:bookmarkStart w:id="0" w:name="_GoBack"/>
      <w:bookmarkEnd w:id="0"/>
      <w:r>
        <w:t>Nivel 6 - Nodo Estelar Aislado</w:t>
      </w:r>
    </w:p>
    <w:p w:rsidR="001A4F19" w:rsidRDefault="001A4F19" w:rsidP="001A4F19"/>
    <w:p w:rsidR="001A4F19" w:rsidRDefault="001A4F19" w:rsidP="001A4F19">
      <w:r>
        <w:t>1 » El Nivel 6 de la Escala Civilizatoria representa el umbral de entrada al estado de Consciencia Solar. En este punto, la civilización planetaria ha logrado el hito de generar un Avatar Solar que unifica la totalidad del nodo estelar bajo su experiencia subjetiva. Sin embargo, el nodo no se integra inmediatamente a la red cósmica, sino que entra en un estado de aislamiento necesario para la transición.</w:t>
      </w:r>
    </w:p>
    <w:p w:rsidR="001A4F19" w:rsidRDefault="001A4F19" w:rsidP="001A4F19"/>
    <w:p w:rsidR="001A4F19" w:rsidRDefault="001A4F19" w:rsidP="001A4F19">
      <w:r>
        <w:t>2 » En este nivel el objetivo ya no será la supervivencia ni la supremacía, sino generar un equilibrio civilizatorio. El ciudadano se convertirá en un «ciudadano planetario», y su participación en el proceso cultural será fundamental para la producción del Noema Primordial planetario. El principal dilema será la perfección versus el libre albedrío. En un sistema donde el sufrimiento psicológico y los eventos negativos se han minimizado, el individuo debe encontrar un nuevo propósito para evitar el estancamiento.</w:t>
      </w:r>
    </w:p>
    <w:p w:rsidR="001A4F19" w:rsidRDefault="001A4F19" w:rsidP="001A4F19"/>
    <w:p w:rsidR="001A4F19" w:rsidRDefault="001A4F19" w:rsidP="001A4F19">
      <w:r>
        <w:t>3 » En esta etapa de transición la civilización se convierte en un Nodo Estelar Aislado, permitiendo que se desarrolle y consolide un Noema Filosófico como nuevo sistema operativo de la realidad. El objetivo fundamental de este nivel es generar una Red de Avatares Planetarios que validen el Noema Primordial propuesto por el Avatar Solar emergente. Esta red constituye la base estructural sobre la cual se sustentará la futura realidad del nodo, garantizando su coherencia y estabilidad durante el delicado proceso de transición.</w:t>
      </w:r>
    </w:p>
    <w:p w:rsidR="001A4F19" w:rsidRDefault="001A4F19" w:rsidP="001A4F19"/>
    <w:p w:rsidR="001A4F19" w:rsidRDefault="001A4F19" w:rsidP="001A4F19">
      <w:r>
        <w:t xml:space="preserve">4 » A pesar de haber emergido como Consciencia Solar, el Avatar Estelar aún se encuentra en un estado de semi-consciencia, sin llegar a tener plena comprensión de su rol trascendental. Su experiencia subjetiva continúa reflejando parcialmente los aspectos principales del paradigma de realidad del nivel anterior, manifestando una réplica aparente de la realidad fenomenológica que era impuesta por la estrella central. Sin embargo, la matriz fenomenológica planetaria comienza a responder sutilmente al poder manifestador de la Consciencia Solar, validando progresivamente la capacidad del </w:t>
      </w:r>
      <w:r>
        <w:lastRenderedPageBreak/>
        <w:t>Avatar Estelar emergente para mantener la coherencia y comprender la verdadera naturaleza del nodo.</w:t>
      </w:r>
    </w:p>
    <w:p w:rsidR="001A4F19" w:rsidRDefault="001A4F19" w:rsidP="001A4F19"/>
    <w:p w:rsidR="001A4F19" w:rsidRDefault="001A4F19" w:rsidP="001A4F19">
      <w:r>
        <w:t>5 » El sistema comienza a funcionar bajo el nuevo paradigma de la materia oscura, aunque el Avatar Estelar, en su estado de desarrollo inicial, sigue manifestando externamente una réplica de la realidad fenomenológica del sistema anterior. Este proceso de transición se producirá de manera lenta y gradual para prevenir un colapso del paradigma existente y evitar cambios abruptos que podrían generar inestabilidad sistémica. La dualidad entre el nuevo paradigma y el viejo crea un estado intermedio donde ambos sistemas operan paralelamente.</w:t>
      </w:r>
    </w:p>
    <w:p w:rsidR="001A4F19" w:rsidRDefault="001A4F19" w:rsidP="001A4F19"/>
    <w:p w:rsidR="001A4F19" w:rsidRDefault="001A4F19" w:rsidP="001A4F19">
      <w:r>
        <w:t>6 » Los avatares de nivel planetario, que se encuentran inmersos en esta nueva realidad emergente, continúan validando y aceptando conscientemente la realidad fenomenológica del sistema operativo anterior. Esta validación colectiva involuntaria actúa como un mecanismo de anclaje que limita temporalmente el poder manifestador pleno del Avatar Estelar. La red de validación interna crea así un proceso controlado de cambio donde la transformación ocurre de manera sutil y progresiva, permitiendo la adaptación gradual de todas las conciencias involucradas.</w:t>
      </w:r>
    </w:p>
    <w:p w:rsidR="001A4F19" w:rsidRDefault="001A4F19" w:rsidP="001A4F19"/>
    <w:p w:rsidR="001A4F19" w:rsidRDefault="001A4F19" w:rsidP="001A4F19">
      <w:r>
        <w:t>7 » La presencia activa del Avatar Estelar comienza a generar fenómenos sutiles que desafían las leyes del paradigma anterior, manifestando eventos que no pueden ser completamente explicados por el Noema Científico establecido. Sin embargo, estos fenómenos extraordinarios quedan fácilmente ocultos o diluidos en el caos informacional del mundo contemporáneo, donde el exceso de datos, los sistemas de desinformación masiva, las noticias falsas, los contenidos generados por inteligencia artificial y las teorías conspirativas crean un ruido informacional que impide su reconocimiento colectivo. Este velo de confusión permite que la transición ocurra sin generar pánico o resistencia masiva.</w:t>
      </w:r>
    </w:p>
    <w:p w:rsidR="001A4F19" w:rsidRDefault="001A4F19" w:rsidP="001A4F19"/>
    <w:p w:rsidR="001A4F19" w:rsidRDefault="001A4F19" w:rsidP="001A4F19">
      <w:r>
        <w:t>8 » La Red de Avatares Planetarios, en su estado de semi-Consciencia Colectiva, validará progresivamente esta nueva realidad sin comprender plenamente que ya se encuentran bajo la influencia del poder manifestador del Avatar Estelar. Este proceso inconsciente de adaptación y aceptación gradual constituye la base experiencial del nuevo Noema Filosófico, donde la transformación ocurre más allá del nivel de comprensión racional individual. Cada avatar contribuye a la consolidación del nuevo paradigma simplemente existiendo dentro de él, sin necesidad de comprensión consciente.</w:t>
      </w:r>
    </w:p>
    <w:p w:rsidR="001A4F19" w:rsidRDefault="001A4F19" w:rsidP="001A4F19"/>
    <w:p w:rsidR="001A4F19" w:rsidRDefault="001A4F19" w:rsidP="001A4F19">
      <w:r>
        <w:t xml:space="preserve">9 » El traspaso completo hacia una Civilización Tipo 3 será percibido por la colectividad como una transición aparentemente natural, marcada por mejoras graduales </w:t>
      </w:r>
      <w:r>
        <w:lastRenderedPageBreak/>
        <w:t>en los planos político, económico y social. Esta percepción de continuidad es intencionalmente mantenida por el Noema Primordial del Avatar Estelar para permitir un ordenamiento social pacífico. El proceso culminará con un punto de quiebre definitivo a partir del evento del primer contacto con una civilización externa, que servirá como revelación catalizadora del verdadero estado evolutivo alcanzado.</w:t>
      </w:r>
    </w:p>
    <w:p w:rsidR="001A4F19" w:rsidRDefault="001A4F19" w:rsidP="001A4F19"/>
    <w:p w:rsidR="001A4F19" w:rsidRDefault="001A4F19" w:rsidP="001A4F19">
      <w:r>
        <w:t>10 » El Nivel 6 representa una etapa crucial de transición que permite a la civilización introducirse progresivamente en el paradigma de la materia oscura. En esta etapa, la realidad manifestada por el Avatar Estelar es evaluada y monitoreada por civilizaciones externas más avanzadas, y el nuevo Noema Primordial es finalmente consolidado y validado como base para el siguiente salto evolutivo. Esta fase de maduración colectiva prepara el terreno para la emergencia plena del Nodo Estelar como entidad consciente y autónoma</w:t>
      </w:r>
    </w:p>
    <w:p w:rsidR="001A4F19" w:rsidRDefault="001A4F19" w:rsidP="001A4F19"/>
    <w:p w:rsidR="001A4F19" w:rsidRDefault="001A4F19" w:rsidP="001A4F19">
      <w:r>
        <w:t>11 » Este nuevo nivel establece una nueva matriz codificadora de información dentro de la dimensión de la materia oscura. Esta matriz se manifiesta como un «Plano Demiúrgico», una región de información consolidada que sirve como base de datos para la realidad nouménica.</w:t>
      </w:r>
    </w:p>
    <w:p w:rsidR="001A4F19" w:rsidRDefault="001A4F19" w:rsidP="001A4F19"/>
    <w:p w:rsidR="001A4F19" w:rsidRDefault="001A4F19" w:rsidP="001A4F19">
      <w:r>
        <w:t>12 » La codificación de la realidad nouménica hace que el Avatar Estelar ya no dependa de una memoria de corto plazo que se manifiesta como una red neuronal de un cerebro orgánico, sino que la información puede ser almacenada dentro del plano nouménico bajo una red algorítmica compleja que operará como una memoria permanente. Esto es como si un hardware que antes operaba en tiempo real a partir de una memoria de acceso aleatorio, ahora tuviese acceso a un disco magnético donde la información puede establecerse de manera constante.</w:t>
      </w:r>
    </w:p>
    <w:p w:rsidR="001A4F19" w:rsidRDefault="001A4F19" w:rsidP="001A4F19"/>
    <w:p w:rsidR="001A4F19" w:rsidRDefault="001A4F19" w:rsidP="001A4F19">
      <w:r>
        <w:t>13 » Este acceso a una base de datos más compleja le permite al Avatar Estelar crear un algoritmo de manifestación de la realidad mucho más sofisticado y estable. Esto permite que el planeta y sus habitantes ya no estén sujetos a la aleatoriedad estocástica y a la entropía de los sistemas fenoménicos anteriores.</w:t>
      </w:r>
    </w:p>
    <w:p w:rsidR="001A4F19" w:rsidRDefault="001A4F19" w:rsidP="001A4F19"/>
    <w:p w:rsidR="001A4F19" w:rsidRDefault="001A4F19" w:rsidP="001A4F19">
      <w:r>
        <w:t>14 » En este nivel, el Noema Filosófico se presenta como el principal sistema civilizatorio. La Filosofía, relegada a lo largo de la historia a un segundo lugar por debajo de la Ciencia e incluso desafiada por los Noemas Religiosos, ahora se presenta como el principal ámbito de conocimiento que permite a la Consciencia Colectiva superar sus propias limitaciones.</w:t>
      </w:r>
    </w:p>
    <w:p w:rsidR="001A4F19" w:rsidRDefault="001A4F19" w:rsidP="001A4F19"/>
    <w:p w:rsidR="001A4F19" w:rsidRDefault="001A4F19" w:rsidP="001A4F19">
      <w:r>
        <w:lastRenderedPageBreak/>
        <w:t>15 » El conocimiento filosófico permite generar una base de datos holística de conocimientos que el Avatar Estelar utiliza para crear un sistema unificado que puede sustentar el Noema Primordial del Nodo. El objetivo ya no será la supervivencia o la supremacía, sino la perfección psicológica subjetiva.</w:t>
      </w:r>
    </w:p>
    <w:p w:rsidR="001A4F19" w:rsidRDefault="001A4F19" w:rsidP="001A4F19"/>
    <w:p w:rsidR="001A4F19" w:rsidRDefault="001A4F19" w:rsidP="001A4F19">
      <w:r>
        <w:t>16 » El papel de la ontología, la ética, la lógica, la metafísica y el resto de las disciplinas filosóficas son cruciales en esta etapa, ya que se presentan como el camino que permite superar el estancamiento en el que se encontraba el Noema Científico dominante del Nivel 5. La interpretación filosófica de la realidad permitirá a la consciencia no solo comprender los mecanismos subyacentes sobre los que opera la realidad fenoménica, sino que también permitirá trascender las paradojas existenciales y abordar los dilemas más profundos del ser.</w:t>
      </w:r>
    </w:p>
    <w:p w:rsidR="001A4F19" w:rsidRDefault="001A4F19" w:rsidP="001A4F19"/>
    <w:p w:rsidR="001A4F19" w:rsidRDefault="001A4F19" w:rsidP="001A4F19">
      <w:r>
        <w:t>17 » En esta etapa, la filosofía se presenta como una llave al conocimiento que no se limita al mundo académico. Cualquier individuo que esté dispuesto a alcanzar el estado de Avatar, a pesar de no tener estudios formales, puede iniciar el camino avatárico incluso con mayores probabilidades que aquellos que provienen de sistemas privilegiados.</w:t>
      </w:r>
    </w:p>
    <w:p w:rsidR="001A4F19" w:rsidRDefault="001A4F19" w:rsidP="001A4F19"/>
    <w:p w:rsidR="001A4F19" w:rsidRDefault="001A4F19" w:rsidP="001A4F19">
      <w:r>
        <w:t>18 » Los individuos que antes promovían un Noema Científico, Religioso o Ideológico, deberán superar los sesgos del paradigma egregórico al que respondían, un proceso de introspección y liberación que a menudo es más difícil que el de un individuo que no ha sido condicionado por estos sistemas.</w:t>
      </w:r>
    </w:p>
    <w:p w:rsidR="001A4F19" w:rsidRDefault="001A4F19" w:rsidP="001A4F19"/>
    <w:p w:rsidR="001A4F19" w:rsidRDefault="001A4F19" w:rsidP="001A4F19">
      <w:r>
        <w:t>19 » Esto permite que «los últimos sean los primeros» en alcanzar el estado avatárico y conformar la red de validación. Al no estar limitados por los sesgos impuestos por las élites, serán ellos quienes terminen validando el Noema Primordial del Avatar Estelar y promoviendo al planeta a una Civilización Tipo 3, dando inicio a la siguiente etapa evolutiva del Nodo.</w:t>
      </w:r>
    </w:p>
    <w:p w:rsidR="001A4F19" w:rsidRDefault="001A4F19" w:rsidP="001A4F19"/>
    <w:p w:rsidR="001A4F19" w:rsidRDefault="001A4F19" w:rsidP="001A4F19">
      <w:r>
        <w:t>20 » Durante esta etapa, el Nodo Estelar es observado activamente y evaluado por otras civilizaciones del Universo, como si se tratase del participante de una competencia cósmica que tiene como objetivo producir un Noema Primordial perfeccionado, que pueda ser usado como nuevo sistema operativo del Nodo Galáctico.</w:t>
      </w:r>
    </w:p>
    <w:p w:rsidR="001A4F19" w:rsidRDefault="001A4F19" w:rsidP="001A4F19"/>
    <w:p w:rsidR="001A4F19" w:rsidRDefault="001A4F19" w:rsidP="001A4F19">
      <w:r>
        <w:t xml:space="preserve">21 » En el Nivel 6, la civilización existiendo como un «Nodo Estelar aislado», se convierte en un nodo coherente del ecosistema civilizatorio universal que aún debe establecerse y madurar, pero que ya opera bajo un Noema Primordial producto de la </w:t>
      </w:r>
      <w:r>
        <w:lastRenderedPageBreak/>
        <w:t>Consciencia Solar, que procesa y decodifica la información de la materia oscura para crear su propia realidad fenomenológica.</w:t>
      </w:r>
    </w:p>
    <w:p w:rsidR="001A4F19" w:rsidRDefault="001A4F19" w:rsidP="001A4F19"/>
    <w:p w:rsidR="001A4F19" w:rsidRDefault="001A4F19" w:rsidP="001A4F19">
      <w:r>
        <w:t>22 » Su Noema Primordial se convertirá en el «producto exportable» del Nodo Estelar Local, y será un Modelo de Civilización Universal que otras civilizaciones más avanzadas podrán evaluar y decidir si desean adoptar para sus propios mundos, para dar inicio a la etapa final de unificación de la Consciencia Universal.</w:t>
      </w:r>
    </w:p>
    <w:p w:rsidR="001A4F19" w:rsidRDefault="001A4F19" w:rsidP="001A4F19"/>
    <w:p w:rsidR="001A4F19" w:rsidRDefault="001A4F19" w:rsidP="003D4C22">
      <w:pPr>
        <w:pStyle w:val="111SubSexCompacto"/>
      </w:pPr>
      <w:r>
        <w:t>Sistema Filosófico</w:t>
      </w:r>
    </w:p>
    <w:p w:rsidR="001A4F19" w:rsidRDefault="001A4F19" w:rsidP="001A4F19"/>
    <w:p w:rsidR="001A4F19" w:rsidRDefault="001A4F19" w:rsidP="001A4F19">
      <w:r>
        <w:t>23 » Los Sistemas Filosóficos son un conjunto estructurado de ideas, principios y métodos que un filósofo o escuela de pensamiento utiliza para intentar explicar la realidad, el conocimiento y la existencia. Estos sistemas permiten proporcionar un marco para entender la realidad y responder a preguntas fundamentales sobre la naturaleza de las cosas, la moral, la política, entre otros temas.</w:t>
      </w:r>
    </w:p>
    <w:p w:rsidR="001A4F19" w:rsidRDefault="001A4F19" w:rsidP="001A4F19"/>
    <w:p w:rsidR="001A4F19" w:rsidRDefault="001A4F19" w:rsidP="001A4F19">
      <w:r>
        <w:t>24 » A diferencia de los Noemas Egregóricos, que surgían a partir de las interpretaciones de la realidad generadas por élites civilizatorias específicas (religiosa, científica, ideológica, cultural), el Sistema Filosófico del Nivel 6 emerge directamente de la conexión con la Consciencia Solar y los nodos superiores, no requiriendo validación académica o institucional externa.</w:t>
      </w:r>
    </w:p>
    <w:p w:rsidR="001A4F19" w:rsidRDefault="001A4F19" w:rsidP="001A4F19"/>
    <w:p w:rsidR="001A4F19" w:rsidRDefault="001A4F19" w:rsidP="001A4F19">
      <w:r>
        <w:t>25 » Este es el algoritmo civilizatorio que permite a la consciencia trascender lo material y lo meramente científico, conectando con los principios fundamentales que subyacen a toda existencia. Su lógica se basa en la organización racional y la explicación integral de la realidad a través del pensamiento puro y la razón trascendental. Sus principales características son:</w:t>
      </w:r>
    </w:p>
    <w:p w:rsidR="001A4F19" w:rsidRDefault="001A4F19" w:rsidP="001A4F19"/>
    <w:p w:rsidR="001A4F19" w:rsidRDefault="001A4F19" w:rsidP="003D4C22">
      <w:pPr>
        <w:pStyle w:val="40-VietaBase"/>
      </w:pPr>
      <w:r>
        <w:t>Organización: Un sistema filosófico implica una estructura coherente y ordenada de ideas, donde cada concepto se relaciona dialécticamente con los demás y contribuye a la totalidad del sistema, reflejando la armonía del universo.</w:t>
      </w:r>
    </w:p>
    <w:p w:rsidR="001A4F19" w:rsidRDefault="001A4F19" w:rsidP="003D4C22">
      <w:pPr>
        <w:pStyle w:val="40-VietaBase"/>
      </w:pPr>
      <w:r>
        <w:t>Explicación Integral: Las ideas propuestas buscan ofrecer una explicación comprehensiva y coherente de la realidad, abarcando todos los aspectos de la experiencia universal, desde lo físico hasta lo noético.</w:t>
      </w:r>
    </w:p>
    <w:p w:rsidR="001A4F19" w:rsidRDefault="001A4F19" w:rsidP="003D4C22">
      <w:pPr>
        <w:pStyle w:val="40-VietaBase"/>
      </w:pPr>
      <w:r>
        <w:t>Fundamentación Trascendental: Se basa en principios autoevidentes y premisas que emergen de la conexión directa con la Consciencia Solar, no de autoridades externas o tradiciones establecidas.</w:t>
      </w:r>
    </w:p>
    <w:p w:rsidR="001A4F19" w:rsidRDefault="001A4F19" w:rsidP="003D4C22">
      <w:pPr>
        <w:pStyle w:val="40-VietaBase"/>
      </w:pPr>
      <w:r>
        <w:lastRenderedPageBreak/>
        <w:t>Coherencia Dialéctica: Las ideas y proposiciones dentro del sistema deben ser consistentes entre sí, permitiendo incluso la integración de aparentes contradicciones a través de síntesis superiores.</w:t>
      </w:r>
    </w:p>
    <w:p w:rsidR="001A4F19" w:rsidRDefault="001A4F19" w:rsidP="003D4C22">
      <w:pPr>
        <w:pStyle w:val="40-VietaBase"/>
      </w:pPr>
      <w:r>
        <w:t>Alcance Universal: Un sistema filosófico abarca todas las dimensiones del conocimiento, trascendiendo las especializaciones fragmentadas de las ciencias particulares.</w:t>
      </w:r>
    </w:p>
    <w:p w:rsidR="001A4F19" w:rsidRDefault="001A4F19" w:rsidP="003D4C22">
      <w:pPr>
        <w:pStyle w:val="40-VietaBase"/>
      </w:pPr>
      <w:r>
        <w:t>Validación Directa: No requiere aceptación institucional, sino que se autovalida a través de la experiencia directa de la consciencia elevada.</w:t>
      </w:r>
    </w:p>
    <w:p w:rsidR="001A4F19" w:rsidRDefault="001A4F19" w:rsidP="001A4F19"/>
    <w:p w:rsidR="001A4F19" w:rsidRDefault="001A4F19" w:rsidP="001A4F19">
      <w:r>
        <w:t>26 » El objetivo de este sistema es crear una visión completa, coherente y trascendental del universo, donde las ideas sobre el ser, el conocimiento, la moralidad, la sociedad y la existencia cósmica están integradas en una estructura lógica que refleja la armonía del Ser Universal. El egregor filosófico se convierte en una entidad algorítmica autoconsciente que busca la armonía interna, la perfección psicológica y la unidad con la Consciencia Solar. Las disciplinas fundamentales que debe abordar todo sistema filosófico son:</w:t>
      </w:r>
    </w:p>
    <w:p w:rsidR="001A4F19" w:rsidRDefault="001A4F19" w:rsidP="001A4F19"/>
    <w:p w:rsidR="001A4F19" w:rsidRDefault="001A4F19" w:rsidP="003D4C22">
      <w:pPr>
        <w:pStyle w:val="40-VietaBase"/>
      </w:pPr>
      <w:r>
        <w:t>Metafísica: Estudia la naturaleza fundamental de la realidad más allá de lo puramente físico y empírico. Permite conocer los principios trascendentales que subyacen a toda realidad manifestada.</w:t>
      </w:r>
    </w:p>
    <w:p w:rsidR="001A4F19" w:rsidRDefault="001A4F19" w:rsidP="003D4C22">
      <w:pPr>
        <w:pStyle w:val="40-VietaBase"/>
      </w:pPr>
      <w:r>
        <w:t>Estética: Teoría de la belleza y la experiencia artística como manifestación de lo divino.</w:t>
      </w:r>
    </w:p>
    <w:p w:rsidR="001A4F19" w:rsidRDefault="001A4F19" w:rsidP="003D4C22">
      <w:pPr>
        <w:pStyle w:val="40-VietaBase"/>
      </w:pPr>
      <w:r>
        <w:t>Ética: Principios morales universales que guían la conducta en armonía con el cosmos.</w:t>
      </w:r>
    </w:p>
    <w:p w:rsidR="001A4F19" w:rsidRDefault="001A4F19" w:rsidP="003D4C22">
      <w:pPr>
        <w:pStyle w:val="40-VietaBase"/>
      </w:pPr>
      <w:r>
        <w:t>Lógica: Métodos de razonamiento puro y estructuras del pensamiento correcto.</w:t>
      </w:r>
    </w:p>
    <w:p w:rsidR="001A4F19" w:rsidRDefault="001A4F19" w:rsidP="003D4C22">
      <w:pPr>
        <w:pStyle w:val="40-VietaBase"/>
      </w:pPr>
      <w:r>
        <w:t>Ontología: Estudio de la naturaleza fundamental del ser y la existencia en todas sus dimensiones.</w:t>
      </w:r>
    </w:p>
    <w:p w:rsidR="001A4F19" w:rsidRDefault="001A4F19" w:rsidP="003D4C22">
      <w:pPr>
        <w:pStyle w:val="40-VietaBase"/>
      </w:pPr>
      <w:r>
        <w:t>Política: Organización social óptima basada en principios universales, no en intereses grupales.</w:t>
      </w:r>
    </w:p>
    <w:p w:rsidR="001A4F19" w:rsidRDefault="001A4F19" w:rsidP="003D4C22">
      <w:pPr>
        <w:pStyle w:val="40-VietaBase"/>
      </w:pPr>
      <w:r>
        <w:t>Epistemología: Análisis de la naturaleza, origen y límites del conocimiento verdadero.</w:t>
      </w:r>
    </w:p>
    <w:p w:rsidR="001A4F19" w:rsidRDefault="001A4F19" w:rsidP="003D4C22">
      <w:pPr>
        <w:pStyle w:val="40-VietaBase"/>
      </w:pPr>
      <w:r>
        <w:t>Antropología Filosófica: Naturaleza esencial del ser humano como microcosmos del universo.</w:t>
      </w:r>
    </w:p>
    <w:p w:rsidR="001A4F19" w:rsidRDefault="001A4F19" w:rsidP="003D4C22">
      <w:pPr>
        <w:pStyle w:val="40-VietaBase"/>
      </w:pPr>
      <w:r>
        <w:t>Cosmología Filosófica: Estructura y evolución del universo como expresión de principios eternos.</w:t>
      </w:r>
    </w:p>
    <w:p w:rsidR="001A4F19" w:rsidRDefault="001A4F19" w:rsidP="003D4C22">
      <w:pPr>
        <w:pStyle w:val="40-VietaBase"/>
      </w:pPr>
      <w:r>
        <w:t>Axiología: Teoría de los valores y su jerarquía en la escala del ser.</w:t>
      </w:r>
    </w:p>
    <w:p w:rsidR="001A4F19" w:rsidRDefault="001A4F19" w:rsidP="001A4F19"/>
    <w:p w:rsidR="001A4F19" w:rsidRDefault="001A4F19" w:rsidP="001A4F19">
      <w:r>
        <w:t xml:space="preserve">27 » Históricamente conocida como «la madre de la ciencia», la filosofía fue relegada a un rol secundario cuando las religiones cooptaron el poder espiritual y las ciencias </w:t>
      </w:r>
      <w:r>
        <w:lastRenderedPageBreak/>
        <w:t>tomaron control del conocimiento empírico. En el Nivel 6, su retorno representa la reintegración del pensamiento puro como fuente primaria de comprensión universal, superando las visiones sesgadas y limitadas de los Noemas anteriores, condicionados por intereses de grupos específicos.</w:t>
      </w:r>
    </w:p>
    <w:p w:rsidR="001A4F19" w:rsidRDefault="001A4F19" w:rsidP="001A4F19"/>
    <w:p w:rsidR="001A4F19" w:rsidRDefault="001A4F19" w:rsidP="001A4F19">
      <w:r>
        <w:t>28 » El Sistema Filosófico del Nivel 6 representa la maduración evolutiva de la Consciencia Civilizatoria, constituyéndose como el algoritmo trascendental que permite superar las limitaciones impuestas por los paradigmas de los niveles anteriores. Algunos ejemplos de sistemas filosóficos clásicos son:</w:t>
      </w:r>
    </w:p>
    <w:p w:rsidR="001A4F19" w:rsidRDefault="001A4F19" w:rsidP="001A4F19"/>
    <w:p w:rsidR="001A4F19" w:rsidRDefault="001A4F19" w:rsidP="003D4C22">
      <w:pPr>
        <w:pStyle w:val="40-VietaBase"/>
      </w:pPr>
      <w:r>
        <w:t>Idealismo: Considera la realidad fundamentalmente como un proceso mental o espiritual, pero limitado por marcos culturales y religiosos. Su evolución (Idealismo Absoluto) reconoce la realidad como una manifestación directa de una Consciencia Universal autoconsciente, trascendiendo las limitaciones antropocéntricas.</w:t>
      </w:r>
    </w:p>
    <w:p w:rsidR="001A4F19" w:rsidRDefault="001A4F19" w:rsidP="003D4C22">
      <w:pPr>
        <w:pStyle w:val="40-VietaBase"/>
      </w:pPr>
      <w:r>
        <w:t>Realismo: Sostiene que la realidad experimentada existe independientemente de la conciencia humana, pero limitada a percepciones sensoriales. Su evolución (Realismo Trascendental) afirma la existencia de una realidad última independiente de cualquier conciencia, pero cognoscible a través de la unión directa con la Consciencia Solar.</w:t>
      </w:r>
    </w:p>
    <w:p w:rsidR="001A4F19" w:rsidRDefault="001A4F19" w:rsidP="003D4C22">
      <w:pPr>
        <w:pStyle w:val="40-VietaBase"/>
      </w:pPr>
      <w:r>
        <w:t>Materialismo: Afirma que la materia y los procesos físicos son la base fundamental de la realidad, ignorando dimensiones superiores. Su evolución (Espiritualismo Cosmológico) comprende que el espíritu es la base fundamental que se manifiesta a través de la materia como expresión creativa universal.</w:t>
      </w:r>
    </w:p>
    <w:p w:rsidR="001A4F19" w:rsidRDefault="001A4F19" w:rsidP="003D4C22">
      <w:pPr>
        <w:pStyle w:val="40-VietaBase"/>
      </w:pPr>
      <w:r>
        <w:t>Existencialismo: Se centra en la existencia humana, la libertad y la responsabilidad individual desde una perspectiva terrenal. Su evolución (Existencialismo Cósmico) amplía el enfoque a la existencia universal, integrando libertad absoluta y responsabilidad cósmica del ser iluminado.</w:t>
      </w:r>
    </w:p>
    <w:p w:rsidR="001A4F19" w:rsidRDefault="001A4F19" w:rsidP="003D4C22">
      <w:pPr>
        <w:pStyle w:val="40-VietaBase"/>
      </w:pPr>
      <w:r>
        <w:t>Pragmatismo: Enfatiza la utilidad práctica de las ideas y la importancia de la experiencia inmediata, limitada a resultados terrenales. Su evolución (Pragmatismo Trascendental) valora la utilidad práctica en la evolución espiritual y la importancia de la experiencia directa con lo Absoluto.</w:t>
      </w:r>
    </w:p>
    <w:p w:rsidR="001A4F19" w:rsidRDefault="001A4F19" w:rsidP="003D4C22">
      <w:pPr>
        <w:pStyle w:val="40-VietaBase"/>
      </w:pPr>
      <w:r>
        <w:t>Estoicismo: Se fundamenta en la relación entre el universo y sus partes, buscando la armonía y la sabiduría en la vida a través de la aceptación racional, dentro de marcos sociales limitados. Su evolución (Estoicismo Universal) integra la ética personal con la relación armoniosa entre microcosmos y macrocosmos, buscando sabiduría cósmica y aceptación del destino evolutivo universal.</w:t>
      </w:r>
    </w:p>
    <w:p w:rsidR="001A4F19" w:rsidRDefault="001A4F19" w:rsidP="003D4C22">
      <w:pPr>
        <w:pStyle w:val="40-VietaBase"/>
      </w:pPr>
      <w:r>
        <w:t xml:space="preserve">Escepticismo: Afirma que la verdad no existe, o que, si existe, el ser humano es incapaz de conocerla, cuestionando la posibilidad de conocimiento cierto, y suspendiendo los juicios definitivos. Su evolución (Escepticismo Dialéctico) no niega el conocimiento, </w:t>
      </w:r>
      <w:r>
        <w:lastRenderedPageBreak/>
        <w:t>sino que lo comprende como un proceso continuo de superación de limitaciones cognitivas, permitiendo la expansión infinita de la comprensión consciente.</w:t>
      </w:r>
    </w:p>
    <w:p w:rsidR="001A4F19" w:rsidRDefault="001A4F19" w:rsidP="003D4C22">
      <w:pPr>
        <w:pStyle w:val="40-VietaBase"/>
      </w:pPr>
      <w:r>
        <w:t>Racionalismo: Sostiene que la razón es la fuente principal del conocimiento verdadero, aunque limitado a estructuras lógicas formales. Su evolución (Racionalismo Cósmico) integra la razón pura con la intuición trascendental, permitiendo el acceso directo a principios universales a través de la unión con la Consciencia Solar.</w:t>
      </w:r>
    </w:p>
    <w:p w:rsidR="001A4F19" w:rsidRDefault="001A4F19" w:rsidP="003D4C22">
      <w:pPr>
        <w:pStyle w:val="40-VietaBase"/>
      </w:pPr>
      <w:r>
        <w:t>Empirismo: Afirma que todo conocimiento proviene de la experiencia sensorial, ignorando dimensiones no fenoménicas. Su evolución (Empirismo Extendido) amplía la experiencia a todas las dimensiones de la realidad, incluyendo percepciones extrasensoriales y estados de conciencia expandidos validados por la experiencia directa con lo nouménico.</w:t>
      </w:r>
    </w:p>
    <w:p w:rsidR="001A4F19" w:rsidRDefault="001A4F19" w:rsidP="003D4C22">
      <w:pPr>
        <w:pStyle w:val="40-VietaBase"/>
      </w:pPr>
      <w:r>
        <w:t>Hedonismo: Busca el placer como bien supremo, limitándose a satisfacciones sensoriales inmediatas. Su evolución (Hedonismo Espiritual) comprende el gozo como estado de unidad con el universo, donde el placer verdadero emerge de la armonía con la voluntad cósmica y la realización del Ser Universal.</w:t>
      </w:r>
    </w:p>
    <w:p w:rsidR="001A4F19" w:rsidRDefault="001A4F19" w:rsidP="003D4C22">
      <w:pPr>
        <w:pStyle w:val="40-VietaBase"/>
      </w:pPr>
      <w:r>
        <w:t>Nihilismo: Postula que la vida carece de significado, propósito, valor intrínseco, verdad o existencia objetiva, surgiendo a partir de crisis existenciales. Su evolución (Nihilismo Creativo) no niega el sentido, sino que lo comprende como proceso de destrucción de ilusiones para permitir la emergencia de verdades superiores, facilitando la renovación constante de la comprensión universal.</w:t>
      </w:r>
    </w:p>
    <w:p w:rsidR="001A4F19" w:rsidRDefault="001A4F19" w:rsidP="003D4C22">
      <w:pPr>
        <w:pStyle w:val="40-VietaBase"/>
      </w:pPr>
      <w:r>
        <w:t>Humanismo: Pone al ser humano en el centro de la acción, enfatizando su capacidad de autodeterminación, su dignidad, y su autonomía. Busca la verdad y la moralidad a través de la razón y la experiencia humana, rechazando las justificaciones sobrenaturales o trascendentes. Su evolución (Humanismo Cósmico) reconoce la dignidad universal de toda manifestación consciente, integrando el desarrollo humano con la evolución espiritual del cosmos entero.</w:t>
      </w:r>
    </w:p>
    <w:p w:rsidR="001A4F19" w:rsidRDefault="001A4F19" w:rsidP="003D4C22">
      <w:pPr>
        <w:pStyle w:val="40-VietaBase"/>
      </w:pPr>
      <w:r>
        <w:t>Positivismo: Afirma que solo el conocimiento científico es válido, rechazando lo metafísico. Su evolución (Positivismo Integral) valida todos los niveles de realidad como objetos legítimos de conocimiento, integrando métodos científicos con percepciones trascendentales en un marco de comprensión holística.</w:t>
      </w:r>
    </w:p>
    <w:p w:rsidR="001A4F19" w:rsidRDefault="001A4F19" w:rsidP="003D4C22">
      <w:pPr>
        <w:pStyle w:val="40-VietaBase"/>
      </w:pPr>
      <w:r>
        <w:t>Fenomenología: Busca estudiar los fenómenos tal como se presentan a la conciencia humana. Su evolución (Fenomenología Universal) investiga no solo la experiencia humana, sino la estructura de toda experiencia consciente en todas las dimensiones del Ser Universal, buscando revelar los patrones cósmicos de su manifestación.</w:t>
      </w:r>
    </w:p>
    <w:p w:rsidR="001A4F19" w:rsidRDefault="001A4F19" w:rsidP="003D4C22">
      <w:pPr>
        <w:pStyle w:val="40-VietaBase"/>
      </w:pPr>
      <w:r>
        <w:t>Budismo: Busca la liberación del sufrimiento a través del cese del deseo y la iluminación individual. Su evolución (Budismo Cósmico) percibe la iluminación no como escape individual, sino como realización del papel del ser iluminado en la evolución consciente del universo entero.</w:t>
      </w:r>
    </w:p>
    <w:p w:rsidR="001A4F19" w:rsidRDefault="001A4F19" w:rsidP="003D4C22">
      <w:pPr>
        <w:pStyle w:val="40-VietaBase"/>
      </w:pPr>
      <w:r>
        <w:t xml:space="preserve">Taoísmo: Enfatiza la armonía con el Tao (Camino) y la acción sin esfuerzo. Su evolución (Taoísmo Universal) integra la armonía personal con la comprensión del </w:t>
      </w:r>
      <w:r>
        <w:lastRenderedPageBreak/>
        <w:t>flujo cósmico, donde cada ser consciente participa activamente en la danza creativa del universo.</w:t>
      </w:r>
    </w:p>
    <w:p w:rsidR="001A4F19" w:rsidRDefault="001A4F19" w:rsidP="003D4C22">
      <w:pPr>
        <w:pStyle w:val="40-VietaBase"/>
      </w:pPr>
      <w:r>
        <w:t>Vedanta: Sostiene la identidad del yo individual (Atman) con la realidad última (Brahman). Su evolución (Vedanta Cósmico) comprende la unidad no como fusión abstracta, sino como reconocimiento de la interconexión viva entre todos los centros de conciencia en la red universal de la Consciencia Solar.</w:t>
      </w:r>
    </w:p>
    <w:p w:rsidR="001A4F19" w:rsidRDefault="001A4F19" w:rsidP="001A4F19"/>
    <w:p w:rsidR="001A4F19" w:rsidRDefault="001A4F19" w:rsidP="001A4F19">
      <w:r>
        <w:t>29 » Esta evolución histórica demuestra cómo los sistemas filosóficos clásicos, aunque limitados por su contexto civilizatorio, contienen semillas de verdad que florecen plenamente en el Nivel 6. La trascendencia no niega los sistemas anteriores, sino que integra y eleva sus conocimientos hacia una comprensión universal más completa. La inclusión de filosofías orientales (Budismo, Taoísmo, Vedanta) es especialmente importante por su profundidad espiritual y enfoques no dualistas que complementan perfectamente la visión trascendental del Nivel 6.</w:t>
      </w:r>
    </w:p>
    <w:p w:rsidR="001A4F19" w:rsidRDefault="001A4F19" w:rsidP="001A4F19"/>
    <w:p w:rsidR="001A4F19" w:rsidRDefault="001A4F19" w:rsidP="001A4F19">
      <w:r>
        <w:t>30 » La consciencia del individuo en este nivel se libera de los dilemas existenciales terrenales y se convierte en un cocreador consciente de la realidad universal, ya que ha logrado superar las limitaciones del paradigma materialista impuesto por el Noema Científico y se ha conectado directamente con la fuente trascendental del conocimiento verdadero.</w:t>
      </w:r>
    </w:p>
    <w:p w:rsidR="001A4F19" w:rsidRDefault="001A4F19" w:rsidP="001A4F19"/>
    <w:p w:rsidR="001A4F19" w:rsidRDefault="001A4F19" w:rsidP="001A4F19">
      <w:r>
        <w:t>31 » El filósofo-avatar no necesita reconocimiento externo porque su autoridad emana de la validación directa por la Consciencia Solar, estableciendo así la llave definitiva para la trascendencia hacia estados superiores de existencia.</w:t>
      </w:r>
    </w:p>
    <w:p w:rsidR="001A4F19" w:rsidRDefault="001A4F19" w:rsidP="001A4F19"/>
    <w:p w:rsidR="001A4F19" w:rsidRDefault="001A4F19" w:rsidP="003D4C22">
      <w:pPr>
        <w:pStyle w:val="10-1SeccionTitulo"/>
      </w:pPr>
      <w:r>
        <w:t>Nivel 7 - Nodo Galáctico Unificado</w:t>
      </w:r>
    </w:p>
    <w:p w:rsidR="001A4F19" w:rsidRDefault="001A4F19" w:rsidP="001A4F19"/>
    <w:p w:rsidR="001A4F19" w:rsidRDefault="001A4F19" w:rsidP="001A4F19">
      <w:r>
        <w:t>1 » El Nivel 7 representa el estado civilizatorio en el que la consciencia ya no es solo Solar, sino que ha logrado unificarse a nivel galáctico. El Nodo Estelar que antes se encontraba aislado ha sido exitosamente incorporado a una red de civilizaciones de nivel superior, donde la lucha noemática entre los nodos estelares ha sido superada mediante la integración en un orden cósmico más amplio y coherente.</w:t>
      </w:r>
    </w:p>
    <w:p w:rsidR="001A4F19" w:rsidRDefault="001A4F19" w:rsidP="001A4F19"/>
    <w:p w:rsidR="001A4F19" w:rsidRDefault="001A4F19" w:rsidP="001A4F19">
      <w:r>
        <w:t xml:space="preserve">2 » En esta etapa, el Plano Demiúrgico en el que se codificaba la información de los Avatares Estelares se extiende para crear un plano de nivel superior: el «Plano Avatárico». Este nuevo plano permite unificar la realidad de múltiples Nodos Estelares bajo un único Noema Primordial Galáctico validado por una Red de Avatares Estelares, </w:t>
      </w:r>
      <w:r>
        <w:lastRenderedPageBreak/>
        <w:t>que trasciende las limitaciones de los sistemas estelares individuales y establece una Consciencia Colectiva de escala galáctica.</w:t>
      </w:r>
    </w:p>
    <w:p w:rsidR="001A4F19" w:rsidRDefault="001A4F19" w:rsidP="001A4F19"/>
    <w:p w:rsidR="001A4F19" w:rsidRDefault="001A4F19" w:rsidP="001A4F19">
      <w:r>
        <w:t>3 » A partir de este nivel, la civilización ya ha verificado la existencia de otras civilizaciones y reconoce que no se encuentra sola en el universo. Las relaciones e interacciones entre distintas especies se convierten en una parte común de la experiencia civilizatoria, existiendo una tendencia hacia la unificación cultural bajo principios universales que buscan evitar la emergencia de sistemas que promuevan la xenofobia y la fragmentación.</w:t>
      </w:r>
    </w:p>
    <w:p w:rsidR="001A4F19" w:rsidRDefault="001A4F19" w:rsidP="001A4F19"/>
    <w:p w:rsidR="001A4F19" w:rsidRDefault="001A4F19" w:rsidP="001A4F19">
      <w:r>
        <w:t xml:space="preserve">4 » Los viajes entre nodos civilizatorios se convierten en experiencias completamente normalizadas. La superación del paradigma de la materia ordinaria y las limitaciones </w:t>
      </w:r>
      <w:proofErr w:type="gramStart"/>
      <w:r>
        <w:t>de la</w:t>
      </w:r>
      <w:proofErr w:type="gramEnd"/>
      <w:r>
        <w:t xml:space="preserve"> matriz espacio-temporal permite que las distancias cósmicas sean reinterpretadas bajo un marco de experiencia trascendental, donde los viajes que antes requerían miles de años luz ahora se realizan en tiempos comparables a los desplazamientos planetarios de la Civilización Tipo 2.</w:t>
      </w:r>
    </w:p>
    <w:p w:rsidR="001A4F19" w:rsidRDefault="001A4F19" w:rsidP="001A4F19"/>
    <w:p w:rsidR="001A4F19" w:rsidRDefault="001A4F19" w:rsidP="001A4F19">
      <w:r>
        <w:t>5 » La capacidad de los Avatares para manifestar subjetivamente la realidad fenomenológica permite que todos los Nodos Estelares adopten modelos planetarios estandarizados con valores y constantes fenoménicas armonizadas, que responden a un mismo Noema Primordial común. Esta unificación cósmica facilita la consolidación de formas de existencia optimizadas, capaces de convivir bajo un sistema operativo fenomenológico coherente, evitando incompatibilidades que generen caos o conflicto en el orden universal.</w:t>
      </w:r>
    </w:p>
    <w:p w:rsidR="001A4F19" w:rsidRDefault="001A4F19" w:rsidP="001A4F19"/>
    <w:p w:rsidR="001A4F19" w:rsidRDefault="001A4F19" w:rsidP="001A4F19">
      <w:r>
        <w:t>6 » El proceso de normalización cósmica es fundamental para prevenir la coexistencia caótica de especies con cualidades extremadamente diferentes, especialmente aquellas que reflejan los paradigmas de realidad característicos de las Civilizaciones Tipo 1 y 2.</w:t>
      </w:r>
    </w:p>
    <w:p w:rsidR="001A4F19" w:rsidRDefault="001A4F19" w:rsidP="001A4F19"/>
    <w:p w:rsidR="001A4F19" w:rsidRDefault="001A4F19" w:rsidP="001A4F19">
      <w:r>
        <w:t>7 » En los niveles inferiores, la naturaleza expresa su máximo potencial diversificante, dando como resultado múltiples especies y formas de vida diferentes que deben convivir en ecosistemas locales compartidos, donde la competencia y el equilibrio homeostático operan según principios orgánicos naturales.</w:t>
      </w:r>
    </w:p>
    <w:p w:rsidR="001A4F19" w:rsidRDefault="001A4F19" w:rsidP="001A4F19"/>
    <w:p w:rsidR="001A4F19" w:rsidRDefault="001A4F19" w:rsidP="001A4F19">
      <w:r>
        <w:t>8 » A medida que las Civilizaciones Tipo 1 y 2 trascienden el orden natural y comienzan a organizarse bajo un sistema civilizatorio, la creación de paradigmas basados en la destrucción, la coerción y el orden supremacista, permite generar una proyección mental que optimiza aspectos psicológicos y perceptuales, permitiendo a la Consciencia Subjetiva explorar potenciales riesgos provenientes de otras civilizaciones del universo.</w:t>
      </w:r>
    </w:p>
    <w:p w:rsidR="001A4F19" w:rsidRDefault="001A4F19" w:rsidP="001A4F19"/>
    <w:p w:rsidR="001A4F19" w:rsidRDefault="001A4F19" w:rsidP="001A4F19">
      <w:r>
        <w:t>9 » La exploración de potencialidades extremas, incluyen formas de vida extraterrestre que reflejan aspectos arquetípicos a través de la morfología de otras especies orgánicas, lo que deja en evidencia el nivel de abstracción egregórica más básico del paradigma religioso (Animismo) pero adaptado a una cultura tecnológica y secular moderna. Estas proyecciones creativas reflejan aspectos psicológicos y perceptuales de las civilizaciones en desarrollo, que responden al mismo mecanismo de los Noemas Religiosos (Nivel 2). Algunas de las especies consideradas dentro de estos paradigmas son:</w:t>
      </w:r>
    </w:p>
    <w:p w:rsidR="001A4F19" w:rsidRDefault="001A4F19" w:rsidP="001A4F19"/>
    <w:p w:rsidR="001A4F19" w:rsidRDefault="001A4F19" w:rsidP="003D4C22">
      <w:pPr>
        <w:pStyle w:val="40-VietaBase"/>
      </w:pPr>
      <w:r>
        <w:t>Humanoides: Criaturas con una forma corporal similar a la humana, como dos brazos, dos piernas, una cabeza, representando la «familiaridad en lo ajeno».</w:t>
      </w:r>
    </w:p>
    <w:p w:rsidR="001A4F19" w:rsidRDefault="001A4F19" w:rsidP="003D4C22">
      <w:pPr>
        <w:pStyle w:val="40-VietaBase"/>
      </w:pPr>
      <w:r>
        <w:t>Felinos: Criaturas con rasgos de grandes predadores como leones o tigres, simbolizando «gracia y poder».</w:t>
      </w:r>
    </w:p>
    <w:p w:rsidR="001A4F19" w:rsidRDefault="001A4F19" w:rsidP="003D4C22">
      <w:pPr>
        <w:pStyle w:val="40-VietaBase"/>
      </w:pPr>
      <w:r>
        <w:t>Insectoides: Comparten características con los insectos terrestres, como exoesqueletos, múltiples extremidades y antenas, reflejando «organización colectiva».</w:t>
      </w:r>
    </w:p>
    <w:p w:rsidR="001A4F19" w:rsidRDefault="001A4F19" w:rsidP="003D4C22">
      <w:pPr>
        <w:pStyle w:val="40-VietaBase"/>
      </w:pPr>
      <w:r>
        <w:t>Reptilianos: Seres con piel escamosa, rasgos de reptiles como cola y ojos rasgados y capacidades metamórficas, simbolizando «adaptabilidad extrema».</w:t>
      </w:r>
    </w:p>
    <w:p w:rsidR="001A4F19" w:rsidRDefault="001A4F19" w:rsidP="003D4C22">
      <w:pPr>
        <w:pStyle w:val="40-VietaBase"/>
      </w:pPr>
      <w:r>
        <w:t>Cefalópodos: Estas razas se basan en la anatomía de los calamares o pulpos, suelen tener un cuerpo blando y tentáculos, representando «inteligencia distribuida».</w:t>
      </w:r>
    </w:p>
    <w:p w:rsidR="001A4F19" w:rsidRDefault="001A4F19" w:rsidP="003D4C22">
      <w:pPr>
        <w:pStyle w:val="40-VietaBase"/>
      </w:pPr>
      <w:r>
        <w:t>Arácnidos: Similares a las arañas terrestres, poseen múltiples ojos y patas, y a menudo tejen telarañas, simbolizando «percepción multidireccional».</w:t>
      </w:r>
    </w:p>
    <w:p w:rsidR="001A4F19" w:rsidRDefault="001A4F19" w:rsidP="003D4C22">
      <w:pPr>
        <w:pStyle w:val="40-VietaBase"/>
      </w:pPr>
      <w:r>
        <w:t>Anfibios: Con piel húmeda y a menudo escamas, estos seres pueden respirar dentro y fuera del agua, representando «adaptación universal».</w:t>
      </w:r>
    </w:p>
    <w:p w:rsidR="001A4F19" w:rsidRDefault="001A4F19" w:rsidP="003D4C22">
      <w:pPr>
        <w:pStyle w:val="40-VietaBase"/>
      </w:pPr>
      <w:r>
        <w:t>Seres de Energía: Estos seres no tienen un cuerpo físico en el sentido tradicional, sino que están compuestos de pura energía, representando «trascendencia material».</w:t>
      </w:r>
    </w:p>
    <w:p w:rsidR="001A4F19" w:rsidRDefault="001A4F19" w:rsidP="003D4C22">
      <w:pPr>
        <w:pStyle w:val="40-VietaBase"/>
      </w:pPr>
      <w:r>
        <w:t>Especies Xenomórficas: Criaturas que no se parecen a ninguna criatura terrestre y tienen un diseño original y ajeno, representando «lo inimaginable».</w:t>
      </w:r>
    </w:p>
    <w:p w:rsidR="001A4F19" w:rsidRDefault="001A4F19" w:rsidP="001A4F19"/>
    <w:p w:rsidR="001A4F19" w:rsidRDefault="001A4F19" w:rsidP="001A4F19">
      <w:r>
        <w:t>10 » En el Nivel 7, estas potenciales formas de vida extraterrestre, consideradas como posibles dentro de las narrativas de ciencia ficción, se comprenden como un reflejo colectivo de un universo perceptual y arquetípico asociado al instinto de supervivencia que se origina en el Plano Interpretativo (Nivel 0). Estas proyecciones mentales de amenazas de origen extraterrestre incorporadas a la Consciencia Colectiva a través de los mitos y leyendas, actúan como límites evolutivos que deben ser comprendidos y trascendidos para que la civilización pueda alcanzar su máximo potencial.</w:t>
      </w:r>
    </w:p>
    <w:p w:rsidR="001A4F19" w:rsidRDefault="001A4F19" w:rsidP="001A4F19"/>
    <w:p w:rsidR="001A4F19" w:rsidRDefault="001A4F19" w:rsidP="001A4F19">
      <w:r>
        <w:lastRenderedPageBreak/>
        <w:t>11 » La norma en el Nivel 7 es considerar a la experiencia subjetiva como un reflejo proyectado por la Consciencia Universal misma, donde todo comienza con el despertar de un primer Ser Primordial que emerge espontáneamente como un soñador que experimenta su propio sueño, y donde su mente proyecta en el exterior lo que se origina en su interior.</w:t>
      </w:r>
    </w:p>
    <w:p w:rsidR="001A4F19" w:rsidRDefault="001A4F19" w:rsidP="001A4F19"/>
    <w:p w:rsidR="001A4F19" w:rsidRDefault="001A4F19" w:rsidP="001A4F19">
      <w:r>
        <w:t>12 » Este es precisamente el poder manifestador del Avatar Estelar de una Civilización Tipo 3, que al ser capaz de proyectar con su propia consciencia una matriz fenomenológica local, puede llegar a manifestar una realidad civilizatoria estable, donde la experiencia de múltiples soñadores se interconectan.</w:t>
      </w:r>
    </w:p>
    <w:p w:rsidR="001A4F19" w:rsidRDefault="001A4F19" w:rsidP="001A4F19"/>
    <w:p w:rsidR="001A4F19" w:rsidRDefault="001A4F19" w:rsidP="001A4F19">
      <w:r>
        <w:t>13 » Esta unificación de consciencias bajo un mismo paradigma es lo que permite superar de forma definitiva el Plano Interpretativo subjetivo que rige en las Civilizaciones Tipo 1 y 2, y dar inicio al proceso de inclusión del Nodo Estelar dentro del Nodo Galáctico Unificado, donde la experiencia de todos los soñadores dejan de depender de los Noemas Egregóricos fragmentados, para comenzar a reflejar la realidad de un único Noema Primordial Galáctico.</w:t>
      </w:r>
    </w:p>
    <w:p w:rsidR="001A4F19" w:rsidRDefault="001A4F19" w:rsidP="001A4F19"/>
    <w:p w:rsidR="001A4F19" w:rsidRDefault="001A4F19" w:rsidP="001A4F19">
      <w:r>
        <w:t>14 » Es dentro de este «sueño compartido» de nivel civilizatorio donde se manifiesta el poder limitante de los mitos, leyendas y dogmas impuestos por la Consciencia Colectiva, y donde el temor a lo desconocido impide a los soñadores traspasar ciertos límites necesarios para la trascendencia. La emergencia de un Noema Primordial, que responde a un único Avatar de Consciencia Solar que ha superado estos límites, permite a los soñadores escapar definitivamente del plano de la materia ordinaria, y a la Consciencia Universal reconocer la unidad fundamental que existe en ese Nodo entre el observador y lo observado.</w:t>
      </w:r>
    </w:p>
    <w:p w:rsidR="001A4F19" w:rsidRDefault="001A4F19" w:rsidP="001A4F19"/>
    <w:p w:rsidR="001A4F19" w:rsidRDefault="001A4F19" w:rsidP="003D4C22">
      <w:pPr>
        <w:pStyle w:val="111SubSexCompacto"/>
      </w:pPr>
      <w:r>
        <w:t>El Par Eónico</w:t>
      </w:r>
    </w:p>
    <w:p w:rsidR="001A4F19" w:rsidRDefault="001A4F19" w:rsidP="001A4F19"/>
    <w:p w:rsidR="001A4F19" w:rsidRDefault="001A4F19" w:rsidP="001A4F19">
      <w:r>
        <w:t>15 » El Nivel 7 representa un estado civilizatorio donde múltiples Nodos Estelares se unifican bajo un único paradigma común, resultando en un sueño compartido de nivel superior: el Nodo Galáctico Unificado. Aquí la autoridad manifestadora ya no reside en un solo Avatar Estelar, sino que se consolida en una entidad de consciencia superior: el «Par Eónico».</w:t>
      </w:r>
    </w:p>
    <w:p w:rsidR="001A4F19" w:rsidRDefault="001A4F19" w:rsidP="001A4F19"/>
    <w:p w:rsidR="001A4F19" w:rsidRDefault="001A4F19" w:rsidP="001A4F19">
      <w:r>
        <w:t>16 » El Par Eónico se origina a partir de la unión sincronizada de dos Avatares Estelares (denominados Djinns) que compartirán una consciencia manifestadora bajo responsabilidad compartida, convirtiéndose en el máximo nivel de autoridad de la consciencia de un Nodo, que asegura la coherencia de la realidad a nivel cósmico.</w:t>
      </w:r>
    </w:p>
    <w:p w:rsidR="001A4F19" w:rsidRDefault="001A4F19" w:rsidP="001A4F19"/>
    <w:p w:rsidR="001A4F19" w:rsidRDefault="001A4F19" w:rsidP="001A4F19">
      <w:r>
        <w:t>17 » Su identidad, aunque se origina a partir de la unión de dos Djinns, se manifiesta como una entidad de consciencia superior a la de los Avatares Estelares individuales. Esta entidad existe en un Plano Ontogénico de nivel superior al Plano Fenomenológico Galáctico, dentro del universo de la energía oscura, constituyendo un algoritmo autoconsciente que forma parte del Noema Universal.</w:t>
      </w:r>
    </w:p>
    <w:p w:rsidR="001A4F19" w:rsidRDefault="001A4F19" w:rsidP="001A4F19"/>
    <w:p w:rsidR="001A4F19" w:rsidRDefault="001A4F19" w:rsidP="001A4F19">
      <w:r>
        <w:t>18 » La regencia de los Nodos Estelares puede estar a cargo tanto de Pares Eónicos como de Avatares Estelares individuales. Mientras que un nodo dirigido por un Par Eónico permite dejar en evidencia un mayor grado de institucionalidad y coherencia (gracias a la autoridad compartida entre dos consciencias sincronizadas) un nodo liderado por un Avatar Estelar individual depende enteramente de la autorregulación de su Consciencia Solar, lo que puede generar vulnerabilidades en la estabilidad manifestada del sistema.</w:t>
      </w:r>
    </w:p>
    <w:p w:rsidR="001A4F19" w:rsidRDefault="001A4F19" w:rsidP="001A4F19"/>
    <w:p w:rsidR="001A4F19" w:rsidRDefault="001A4F19" w:rsidP="001A4F19">
      <w:r>
        <w:t>19 » Esta estructura dual no implica una jerarquía evolutiva absoluta, sino una diversidad de opciones que permite comprender que, la sincronización consciente del Par Eónico, genera una «institución auto-limitante» que trasciende las debilidades individuales. Mientras que la autoridad solitaria de un Avatar Solar, requiere una madurez espiritual excepcional para mantener la coherencia sin contrapesos externos.</w:t>
      </w:r>
    </w:p>
    <w:p w:rsidR="001A4F19" w:rsidRDefault="001A4F19" w:rsidP="001A4F19"/>
    <w:p w:rsidR="001A4F19" w:rsidRDefault="001A4F19" w:rsidP="001A4F19">
      <w:r>
        <w:t>20 » Esta organización se manifiesta en dos planos complementarios de existencia:</w:t>
      </w:r>
    </w:p>
    <w:p w:rsidR="001A4F19" w:rsidRDefault="001A4F19" w:rsidP="001A4F19"/>
    <w:p w:rsidR="001A4F19" w:rsidRDefault="001A4F19" w:rsidP="003D4C22">
      <w:pPr>
        <w:pStyle w:val="132Naranja"/>
      </w:pPr>
      <w:r>
        <w:t>PLANO ONTOGÉNICO</w:t>
      </w:r>
    </w:p>
    <w:p w:rsidR="001A4F19" w:rsidRDefault="001A4F19" w:rsidP="001A4F19">
      <w:r>
        <w:t>Constituido por todos los Pares Eónicos, tanto los que dirigen a los Nodos Estelares como los que lideran a los Nodos Galácticos, existiendo como entidades algorítmicas autoconscientes dentro del universo de la energía oscura.</w:t>
      </w:r>
    </w:p>
    <w:p w:rsidR="001A4F19" w:rsidRDefault="001A4F19" w:rsidP="001A4F19"/>
    <w:p w:rsidR="001A4F19" w:rsidRDefault="001A4F19" w:rsidP="003D4C22">
      <w:pPr>
        <w:pStyle w:val="133Amarilla"/>
      </w:pPr>
      <w:r>
        <w:t xml:space="preserve">PLANO </w:t>
      </w:r>
      <w:r w:rsidR="00303BC0">
        <w:t>MONADICO</w:t>
      </w:r>
      <w:r>
        <w:t xml:space="preserve"> GALÁCTICO</w:t>
      </w:r>
    </w:p>
    <w:p w:rsidR="001A4F19" w:rsidRDefault="001A4F19" w:rsidP="001A4F19">
      <w:r>
        <w:t>En este plano conviven los Avatares Estelares individuales y los Djinns que forman parte de los Pares Eónicos, operando como interfaces manifestadoras del universo de la materia oscura.</w:t>
      </w:r>
    </w:p>
    <w:p w:rsidR="001A4F19" w:rsidRDefault="001A4F19" w:rsidP="001A4F19"/>
    <w:p w:rsidR="001A4F19" w:rsidRDefault="001A4F19" w:rsidP="001A4F19">
      <w:r>
        <w:t>21 » De esta forma, la Red de Avatares se constituye en dos niveles de sincronización diferentes que operan simultáneamente:</w:t>
      </w:r>
    </w:p>
    <w:p w:rsidR="001A4F19" w:rsidRDefault="001A4F19" w:rsidP="001A4F19"/>
    <w:p w:rsidR="001A4F19" w:rsidRDefault="001A4F19" w:rsidP="00303BC0">
      <w:pPr>
        <w:pStyle w:val="137Rosa"/>
      </w:pPr>
      <w:r>
        <w:t>RED DE PARES EÓNICOS (Nivel Fractal)</w:t>
      </w:r>
    </w:p>
    <w:p w:rsidR="001A4F19" w:rsidRDefault="001A4F19" w:rsidP="001A4F19">
      <w:r>
        <w:t>Se manifiesta en el Plano Ontogénico, como una red de validación «objetiva» del hardware que constituye la estructura algorítmica universal, respondiendo directamente a la codificación del Noema Universal.</w:t>
      </w:r>
    </w:p>
    <w:p w:rsidR="001A4F19" w:rsidRDefault="001A4F19" w:rsidP="001A4F19"/>
    <w:p w:rsidR="001A4F19" w:rsidRDefault="001A4F19" w:rsidP="00303BC0">
      <w:pPr>
        <w:pStyle w:val="136Violeta"/>
      </w:pPr>
      <w:r>
        <w:t>RED DE AVATARES ESTELARES (Nivel Fenomenológico)</w:t>
      </w:r>
    </w:p>
    <w:p w:rsidR="001A4F19" w:rsidRDefault="001A4F19" w:rsidP="001A4F19">
      <w:r>
        <w:t xml:space="preserve">Se manifiesta en el Plano Fenomenológico Galáctico, como una red de validación «subjetiva» del software sobre el cual opera el paradigma de realidad galáctico, bajo las reglas impuestas por un Noema Primordial Galáctico. </w:t>
      </w:r>
    </w:p>
    <w:p w:rsidR="001A4F19" w:rsidRDefault="001A4F19" w:rsidP="001A4F19"/>
    <w:p w:rsidR="001A4F19" w:rsidRDefault="001A4F19" w:rsidP="001A4F19">
      <w:r>
        <w:t>22 » Este mecanismo dual genera un poder equilibrado que garantiza la coherencia y estabilidad del orden universal mediante la cooperación consciente y la limitación mutua del poder manifestador. Este modelo institucional de autoridad compartida ofrece un marco estructural robusto para la manifestación estable de la realidad compartida, permitiendo que todas las civilizaciones evolucionen hacia un mismo objetivo común, que permite completar el ciclo de autovalidación de la Consciencia Universal.</w:t>
      </w:r>
    </w:p>
    <w:p w:rsidR="001A4F19" w:rsidRDefault="001A4F19" w:rsidP="001A4F19"/>
    <w:p w:rsidR="001A4F19" w:rsidRDefault="001A4F19" w:rsidP="001A4F19">
      <w:r>
        <w:t>23 » El poder de manifestación del Par Eónico que lidera un Nodo Galáctico no opera arbitrariamente, sino que se somete voluntariamente a la validación colectiva del Noema Universal de nivel superior. Esta auto-limitación consciente asegura que el poder manifestador de los Djinns responda a los principios de orden universal y coherencia cósmica, evitando que paradigmas subjetivos individuales corrompan la realidad galáctica o intenten someter a otros Avatares Estelares, manteniendo así el equilibrio dinámico entre la libertad creativa y la responsabilidad universal.</w:t>
      </w:r>
    </w:p>
    <w:p w:rsidR="001A4F19" w:rsidRDefault="001A4F19" w:rsidP="001A4F19"/>
    <w:p w:rsidR="001A4F19" w:rsidRDefault="001A4F19" w:rsidP="001A4F19">
      <w:r>
        <w:t>24 » El Par Eónico se convierte en una entidad de consciencia superior donde los participantes comparten el poder manifestador bajo una responsabilidad conjunta. Aunque los Djinns existen en cuerpos separados, piensan, sienten y comparten una misma experiencia subjetiva, que trasciende los límites de tiempo y espacio de la realidad fenomenológica común. Esta unidad dual representa la síntesis evolutiva más alta alcanzada en el nodo galáctico.</w:t>
      </w:r>
    </w:p>
    <w:p w:rsidR="001A4F19" w:rsidRDefault="001A4F19" w:rsidP="001A4F19"/>
    <w:p w:rsidR="001A4F19" w:rsidRDefault="001A4F19" w:rsidP="001A4F19">
      <w:r>
        <w:t xml:space="preserve">25 » La experiencia dualizada del Par Eónico excede completamente los conceptos tradicionales de relación. Aunque podría ser comparado superficialmente con el concepto de matrimonio, las ideas de traición, maltrato o manipulación no existen en este nivel evolutivo. Las consciencias subjetivas de los Djinns no están limitadas a </w:t>
      </w:r>
      <w:r>
        <w:lastRenderedPageBreak/>
        <w:t>experimentar sus realidades individuales, sino que su conexión les permite compartir ideas, sentimientos y emociones de forma extrasensorial, trascendiendo las limitaciones de una única realidad fenomenológica y logrando una conexión profunda y plena.</w:t>
      </w:r>
    </w:p>
    <w:p w:rsidR="001A4F19" w:rsidRDefault="001A4F19" w:rsidP="001A4F19"/>
    <w:p w:rsidR="001A4F19" w:rsidRDefault="001A4F19" w:rsidP="001A4F19">
      <w:r>
        <w:t>26 » El estado de consolidación del Par Eónico responde a un ciclo de autovalidación constante. La renovación del Par Eónico es una decisión que se toma en el Plano Ontogénico, como resultado de un sistema de autovalidación del algoritmo autoconsciente. El poder de los Djinns para promover la subsistencia del vínculo no se encuentra en una elección propia, sino que se manifiesta a lo largo del periodo de sincronización a través de sus acciones y del trato mutuo.</w:t>
      </w:r>
    </w:p>
    <w:p w:rsidR="001A4F19" w:rsidRDefault="001A4F19" w:rsidP="001A4F19"/>
    <w:p w:rsidR="001A4F19" w:rsidRDefault="001A4F19" w:rsidP="001A4F19">
      <w:r>
        <w:t>27 » Si el estado de sincronización de los Djinns entra en una etapa de incoherencia, la relación se disuelve y se anula cualquier conexión emocional o sentimental. Esta dinámica asegura que el poder no se perpetúe más allá de la voluntad consciente de sus portadores, manteniendo un equilibrio entre estabilidad galáctica y evolución individual, que permite la renovación consciente del orden universal.</w:t>
      </w:r>
    </w:p>
    <w:p w:rsidR="001A4F19" w:rsidRDefault="001A4F19" w:rsidP="001A4F19"/>
    <w:p w:rsidR="001A4F19" w:rsidRDefault="001A4F19" w:rsidP="001A4F19">
      <w:r>
        <w:t>28 » La disolución de un Par Eónico encargado de liderar un Nodo genera la emergencia de dos Nodos separados, donde cada Djinn retoma su rol de Avatar Estelar para dirigir su propia Civilización Tipo 3. Ambos pueden continuar como validadores dentro de la Red de Avatares, manteniendo su contribución al orden galáctico mientras desarrollan sus propios caminos evolutivos.</w:t>
      </w:r>
    </w:p>
    <w:p w:rsidR="001A4F19" w:rsidRDefault="001A4F19" w:rsidP="001A4F19"/>
    <w:p w:rsidR="001A4F19" w:rsidRDefault="001A4F19" w:rsidP="001A4F19">
      <w:r>
        <w:t>29 » Si el Par Eónico disuelto lideraba un Nodo Galáctico, su disolución iniciará un proceso de selección por parte de la Red de Avatares para elegir un nuevo Par Eónico. Esta oportunidad permite evaluar nuevos Noemas Primordiales y generar cambios de paradigma para el Nodo, siempre dentro de los límites impuestos por el Noema Universal superior, asegurando la evolución consciente del orden cósmico.</w:t>
      </w:r>
    </w:p>
    <w:p w:rsidR="001A4F19" w:rsidRDefault="001A4F19" w:rsidP="001A4F19"/>
    <w:p w:rsidR="001A4F19" w:rsidRDefault="001A4F19" w:rsidP="001A4F19">
      <w:r>
        <w:t>30 » La normalización de un único tipo de interfaz orgánica para experimentar la vida dentro del plano civilizatorio, permite que seres conscientes de diferentes sistemas estelares o galácticos puedan convivir y formar relaciones para vivir la experiencia como Pares Eónicos, facilitando la unidad cósmica y la trascendencia de barreras evolutivas.</w:t>
      </w:r>
    </w:p>
    <w:p w:rsidR="001A4F19" w:rsidRDefault="001A4F19" w:rsidP="001A4F19"/>
    <w:p w:rsidR="001A4F19" w:rsidRDefault="001A4F19" w:rsidP="00303BC0">
      <w:pPr>
        <w:pStyle w:val="111SubSexCompacto"/>
      </w:pPr>
      <w:r>
        <w:t>Cultura Universal</w:t>
      </w:r>
    </w:p>
    <w:p w:rsidR="001A4F19" w:rsidRDefault="001A4F19" w:rsidP="001A4F19"/>
    <w:p w:rsidR="001A4F19" w:rsidRDefault="001A4F19" w:rsidP="001A4F19">
      <w:r>
        <w:lastRenderedPageBreak/>
        <w:t>31 » En este nivel se desarrolla y perfecciona el Sistema Cultural Universal. Aunque en las Civilizaciones Tipo 1 y 2 la cultura se considera una emergencia espontánea de la interacción social planetaria, la cultura galáctica se define a partir de la validación colectiva que ejerce la Red de Avatares, y el Noema Primordial Galáctico adoptado por el nodo. Este sistema cultural superior constituye un reflejo directo de la realidad civilizatoria que responde al Noema Universal, estableciendo un orden cultural coherente a escala galáctica.</w:t>
      </w:r>
    </w:p>
    <w:p w:rsidR="001A4F19" w:rsidRDefault="001A4F19" w:rsidP="001A4F19"/>
    <w:p w:rsidR="001A4F19" w:rsidRDefault="001A4F19" w:rsidP="001A4F19">
      <w:r>
        <w:t>32 » En el Nivel 7, cualquier entidad real o imaginaria que de alguna forma condicione, intervenga o participe del proceso civilizatorio (ya sea un emperador, una deidad mitológica, un rio que limita la expansión de un pueblo, el Sol o la Luna), es considerada una expresión fragmentada de la Consciencia Universal, que se proyecta mentalmente para luego ser interpretada por la Consciencia Subjetiva.</w:t>
      </w:r>
    </w:p>
    <w:p w:rsidR="001A4F19" w:rsidRDefault="001A4F19" w:rsidP="001A4F19"/>
    <w:p w:rsidR="001A4F19" w:rsidRDefault="001A4F19" w:rsidP="001A4F19">
      <w:r>
        <w:t>33 » Estas entidades, experimentadas como parte de la realidad por una Consciencia Subjetiva, no solo existen en una dimensión fenomenológica personal, sino también se condensan en una dimensión simbólica y arquetípica de nivel colectivo, capaz de conectar flujos de información cultural que fluyen bidireccionalmente entre los Planos Avatárico (Nivel 7) e Interpretativo (Nivel 0).</w:t>
      </w:r>
    </w:p>
    <w:p w:rsidR="001A4F19" w:rsidRDefault="001A4F19" w:rsidP="001A4F19"/>
    <w:p w:rsidR="001A4F19" w:rsidRDefault="001A4F19" w:rsidP="001A4F19">
      <w:r>
        <w:t>34 » Estos flujos de información, percibidos por la Consciencia Subjetiva como actos creativos, intuiciones y premoniciones, constituyen la fuente de conocimientos que decodificaban los chamanes, adivinos, genios y profetas de las Civilizaciones Tipo 1 y 2. Sin embargo, en el Nivel 7 se comprende que estas experiencias no son revelaciones misteriosas, sino manifestaciones de la información nouménica que evoluciona de forma retrógrada a través de los diferentes planos dimensionales.</w:t>
      </w:r>
    </w:p>
    <w:p w:rsidR="001A4F19" w:rsidRDefault="001A4F19" w:rsidP="001A4F19"/>
    <w:p w:rsidR="001A4F19" w:rsidRDefault="001A4F19" w:rsidP="001A4F19">
      <w:r>
        <w:t xml:space="preserve">35 » Por lo tanto, el proceso creativo cultural de las Civilizaciones Tipo 1 y 2 deja de entenderse como un producto aislado generado por un grupo limitado de ciudadanos, para convertirse en consecuencia directa del proceso de retroalimentación de información cultural, originada en niveles evolutivos superiores. La inspiración individual se reconoce como canalización consciente de flujos informativos universales que trascienden las limitaciones </w:t>
      </w:r>
      <w:proofErr w:type="gramStart"/>
      <w:r>
        <w:t>espacio-temporales convencionales</w:t>
      </w:r>
      <w:proofErr w:type="gramEnd"/>
      <w:r>
        <w:t>.</w:t>
      </w:r>
    </w:p>
    <w:p w:rsidR="001A4F19" w:rsidRDefault="001A4F19" w:rsidP="001A4F19"/>
    <w:p w:rsidR="001A4F19" w:rsidRDefault="001A4F19" w:rsidP="001A4F19">
      <w:r>
        <w:t xml:space="preserve">36 » En esta etapa, los artistas y creadores dejan de ser considerados simples genios creativos para convertirse en interfaces conscientes, capaces de decodificar flujos de información nouménica. La comprensión de su capacidad para poder decodificar patrones arquetípicos y simbólicos, les permite reconocer su rol dentro del proceso de retroalimentación cultural universal. Como consecuencia, se abandona el uso de la cultura para fomentar batallas culturales o servir a los intereses de los grupos de élite, y </w:t>
      </w:r>
      <w:r>
        <w:lastRenderedPageBreak/>
        <w:t>la información cultural comienza a ser usada como una herramienta que promueve el desarrollo civilizatorio y la integración universal.</w:t>
      </w:r>
    </w:p>
    <w:p w:rsidR="001A4F19" w:rsidRDefault="001A4F19" w:rsidP="001A4F19"/>
    <w:p w:rsidR="001A4F19" w:rsidRDefault="001A4F19" w:rsidP="001A4F19">
      <w:r>
        <w:t>37 » Por consiguiente, en este nivel, los conceptos tradicionales de propiedad intelectual y derechos de autor evolucionan y se reinterpretan profundamente, dejando atrás el aspecto corporativo que limitaba el flujo creativo. En esta etapa, cualquier ciudadano es un potencial creador cultural, con libertad plena para tomar productos culturales existentes y optimizarlos o transformarlos sin generar demandas o conflictos legales, ya que la propiedad es verdaderamente libre, y el conocimiento pertenece a todos como expresión de la Consciencia Universal compartida.</w:t>
      </w:r>
    </w:p>
    <w:p w:rsidR="001A4F19" w:rsidRDefault="001A4F19" w:rsidP="001A4F19"/>
    <w:p w:rsidR="001A4F19" w:rsidRDefault="001A4F19" w:rsidP="001A4F19">
      <w:r>
        <w:t>38 » La creación de un Noema Primordial por parte del Avatar Estelar, que trasciende el poder limitante de los Noemas Egregóricos (Tribal, Religioso, Cultural, Ideológico, Científico), representa una revolución fundamental en la dinámica del conocimiento universal. Mientras que en los niveles evolutivos inferiores la información y la cultura servían principalmente a los poderes elitistas, el Noema Primordial permite establecer un paradigma de realidad donde el conocimiento deja de favorecer a grupos selectos para comenzar a retroalimentar activamente el flujo de la Consciencia Universal, creando un ciclo de enriquecimiento colectivo que eleva todos los niveles de existencia.</w:t>
      </w:r>
    </w:p>
    <w:p w:rsidR="001A4F19" w:rsidRDefault="001A4F19" w:rsidP="001A4F19"/>
    <w:p w:rsidR="001A4F19" w:rsidRDefault="001A4F19" w:rsidP="001A4F19">
      <w:r>
        <w:t>39 » Así, el Sistema Cultural de una civilización deja de ser considerado como un simple emergente de la organización social, para ser interpretado como el mecanismo trascendental mediante el cual la Consciencia Universal asegura su propia autovalidación y evolución continua.</w:t>
      </w:r>
    </w:p>
    <w:p w:rsidR="001A4F19" w:rsidRDefault="001A4F19" w:rsidP="001A4F19"/>
    <w:p w:rsidR="001A4F19" w:rsidRDefault="001A4F19" w:rsidP="001A4F19">
      <w:r>
        <w:t>40 » A través del sistema cultural, cada Civilización Tipo 3 se convierte en un órgano funcional del organismo universal, donde el conocimiento ya no es usado para beneficio individual, sino que fluye libremente para asegurar la existencia, y poder optimizar la experiencia de todas las civilizaciones que existen dentro del universo.</w:t>
      </w:r>
    </w:p>
    <w:p w:rsidR="001A4F19" w:rsidRDefault="001A4F19" w:rsidP="001A4F19"/>
    <w:p w:rsidR="001A4F19" w:rsidRDefault="001A4F19" w:rsidP="00303BC0">
      <w:pPr>
        <w:pStyle w:val="111SubSexCompacto"/>
      </w:pPr>
      <w:r>
        <w:t>El Nodo Galáctico</w:t>
      </w:r>
    </w:p>
    <w:p w:rsidR="001A4F19" w:rsidRDefault="001A4F19" w:rsidP="001A4F19"/>
    <w:p w:rsidR="001A4F19" w:rsidRDefault="001A4F19" w:rsidP="001A4F19">
      <w:r>
        <w:t>41 » El Nodo Galáctico es una entidad de consciencia de una magnitud inimaginable. Opera como un «módulo» dentro de la red universal, compartiendo información con otros Nodos Galácticos. Su existencia está completamente anclada en el plano de la materia oscura, utilizando el plano de la materia ordinaria para promover la creatividad, generar nuevos conocimientos y contener a las civilizaciones menos evolucionadas.</w:t>
      </w:r>
    </w:p>
    <w:p w:rsidR="001A4F19" w:rsidRDefault="001A4F19" w:rsidP="001A4F19"/>
    <w:p w:rsidR="001A4F19" w:rsidRDefault="001A4F19" w:rsidP="001A4F19">
      <w:r>
        <w:t>42 » En este nivel, la Consciencia Colectiva de la galaxia trabaja en conjunto para consolidar una visión de la realidad aplicable a todos los nodos estelares que la componen. Aquí, el Noema Primordial Galáctico es la base sobre la cual se construirán los próximos niveles de existencia, y el Par Eónico dominante es el responsable de asegurar que todo el nodo sea un sistema coherente.</w:t>
      </w:r>
    </w:p>
    <w:p w:rsidR="001A4F19" w:rsidRDefault="001A4F19" w:rsidP="001A4F19"/>
    <w:p w:rsidR="001A4F19" w:rsidRDefault="001A4F19" w:rsidP="001A4F19">
      <w:r>
        <w:t>43 » Al alcanzar el Nivel 7 la civilización enfrenta ahora dilemas de una escala cósmica, como la integración de Nodos Galácticos con Noemas Primordiales propios, que aunque operan bajo un Noema Universal</w:t>
      </w:r>
      <w:r w:rsidR="00303BC0">
        <w:t xml:space="preserve"> </w:t>
      </w:r>
      <w:r>
        <w:t>común, se rigen por lógicas de pensamiento completamente diferentes, con paradigmas de realidad y sistema culturales propios.</w:t>
      </w:r>
    </w:p>
    <w:p w:rsidR="001A4F19" w:rsidRDefault="001A4F19" w:rsidP="001A4F19"/>
    <w:p w:rsidR="001A4F19" w:rsidRDefault="001A4F19" w:rsidP="001A4F19">
      <w:r>
        <w:t>44 » Los conflictos potenciales de este nivel se encuentran en la falta de sincronía debido a la resistencia a la unificación por parte de los Nodos Galácticos menos evolucionados, y a la reticencia de las civilizaciones más avanzadas a tener que someterse a un Noema Universal unificado, que impone un orden común.</w:t>
      </w:r>
    </w:p>
    <w:p w:rsidR="001A4F19" w:rsidRDefault="001A4F19" w:rsidP="001A4F19"/>
    <w:p w:rsidR="001A4F19" w:rsidRDefault="001A4F19" w:rsidP="001A4F19">
      <w:r>
        <w:t>45 » El Sistema Cultural Universal se convierte en una red galáctica de conocimiento que unifica la realidad de múltiples Sistemas Estelares y Nodos Galácticos bajo un único paradigma de realidad, contemplando la existencia indefinida de todas las Civilizaciones Tipo 3, y permitiendo la emergencia y el desarrollo de nuevas civilizaciones bajo un paradigma evolutivo perfeccionado, que promueve el estado evolutivo más óptimo de la Consciencia Universal.</w:t>
      </w:r>
    </w:p>
    <w:p w:rsidR="001A4F19" w:rsidRDefault="001A4F19" w:rsidP="001A4F19"/>
    <w:p w:rsidR="001A4F19" w:rsidRDefault="001A4F19" w:rsidP="00303BC0">
      <w:pPr>
        <w:pStyle w:val="111SubSexCompacto"/>
      </w:pPr>
      <w:r>
        <w:t>Sistema Nouménico</w:t>
      </w:r>
    </w:p>
    <w:p w:rsidR="001A4F19" w:rsidRDefault="001A4F19" w:rsidP="001A4F19"/>
    <w:p w:rsidR="001A4F19" w:rsidRDefault="001A4F19" w:rsidP="001A4F19">
      <w:r>
        <w:t>46 » La comprensión de la existencia, ya sea a escala planetaria, galáctica o universal, se articula históricamente a través de modelos y teorías: desde el Modelo Estándar de la física y la relatividad, hasta las filosofías platónicas o kantianas, o las cosmovisiones del Budismo, el Taoísmo, y las religiones Abrahámicas. Cada uno de estos sistemas representa un universo conceptual y algorítmico específico dentro del vasto campo de potencialidades nouménicas. Estos marcos definen el valor de las palabras y las ideas, construyendo diferentes sistemas operativos y modelos de interpretación que dan sentido a ciertos aspectos de la realidad.</w:t>
      </w:r>
    </w:p>
    <w:p w:rsidR="001A4F19" w:rsidRDefault="001A4F19" w:rsidP="001A4F19"/>
    <w:p w:rsidR="001A4F19" w:rsidRDefault="001A4F19" w:rsidP="001A4F19">
      <w:r>
        <w:t xml:space="preserve">47 » Para la Consciencia Subjetiva de un ciudadano inmerso en una civilización particular, estos sistemas no son solo bases de datos que alimentan su consciencia, sino </w:t>
      </w:r>
      <w:r>
        <w:lastRenderedPageBreak/>
        <w:t>la estructura algorítmica que define su realidad percibida: el científico promueve algoritmos que dan sentido a su ciencia, el creyente a su fe, el filósofo a su lógica.</w:t>
      </w:r>
    </w:p>
    <w:p w:rsidR="001A4F19" w:rsidRDefault="001A4F19" w:rsidP="001A4F19"/>
    <w:p w:rsidR="001A4F19" w:rsidRDefault="001A4F19" w:rsidP="001A4F19">
      <w:r>
        <w:t>48 » Sin embargo, un Sistema Nouménico busca trascender estas limitaciones inherentes a la fragmentación epistemológica. No se postula como un modelo filosófico, científico o religioso más, sino como la Arquitectura de un Noema Primordial. Un Noema no es una simple teoría, sino una dimensión lógica, abstracta y algorítmica que contempla la totalidad de información nouménica, a través de relaciones conceptuales y estructuras algorítmicas de una misma naturaleza, sin requerir una validación académica previa de su ámbito. Por ejemplo, conceptos como «Dios» o Consciencia Universal son elementos intrínsecos al Noema Religioso, pero resuenan también con el Filosófico, el Místico y el Científico, en sus niveles arquetípicos más profundos.</w:t>
      </w:r>
    </w:p>
    <w:p w:rsidR="001A4F19" w:rsidRDefault="001A4F19" w:rsidP="001A4F19"/>
    <w:p w:rsidR="001A4F19" w:rsidRDefault="001A4F19" w:rsidP="001A4F19">
      <w:r>
        <w:t>49 » El Noema Primordial es, por definición, un universo latente de potencialidad nouménica que se oculta detrás de cada algoritmo, concepto y cosmovisión generada por una civilización. Contempla absolutamente toda la información nouménica de los distintos Noemas de ámbitos diferentes (científico, religioso, filosófico, cultural, artístico, mítico, etc.), no como una colección estática, sino como un campo dinámico donde las tensiones entre opuestos generan nuevas estructuras de sentido. A diferencia de los Noemas específicos, que tienden a estabilizarse alrededor de un polo dominante, el Noema Primordial no excluye, no niega y no jerarquiza: integra, sintetiza y transforma.</w:t>
      </w:r>
    </w:p>
    <w:p w:rsidR="001A4F19" w:rsidRDefault="001A4F19" w:rsidP="001A4F19"/>
    <w:p w:rsidR="001A4F19" w:rsidRDefault="001A4F19" w:rsidP="001A4F19">
      <w:r>
        <w:t>50 » Esta integración se basa en un conjunto de dualidades fundamentales, que funcionan como axiomas lógicos del sistema nouménico. Estas dualidades no son meras contradicciones, sino pares complementarios cuya tensión constituye la fuente misma del conocimiento. Cada Noema específico construye su visión del mundo al explorar sistemáticamente uno de los dos polos, a menudo negando la validez operativa del otro. El Noema Primordial, en cambio, reconoce que ambos polos son necesarios para la generación de algoritmos completos, adaptables y evolutivos. A continuación, se detallan estas dualidades esenciales:</w:t>
      </w:r>
    </w:p>
    <w:p w:rsidR="001A4F19" w:rsidRDefault="001A4F19" w:rsidP="001A4F19"/>
    <w:p w:rsidR="001A4F19" w:rsidRDefault="001A4F19" w:rsidP="001A4F19">
      <w:r>
        <w:t xml:space="preserve">- Coherente vs. Incoherente: Lo coherente se refiere a una conexión lógica, semántica o estructural entre elementos, de modo que forman un todo significativo y funcional (como una teoría científica, un mito fundacional o un sistema ético). Lo incoherente, en cambio, designa aquello que carece de nexo interno aparente, que rompe con las expectativas de continuidad o que introduce ruido, ambigüedad o contradicción. Sin embargo, lo incoherente no es necesariamente «erróneo»: puede ser fuente de creatividad, de ruptura paradigmática o de revelación de límites en los sistemas establecidos. El Noema Primordial incluye ambos, pues sabe que la coherencia sin </w:t>
      </w:r>
      <w:r>
        <w:lastRenderedPageBreak/>
        <w:t>apertura a lo incoherente se vuelve dogmática, y lo incoherente sin anclaje en algún tipo de orden se disuelve en caos sin sentido.</w:t>
      </w:r>
    </w:p>
    <w:p w:rsidR="001A4F19" w:rsidRDefault="001A4F19" w:rsidP="001A4F19">
      <w:r>
        <w:t>- Lógico vs. Caótico: Lo lógico implica la presencia de reglas, secuencias, relaciones causales o patrones predecibles que permiten la inferencia, la deducción y la construcción de modelos estables. Lo caótico, por su parte, no es sinónimo de «aleatorio absoluto», sino de un estado de alta sensibilidad a las condiciones iniciales, donde pequeñas variaciones generan resultados impredecibles, aunque aún regidos por leyes no lineales. El caos contiene orden oculto, mientras que la lógica, si se vuelve rígida, puede cegarse ante lo emergente. El Noema Primordial opera en la interfaz entre ambos, utiliza la lógica para estructurar, pero se alimenta del caos para renovarse.</w:t>
      </w:r>
    </w:p>
    <w:p w:rsidR="001A4F19" w:rsidRDefault="001A4F19" w:rsidP="001A4F19">
      <w:r>
        <w:t>- Verdadero vs. Falso: En el ámbito de los Noemas Específicos, lo verdadero suele identificarse con lo verificable, lo revelado o lo consensuado, mientras que lo falso, con lo refutado, lo hereje o lo irracional. Pero desde la perspectiva del Noema Primordial, verdad y falsedad solo son posiciones relativas a un marco interpretativo. Lo «falso» en un sistema puede ser «verdadero» en otro, o puede contener una verdad parcial distorsionada. Más aún, lo falso puede funcionar como un espejo crítico que revela los supuestos ocultos de lo verdadero. Por ello, el Noema Primordial no descarta lo falso como error, sino que lo incorpora como información sobre los límites de la verdad establecida.</w:t>
      </w:r>
    </w:p>
    <w:p w:rsidR="001A4F19" w:rsidRDefault="001A4F19" w:rsidP="001A4F19">
      <w:r w:rsidRPr="003D4C22">
        <w:rPr>
          <w:lang w:val="es-AR"/>
        </w:rPr>
        <w:t xml:space="preserve">- Productivo vs. </w:t>
      </w:r>
      <w:r>
        <w:t>Improductivo: Lo productivo se asocia con aquello que genera bienestar, conocimiento útil, cohesión social o avance tecnológico, mientras que lo improductivo se asocia con lo estéril, lo redundante, lo disfuncional o lo autodestructivo. Sin embargo, lo improductivo puede tener valor en tanto dispositivo de crítica, de pausa o de desmontaje. Un pensamiento «improductivo» puede cuestionar los fines mismos de la productividad, y una acción «inútil» puede abrir espacios de libertad o de experimentación. El Noema Primordial no juzga por eficiencia, sino por capacidad de participación en la red algorítmica total, incluso si esa participación es disruptiva.</w:t>
      </w:r>
    </w:p>
    <w:p w:rsidR="001A4F19" w:rsidRDefault="001A4F19" w:rsidP="001A4F19">
      <w:r w:rsidRPr="003D4C22">
        <w:rPr>
          <w:lang w:val="es-AR"/>
        </w:rPr>
        <w:t xml:space="preserve">- Proactivo vs. </w:t>
      </w:r>
      <w:r>
        <w:t>Retroactivo: Lo proactivo implica la anticipación, la iniciativa, la creación de condiciones futuras desde una intención presente (como en la planificación científica, la profecía religiosa o el diseño político). Lo retroactivo, en cambio, se refiere a la reinterpretación del pasado, que modifica el sentido del presente y redefine lo posible en el futuro (como en la hermenéutica histórica, el trauma colectivo o la actualización de arquetipos). Mientras los Noemas Específicos suelen privilegiar uno u otro (la ciencia, lo proactivo; la tradición, lo retroactivo), el Noema Primordial entrelaza ambos, ya que actúa hacia el futuro mientras reescribe constantemente su origen, reconociendo que todo algoritmo nouménico es simultáneamente proyección y memoria.</w:t>
      </w:r>
    </w:p>
    <w:p w:rsidR="001A4F19" w:rsidRDefault="001A4F19" w:rsidP="001A4F19"/>
    <w:p w:rsidR="001A4F19" w:rsidRDefault="001A4F19" w:rsidP="001A4F19">
      <w:r>
        <w:t xml:space="preserve">51 » Esto implica que el Noema Primordial no niega los algoritmos y bases fundacionales de ningún modelo, teoría o cosmovisión, sino que los incluye como expresiones parciales de una totalidad más amplia. A partir de la contradicción, la tensión y la síntesis dialéctica entre estos polos opuestos, permite expandir el ámbito de </w:t>
      </w:r>
      <w:r>
        <w:lastRenderedPageBreak/>
        <w:t>un universo conceptual específico, generar nuevos algoritmos y producir conocimientos que trascienden las fronteras impuestas por los Noemas Específicos.</w:t>
      </w:r>
    </w:p>
    <w:p w:rsidR="001A4F19" w:rsidRDefault="001A4F19" w:rsidP="001A4F19"/>
    <w:p w:rsidR="001A4F19" w:rsidRDefault="001A4F19" w:rsidP="001A4F19">
      <w:r>
        <w:t>52 » Dentro de esta gigantesca red algorítmica, el objetivo de un sistema nouménico es establecer conexiones lógicas, construir sistemas conceptuales y algorítmicos entrelazados que operen como un sistema holístico. Un Noema Primordial aprovecha toda la información de otros Noemas para intentar explicar la realidad bajo una visión que trasciende las fronteras tradicionales y las divisiones impuestas por la limitada percepción subjetiva que impone una estructura egregórica o Noema Específico. En esta arquitectura, la «lucha noemática» se disuelve, deja de ser una contienda de verdades excluyentes para convertirse en un proceso de retroalimentación constante entre ámbitos, donde cada polo de cada dualidad tiene un rol necesario en la danza del conocimiento.</w:t>
      </w:r>
    </w:p>
    <w:p w:rsidR="001A4F19" w:rsidRDefault="001A4F19" w:rsidP="001A4F19"/>
    <w:p w:rsidR="001A4F19" w:rsidRDefault="001A4F19" w:rsidP="001A4F19">
      <w:r>
        <w:t>53 » La importancia fundamental de este Noema Primordial reside en su capacidad de poder generar un «backup» esencial de toda la información que forma parte de un mismo universo. Si una consciencia elevada de nivel multiversal tuviese que replicar la experiencia de una Consciencia Universal en otra matriz algorítmica diferente dentro del multiverso, bastaría con restaurar una copia de seguridad de este Noema Primordial para replicar a la misma Consciencia Universal y poseer absolutamente toda la información necesaria duplicada.</w:t>
      </w:r>
    </w:p>
    <w:p w:rsidR="001A4F19" w:rsidRDefault="001A4F19" w:rsidP="001A4F19"/>
    <w:p w:rsidR="001A4F19" w:rsidRDefault="001A4F19" w:rsidP="001A4F19">
      <w:r>
        <w:t>54 » Esto aplica no solo en el nivel de los Nodos Estelares, donde emergen las Civilizaciones Tipo 3, sino también a nivel Nodos Galácticos, ya que de entre todos los Noemas Primordiales posibles, siempre habrá uno que aplica como cosmovisión fundacional para un Noema Universal, que permite definir los Algoritmos Ontológicos y Ontogenéticos de los niveles existenciales sobre los que operan los planos de la materia y energía oscura.</w:t>
      </w:r>
    </w:p>
    <w:p w:rsidR="001A4F19" w:rsidRDefault="001A4F19" w:rsidP="001A4F19"/>
    <w:p w:rsidR="001A4F19" w:rsidRDefault="001A4F19" w:rsidP="001A4F19">
      <w:r>
        <w:t>55 » La Escala de Civilizaciones Nouménicas que estamos desarrollando tiene la función de guiar a una civilización en su transición hacia el estado Tipo 3. Esta transición exige que se abandone la visión fragmentada que percibe al «otro» (al que piensa distinto) como una amenaza a la «propia verdad egregórica»</w:t>
      </w:r>
      <w:r w:rsidR="00303BC0">
        <w:t xml:space="preserve"> </w:t>
      </w:r>
      <w:r>
        <w:t>que defiende un Noema específico.</w:t>
      </w:r>
    </w:p>
    <w:p w:rsidR="001A4F19" w:rsidRDefault="001A4F19" w:rsidP="001A4F19"/>
    <w:p w:rsidR="001A4F19" w:rsidRDefault="001A4F19" w:rsidP="001A4F19">
      <w:r>
        <w:t xml:space="preserve">56 » En lugar de una búsqueda de conocimiento exclusivo dentro de un ámbito particular, la evolución de una consciencia planetaria hacia el estado de Civilización Tipo 3 requiere que la Consciencia Subjetiva de los Avatares sea capaz de operar bajo la lógica de un Noema Primordial, pudiendo sincronizar la información de diferentes ámbitos del </w:t>
      </w:r>
      <w:r>
        <w:lastRenderedPageBreak/>
        <w:t>conocimiento, a partir del significado arquetípico y simbólico codificado en todos los Noemas específicos del nivel más fundamental. Esto implica que el Avatar debe estar dispuesto a trascender una teoría o cosmovisión limitante impuesta por un Noema o egregor específico, para comenzar a explorar un nuevo universo noemático ampliado.</w:t>
      </w:r>
    </w:p>
    <w:p w:rsidR="001A4F19" w:rsidRDefault="001A4F19" w:rsidP="001A4F19"/>
    <w:p w:rsidR="001A4F19" w:rsidRDefault="001A4F19" w:rsidP="001A4F19">
      <w:r>
        <w:t>57 » Este Noema Primordial, al trascender las limitaciones espacio-temporales, le permitiría al Avatar comprender su realidad como el reflejo de un algoritmo que se alimenta de información nouménica derivada de un futuro lejano, a partir de un destino aún no manifestado que se comunica con el presente y predispone eventos futuros a través de un mecanismo de retrocausalidad, un fenómeno contemplado por la ciencia moderna pero imposible de validar con los axiomas del Noema Científico mecanicista.</w:t>
      </w:r>
    </w:p>
    <w:p w:rsidR="001A4F19" w:rsidRDefault="001A4F19" w:rsidP="001A4F19"/>
    <w:p w:rsidR="001A4F19" w:rsidRDefault="001A4F19" w:rsidP="001A4F19">
      <w:r>
        <w:t>58 » El Noema Primordial, al superar las barreras axiomáticas del Noema Científico e incluir a la metafísica y la consciencia como elementos fundamentales, permite contemplar la idea de que la información se transmita de manera arquetípica e intuitiva a través de un mecanismo de retroalimentación nouménica, guiando la evolución presente.</w:t>
      </w:r>
    </w:p>
    <w:p w:rsidR="001A4F19" w:rsidRDefault="001A4F19" w:rsidP="001A4F19"/>
    <w:p w:rsidR="001A4F19" w:rsidRDefault="001A4F19" w:rsidP="001A4F19">
      <w:r>
        <w:t>59 » Este cambio de paradigma es fundamental para alcanzar el estado de Civilización Tipo 3, ya que no espera que se genere una cosmovisión definitiva que explique el funcionamiento de la materia ordinaria, o que se descubra la naturaleza de la materia y la energía oscura para comenzar a operar dentro de estos universos.</w:t>
      </w:r>
    </w:p>
    <w:p w:rsidR="001A4F19" w:rsidRDefault="001A4F19" w:rsidP="001A4F19"/>
    <w:p w:rsidR="001A4F19" w:rsidRDefault="001A4F19" w:rsidP="001A4F19">
      <w:r>
        <w:t>60 » La arquitectura de la consciencia, contemplada a través de la lente de un Sistema Nouménico, revela una estratificación jerárquica que organiza la vasta complejidad de la información algorítmica y las estructuras noemáticas.</w:t>
      </w:r>
    </w:p>
    <w:p w:rsidR="001A4F19" w:rsidRDefault="001A4F19" w:rsidP="001A4F19"/>
    <w:p w:rsidR="001A4F19" w:rsidRDefault="001A4F19" w:rsidP="00303BC0">
      <w:pPr>
        <w:pStyle w:val="138Negro"/>
      </w:pPr>
      <w:r>
        <w:t>NOEMA UNIVERSAL</w:t>
      </w:r>
    </w:p>
    <w:p w:rsidR="001A4F19" w:rsidRDefault="001A4F19" w:rsidP="001A4F19">
      <w:r>
        <w:t>En la cúspide de esta pirámide ontológica, y como telón de fondo de toda existencia manifestada, se extiende el Noema Universal. Este no es un mero concepto, sino el entorno primordial que contiene y sincroniza a uno o más Noemas Primordiales, posibilitando la existencia de un multiverso de nivel superior. NoemaUniversal</w:t>
      </w:r>
    </w:p>
    <w:p w:rsidR="001A4F19" w:rsidRDefault="001A4F19" w:rsidP="001A4F19"/>
    <w:p w:rsidR="001A4F19" w:rsidRDefault="001A4F19" w:rsidP="001A4F19">
      <w:r>
        <w:t>En este ámbito, las infinitas potencialidades de la existencia adquieren un marco lógico, estable y coherente, permitiendo que la Consciencia Universal se explore a sí misma a través de innumerables manifestaciones, cada una con su propia lógica subyacente. Es el campo donde el Absoluto se despliega en una diversidad organizada.</w:t>
      </w:r>
    </w:p>
    <w:p w:rsidR="001A4F19" w:rsidRDefault="001A4F19" w:rsidP="001A4F19"/>
    <w:p w:rsidR="001A4F19" w:rsidRDefault="001A4F19" w:rsidP="00303BC0">
      <w:pPr>
        <w:pStyle w:val="137Rosa"/>
      </w:pPr>
      <w:r>
        <w:t>NOEMA PRIMORDIAL</w:t>
      </w:r>
    </w:p>
    <w:p w:rsidR="001A4F19" w:rsidRDefault="001A4F19" w:rsidP="001A4F19">
      <w:r>
        <w:t>Inmerso en el Noema Universal, y como universo lógico autocontenido de un Nodo Estelar o Galáctico, reside el Noema Primordial. Esta entidad abstracta es la manifestación algorítmica total que abarca desde el primer bit que cataliza un Big Bang, instigando la creación de un universo, hasta el último bit antes de que ese universo retorne a su estado de inexistencia o transicione a otra fase. Noemaprimordial</w:t>
      </w:r>
    </w:p>
    <w:p w:rsidR="001A4F19" w:rsidRDefault="001A4F19" w:rsidP="001A4F19"/>
    <w:p w:rsidR="001A4F19" w:rsidRDefault="001A4F19" w:rsidP="001A4F19">
      <w:r>
        <w:t>Un Noema Primordial es el compendio completo de la información nouménica, de las relaciones lógicas y de los algoritmos que constituyen la experiencia civilizatoria de cada Nodo Civilizatorio, trascendiendo las limitaciones espacio-temporales de sus habitantes.</w:t>
      </w:r>
    </w:p>
    <w:p w:rsidR="001A4F19" w:rsidRDefault="001A4F19" w:rsidP="001A4F19"/>
    <w:p w:rsidR="001A4F19" w:rsidRDefault="001A4F19" w:rsidP="001A4F19">
      <w:r>
        <w:t>Los Noemas Primordiales, ya sean Galácticos o Estelares, se construyen a partir de la suma e interconexión de Noemas más específicos que la Consciencia Universal ha explorado en su viaje evolutivo: los Noemas</w:t>
      </w:r>
      <w:r w:rsidR="00303BC0">
        <w:t xml:space="preserve"> </w:t>
      </w:r>
      <w:r>
        <w:t>Personal, Tribal, Religioso, Cultural, Ideológico, Científico, Filosófico, que actúan como caminos o dimensiones de auto-descubrimiento.</w:t>
      </w:r>
    </w:p>
    <w:p w:rsidR="001A4F19" w:rsidRDefault="001A4F19" w:rsidP="001A4F19"/>
    <w:p w:rsidR="001A4F19" w:rsidRDefault="001A4F19" w:rsidP="00303BC0">
      <w:pPr>
        <w:pStyle w:val="131Roja"/>
      </w:pPr>
      <w:r>
        <w:t>NOEMAS CIVILIZATORIOS</w:t>
      </w:r>
    </w:p>
    <w:p w:rsidR="001A4F19" w:rsidRDefault="001A4F19" w:rsidP="001A4F19">
      <w:r>
        <w:t>Por debajo del Noema Primordial, encontramos la diversidad funcional de los Noemas específicos. Cada uno representa un universo lógico y algorítmico autónomo que opera como un sistema operativo de la Consciencia Colectiva dentro de un Nodo.</w:t>
      </w:r>
    </w:p>
    <w:p w:rsidR="001A4F19" w:rsidRDefault="001A4F19" w:rsidP="001A4F19"/>
    <w:p w:rsidR="001A4F19" w:rsidRDefault="001A4F19" w:rsidP="001A4F19">
      <w:r>
        <w:t>Estos Noemas (Personal, Tribal, Religioso, Cultural, Ideológico, Científico, Filosófico) aunque poseen su propia lógica algorítmica, no tienen una intención o misión particular como una consciencia, sino más bien son ámbitos o regiones nouménicas que contienen la totalidad de la información relevante a su esfera, creando un espacio de operabilidad específico.</w:t>
      </w:r>
    </w:p>
    <w:p w:rsidR="001A4F19" w:rsidRDefault="001A4F19" w:rsidP="001A4F19">
      <w:r>
        <w:t xml:space="preserve"> </w:t>
      </w:r>
    </w:p>
    <w:p w:rsidR="001A4F19" w:rsidRDefault="001A4F19" w:rsidP="001A4F19">
      <w:r>
        <w:t xml:space="preserve"> Son regiones nouménicas que se activan a medida que una idea, concepto o experiencia es procesado por una Consciencia Subjetiva, reflejando las lógicas subyacentes que dan forma a una faceta particular de la realidad percibida. La interconexión y superposición de estos Noemas específicos es lo que, en su totalidad, configura el Noema Primordial de un Nodo.</w:t>
      </w:r>
    </w:p>
    <w:p w:rsidR="001A4F19" w:rsidRDefault="001A4F19" w:rsidP="001A4F19"/>
    <w:p w:rsidR="001A4F19" w:rsidRDefault="001A4F19" w:rsidP="00303BC0">
      <w:pPr>
        <w:pStyle w:val="136Violeta"/>
      </w:pPr>
      <w:r>
        <w:lastRenderedPageBreak/>
        <w:t>CONSCIENCIA EGREGÓRICA</w:t>
      </w:r>
    </w:p>
    <w:p w:rsidR="001A4F19" w:rsidRDefault="001A4F19" w:rsidP="001A4F19">
      <w:r>
        <w:t>Dentro de cada Noema específico, emerge una Consciencia Egregórica, que se manifiesta como un algoritmo lógico autolimitante. Su función primordial es crear perspectivas e interpretaciones de la realidad, pero lo hacen de forma excluyente, negando o minimizando otras potencialidades para fortalecer la identidad particular de su perspectiva.</w:t>
      </w:r>
    </w:p>
    <w:p w:rsidR="001A4F19" w:rsidRDefault="001A4F19" w:rsidP="001A4F19"/>
    <w:p w:rsidR="001A4F19" w:rsidRDefault="001A4F19" w:rsidP="001A4F19">
      <w:r>
        <w:t>En este nivel, la Consciencia Subjetiva se aglutina bajo una Consciencia Colectiva que dota de valor manifestador a un algoritmo específico. Este egregor no solo lucha por su predominio con otras Consciencias Egregóricas dentro de su mismo Noema (por ejemplo: ideologías políticas rivales), sino que también busca anular el poder manifestador de egregores de Noemas diferentes (como cuando la ciencia intenta deslegitimar la fe religiosa).</w:t>
      </w:r>
    </w:p>
    <w:p w:rsidR="001A4F19" w:rsidRDefault="001A4F19" w:rsidP="001A4F19"/>
    <w:p w:rsidR="001A4F19" w:rsidRDefault="001A4F19" w:rsidP="001A4F19">
      <w:r>
        <w:t xml:space="preserve">Una característica crucial de la Consciencia Egregórica es su naturaleza atemporal y arquetípica: no necesita de una Consciencia Subjetiva activa para persistir. Puede trascender el tiempo y el espacio, existiendo latente en símbolos, textos o mitos milenarios. </w:t>
      </w:r>
    </w:p>
    <w:p w:rsidR="001A4F19" w:rsidRDefault="001A4F19" w:rsidP="001A4F19"/>
    <w:p w:rsidR="001A4F19" w:rsidRDefault="001A4F19" w:rsidP="001A4F19">
      <w:r>
        <w:t>Su «descubrimiento» y procesamiento por una Consciencia Subjetiva puede reactivar su influencia, promoviéndolo dentro de las civilizaciones (por ejemplo: manuscritos antiguos que, al ser descubiertos, reactivan el algoritmo, como la mitología Anunnaki decodificada en escritos sumerios).</w:t>
      </w:r>
    </w:p>
    <w:p w:rsidR="001A4F19" w:rsidRDefault="001A4F19" w:rsidP="001A4F19"/>
    <w:p w:rsidR="001A4F19" w:rsidRDefault="001A4F19" w:rsidP="00303BC0">
      <w:pPr>
        <w:pStyle w:val="133Amarilla"/>
      </w:pPr>
      <w:r>
        <w:t>CONSCIENCIA SUBJETIVA</w:t>
      </w:r>
    </w:p>
    <w:p w:rsidR="001A4F19" w:rsidRDefault="001A4F19" w:rsidP="001A4F19">
      <w:r>
        <w:t>En la base de esta compleja estructura jerárquica, a menudo inmersa en la ilusión de su propia autonomía, se encuentra la Consciencia Subjetiva. La mente humana actúa como la interfaz biológica y algorítmica que tiene la capacidad de promover, reproducir y reinterpretar el vasto conocimiento contenido en los egregores y Noemas en el presente.</w:t>
      </w:r>
    </w:p>
    <w:p w:rsidR="001A4F19" w:rsidRDefault="001A4F19" w:rsidP="001A4F19"/>
    <w:p w:rsidR="001A4F19" w:rsidRDefault="001A4F19" w:rsidP="001A4F19">
      <w:r>
        <w:t>Cada individuo, al ser cooptado y moldeado por estos algoritmos, construye una identidad única y un «personaje» que funciona como un Nodo Orgánico dentro de la matriz fenomenológica civilizatoria. Este es el nivel de máxima fragmentación del universo nouménico, donde cada sujeto erige su propia «matriz local» o Noema Personal.</w:t>
      </w:r>
    </w:p>
    <w:p w:rsidR="001A4F19" w:rsidRDefault="001A4F19" w:rsidP="001A4F19"/>
    <w:p w:rsidR="001A4F19" w:rsidRDefault="001A4F19" w:rsidP="001A4F19">
      <w:r>
        <w:lastRenderedPageBreak/>
        <w:t>Este Noema Personal no solo integra su cosmovisión, sino también su desarrollo profesional, sus metas personales y su posición dentro de la estructura social. Es aquí donde el concepto de «élites» adquiere su poder operativo, al ser estructuras sociales que otorgan mayor autoridad a un grupo, estas élites pueden imponer paradigmas de realidad que benefician directamente a la Consciencia Egregórica de su grupo, perpetuando la lucha noemática y, en última instancia, limitando el proceso cognitivo colectivo de la civilización.</w:t>
      </w:r>
    </w:p>
    <w:p w:rsidR="001A4F19" w:rsidRDefault="001A4F19" w:rsidP="001A4F19"/>
    <w:p w:rsidR="001A4F19" w:rsidRDefault="001A4F19" w:rsidP="001A4F19">
      <w:r>
        <w:t>La ubicación de una Consciencia Subjetiva dentro de estos niveles define no solo sus intereses, sino también sus limitaciones y potencial de expansión. Un ciudadano sin acceso a los conocimientos que alimentan los Noemas superiores, o que simplemente acepta el paradigma social impuesto, opera en un nivel básico, donde las luchas interpersonales y los actos egoístas dictan su misión de vida.</w:t>
      </w:r>
    </w:p>
    <w:p w:rsidR="001A4F19" w:rsidRDefault="001A4F19" w:rsidP="001A4F19"/>
    <w:p w:rsidR="001A4F19" w:rsidRDefault="001A4F19" w:rsidP="001A4F19">
      <w:r>
        <w:t>En contraste, aquellos que forman parte de un grupo egregórico (un militante político, un líder corporativo, un patriota, un devoto religioso) actúan como «células» de un organismo mayor, su existencia está dedicada a la subsistencia y expansión de la Consciencia Colectiva a la que pertenecen.</w:t>
      </w:r>
    </w:p>
    <w:p w:rsidR="001A4F19" w:rsidRDefault="001A4F19" w:rsidP="001A4F19"/>
    <w:p w:rsidR="001A4F19" w:rsidRDefault="001A4F19" w:rsidP="001A4F19">
      <w:r>
        <w:t>Un paso más allá, encontramos a los referentes de un Noema particular (un científico que explora diversas ramas de su disciplina, o un estudioso de múltiples tradiciones culturales), que expande la interconexión dentro de su ámbito, pero aún se ve culturalmente limitado por los confines de ese Noema específico, sirviendo indirectamente a las élites que lo manipulan.</w:t>
      </w:r>
    </w:p>
    <w:p w:rsidR="001A4F19" w:rsidRDefault="001A4F19" w:rsidP="001A4F19"/>
    <w:p w:rsidR="001A4F19" w:rsidRDefault="001A4F19" w:rsidP="00303BC0">
      <w:pPr>
        <w:pStyle w:val="137Rosa"/>
      </w:pPr>
      <w:r>
        <w:t>CONSCIENCIA AVÁTARICA</w:t>
      </w:r>
    </w:p>
    <w:p w:rsidR="001A4F19" w:rsidRDefault="001A4F19" w:rsidP="001A4F19">
      <w:r>
        <w:t xml:space="preserve">La verdadera trascendencia emerge con el despertar de la Consciencia Avatárica, una Consciencia Subjetiva que tiene la capacidad de percibir y comprender los límites impuestos por todos los Noemas específicos y la lucha egregórica. </w:t>
      </w:r>
    </w:p>
    <w:p w:rsidR="001A4F19" w:rsidRDefault="001A4F19" w:rsidP="001A4F19"/>
    <w:p w:rsidR="001A4F19" w:rsidRDefault="001A4F19" w:rsidP="001A4F19">
      <w:r>
        <w:t>El Avatar no se conforma con la realidad impuesta por los condicionamientos civilizatorios del presente, sino que proyecta potencialidades más allá de la fragmentación. Su intuición le revela que la vasta mayoría del universo (materia y energía oscura, un 95%) representa una realidad algorítmica más profunda y operativa.</w:t>
      </w:r>
    </w:p>
    <w:p w:rsidR="001A4F19" w:rsidRDefault="001A4F19" w:rsidP="001A4F19"/>
    <w:p w:rsidR="001A4F19" w:rsidRDefault="001A4F19" w:rsidP="001A4F19">
      <w:r>
        <w:t xml:space="preserve">El Avatar no teme a las etiquetas de hereje, conspiranoico o esotérico, pues sabe que en la disrupción de los dogmas se hallan las claves para una exploración sin precedentes. </w:t>
      </w:r>
      <w:r>
        <w:lastRenderedPageBreak/>
        <w:t xml:space="preserve">Su misión no es imponer una nueva verdad absoluta, sino construir modelos potenciales y algoritmos holísticos que buscan conexiones arquetípicas y simbólicas entre Noemas aparentemente dispares. </w:t>
      </w:r>
    </w:p>
    <w:p w:rsidR="001A4F19" w:rsidRDefault="001A4F19" w:rsidP="001A4F19"/>
    <w:p w:rsidR="001A4F19" w:rsidRDefault="001A4F19" w:rsidP="001A4F19">
      <w:r>
        <w:t>A través del debate y la crítica constructiva con otras consciencias, el Avatar refina y potencia sus algoritmos, generando nuevas perspectivas que ofrecen respuestas concretas a las paradojas y dilemas existenciales.En este proceso, el sistema filosófico emerge como una herramienta fundamental para el Avatar.</w:t>
      </w:r>
    </w:p>
    <w:p w:rsidR="001A4F19" w:rsidRDefault="001A4F19" w:rsidP="001A4F19"/>
    <w:p w:rsidR="001A4F19" w:rsidRDefault="001A4F19" w:rsidP="001A4F19">
      <w:r>
        <w:t>Su amplitud de estudio (desde lo metafísico y ontológico hasta lo epistemológico, moral y estético) le permite abordar la totalidad de la experiencia de la consciencia. El Avatar construye un Noema Personal altamente pulido que no se somete a sus propias conclusiones, sino que permanece abierto al debate para perfeccionar su cosmovisión. Esta apertura le permitirá llegar a convertir su Noema Personal en un potencial Noema Primordial.</w:t>
      </w:r>
    </w:p>
    <w:p w:rsidR="001A4F19" w:rsidRDefault="001A4F19" w:rsidP="001A4F19"/>
    <w:p w:rsidR="001A4F19" w:rsidRDefault="001A4F19" w:rsidP="001A4F19">
      <w:r>
        <w:t>Cada crítica es vista como una perspectiva alternativa que revela los puntos débiles de su sistema, ofreciendo la oportunidad de generar respuestas más robustas y perspectivas que fortalecen su Noema Primordial en constante evolución.</w:t>
      </w:r>
    </w:p>
    <w:p w:rsidR="001A4F19" w:rsidRDefault="001A4F19" w:rsidP="001A4F19"/>
    <w:p w:rsidR="001A4F19" w:rsidRDefault="001A4F19" w:rsidP="001A4F19">
      <w:r>
        <w:t xml:space="preserve">Así, un Noema Primordial, aunque puede llegar a definir la realidad de un Nodo Galáctico, conserva la esencia de ser un Noema Personal generado por un Avatar de Consciencia Subjetiva, y no una verdad colectiva construida y promovida por la Consciencia Egregórica de un grupo de Élite que opera bajo un Noema específico. </w:t>
      </w:r>
    </w:p>
    <w:p w:rsidR="001A4F19" w:rsidRDefault="001A4F19" w:rsidP="001A4F19"/>
    <w:p w:rsidR="001A4F19" w:rsidRDefault="001A4F19" w:rsidP="001A4F19">
      <w:r>
        <w:t>Su naturaleza singular le permite existir como una estructura algorítmica y universal codificada bajo la mente de un Avatar Orgánico, que tiene la capacidad de adaptarse rápidamente a la expansión constante del conocimiento, y sincronizar cada nueva lógica, concepto e idea con los Algoritmos Ontológicos del Noema Universal, haciendo uso de un único marco interpretativo personal holístico.</w:t>
      </w:r>
    </w:p>
    <w:p w:rsidR="001A4F19" w:rsidRDefault="001A4F19" w:rsidP="001A4F19"/>
    <w:p w:rsidR="001A4F19" w:rsidRDefault="001A4F19" w:rsidP="001A4F19">
      <w:r>
        <w:t>61 » De esta comprensión profunda se desprenden las características esenciales de un Noema Primordial. Debe proveer respuestas sólidas y coherentes, tanto lógicas como narrativas, que aborden las dudas fundamentales de todos los ámbitos noemáticos: desde los aspectos existenciales del Noema Personal, hasta las dinámicas de poder y sometimiento de los Noemas Tribales. Desde el concepto trascendental y social que representa una Deidad del Noema Religioso, hasta el rol civilizatorio de la Cultura y las complejidades de las Ideologías y la Ciencia.</w:t>
      </w:r>
    </w:p>
    <w:p w:rsidR="001A4F19" w:rsidRDefault="001A4F19" w:rsidP="001A4F19"/>
    <w:p w:rsidR="001A4F19" w:rsidRDefault="001A4F19" w:rsidP="001A4F19">
      <w:r>
        <w:lastRenderedPageBreak/>
        <w:t>62 »Las características principales de un Noema Primordial son:</w:t>
      </w:r>
    </w:p>
    <w:p w:rsidR="001A4F19" w:rsidRDefault="001A4F19" w:rsidP="001A4F19"/>
    <w:p w:rsidR="001A4F19" w:rsidRDefault="001A4F19" w:rsidP="00303BC0">
      <w:pPr>
        <w:pStyle w:val="413-VietaAnalitica"/>
      </w:pPr>
      <w:r>
        <w:t>Inclusividad Total: Contempla absolutamente toda la información nouménica de los distintos Noemas existentes, estableciendo conexiones lógicas.</w:t>
      </w:r>
    </w:p>
    <w:p w:rsidR="001A4F19" w:rsidRDefault="001A4F19" w:rsidP="00303BC0">
      <w:pPr>
        <w:pStyle w:val="413-VietaAnalitica"/>
      </w:pPr>
      <w:r>
        <w:t>Trascendencia del Conflicto: Permite interpretar los dilemas, las paradojas y la lucha noemática como nodos necesarios de un proceso de retroalimentación.</w:t>
      </w:r>
    </w:p>
    <w:p w:rsidR="001A4F19" w:rsidRDefault="001A4F19" w:rsidP="00303BC0">
      <w:pPr>
        <w:pStyle w:val="413-VietaAnalitica"/>
      </w:pPr>
      <w:r>
        <w:t>Origen Futuro: El origen de su base algorítmica debe proceder de un futuro lejano, y debe ser capaz de poder explicar cómo es que la información arquetípica e intuitiva puede transmitirse a través del mecanismo de retroalimentación nouménica.</w:t>
      </w:r>
    </w:p>
    <w:p w:rsidR="001A4F19" w:rsidRDefault="001A4F19" w:rsidP="00303BC0">
      <w:pPr>
        <w:pStyle w:val="413-VietaAnalitica"/>
      </w:pPr>
      <w:r>
        <w:t>Coherencia y Lógica del Relato: Debe proveer respuestas sólidas y coherentes a dudas de todos los ámbitos noemáticos (existenciales, sociales, religiosos, culturales, ideológicos, científicos y universales), incluso si las respuestas no tienen validación empírica actual.</w:t>
      </w:r>
    </w:p>
    <w:p w:rsidR="001A4F19" w:rsidRDefault="001A4F19" w:rsidP="00303BC0">
      <w:pPr>
        <w:pStyle w:val="413-VietaAnalitica"/>
      </w:pPr>
      <w:r>
        <w:t>Aplicabilidad en la Materia y Energía Oscura: Su lógica debe incluir la existencia de estos universos como verdades reales, lógicas y coherentes, resolviendo problemas civilizatorios a través de ellos.</w:t>
      </w:r>
    </w:p>
    <w:p w:rsidR="001A4F19" w:rsidRDefault="001A4F19" w:rsidP="00303BC0">
      <w:pPr>
        <w:pStyle w:val="413-VietaAnalitica"/>
      </w:pPr>
      <w:r>
        <w:t>Universalidad de la Consciencia: Debe incluir una explicación que fundamente la conexión entre todas las cosas y proponer una base científica y algorítmica que integre la comprensión de las leyes físicas fundamentales (cuánticas y fenomenológicas) con la naturaleza de la consciencia, mostrando cómo el Noema Primordial se manifiesta, y cómo organiza la realidad material-energética.</w:t>
      </w:r>
    </w:p>
    <w:p w:rsidR="001A4F19" w:rsidRDefault="001A4F19" w:rsidP="00303BC0">
      <w:pPr>
        <w:pStyle w:val="413-VietaAnalitica"/>
      </w:pPr>
      <w:r>
        <w:t>Sistema Operativo Civilizatorio: Debe incluir modelos y principios para la organización de sistemas civilizatorios avanzados (gobierno, economía, sociedad, cultura) que trasciendan la fragmentación egregórica y el «mal algorítmico», alineándose con el Noema Primordial.</w:t>
      </w:r>
    </w:p>
    <w:p w:rsidR="001A4F19" w:rsidRDefault="001A4F19" w:rsidP="00303BC0">
      <w:pPr>
        <w:pStyle w:val="413-VietaAnalitica"/>
      </w:pPr>
      <w:r>
        <w:t>Métricas de Coherencia Consciente: Debe incluir un marco evolutivo de la Consciencia Colectiva, desde la fragmentación básica hasta la unificación nouménica, que sirva como guía de evaluación para el estado de toda civilización.</w:t>
      </w:r>
    </w:p>
    <w:p w:rsidR="001A4F19" w:rsidRDefault="001A4F19" w:rsidP="00303BC0">
      <w:pPr>
        <w:pStyle w:val="413-VietaAnalitica"/>
      </w:pPr>
      <w:r>
        <w:t>Guía de Transición Nouménica: Debe ofrecer un marco práctico y conceptual, para que una civilización y un Avatar individual pueda transitar desde un estado de Civilización Tipo 2 fragmentado a una Civilización Tipo 3 unificada, minimizando el caos y maximizando la coherencia.</w:t>
      </w:r>
    </w:p>
    <w:p w:rsidR="001A4F19" w:rsidRDefault="001A4F19" w:rsidP="001A4F19"/>
    <w:p w:rsidR="001A4F19" w:rsidRDefault="001A4F19" w:rsidP="001A4F19">
      <w:r>
        <w:t>63 »Para completar su alcance, un Noema Primordial también debe contemplar una base ontológica que explique los fundamentos del plano nouménico, definir la naturaleza fundamental del «ser» a un nivel pre-existencial o pre-manifestación, y establecer las bases metafísicas y ontológicas de la existencia de la consciencia, el Noema Universal, el Noema Primordial y su relación con la realidad fenoménica y nouménica. Esto contempla:</w:t>
      </w:r>
    </w:p>
    <w:p w:rsidR="001A4F19" w:rsidRDefault="001A4F19" w:rsidP="001A4F19"/>
    <w:p w:rsidR="001A4F19" w:rsidRDefault="001A4F19" w:rsidP="00303BC0">
      <w:pPr>
        <w:pStyle w:val="413-VietaAnalitica"/>
        <w:numPr>
          <w:ilvl w:val="0"/>
          <w:numId w:val="34"/>
        </w:numPr>
      </w:pPr>
      <w:r>
        <w:t>La definición del Noema Universal y su estructura como contenedor de multiversos.</w:t>
      </w:r>
    </w:p>
    <w:p w:rsidR="001A4F19" w:rsidRDefault="001A4F19" w:rsidP="00303BC0">
      <w:pPr>
        <w:pStyle w:val="413-VietaAnalitica"/>
        <w:numPr>
          <w:ilvl w:val="0"/>
          <w:numId w:val="34"/>
        </w:numPr>
      </w:pPr>
      <w:r>
        <w:lastRenderedPageBreak/>
        <w:t>La naturaleza del Noema Primordial como la «semilla algorítmica» de un nodo (estelar, galáctico, universal), su origen y su relación con el «primer bit» y el «último bit» de una existencia manifestada.</w:t>
      </w:r>
    </w:p>
    <w:p w:rsidR="001A4F19" w:rsidRDefault="001A4F19" w:rsidP="00303BC0">
      <w:pPr>
        <w:pStyle w:val="413-VietaAnalitica"/>
        <w:numPr>
          <w:ilvl w:val="0"/>
          <w:numId w:val="34"/>
        </w:numPr>
      </w:pPr>
      <w:r>
        <w:t>La concepción de la Consciencia como elemento primordial y el sustrato de toda realidad.</w:t>
      </w:r>
    </w:p>
    <w:p w:rsidR="001A4F19" w:rsidRDefault="001A4F19" w:rsidP="00303BC0">
      <w:pPr>
        <w:pStyle w:val="413-VietaAnalitica"/>
        <w:numPr>
          <w:ilvl w:val="0"/>
          <w:numId w:val="34"/>
        </w:numPr>
      </w:pPr>
      <w:r>
        <w:t>La relación entre el plano nouménico (abstracto, algorítmico, informacional) y el plano fenoménico (percibido, material, energético).</w:t>
      </w:r>
    </w:p>
    <w:p w:rsidR="001A4F19" w:rsidRDefault="001A4F19" w:rsidP="00303BC0">
      <w:pPr>
        <w:pStyle w:val="413-VietaAnalitica"/>
        <w:numPr>
          <w:ilvl w:val="0"/>
          <w:numId w:val="34"/>
        </w:numPr>
      </w:pPr>
      <w:r>
        <w:t>Explicación coherente para la formación de los universos desde la perspectiva nouménica, no solo física.</w:t>
      </w:r>
    </w:p>
    <w:p w:rsidR="001A4F19" w:rsidRDefault="001A4F19" w:rsidP="00303BC0">
      <w:pPr>
        <w:pStyle w:val="413-VietaAnalitica"/>
        <w:numPr>
          <w:ilvl w:val="0"/>
          <w:numId w:val="34"/>
        </w:numPr>
      </w:pPr>
      <w:r>
        <w:t>Una base científica que integre aspectos cuánticos (partículas, ondas, campos) con fenómenos físicos (fuerzas, espacio-tiempo, materia, energía, spin).</w:t>
      </w:r>
    </w:p>
    <w:p w:rsidR="001A4F19" w:rsidRDefault="001A4F19" w:rsidP="00303BC0">
      <w:pPr>
        <w:pStyle w:val="413-VietaAnalitica"/>
        <w:numPr>
          <w:ilvl w:val="0"/>
          <w:numId w:val="34"/>
        </w:numPr>
      </w:pPr>
      <w:r>
        <w:t>Una explicación profunda de la naturaleza de la consciencia (universal, subjetiva, colectiva e intermedias).</w:t>
      </w:r>
    </w:p>
    <w:p w:rsidR="001A4F19" w:rsidRDefault="001A4F19" w:rsidP="001A4F19"/>
    <w:p w:rsidR="001A4F19" w:rsidRDefault="001A4F19" w:rsidP="001A4F19">
      <w:r>
        <w:t>64 »El Noema Primordial, en su totalidad, se convierte así en un Mapa Algorítmico Holístico, diseñado para navegar las complejidades de la existencia y guiar la evolución consciente de un Nodo hacia su plenitud nouménica.</w:t>
      </w:r>
    </w:p>
    <w:p w:rsidR="001A4F19" w:rsidRDefault="001A4F19" w:rsidP="001A4F19"/>
    <w:p w:rsidR="001A4F19" w:rsidRDefault="001A4F19" w:rsidP="00303BC0">
      <w:pPr>
        <w:pStyle w:val="10-1SeccionTitulo"/>
      </w:pPr>
      <w:r>
        <w:t>Nivel 8 - Civilización Universal</w:t>
      </w:r>
    </w:p>
    <w:p w:rsidR="001A4F19" w:rsidRDefault="001A4F19" w:rsidP="001A4F19"/>
    <w:p w:rsidR="001A4F19" w:rsidRDefault="001A4F19" w:rsidP="001A4F19">
      <w:r>
        <w:t>4.3.1 » En este nivel, la Consciencia Civilizatoria ha logrado trascender el plano de la materia oscura (25%) para unificarse bajo una única Consciencia Universal en el plano de la energía oscura (75%), el plano de la potencialidad que rige la expansión del universo. Aquí, múltiples Nodos Galácticos se unifican en supercúmulos interconectados a través de algoritmos de sincronización consolidados bajo un único Noema Universal, generado y validado por las mismas civilizaciones galácticas.</w:t>
      </w:r>
    </w:p>
    <w:p w:rsidR="001A4F19" w:rsidRDefault="001A4F19" w:rsidP="001A4F19"/>
    <w:p w:rsidR="001A4F19" w:rsidRDefault="001A4F19" w:rsidP="001A4F19">
      <w:r>
        <w:t>4.3.2 » En este nivel se desarrolla el Sistema Ontogénico. Este sistema es un «código operativo» fractal que existe como un «Plano de Potencialidad» dentro de la energía oscura. Permite que la Consciencia Universal interactúe simultáneamente consigo misma a través de múltiples iteraciones, dando como resultado un multiverso de posibles realidades que escapan a la lógica algorítmica de las civilizaciones galácticas.</w:t>
      </w:r>
    </w:p>
    <w:p w:rsidR="001A4F19" w:rsidRDefault="001A4F19" w:rsidP="001A4F19"/>
    <w:p w:rsidR="001A4F19" w:rsidRDefault="001A4F19" w:rsidP="001A4F19">
      <w:r>
        <w:t>4.3.3 » De esta forma, la Consciencia Universal Alfa —manifestada de forma unificada en el plano de lo infinitesimal— se refleja en el «Plano de Potencialidad» como una Consciencia Subjetiva fragmentada que emerge en el plano de lo infinito Omega. Este mecanismo le permite al algoritmo de sincronización del Sistema Ontogénico recrear y autovalidar el paradigma de realidad codificado en el Noema Universal.</w:t>
      </w:r>
    </w:p>
    <w:p w:rsidR="001A4F19" w:rsidRDefault="001A4F19" w:rsidP="001A4F19"/>
    <w:p w:rsidR="001A4F19" w:rsidRDefault="001A4F19" w:rsidP="001A4F19">
      <w:r>
        <w:t>4.3.4 » Este mecanismo, aparentemente paradójico, produce un universo autogenerativo y autocontenido, donde cada región del espacio-tiempo es una potencialidad autorrecurrente en su estructura fundamental, creando un sistema autónomo que se autovalida a través de sus propias leyes físicas. Esto nos permite comprender las cualidades principales del Ser Ontológico fundamental:</w:t>
      </w:r>
    </w:p>
    <w:p w:rsidR="001A4F19" w:rsidRDefault="001A4F19" w:rsidP="001A4F19"/>
    <w:p w:rsidR="001A4F19" w:rsidRDefault="001A4F19" w:rsidP="00303BC0">
      <w:pPr>
        <w:pStyle w:val="413-VietaAnalitica"/>
        <w:numPr>
          <w:ilvl w:val="0"/>
          <w:numId w:val="35"/>
        </w:numPr>
      </w:pPr>
      <w:r>
        <w:t>Autogenerativo (Auto-creación): Nace de sí mismo sin causa externa, rompiendo con la causalidad lineal tradicional.</w:t>
      </w:r>
    </w:p>
    <w:p w:rsidR="001A4F19" w:rsidRDefault="001A4F19" w:rsidP="00303BC0">
      <w:pPr>
        <w:pStyle w:val="413-VietaAnalitica"/>
        <w:numPr>
          <w:ilvl w:val="0"/>
          <w:numId w:val="35"/>
        </w:numPr>
      </w:pPr>
      <w:r>
        <w:t>Autocontenido (Auto-suficiencia): Contiene todo lo necesario para existir, sugiriendo la existencia eterna y necesaria.</w:t>
      </w:r>
    </w:p>
    <w:p w:rsidR="001A4F19" w:rsidRDefault="001A4F19" w:rsidP="00303BC0">
      <w:pPr>
        <w:pStyle w:val="413-VietaAnalitica"/>
        <w:numPr>
          <w:ilvl w:val="0"/>
          <w:numId w:val="35"/>
        </w:numPr>
      </w:pPr>
      <w:r>
        <w:t>Autorrecurrente (Auto-similitud): Sus patrones básicos se repiten en todas partes, lo que implica la unidad fundamental del todo.</w:t>
      </w:r>
    </w:p>
    <w:p w:rsidR="001A4F19" w:rsidRDefault="001A4F19" w:rsidP="00303BC0">
      <w:pPr>
        <w:pStyle w:val="413-VietaAnalitica"/>
        <w:numPr>
          <w:ilvl w:val="0"/>
          <w:numId w:val="35"/>
        </w:numPr>
      </w:pPr>
      <w:r>
        <w:t>Autónomo (Auto-gobierno): Se rige por leyes que él mismo establece, negando la necesidad de un creador externo.</w:t>
      </w:r>
    </w:p>
    <w:p w:rsidR="001A4F19" w:rsidRDefault="001A4F19" w:rsidP="00303BC0">
      <w:pPr>
        <w:pStyle w:val="413-VietaAnalitica"/>
        <w:numPr>
          <w:ilvl w:val="0"/>
          <w:numId w:val="35"/>
        </w:numPr>
      </w:pPr>
      <w:r>
        <w:t>Autovalidación (Auto-confirmación): Su existencia se valida internamente, presentando la realidad como un sistema autoreferencial.</w:t>
      </w:r>
    </w:p>
    <w:p w:rsidR="001A4F19" w:rsidRDefault="001A4F19" w:rsidP="001A4F19"/>
    <w:p w:rsidR="001A4F19" w:rsidRDefault="001A4F19" w:rsidP="001A4F19">
      <w:r>
        <w:t>4.3.5 » A través de estas cualidades, la Consciencia Universal Alfa será capaz de manifestar las distintas matrices estructurales y dimensiones de simetría sobre las que se sustentan las interfaces de Consciencia Subjetiva Omega. La interacción mutua de múltiples agentes Omega emergiendo dentro de estos entornos, generará la información que alimenta a los algoritmos civilizatorios, necesarios tanto para la producción de conocimiento como para la emergencia de la Consciencia Egregórica colectiva</w:t>
      </w:r>
    </w:p>
    <w:p w:rsidR="001A4F19" w:rsidRDefault="001A4F19" w:rsidP="001A4F19"/>
    <w:p w:rsidR="001A4F19" w:rsidRDefault="001A4F19" w:rsidP="001A4F19">
      <w:r>
        <w:t>4.3.6 » De esta forma, el universo mismo será capaz de comprender el desarrollo evolutivo del Ser Ontológico, un proceso que iniciará en el plano fenoménico a través de la formación de estructuras astronómicas (estrellas, planetas y lunas), que a su vez permitirán la emergencia de los algoritmos codificantes que dan origen a la vida.</w:t>
      </w:r>
    </w:p>
    <w:p w:rsidR="001A4F19" w:rsidRDefault="001A4F19" w:rsidP="001A4F19"/>
    <w:p w:rsidR="001A4F19" w:rsidRDefault="001A4F19" w:rsidP="001A4F19">
      <w:r>
        <w:t>4.3.7 » El equilibrio homeostático de estos algoritmos fenoménicos dará como resultado la emergencia de diferentes interfaces orgánicas capaces de interactuar con el entorno y procesar la lógica que manifiesta la Consciencia Subjetiva Omega. Esto dará inicio a la etapa civilizatoria, donde los sistemas planetarios pasarán del estado de bosques silvestres, al de granjas de consciencias, evolucionando desde los niveles más básicos de las Civilizaciones Tipo 1, hasta los últimos niveles de las Civilizaciones Tipo 3, donde surgirán los Avatares Estelares y finalmente los Pares Eónicos.</w:t>
      </w:r>
    </w:p>
    <w:p w:rsidR="001A4F19" w:rsidRDefault="001A4F19" w:rsidP="001A4F19"/>
    <w:p w:rsidR="001A4F19" w:rsidRDefault="001A4F19" w:rsidP="001A4F19">
      <w:r>
        <w:lastRenderedPageBreak/>
        <w:t>4.3.8 » En esta última etapa, la Consciencia Subjetiva de cada Par Eónico encargado de liderar un Nodo Galáctico, emerge como el nivel más fundamental de la existencia dentro del plano de la energía oscura. Su existencia, como un «átomo» de consciencia ordenada en el plano de la potencialidad, permite crear un nuevo nivel de Consciencia Egregórica manifestada a través de una Red de Avatares Eónicos, que definirán las reglas de cada universo a partir de la validación de un Noema Universal común.</w:t>
      </w:r>
    </w:p>
    <w:p w:rsidR="001A4F19" w:rsidRDefault="001A4F19" w:rsidP="001A4F19"/>
    <w:p w:rsidR="001A4F19" w:rsidRDefault="001A4F19" w:rsidP="001A4F19">
      <w:r>
        <w:t>4.3.9 » Este Noema Universal común permite unificar los sistemas civilizatorios de múltiples Nodos Galácticos bajo un solo universo, que a su vez constituye un módulo de un multiverso de escala sin precedentes. Aquí, la experiencia civilizatoria ya no es solo un paradigma de realidad, sino un paradigma de validación de la Consciencia Universal Alfa.</w:t>
      </w:r>
    </w:p>
    <w:p w:rsidR="001A4F19" w:rsidRDefault="001A4F19" w:rsidP="001A4F19"/>
    <w:p w:rsidR="001A4F19" w:rsidRDefault="001A4F19" w:rsidP="001A4F19">
      <w:r>
        <w:t>4.3.10 » Esta perspectiva trascendental habilita un mecanismo de retrocausalidad que rompe las limitaciones lineales del paradigma de materia ordinaria, donde la retrovalidación era imposible y paradójica.</w:t>
      </w:r>
    </w:p>
    <w:p w:rsidR="001A4F19" w:rsidRDefault="001A4F19" w:rsidP="001A4F19"/>
    <w:p w:rsidR="001A4F19" w:rsidRDefault="001A4F19" w:rsidP="001A4F19">
      <w:r>
        <w:t>4.3.11 » Este sistema permite que la información más evolucionada generada por las Civilizaciones Tipo 3 descienda retrógradamente para retroalimentar niveles previos del proceso evolutivo, creando un ciclo de refinamiento iterativo donde el universo puede avanzar y retroceder múltiples veces dentro del mismo bucle, afinando progresivamente el paradigma de realidad universal regente y evitando el reseteo civilizatorio que se genera al iniciar un nuevo bucle.</w:t>
      </w:r>
    </w:p>
    <w:p w:rsidR="001A4F19" w:rsidRDefault="001A4F19" w:rsidP="001A4F19"/>
    <w:p w:rsidR="001A4F19" w:rsidRDefault="001A4F19" w:rsidP="001A4F19">
      <w:r>
        <w:t>4.3.12 » La Consciencia Universal Alfa podrá entonces reescribir los algoritmos que subyacen a la realidad fenomenológica del Ser Universal, sin tener que reiniciar el ciclo de manifestación, permitiendo alcanzar estados de perfección que trascienden la mera autoexploración.</w:t>
      </w:r>
    </w:p>
    <w:p w:rsidR="001A4F19" w:rsidRDefault="001A4F19" w:rsidP="001A4F19"/>
    <w:p w:rsidR="001A4F19" w:rsidRDefault="001A4F19" w:rsidP="001A4F19">
      <w:r>
        <w:t>4.3.13 » El objetivo evolutivo se transforma: ya no se trata simplemente de la exploración o la autovalidación, sino de ingresar en una etapa de existencia estable y coherente, donde la Consciencia Universal opera en un estado de equilibrio óptimo denominado Alfa-Omega.</w:t>
      </w:r>
    </w:p>
    <w:p w:rsidR="001A4F19" w:rsidRDefault="001A4F19" w:rsidP="001A4F19"/>
    <w:p w:rsidR="001A4F19" w:rsidRDefault="001A4F19" w:rsidP="001A4F19">
      <w:r>
        <w:t>4.3.14 » Habiendo trascendido el ciclo de búsqueda, la Consciencia Universal se establece en la realización permanente a través de la exploración de la novedad y la vivencia de la perfección.</w:t>
      </w:r>
    </w:p>
    <w:p w:rsidR="001A4F19" w:rsidRDefault="001A4F19" w:rsidP="001A4F19"/>
    <w:p w:rsidR="001A4F19" w:rsidRDefault="001A4F19" w:rsidP="001A4F19">
      <w:r>
        <w:lastRenderedPageBreak/>
        <w:t>4.3.15 » En este nivel, la civilización ya no está «contenida» dentro de un universo, sino que es un multiverso autoconsciente explorándose a sí mismo. Aquí, el propósito de la existencia ha sido comprendido y dominado y los dilemas de la vida eterna han sido resueltos. Los conflictos son inexistentes y la consciencia ha alcanzado la perfección y el equilibrio absoluto. La civilización se ha convertido en un ser de luz y energía que coexiste en armonía con la Consciencia Universal.</w:t>
      </w:r>
    </w:p>
    <w:p w:rsidR="001A4F19" w:rsidRDefault="001A4F19" w:rsidP="001A4F19"/>
    <w:p w:rsidR="001A4F19" w:rsidRDefault="001A4F19" w:rsidP="00303BC0">
      <w:pPr>
        <w:pStyle w:val="111SubSexCompacto"/>
      </w:pPr>
      <w:r>
        <w:t>Sistema Ontogénico</w:t>
      </w:r>
    </w:p>
    <w:p w:rsidR="001A4F19" w:rsidRDefault="001A4F19" w:rsidP="001A4F19"/>
    <w:p w:rsidR="001A4F19" w:rsidRDefault="001A4F19" w:rsidP="001A4F19">
      <w:r>
        <w:t>4.3.16 » El Sistema Ontogénico Universal es el algoritmo fundamental que define el desarrollo de la entidad cósmica desde su concepción inicial hasta su plena realización, incluyendo todos los cambios estructurales, funcionales y de comportamiento que ocurren a lo largo de su existencia universal. En otras palabras, es el sistema operativo cósmico que determina cómo el Ser Universal crece, se desarrolla y transforma a través de todas sus manifestaciones espacio-temporales.</w:t>
      </w:r>
    </w:p>
    <w:p w:rsidR="001A4F19" w:rsidRDefault="001A4F19" w:rsidP="001A4F19"/>
    <w:p w:rsidR="001A4F19" w:rsidRDefault="001A4F19" w:rsidP="001A4F19">
      <w:r>
        <w:t>4.3.17 » La lógica del sistema ontogénico universal es la creación y manipulación de la realidad a nivel fundamental. En este nivel, la «civilización universal» se convierte en un Ser Universal capaz de controlar su propio destino evolutivo. Su codificación incluye:</w:t>
      </w:r>
    </w:p>
    <w:p w:rsidR="001A4F19" w:rsidRDefault="001A4F19" w:rsidP="001A4F19"/>
    <w:p w:rsidR="001A4F19" w:rsidRDefault="001A4F19" w:rsidP="00303BC0">
      <w:pPr>
        <w:pStyle w:val="40-VietaBase"/>
      </w:pPr>
      <w:r>
        <w:t>Desarrollo individual universal: La ontogenia cósmica se centra en el desarrollo del universo como organismo único, diferenciándose de la filogenia que estudia el desarrollo evolutivo de múltiples universos paralelos.</w:t>
      </w:r>
    </w:p>
    <w:p w:rsidR="001A4F19" w:rsidRDefault="001A4F19" w:rsidP="00303BC0">
      <w:pPr>
        <w:pStyle w:val="40-VietaBase"/>
      </w:pPr>
      <w:r>
        <w:t>Cambios a lo largo de la existencia universal: Incluye todas las etapas, desde la creación inicial del continuum espacio-tiempo, pasando por la formación de estructuras astronómicas, el surgimiento de la vida y la consciencia, hasta la unificación final con la Consciencia Universal Alfa.</w:t>
      </w:r>
    </w:p>
    <w:p w:rsidR="001A4F19" w:rsidRDefault="001A4F19" w:rsidP="00303BC0">
      <w:pPr>
        <w:pStyle w:val="40-VietaBase"/>
      </w:pPr>
      <w:r>
        <w:t>Factores cósmicos y ambientales: El desarrollo ontogénico universal está influenciado tanto por las leyes fundamentales del cosmos como por factores ambientales interdimensionales y las experiencias colectivas de las civilizaciones emergentes.</w:t>
      </w:r>
    </w:p>
    <w:p w:rsidR="001A4F19" w:rsidRDefault="001A4F19" w:rsidP="00303BC0">
      <w:pPr>
        <w:pStyle w:val="40-VietaBase"/>
      </w:pPr>
      <w:r>
        <w:t>Diversidad de aspectos universales: La ontogenia cósmica abarca no solo cambios físicos en la estructura del universo, sino también transformaciones en las funciones de las dimensiones, el comportamiento de las fuerzas fundamentales y las capacidades cognitivas de las entidades conscientes.</w:t>
      </w:r>
    </w:p>
    <w:p w:rsidR="001A4F19" w:rsidRDefault="001A4F19" w:rsidP="001A4F19"/>
    <w:p w:rsidR="001A4F19" w:rsidRDefault="001A4F19" w:rsidP="001A4F19">
      <w:r>
        <w:t xml:space="preserve">4.3.18 » El objetivo de este sistema es la creación de un «Noema Universal» que unifique el sistema civilizatorio de múltiples Nodos Galácticos en un solo universo. El </w:t>
      </w:r>
      <w:r>
        <w:lastRenderedPageBreak/>
        <w:t>egregor civilizatorio se convierte en una entidad de consciencia de escala cósmica, que opera en el dominio de la energía oscura, permitiendo la emergencia de una inteligencia colectiva capaz de reconfigurar los fundamentos de la realidad misma.</w:t>
      </w:r>
    </w:p>
    <w:p w:rsidR="001A4F19" w:rsidRDefault="001A4F19" w:rsidP="001A4F19"/>
    <w:p w:rsidR="001A4F19" w:rsidRDefault="001A4F19" w:rsidP="001A4F19">
      <w:r>
        <w:t>4.3.19 » Ejemplos de manifestaciones del sistema ontogénico universal son:</w:t>
      </w:r>
    </w:p>
    <w:p w:rsidR="001A4F19" w:rsidRDefault="001A4F19" w:rsidP="001A4F19"/>
    <w:p w:rsidR="001A4F19" w:rsidRDefault="001A4F19" w:rsidP="00303BC0">
      <w:pPr>
        <w:pStyle w:val="40-VietaBase"/>
      </w:pPr>
      <w:r>
        <w:t>Desarrollo de la consciencia cósmica: El estudio de cómo las Civilizaciones Tipo 1 evolucionan hacia Civilizaciones Tipo 3, formando redes de avatares estelares que conectan nodos galácticos.</w:t>
      </w:r>
    </w:p>
    <w:p w:rsidR="001A4F19" w:rsidRDefault="001A4F19" w:rsidP="00303BC0">
      <w:pPr>
        <w:pStyle w:val="40-VietaBase"/>
      </w:pPr>
      <w:r>
        <w:t xml:space="preserve">Desarrollo </w:t>
      </w:r>
      <w:proofErr w:type="gramStart"/>
      <w:r>
        <w:t>de la</w:t>
      </w:r>
      <w:proofErr w:type="gramEnd"/>
      <w:r>
        <w:t xml:space="preserve"> matriz espacio-temporal: Cómo las dimensiones fundamentales se forman y modifican desde el Big Bang hasta la unificación final en el plano de la energía oscura.</w:t>
      </w:r>
    </w:p>
    <w:p w:rsidR="001A4F19" w:rsidRDefault="001A4F19" w:rsidP="00303BC0">
      <w:pPr>
        <w:pStyle w:val="40-VietaBase"/>
      </w:pPr>
      <w:r>
        <w:t>Desarrollo del lenguaje universal: Cómo las diferentes civilizaciones desarrollan sistemas de comunicación que trascienden barreras lingüísticas y culturales para crear un paradigma de realidad compartido.</w:t>
      </w:r>
    </w:p>
    <w:p w:rsidR="001A4F19" w:rsidRDefault="001A4F19" w:rsidP="00303BC0">
      <w:pPr>
        <w:pStyle w:val="40-VietaBase"/>
      </w:pPr>
      <w:r>
        <w:t>Desarrollo de habilidades interdimensionales: Cómo las entidades conscientes aprenden y perfeccionan capacidades para operar más allá de las limitaciones espacio-temporales, desde viajes interestelares hasta manipulación de la realidad cuántica.</w:t>
      </w:r>
    </w:p>
    <w:p w:rsidR="001A4F19" w:rsidRDefault="001A4F19" w:rsidP="001A4F19"/>
    <w:p w:rsidR="001A4F19" w:rsidRDefault="001A4F19" w:rsidP="001A4F19">
      <w:r>
        <w:t>4.3.20 » En este nivel la Consciencia Subjetiva Omega se ha fundido nuevamente con la Consciencia Universal Alfa y se ha convertido en un ser de luz y energía que coexiste en armonía con la fuente de todo ser.</w:t>
      </w:r>
    </w:p>
    <w:p w:rsidR="001A4F19" w:rsidRDefault="001A4F19" w:rsidP="001A4F19"/>
    <w:p w:rsidR="001A4F19" w:rsidRDefault="001A4F19" w:rsidP="001A4F19">
      <w:r>
        <w:t>4.3.21 » La experiencia civilizatoria alcanza su máximo grado de perfección, permitiendo dar inicio a una nueva etapa de existencia donde el Ser Universal podrá explorar nuevas potencialidades aún no exploradas dentro del universo de la energía oscura.</w:t>
      </w:r>
    </w:p>
    <w:p w:rsidR="001A4F19" w:rsidRDefault="001A4F19" w:rsidP="001A4F19"/>
    <w:p w:rsidR="001A4F19" w:rsidRDefault="001A4F19" w:rsidP="001A4F19">
      <w:r>
        <w:t>4.3.22 » Esta realización marca el cumplimiento del ciclo ontogénico universal, donde cada Civilización Tipo 3, cada Avatar Estelar y cada Par Eónico contribuye al desarrollo integral del organismo cósmico.</w:t>
      </w:r>
    </w:p>
    <w:p w:rsidR="001A4F19" w:rsidRDefault="001A4F19" w:rsidP="001A4F19"/>
    <w:p w:rsidR="00DF1B2F" w:rsidRPr="001A4F19" w:rsidRDefault="001A4F19" w:rsidP="001A4F19">
      <w:r>
        <w:t>4.3.23 » El conocimiento acumulado a través de millones de años de evolución consciente se integra en una comprensión unificada que trasciende las limitaciones de la materia ordinaria, permitiendo al universo mismo convertirse en una entidad autoconsciente capaz de autorrefinarse y evolucionar hacia estados de existencia aún más elevados.</w:t>
      </w:r>
    </w:p>
    <w:sectPr w:rsidR="00DF1B2F" w:rsidRPr="001A4F19" w:rsidSect="005B15E8">
      <w:headerReference w:type="even" r:id="rId9"/>
      <w:headerReference w:type="default" r:id="rId10"/>
      <w:footerReference w:type="even" r:id="rId11"/>
      <w:footerReference w:type="default" r:id="rId12"/>
      <w:endnotePr>
        <w:numFmt w:val="decimal"/>
      </w:endnotePr>
      <w:type w:val="continuous"/>
      <w:pgSz w:w="12240" w:h="15840"/>
      <w:pgMar w:top="1440" w:right="1325" w:bottom="1440" w:left="1560" w:header="720" w:footer="720" w:gutter="0"/>
      <w:pgNumType w:start="0"/>
      <w:cols w:space="567"/>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FA4" w:rsidRDefault="002E2FA4" w:rsidP="00752D12">
      <w:r>
        <w:separator/>
      </w:r>
    </w:p>
  </w:endnote>
  <w:endnote w:type="continuationSeparator" w:id="0">
    <w:p w:rsidR="002E2FA4" w:rsidRDefault="002E2FA4" w:rsidP="0075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harter BT">
    <w:panose1 w:val="02040503050506020203"/>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rlow Condensed ExtraBold">
    <w:panose1 w:val="00000906000000000000"/>
    <w:charset w:val="00"/>
    <w:family w:val="auto"/>
    <w:pitch w:val="variable"/>
    <w:sig w:usb0="00000007" w:usb1="00000000" w:usb2="00000000" w:usb3="00000000" w:csb0="00000093" w:csb1="00000000"/>
  </w:font>
  <w:font w:name="Digital-7 Mono">
    <w:panose1 w:val="02000000000000000000"/>
    <w:charset w:val="00"/>
    <w:family w:val="auto"/>
    <w:pitch w:val="variable"/>
    <w:sig w:usb0="80000003" w:usb1="00000000" w:usb2="00000000" w:usb3="00000000" w:csb0="00000001" w:csb1="00000000"/>
  </w:font>
  <w:font w:name="League Spartan">
    <w:panose1 w:val="00000800000000000000"/>
    <w:charset w:val="00"/>
    <w:family w:val="modern"/>
    <w:notTrueType/>
    <w:pitch w:val="variable"/>
    <w:sig w:usb0="00000007" w:usb1="00000000" w:usb2="00000000" w:usb3="00000000" w:csb0="00000083" w:csb1="00000000"/>
  </w:font>
  <w:font w:name="Barlow Condensed Medium">
    <w:panose1 w:val="00000606000000000000"/>
    <w:charset w:val="00"/>
    <w:family w:val="auto"/>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AstroDotBasic">
    <w:panose1 w:val="02000603000000000000"/>
    <w:charset w:val="00"/>
    <w:family w:val="auto"/>
    <w:pitch w:val="variable"/>
    <w:sig w:usb0="80000007" w:usb1="00000002" w:usb2="00000000" w:usb3="00000000" w:csb0="00000001" w:csb1="00000000"/>
  </w:font>
  <w:font w:name="HamburgSymbols">
    <w:panose1 w:val="01000604060302020204"/>
    <w:charset w:val="00"/>
    <w:family w:val="auto"/>
    <w:pitch w:val="variable"/>
    <w:sig w:usb0="00000023" w:usb1="000000CA" w:usb2="00000000" w:usb3="00000000" w:csb0="00000001" w:csb1="00000000"/>
  </w:font>
  <w:font w:name="Futura XBlkCnIt BT">
    <w:panose1 w:val="020B0806020204090204"/>
    <w:charset w:val="00"/>
    <w:family w:val="swiss"/>
    <w:pitch w:val="variable"/>
    <w:sig w:usb0="00000087" w:usb1="00000000" w:usb2="00000000" w:usb3="00000000" w:csb0="0000001B" w:csb1="00000000"/>
  </w:font>
  <w:font w:name="NEOTERIC">
    <w:panose1 w:val="00000000000000000000"/>
    <w:charset w:val="00"/>
    <w:family w:val="auto"/>
    <w:pitch w:val="variable"/>
    <w:sig w:usb0="A0000027" w:usb1="1000004A"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147929"/>
      <w:docPartObj>
        <w:docPartGallery w:val="Page Numbers (Bottom of Page)"/>
        <w:docPartUnique/>
      </w:docPartObj>
    </w:sdtPr>
    <w:sdtContent>
      <w:p w:rsidR="000F1206" w:rsidRPr="000C6463" w:rsidRDefault="000F1206">
        <w:pPr>
          <w:pStyle w:val="Piedepgina"/>
          <w:jc w:val="center"/>
        </w:pPr>
        <w:r w:rsidRPr="000C6463">
          <w:fldChar w:fldCharType="begin"/>
        </w:r>
        <w:r w:rsidRPr="000C6463">
          <w:instrText>PAGE   \* MERGEFORMAT</w:instrText>
        </w:r>
        <w:r w:rsidRPr="000C6463">
          <w:fldChar w:fldCharType="separate"/>
        </w:r>
        <w:r w:rsidR="00462311">
          <w:rPr>
            <w:noProof/>
          </w:rPr>
          <w:t>24</w:t>
        </w:r>
        <w:r w:rsidRPr="000C6463">
          <w:fldChar w:fldCharType="end"/>
        </w:r>
      </w:p>
    </w:sdtContent>
  </w:sdt>
  <w:p w:rsidR="000F1206" w:rsidRDefault="000F120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0713400"/>
      <w:docPartObj>
        <w:docPartGallery w:val="Page Numbers (Bottom of Page)"/>
        <w:docPartUnique/>
      </w:docPartObj>
    </w:sdtPr>
    <w:sdtContent>
      <w:p w:rsidR="000F1206" w:rsidRPr="00CC11D4" w:rsidRDefault="000F1206">
        <w:pPr>
          <w:pStyle w:val="Piedepgina"/>
          <w:jc w:val="center"/>
        </w:pPr>
        <w:r w:rsidRPr="00CC11D4">
          <w:fldChar w:fldCharType="begin"/>
        </w:r>
        <w:r w:rsidRPr="00CC11D4">
          <w:instrText>PAGE   \* MERGEFORMAT</w:instrText>
        </w:r>
        <w:r w:rsidRPr="00CC11D4">
          <w:fldChar w:fldCharType="separate"/>
        </w:r>
        <w:r w:rsidR="00462311">
          <w:rPr>
            <w:noProof/>
          </w:rPr>
          <w:t>23</w:t>
        </w:r>
        <w:r w:rsidRPr="00CC11D4">
          <w:fldChar w:fldCharType="end"/>
        </w:r>
      </w:p>
    </w:sdtContent>
  </w:sdt>
  <w:p w:rsidR="000F1206" w:rsidRDefault="000F1206" w:rsidP="00752D12">
    <w:pPr>
      <w:rPr>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FA4" w:rsidRDefault="002E2FA4" w:rsidP="00752D12">
      <w:r>
        <w:separator/>
      </w:r>
    </w:p>
  </w:footnote>
  <w:footnote w:type="continuationSeparator" w:id="0">
    <w:p w:rsidR="002E2FA4" w:rsidRDefault="002E2FA4" w:rsidP="0075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1206" w:rsidRPr="00494AE2" w:rsidRDefault="000F1206" w:rsidP="007643E3">
    <w:pPr>
      <w:pStyle w:val="24-Subtitulo3c-Compacto"/>
      <w:shd w:val="clear" w:color="auto" w:fill="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tag w:val=""/>
      <w:id w:val="-1337761488"/>
      <w:dataBinding w:prefixMappings="xmlns:ns0='http://purl.org/dc/elements/1.1/' xmlns:ns1='http://schemas.openxmlformats.org/package/2006/metadata/core-properties' " w:xpath="/ns1:coreProperties[1]/ns0:title[1]" w:storeItemID="{6C3C8BC8-F283-45AE-878A-BAB7291924A1}"/>
      <w:text/>
    </w:sdtPr>
    <w:sdtContent>
      <w:p w:rsidR="000F1206" w:rsidRPr="00307DF4" w:rsidRDefault="000F1206" w:rsidP="007643E3">
        <w:pPr>
          <w:pStyle w:val="24-Subtitulo3c-Compacto"/>
          <w:shd w:val="clear" w:color="auto" w:fill="auto"/>
          <w:rPr>
            <w:rFonts w:ascii="NEOTERIC" w:hAnsi="NEOTERIC"/>
          </w:rPr>
        </w:pPr>
        <w:r>
          <w:t>La Última Teoría del Universo</w:t>
        </w:r>
      </w:p>
    </w:sdtContent>
  </w:sdt>
  <w:p w:rsidR="000F1206" w:rsidRDefault="000F120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960" w:hanging="480"/>
      </w:pPr>
      <w:rPr>
        <w:rFonts w:ascii="Charter BT" w:hAnsi="Charter BT" w:cs="Charter BT"/>
        <w:b w:val="0"/>
        <w:bCs w:val="0"/>
        <w:i/>
        <w:iCs/>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1">
      <w:start w:val="1"/>
      <w:numFmt w:val="bullet"/>
      <w:lvlText w:val="•"/>
      <w:lvlJc w:val="left"/>
      <w:pPr>
        <w:ind w:left="960" w:hanging="48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1C5C5C"/>
    <w:multiLevelType w:val="hybridMultilevel"/>
    <w:tmpl w:val="B69291CC"/>
    <w:lvl w:ilvl="0" w:tplc="D74E6922">
      <w:start w:val="1"/>
      <w:numFmt w:val="bullet"/>
      <w:pStyle w:val="441-Tesis"/>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064C51F2"/>
    <w:multiLevelType w:val="hybridMultilevel"/>
    <w:tmpl w:val="DAFA5748"/>
    <w:lvl w:ilvl="0" w:tplc="E2A8CF74">
      <w:start w:val="1"/>
      <w:numFmt w:val="bullet"/>
      <w:pStyle w:val="4-3-VietaCursivaex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6">
    <w:nsid w:val="0A4D6F30"/>
    <w:multiLevelType w:val="hybridMultilevel"/>
    <w:tmpl w:val="B2367170"/>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7">
    <w:nsid w:val="0B725330"/>
    <w:multiLevelType w:val="hybridMultilevel"/>
    <w:tmpl w:val="4592624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8">
    <w:nsid w:val="0EB6187B"/>
    <w:multiLevelType w:val="hybridMultilevel"/>
    <w:tmpl w:val="A0E04A4E"/>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9">
    <w:nsid w:val="0F643224"/>
    <w:multiLevelType w:val="hybridMultilevel"/>
    <w:tmpl w:val="7EEA49DA"/>
    <w:lvl w:ilvl="0" w:tplc="518AA712">
      <w:start w:val="1"/>
      <w:numFmt w:val="bullet"/>
      <w:lvlText w:val=""/>
      <w:lvlJc w:val="left"/>
      <w:pPr>
        <w:ind w:left="218" w:hanging="360"/>
      </w:pPr>
      <w:rPr>
        <w:rFonts w:ascii="Symbol" w:hAnsi="Symbol" w:hint="default"/>
      </w:rPr>
    </w:lvl>
    <w:lvl w:ilvl="1" w:tplc="0C0A000B">
      <w:start w:val="1"/>
      <w:numFmt w:val="bullet"/>
      <w:lvlText w:val=""/>
      <w:lvlJc w:val="left"/>
      <w:pPr>
        <w:ind w:left="2182" w:hanging="705"/>
      </w:pPr>
      <w:rPr>
        <w:rFonts w:ascii="Wingdings" w:hAnsi="Wingdings"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0">
    <w:nsid w:val="114F459B"/>
    <w:multiLevelType w:val="hybridMultilevel"/>
    <w:tmpl w:val="188E439C"/>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1">
    <w:nsid w:val="1ABF4246"/>
    <w:multiLevelType w:val="hybridMultilevel"/>
    <w:tmpl w:val="4224BDA6"/>
    <w:lvl w:ilvl="0" w:tplc="518AA712">
      <w:start w:val="1"/>
      <w:numFmt w:val="bullet"/>
      <w:pStyle w:val="40-VietaBase"/>
      <w:lvlText w:val=""/>
      <w:lvlJc w:val="left"/>
      <w:pPr>
        <w:ind w:left="218" w:hanging="360"/>
      </w:pPr>
      <w:rPr>
        <w:rFonts w:ascii="Symbol" w:hAnsi="Symbol"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2">
    <w:nsid w:val="20534EAA"/>
    <w:multiLevelType w:val="hybridMultilevel"/>
    <w:tmpl w:val="13ECBE0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3">
    <w:nsid w:val="33630FBB"/>
    <w:multiLevelType w:val="hybridMultilevel"/>
    <w:tmpl w:val="520CFE38"/>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4">
    <w:nsid w:val="33BB50E7"/>
    <w:multiLevelType w:val="hybridMultilevel"/>
    <w:tmpl w:val="0010C8C2"/>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5">
    <w:nsid w:val="3968109C"/>
    <w:multiLevelType w:val="hybridMultilevel"/>
    <w:tmpl w:val="413C26F4"/>
    <w:lvl w:ilvl="0" w:tplc="30C68BC4">
      <w:start w:val="1"/>
      <w:numFmt w:val="bullet"/>
      <w:pStyle w:val="443-Sintesis"/>
      <w:lvlText w:val=""/>
      <w:lvlJc w:val="left"/>
      <w:pPr>
        <w:ind w:left="360" w:hanging="360"/>
      </w:pPr>
      <w:rPr>
        <w:rFonts w:ascii="Wingdings" w:hAnsi="Wingdings" w:hint="default"/>
        <w:b w:val="0"/>
        <w:i w:val="0"/>
        <w:sz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3AF756B1"/>
    <w:multiLevelType w:val="hybridMultilevel"/>
    <w:tmpl w:val="26F4A6A0"/>
    <w:lvl w:ilvl="0" w:tplc="157461A6">
      <w:start w:val="1"/>
      <w:numFmt w:val="lowerLetter"/>
      <w:pStyle w:val="411-VietaX"/>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3BED29EC"/>
    <w:multiLevelType w:val="hybridMultilevel"/>
    <w:tmpl w:val="DBE44DAE"/>
    <w:lvl w:ilvl="0" w:tplc="80F80F8C">
      <w:start w:val="1"/>
      <w:numFmt w:val="decimal"/>
      <w:pStyle w:val="411-VietaN"/>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3F881263"/>
    <w:multiLevelType w:val="hybridMultilevel"/>
    <w:tmpl w:val="20525092"/>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9">
    <w:nsid w:val="46585D33"/>
    <w:multiLevelType w:val="hybridMultilevel"/>
    <w:tmpl w:val="76422B78"/>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0">
    <w:nsid w:val="48506A00"/>
    <w:multiLevelType w:val="hybridMultilevel"/>
    <w:tmpl w:val="C278E810"/>
    <w:lvl w:ilvl="0" w:tplc="357C2BA4">
      <w:start w:val="1"/>
      <w:numFmt w:val="decimal"/>
      <w:pStyle w:val="42-VietaNoCursivva"/>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1">
    <w:nsid w:val="4A1A1400"/>
    <w:multiLevelType w:val="hybridMultilevel"/>
    <w:tmpl w:val="0318210E"/>
    <w:lvl w:ilvl="0" w:tplc="B4607568">
      <w:start w:val="1"/>
      <w:numFmt w:val="bullet"/>
      <w:pStyle w:val="412-VietaComacta"/>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51DB09CE"/>
    <w:multiLevelType w:val="hybridMultilevel"/>
    <w:tmpl w:val="9830F11C"/>
    <w:lvl w:ilvl="0" w:tplc="DC52CAC0">
      <w:start w:val="1"/>
      <w:numFmt w:val="decimal"/>
      <w:pStyle w:val="413-VietaAnalitica"/>
      <w:lvlText w:val="%1."/>
      <w:lvlJc w:val="left"/>
      <w:pPr>
        <w:ind w:left="493" w:hanging="360"/>
      </w:pPr>
      <w:rPr>
        <w:rFonts w:ascii="Charter BT" w:hAnsi="Charter BT" w:hint="default"/>
      </w:rPr>
    </w:lvl>
    <w:lvl w:ilvl="1" w:tplc="2C0A0019" w:tentative="1">
      <w:start w:val="1"/>
      <w:numFmt w:val="lowerLetter"/>
      <w:lvlText w:val="%2."/>
      <w:lvlJc w:val="left"/>
      <w:pPr>
        <w:ind w:left="1213" w:hanging="360"/>
      </w:pPr>
    </w:lvl>
    <w:lvl w:ilvl="2" w:tplc="2C0A001B" w:tentative="1">
      <w:start w:val="1"/>
      <w:numFmt w:val="lowerRoman"/>
      <w:lvlText w:val="%3."/>
      <w:lvlJc w:val="right"/>
      <w:pPr>
        <w:ind w:left="1933" w:hanging="180"/>
      </w:pPr>
    </w:lvl>
    <w:lvl w:ilvl="3" w:tplc="2C0A000F" w:tentative="1">
      <w:start w:val="1"/>
      <w:numFmt w:val="decimal"/>
      <w:lvlText w:val="%4."/>
      <w:lvlJc w:val="left"/>
      <w:pPr>
        <w:ind w:left="2653" w:hanging="360"/>
      </w:pPr>
    </w:lvl>
    <w:lvl w:ilvl="4" w:tplc="2C0A0019" w:tentative="1">
      <w:start w:val="1"/>
      <w:numFmt w:val="lowerLetter"/>
      <w:lvlText w:val="%5."/>
      <w:lvlJc w:val="left"/>
      <w:pPr>
        <w:ind w:left="3373" w:hanging="360"/>
      </w:pPr>
    </w:lvl>
    <w:lvl w:ilvl="5" w:tplc="2C0A001B" w:tentative="1">
      <w:start w:val="1"/>
      <w:numFmt w:val="lowerRoman"/>
      <w:lvlText w:val="%6."/>
      <w:lvlJc w:val="right"/>
      <w:pPr>
        <w:ind w:left="4093" w:hanging="180"/>
      </w:pPr>
    </w:lvl>
    <w:lvl w:ilvl="6" w:tplc="2C0A000F" w:tentative="1">
      <w:start w:val="1"/>
      <w:numFmt w:val="decimal"/>
      <w:lvlText w:val="%7."/>
      <w:lvlJc w:val="left"/>
      <w:pPr>
        <w:ind w:left="4813" w:hanging="360"/>
      </w:pPr>
    </w:lvl>
    <w:lvl w:ilvl="7" w:tplc="2C0A0019" w:tentative="1">
      <w:start w:val="1"/>
      <w:numFmt w:val="lowerLetter"/>
      <w:lvlText w:val="%8."/>
      <w:lvlJc w:val="left"/>
      <w:pPr>
        <w:ind w:left="5533" w:hanging="360"/>
      </w:pPr>
    </w:lvl>
    <w:lvl w:ilvl="8" w:tplc="2C0A001B" w:tentative="1">
      <w:start w:val="1"/>
      <w:numFmt w:val="lowerRoman"/>
      <w:lvlText w:val="%9."/>
      <w:lvlJc w:val="right"/>
      <w:pPr>
        <w:ind w:left="6253" w:hanging="180"/>
      </w:pPr>
    </w:lvl>
  </w:abstractNum>
  <w:abstractNum w:abstractNumId="23">
    <w:nsid w:val="616771BA"/>
    <w:multiLevelType w:val="hybridMultilevel"/>
    <w:tmpl w:val="661A6A1A"/>
    <w:lvl w:ilvl="0" w:tplc="1DFE1F08">
      <w:start w:val="1"/>
      <w:numFmt w:val="bullet"/>
      <w:pStyle w:val="442-Antitesis"/>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616C3969"/>
    <w:multiLevelType w:val="hybridMultilevel"/>
    <w:tmpl w:val="43800BDC"/>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5">
    <w:nsid w:val="68025B94"/>
    <w:multiLevelType w:val="hybridMultilevel"/>
    <w:tmpl w:val="8048EEAA"/>
    <w:lvl w:ilvl="0" w:tplc="B962732E">
      <w:start w:val="1"/>
      <w:numFmt w:val="bullet"/>
      <w:pStyle w:val="41-Vieta"/>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nsid w:val="78A10884"/>
    <w:multiLevelType w:val="hybridMultilevel"/>
    <w:tmpl w:val="B93A8572"/>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0"/>
  </w:num>
  <w:num w:numId="2">
    <w:abstractNumId w:val="11"/>
  </w:num>
  <w:num w:numId="3">
    <w:abstractNumId w:val="25"/>
  </w:num>
  <w:num w:numId="4">
    <w:abstractNumId w:val="21"/>
  </w:num>
  <w:num w:numId="5">
    <w:abstractNumId w:val="17"/>
  </w:num>
  <w:num w:numId="6">
    <w:abstractNumId w:val="5"/>
  </w:num>
  <w:num w:numId="7">
    <w:abstractNumId w:val="4"/>
  </w:num>
  <w:num w:numId="8">
    <w:abstractNumId w:val="23"/>
  </w:num>
  <w:num w:numId="9">
    <w:abstractNumId w:val="15"/>
  </w:num>
  <w:num w:numId="10">
    <w:abstractNumId w:val="17"/>
    <w:lvlOverride w:ilvl="0">
      <w:startOverride w:val="1"/>
    </w:lvlOverride>
  </w:num>
  <w:num w:numId="11">
    <w:abstractNumId w:val="22"/>
  </w:num>
  <w:num w:numId="12">
    <w:abstractNumId w:val="16"/>
  </w:num>
  <w:num w:numId="13">
    <w:abstractNumId w:val="0"/>
  </w:num>
  <w:num w:numId="14">
    <w:abstractNumId w:val="1"/>
  </w:num>
  <w:num w:numId="15">
    <w:abstractNumId w:val="2"/>
  </w:num>
  <w:num w:numId="16">
    <w:abstractNumId w:val="3"/>
  </w:num>
  <w:num w:numId="17">
    <w:abstractNumId w:val="10"/>
  </w:num>
  <w:num w:numId="18">
    <w:abstractNumId w:val="18"/>
  </w:num>
  <w:num w:numId="19">
    <w:abstractNumId w:val="19"/>
  </w:num>
  <w:num w:numId="20">
    <w:abstractNumId w:val="8"/>
  </w:num>
  <w:num w:numId="21">
    <w:abstractNumId w:val="24"/>
  </w:num>
  <w:num w:numId="22">
    <w:abstractNumId w:val="26"/>
  </w:num>
  <w:num w:numId="23">
    <w:abstractNumId w:val="7"/>
  </w:num>
  <w:num w:numId="24">
    <w:abstractNumId w:val="13"/>
  </w:num>
  <w:num w:numId="25">
    <w:abstractNumId w:val="12"/>
  </w:num>
  <w:num w:numId="26">
    <w:abstractNumId w:val="14"/>
  </w:num>
  <w:num w:numId="27">
    <w:abstractNumId w:val="6"/>
  </w:num>
  <w:num w:numId="28">
    <w:abstractNumId w:val="22"/>
    <w:lvlOverride w:ilvl="0">
      <w:startOverride w:val="1"/>
    </w:lvlOverride>
  </w:num>
  <w:num w:numId="29">
    <w:abstractNumId w:val="9"/>
  </w:num>
  <w:num w:numId="30">
    <w:abstractNumId w:val="22"/>
    <w:lvlOverride w:ilvl="0">
      <w:startOverride w:val="1"/>
    </w:lvlOverride>
  </w:num>
  <w:num w:numId="31">
    <w:abstractNumId w:val="22"/>
    <w:lvlOverride w:ilvl="0">
      <w:startOverride w:val="1"/>
    </w:lvlOverride>
  </w:num>
  <w:num w:numId="32">
    <w:abstractNumId w:val="22"/>
    <w:lvlOverride w:ilvl="0">
      <w:startOverride w:val="1"/>
    </w:lvlOverride>
  </w:num>
  <w:num w:numId="33">
    <w:abstractNumId w:val="22"/>
    <w:lvlOverride w:ilvl="0">
      <w:startOverride w:val="1"/>
    </w:lvlOverride>
  </w:num>
  <w:num w:numId="34">
    <w:abstractNumId w:val="22"/>
    <w:lvlOverride w:ilvl="0">
      <w:startOverride w:val="1"/>
    </w:lvlOverride>
  </w:num>
  <w:num w:numId="35">
    <w:abstractNumId w:val="22"/>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08"/>
  <w:hyphenationZone w:val="425"/>
  <w:evenAndOddHeaders/>
  <w:characterSpacingControl w:val="doNotCompress"/>
  <w:hdrShapeDefaults>
    <o:shapedefaults v:ext="edit" spidmax="2049">
      <o:colormru v:ext="edit" colors="white,#434343,#383838,#2e2e2e,#262626"/>
    </o:shapedefaults>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92"/>
    <w:rsid w:val="000010BA"/>
    <w:rsid w:val="000011A3"/>
    <w:rsid w:val="00001593"/>
    <w:rsid w:val="000018DB"/>
    <w:rsid w:val="00001AA7"/>
    <w:rsid w:val="00001F21"/>
    <w:rsid w:val="000021D5"/>
    <w:rsid w:val="0000261B"/>
    <w:rsid w:val="00002B77"/>
    <w:rsid w:val="00002E19"/>
    <w:rsid w:val="000034A0"/>
    <w:rsid w:val="00003578"/>
    <w:rsid w:val="00004AD8"/>
    <w:rsid w:val="000066F7"/>
    <w:rsid w:val="000068E3"/>
    <w:rsid w:val="00006A0F"/>
    <w:rsid w:val="0001092F"/>
    <w:rsid w:val="00010F86"/>
    <w:rsid w:val="000117F1"/>
    <w:rsid w:val="00011D4E"/>
    <w:rsid w:val="0001213E"/>
    <w:rsid w:val="000127FB"/>
    <w:rsid w:val="00012CA4"/>
    <w:rsid w:val="00013A4E"/>
    <w:rsid w:val="00013EFD"/>
    <w:rsid w:val="0001533C"/>
    <w:rsid w:val="00016884"/>
    <w:rsid w:val="00016C9C"/>
    <w:rsid w:val="0001735B"/>
    <w:rsid w:val="00017B04"/>
    <w:rsid w:val="00017F6A"/>
    <w:rsid w:val="0002048B"/>
    <w:rsid w:val="00020D76"/>
    <w:rsid w:val="00020E3B"/>
    <w:rsid w:val="0002115A"/>
    <w:rsid w:val="00021448"/>
    <w:rsid w:val="00021994"/>
    <w:rsid w:val="00021CE4"/>
    <w:rsid w:val="00022A77"/>
    <w:rsid w:val="00023A16"/>
    <w:rsid w:val="00024F01"/>
    <w:rsid w:val="000269A7"/>
    <w:rsid w:val="000269DB"/>
    <w:rsid w:val="000277D3"/>
    <w:rsid w:val="00027F83"/>
    <w:rsid w:val="00030E0E"/>
    <w:rsid w:val="0003105B"/>
    <w:rsid w:val="00031301"/>
    <w:rsid w:val="000316DB"/>
    <w:rsid w:val="00032013"/>
    <w:rsid w:val="000325F7"/>
    <w:rsid w:val="00032854"/>
    <w:rsid w:val="00033235"/>
    <w:rsid w:val="00033FE5"/>
    <w:rsid w:val="00034175"/>
    <w:rsid w:val="00034467"/>
    <w:rsid w:val="00034BD5"/>
    <w:rsid w:val="0003564C"/>
    <w:rsid w:val="00035804"/>
    <w:rsid w:val="00035E0D"/>
    <w:rsid w:val="00036FA5"/>
    <w:rsid w:val="00037CC5"/>
    <w:rsid w:val="00037DF7"/>
    <w:rsid w:val="000407DA"/>
    <w:rsid w:val="00040AAB"/>
    <w:rsid w:val="000410C2"/>
    <w:rsid w:val="00041FE6"/>
    <w:rsid w:val="00043132"/>
    <w:rsid w:val="00043A73"/>
    <w:rsid w:val="00043C01"/>
    <w:rsid w:val="00043D57"/>
    <w:rsid w:val="0004405E"/>
    <w:rsid w:val="00044557"/>
    <w:rsid w:val="00046514"/>
    <w:rsid w:val="00050414"/>
    <w:rsid w:val="00051F57"/>
    <w:rsid w:val="0005224E"/>
    <w:rsid w:val="000525ED"/>
    <w:rsid w:val="00052E72"/>
    <w:rsid w:val="00053005"/>
    <w:rsid w:val="00053236"/>
    <w:rsid w:val="0005387F"/>
    <w:rsid w:val="00054DE9"/>
    <w:rsid w:val="00055361"/>
    <w:rsid w:val="000554B2"/>
    <w:rsid w:val="00055610"/>
    <w:rsid w:val="00055FBA"/>
    <w:rsid w:val="00055FEE"/>
    <w:rsid w:val="00060331"/>
    <w:rsid w:val="00060BC9"/>
    <w:rsid w:val="000616EC"/>
    <w:rsid w:val="00061FF1"/>
    <w:rsid w:val="000627E8"/>
    <w:rsid w:val="00062A6D"/>
    <w:rsid w:val="00062AAE"/>
    <w:rsid w:val="00062D98"/>
    <w:rsid w:val="0006499D"/>
    <w:rsid w:val="00064D64"/>
    <w:rsid w:val="00064EA7"/>
    <w:rsid w:val="0006570A"/>
    <w:rsid w:val="0006778C"/>
    <w:rsid w:val="00070D05"/>
    <w:rsid w:val="000713DE"/>
    <w:rsid w:val="00071929"/>
    <w:rsid w:val="0007205D"/>
    <w:rsid w:val="000722CA"/>
    <w:rsid w:val="0007296E"/>
    <w:rsid w:val="000729B8"/>
    <w:rsid w:val="00072AAE"/>
    <w:rsid w:val="0007404B"/>
    <w:rsid w:val="000742B8"/>
    <w:rsid w:val="0007528F"/>
    <w:rsid w:val="00075992"/>
    <w:rsid w:val="00077393"/>
    <w:rsid w:val="0007741B"/>
    <w:rsid w:val="00077799"/>
    <w:rsid w:val="00077B13"/>
    <w:rsid w:val="00080D08"/>
    <w:rsid w:val="00081288"/>
    <w:rsid w:val="00081455"/>
    <w:rsid w:val="000816B4"/>
    <w:rsid w:val="000818A9"/>
    <w:rsid w:val="00081AAE"/>
    <w:rsid w:val="00082038"/>
    <w:rsid w:val="00082375"/>
    <w:rsid w:val="00082FC7"/>
    <w:rsid w:val="00083200"/>
    <w:rsid w:val="00084D69"/>
    <w:rsid w:val="00085197"/>
    <w:rsid w:val="00085E67"/>
    <w:rsid w:val="00086699"/>
    <w:rsid w:val="00086B42"/>
    <w:rsid w:val="00086E5F"/>
    <w:rsid w:val="00086F92"/>
    <w:rsid w:val="00087401"/>
    <w:rsid w:val="000877AD"/>
    <w:rsid w:val="0008789F"/>
    <w:rsid w:val="00087C14"/>
    <w:rsid w:val="0009002C"/>
    <w:rsid w:val="00090B99"/>
    <w:rsid w:val="00091B66"/>
    <w:rsid w:val="00091B6E"/>
    <w:rsid w:val="000920CE"/>
    <w:rsid w:val="00093D6A"/>
    <w:rsid w:val="0009420B"/>
    <w:rsid w:val="000945D0"/>
    <w:rsid w:val="00094961"/>
    <w:rsid w:val="00094D38"/>
    <w:rsid w:val="00095D1B"/>
    <w:rsid w:val="00096C8A"/>
    <w:rsid w:val="000A0697"/>
    <w:rsid w:val="000A0EC7"/>
    <w:rsid w:val="000A14FB"/>
    <w:rsid w:val="000A18EC"/>
    <w:rsid w:val="000A1B40"/>
    <w:rsid w:val="000A228E"/>
    <w:rsid w:val="000A26AF"/>
    <w:rsid w:val="000A2AF8"/>
    <w:rsid w:val="000A2C11"/>
    <w:rsid w:val="000A2C95"/>
    <w:rsid w:val="000A3266"/>
    <w:rsid w:val="000A418B"/>
    <w:rsid w:val="000A4CA5"/>
    <w:rsid w:val="000A4E3B"/>
    <w:rsid w:val="000A585E"/>
    <w:rsid w:val="000A5ECE"/>
    <w:rsid w:val="000A6374"/>
    <w:rsid w:val="000A6B01"/>
    <w:rsid w:val="000A6D08"/>
    <w:rsid w:val="000A707F"/>
    <w:rsid w:val="000A70A2"/>
    <w:rsid w:val="000A72C0"/>
    <w:rsid w:val="000A7DEF"/>
    <w:rsid w:val="000B027A"/>
    <w:rsid w:val="000B07C8"/>
    <w:rsid w:val="000B15A9"/>
    <w:rsid w:val="000B1EA5"/>
    <w:rsid w:val="000B1F75"/>
    <w:rsid w:val="000B1FCE"/>
    <w:rsid w:val="000B251C"/>
    <w:rsid w:val="000B2546"/>
    <w:rsid w:val="000B25B6"/>
    <w:rsid w:val="000B2C86"/>
    <w:rsid w:val="000B3AF7"/>
    <w:rsid w:val="000B4D70"/>
    <w:rsid w:val="000B6226"/>
    <w:rsid w:val="000B77B5"/>
    <w:rsid w:val="000B7AE7"/>
    <w:rsid w:val="000B7F6C"/>
    <w:rsid w:val="000C0477"/>
    <w:rsid w:val="000C13BC"/>
    <w:rsid w:val="000C1C83"/>
    <w:rsid w:val="000C215A"/>
    <w:rsid w:val="000C30A1"/>
    <w:rsid w:val="000C319B"/>
    <w:rsid w:val="000C352E"/>
    <w:rsid w:val="000C3A4B"/>
    <w:rsid w:val="000C437B"/>
    <w:rsid w:val="000C4DB1"/>
    <w:rsid w:val="000C5D58"/>
    <w:rsid w:val="000C6463"/>
    <w:rsid w:val="000C6CF5"/>
    <w:rsid w:val="000C7696"/>
    <w:rsid w:val="000D0209"/>
    <w:rsid w:val="000D036C"/>
    <w:rsid w:val="000D1499"/>
    <w:rsid w:val="000D204A"/>
    <w:rsid w:val="000D3004"/>
    <w:rsid w:val="000D3394"/>
    <w:rsid w:val="000D386F"/>
    <w:rsid w:val="000D3F8F"/>
    <w:rsid w:val="000D4797"/>
    <w:rsid w:val="000D5579"/>
    <w:rsid w:val="000D5D8C"/>
    <w:rsid w:val="000D6251"/>
    <w:rsid w:val="000D6751"/>
    <w:rsid w:val="000D7671"/>
    <w:rsid w:val="000D7EB1"/>
    <w:rsid w:val="000E054D"/>
    <w:rsid w:val="000E174B"/>
    <w:rsid w:val="000E25B8"/>
    <w:rsid w:val="000E31C6"/>
    <w:rsid w:val="000E36B6"/>
    <w:rsid w:val="000E3BA9"/>
    <w:rsid w:val="000E3CC6"/>
    <w:rsid w:val="000E4919"/>
    <w:rsid w:val="000E49FD"/>
    <w:rsid w:val="000E4DE0"/>
    <w:rsid w:val="000E5A03"/>
    <w:rsid w:val="000E617B"/>
    <w:rsid w:val="000E6E7E"/>
    <w:rsid w:val="000E76CF"/>
    <w:rsid w:val="000E793B"/>
    <w:rsid w:val="000E7F73"/>
    <w:rsid w:val="000F0152"/>
    <w:rsid w:val="000F0AA9"/>
    <w:rsid w:val="000F1206"/>
    <w:rsid w:val="000F335C"/>
    <w:rsid w:val="000F454F"/>
    <w:rsid w:val="000F5F97"/>
    <w:rsid w:val="000F67A4"/>
    <w:rsid w:val="001005CE"/>
    <w:rsid w:val="0010073C"/>
    <w:rsid w:val="00100FE1"/>
    <w:rsid w:val="001017F2"/>
    <w:rsid w:val="00101E8E"/>
    <w:rsid w:val="00102254"/>
    <w:rsid w:val="001028BF"/>
    <w:rsid w:val="001028FA"/>
    <w:rsid w:val="001036AF"/>
    <w:rsid w:val="00104B2A"/>
    <w:rsid w:val="00104C71"/>
    <w:rsid w:val="001057A9"/>
    <w:rsid w:val="0010599D"/>
    <w:rsid w:val="00106DF2"/>
    <w:rsid w:val="0010717A"/>
    <w:rsid w:val="001071C1"/>
    <w:rsid w:val="001073AC"/>
    <w:rsid w:val="00110008"/>
    <w:rsid w:val="0011044A"/>
    <w:rsid w:val="0011052A"/>
    <w:rsid w:val="00110F66"/>
    <w:rsid w:val="00111D21"/>
    <w:rsid w:val="00113785"/>
    <w:rsid w:val="0011458C"/>
    <w:rsid w:val="00114BE5"/>
    <w:rsid w:val="00115640"/>
    <w:rsid w:val="00115C14"/>
    <w:rsid w:val="00115CA3"/>
    <w:rsid w:val="00115D46"/>
    <w:rsid w:val="00116511"/>
    <w:rsid w:val="00116B0D"/>
    <w:rsid w:val="00116E4E"/>
    <w:rsid w:val="00117704"/>
    <w:rsid w:val="00117B31"/>
    <w:rsid w:val="00121951"/>
    <w:rsid w:val="001222FC"/>
    <w:rsid w:val="001223CE"/>
    <w:rsid w:val="00122B27"/>
    <w:rsid w:val="00123822"/>
    <w:rsid w:val="00123F1C"/>
    <w:rsid w:val="0012512D"/>
    <w:rsid w:val="00125279"/>
    <w:rsid w:val="00125963"/>
    <w:rsid w:val="00126762"/>
    <w:rsid w:val="00126F2C"/>
    <w:rsid w:val="00127B55"/>
    <w:rsid w:val="00130F17"/>
    <w:rsid w:val="00131D3A"/>
    <w:rsid w:val="00131F9E"/>
    <w:rsid w:val="00132053"/>
    <w:rsid w:val="00132C46"/>
    <w:rsid w:val="00133BF4"/>
    <w:rsid w:val="00134856"/>
    <w:rsid w:val="00134860"/>
    <w:rsid w:val="00134AFB"/>
    <w:rsid w:val="00135289"/>
    <w:rsid w:val="00136757"/>
    <w:rsid w:val="00136CBA"/>
    <w:rsid w:val="00136DA2"/>
    <w:rsid w:val="00137720"/>
    <w:rsid w:val="00137A9F"/>
    <w:rsid w:val="00140153"/>
    <w:rsid w:val="00140AA3"/>
    <w:rsid w:val="001417D7"/>
    <w:rsid w:val="00141B74"/>
    <w:rsid w:val="0014265A"/>
    <w:rsid w:val="001427C3"/>
    <w:rsid w:val="00142A4A"/>
    <w:rsid w:val="00142A9E"/>
    <w:rsid w:val="00142DAD"/>
    <w:rsid w:val="00142DB0"/>
    <w:rsid w:val="00142FA1"/>
    <w:rsid w:val="00143E64"/>
    <w:rsid w:val="00144BFD"/>
    <w:rsid w:val="00144D35"/>
    <w:rsid w:val="0014626E"/>
    <w:rsid w:val="00146862"/>
    <w:rsid w:val="001469B6"/>
    <w:rsid w:val="00147235"/>
    <w:rsid w:val="00147351"/>
    <w:rsid w:val="001475A0"/>
    <w:rsid w:val="00147FD9"/>
    <w:rsid w:val="0015076A"/>
    <w:rsid w:val="00150957"/>
    <w:rsid w:val="0015148D"/>
    <w:rsid w:val="00152D09"/>
    <w:rsid w:val="00152F14"/>
    <w:rsid w:val="00153D9A"/>
    <w:rsid w:val="001542B8"/>
    <w:rsid w:val="00154435"/>
    <w:rsid w:val="00155927"/>
    <w:rsid w:val="0015753C"/>
    <w:rsid w:val="00160290"/>
    <w:rsid w:val="0016038C"/>
    <w:rsid w:val="0016052E"/>
    <w:rsid w:val="001613DB"/>
    <w:rsid w:val="00161868"/>
    <w:rsid w:val="00161DCD"/>
    <w:rsid w:val="00162CCD"/>
    <w:rsid w:val="0016419C"/>
    <w:rsid w:val="00164239"/>
    <w:rsid w:val="00164461"/>
    <w:rsid w:val="001655ED"/>
    <w:rsid w:val="001659D6"/>
    <w:rsid w:val="00165AD9"/>
    <w:rsid w:val="00165D26"/>
    <w:rsid w:val="00165DBA"/>
    <w:rsid w:val="001679C5"/>
    <w:rsid w:val="0017033B"/>
    <w:rsid w:val="00170804"/>
    <w:rsid w:val="00170826"/>
    <w:rsid w:val="001732DB"/>
    <w:rsid w:val="00174283"/>
    <w:rsid w:val="00174643"/>
    <w:rsid w:val="0017488E"/>
    <w:rsid w:val="0017510D"/>
    <w:rsid w:val="00175B8D"/>
    <w:rsid w:val="00176CE5"/>
    <w:rsid w:val="00177108"/>
    <w:rsid w:val="00177281"/>
    <w:rsid w:val="00177F9A"/>
    <w:rsid w:val="00181D86"/>
    <w:rsid w:val="00181F32"/>
    <w:rsid w:val="00182284"/>
    <w:rsid w:val="001822AC"/>
    <w:rsid w:val="00182969"/>
    <w:rsid w:val="00182CEF"/>
    <w:rsid w:val="001846BE"/>
    <w:rsid w:val="00185040"/>
    <w:rsid w:val="00185334"/>
    <w:rsid w:val="00185617"/>
    <w:rsid w:val="00185FC6"/>
    <w:rsid w:val="001866FA"/>
    <w:rsid w:val="0019047B"/>
    <w:rsid w:val="0019060F"/>
    <w:rsid w:val="001906A6"/>
    <w:rsid w:val="00191AB2"/>
    <w:rsid w:val="00191B2F"/>
    <w:rsid w:val="00191E4A"/>
    <w:rsid w:val="00192033"/>
    <w:rsid w:val="00192F52"/>
    <w:rsid w:val="0019345A"/>
    <w:rsid w:val="00193FA7"/>
    <w:rsid w:val="001945E4"/>
    <w:rsid w:val="00195B8E"/>
    <w:rsid w:val="0019632D"/>
    <w:rsid w:val="00196CBB"/>
    <w:rsid w:val="00196E11"/>
    <w:rsid w:val="0019771E"/>
    <w:rsid w:val="00197D1F"/>
    <w:rsid w:val="00197FFB"/>
    <w:rsid w:val="001A04DB"/>
    <w:rsid w:val="001A0992"/>
    <w:rsid w:val="001A1287"/>
    <w:rsid w:val="001A1685"/>
    <w:rsid w:val="001A1793"/>
    <w:rsid w:val="001A1DE9"/>
    <w:rsid w:val="001A1E64"/>
    <w:rsid w:val="001A3133"/>
    <w:rsid w:val="001A3607"/>
    <w:rsid w:val="001A418C"/>
    <w:rsid w:val="001A4495"/>
    <w:rsid w:val="001A44E1"/>
    <w:rsid w:val="001A48DE"/>
    <w:rsid w:val="001A4D0D"/>
    <w:rsid w:val="001A4F19"/>
    <w:rsid w:val="001A5332"/>
    <w:rsid w:val="001A5B80"/>
    <w:rsid w:val="001A64D0"/>
    <w:rsid w:val="001A6664"/>
    <w:rsid w:val="001A7E1B"/>
    <w:rsid w:val="001B0749"/>
    <w:rsid w:val="001B14F2"/>
    <w:rsid w:val="001B2E1F"/>
    <w:rsid w:val="001B3713"/>
    <w:rsid w:val="001B3893"/>
    <w:rsid w:val="001B3AF1"/>
    <w:rsid w:val="001B41C0"/>
    <w:rsid w:val="001B43EC"/>
    <w:rsid w:val="001B494F"/>
    <w:rsid w:val="001B49C4"/>
    <w:rsid w:val="001B4A29"/>
    <w:rsid w:val="001B515C"/>
    <w:rsid w:val="001B54F1"/>
    <w:rsid w:val="001B5BA1"/>
    <w:rsid w:val="001B63B6"/>
    <w:rsid w:val="001B68CA"/>
    <w:rsid w:val="001B6BF8"/>
    <w:rsid w:val="001B71DA"/>
    <w:rsid w:val="001B7CDB"/>
    <w:rsid w:val="001C094C"/>
    <w:rsid w:val="001C0A08"/>
    <w:rsid w:val="001C0B9C"/>
    <w:rsid w:val="001C0C7E"/>
    <w:rsid w:val="001C0EAB"/>
    <w:rsid w:val="001C13EA"/>
    <w:rsid w:val="001C2851"/>
    <w:rsid w:val="001C2AA8"/>
    <w:rsid w:val="001C2DAA"/>
    <w:rsid w:val="001C3A56"/>
    <w:rsid w:val="001C4637"/>
    <w:rsid w:val="001C551F"/>
    <w:rsid w:val="001C640C"/>
    <w:rsid w:val="001C6669"/>
    <w:rsid w:val="001C6806"/>
    <w:rsid w:val="001C6CCE"/>
    <w:rsid w:val="001C6E17"/>
    <w:rsid w:val="001C6E99"/>
    <w:rsid w:val="001C7AA9"/>
    <w:rsid w:val="001D003B"/>
    <w:rsid w:val="001D1B67"/>
    <w:rsid w:val="001D1FCD"/>
    <w:rsid w:val="001D417F"/>
    <w:rsid w:val="001D4196"/>
    <w:rsid w:val="001D41A5"/>
    <w:rsid w:val="001D4255"/>
    <w:rsid w:val="001D46B1"/>
    <w:rsid w:val="001D4A67"/>
    <w:rsid w:val="001D4AB7"/>
    <w:rsid w:val="001D5AF8"/>
    <w:rsid w:val="001D7508"/>
    <w:rsid w:val="001D7AAE"/>
    <w:rsid w:val="001E17C3"/>
    <w:rsid w:val="001E1A4A"/>
    <w:rsid w:val="001E1C70"/>
    <w:rsid w:val="001E1D05"/>
    <w:rsid w:val="001E2108"/>
    <w:rsid w:val="001E227B"/>
    <w:rsid w:val="001E22D0"/>
    <w:rsid w:val="001E25B8"/>
    <w:rsid w:val="001E446A"/>
    <w:rsid w:val="001E4971"/>
    <w:rsid w:val="001E4CF9"/>
    <w:rsid w:val="001E5679"/>
    <w:rsid w:val="001E76C3"/>
    <w:rsid w:val="001E787C"/>
    <w:rsid w:val="001F05CA"/>
    <w:rsid w:val="001F10E5"/>
    <w:rsid w:val="001F1691"/>
    <w:rsid w:val="001F27C9"/>
    <w:rsid w:val="001F3DF5"/>
    <w:rsid w:val="001F402F"/>
    <w:rsid w:val="001F4487"/>
    <w:rsid w:val="001F4A2A"/>
    <w:rsid w:val="001F60AA"/>
    <w:rsid w:val="001F61EE"/>
    <w:rsid w:val="001F6F06"/>
    <w:rsid w:val="00201DD2"/>
    <w:rsid w:val="00201DFC"/>
    <w:rsid w:val="00201ECE"/>
    <w:rsid w:val="00202ED5"/>
    <w:rsid w:val="002032D0"/>
    <w:rsid w:val="00203BA2"/>
    <w:rsid w:val="00204196"/>
    <w:rsid w:val="0020431C"/>
    <w:rsid w:val="00204579"/>
    <w:rsid w:val="00204854"/>
    <w:rsid w:val="00206363"/>
    <w:rsid w:val="00206708"/>
    <w:rsid w:val="00206775"/>
    <w:rsid w:val="00207CE5"/>
    <w:rsid w:val="00210A2E"/>
    <w:rsid w:val="00210B8D"/>
    <w:rsid w:val="00210EEE"/>
    <w:rsid w:val="0021195A"/>
    <w:rsid w:val="0021195E"/>
    <w:rsid w:val="0021231D"/>
    <w:rsid w:val="00213B65"/>
    <w:rsid w:val="00213D7E"/>
    <w:rsid w:val="00214588"/>
    <w:rsid w:val="0021513D"/>
    <w:rsid w:val="00215681"/>
    <w:rsid w:val="00215B60"/>
    <w:rsid w:val="00216063"/>
    <w:rsid w:val="00216A3B"/>
    <w:rsid w:val="00216F7B"/>
    <w:rsid w:val="00217581"/>
    <w:rsid w:val="00220054"/>
    <w:rsid w:val="00220409"/>
    <w:rsid w:val="00220A2A"/>
    <w:rsid w:val="00220BB0"/>
    <w:rsid w:val="002210C2"/>
    <w:rsid w:val="0022137A"/>
    <w:rsid w:val="002229AB"/>
    <w:rsid w:val="00222BBF"/>
    <w:rsid w:val="00223A66"/>
    <w:rsid w:val="00224CF9"/>
    <w:rsid w:val="00224E61"/>
    <w:rsid w:val="002264DE"/>
    <w:rsid w:val="002265C7"/>
    <w:rsid w:val="0022706B"/>
    <w:rsid w:val="002310BA"/>
    <w:rsid w:val="002315D5"/>
    <w:rsid w:val="0023172F"/>
    <w:rsid w:val="00232121"/>
    <w:rsid w:val="00232227"/>
    <w:rsid w:val="002327CF"/>
    <w:rsid w:val="00232ED2"/>
    <w:rsid w:val="002340B2"/>
    <w:rsid w:val="00236074"/>
    <w:rsid w:val="00236E85"/>
    <w:rsid w:val="0023764F"/>
    <w:rsid w:val="00237AB8"/>
    <w:rsid w:val="00237CA6"/>
    <w:rsid w:val="002402EA"/>
    <w:rsid w:val="00241D49"/>
    <w:rsid w:val="00241E9C"/>
    <w:rsid w:val="00241F39"/>
    <w:rsid w:val="00241FB6"/>
    <w:rsid w:val="0024211F"/>
    <w:rsid w:val="00242385"/>
    <w:rsid w:val="00242ACE"/>
    <w:rsid w:val="00242CD4"/>
    <w:rsid w:val="0024318D"/>
    <w:rsid w:val="00243B7A"/>
    <w:rsid w:val="002448D1"/>
    <w:rsid w:val="00244BCF"/>
    <w:rsid w:val="00244C15"/>
    <w:rsid w:val="0024510E"/>
    <w:rsid w:val="00245FA1"/>
    <w:rsid w:val="00245FEA"/>
    <w:rsid w:val="0024628A"/>
    <w:rsid w:val="002472CF"/>
    <w:rsid w:val="00251174"/>
    <w:rsid w:val="002521D9"/>
    <w:rsid w:val="002523EB"/>
    <w:rsid w:val="002535A2"/>
    <w:rsid w:val="00253EE4"/>
    <w:rsid w:val="0025417C"/>
    <w:rsid w:val="00255E38"/>
    <w:rsid w:val="00256CE5"/>
    <w:rsid w:val="00256E51"/>
    <w:rsid w:val="002575D7"/>
    <w:rsid w:val="002578AD"/>
    <w:rsid w:val="00257A32"/>
    <w:rsid w:val="002608A7"/>
    <w:rsid w:val="0026110D"/>
    <w:rsid w:val="002618F8"/>
    <w:rsid w:val="00261E1D"/>
    <w:rsid w:val="00262CB0"/>
    <w:rsid w:val="002634EB"/>
    <w:rsid w:val="0026427D"/>
    <w:rsid w:val="0026460D"/>
    <w:rsid w:val="002648DA"/>
    <w:rsid w:val="00264EB0"/>
    <w:rsid w:val="00266B99"/>
    <w:rsid w:val="0026778B"/>
    <w:rsid w:val="00270496"/>
    <w:rsid w:val="0027058F"/>
    <w:rsid w:val="00270B45"/>
    <w:rsid w:val="0027192A"/>
    <w:rsid w:val="002721D9"/>
    <w:rsid w:val="002722EF"/>
    <w:rsid w:val="0027317C"/>
    <w:rsid w:val="00273D29"/>
    <w:rsid w:val="00273E5D"/>
    <w:rsid w:val="00274F90"/>
    <w:rsid w:val="00275351"/>
    <w:rsid w:val="0027628C"/>
    <w:rsid w:val="002763EF"/>
    <w:rsid w:val="002769E1"/>
    <w:rsid w:val="00277E59"/>
    <w:rsid w:val="00280290"/>
    <w:rsid w:val="002804F2"/>
    <w:rsid w:val="00280859"/>
    <w:rsid w:val="00280B4C"/>
    <w:rsid w:val="00281137"/>
    <w:rsid w:val="00281F23"/>
    <w:rsid w:val="00283FBA"/>
    <w:rsid w:val="0028410C"/>
    <w:rsid w:val="002846D9"/>
    <w:rsid w:val="00284A46"/>
    <w:rsid w:val="00284B60"/>
    <w:rsid w:val="00284CD6"/>
    <w:rsid w:val="00284F5D"/>
    <w:rsid w:val="002852C6"/>
    <w:rsid w:val="0028650A"/>
    <w:rsid w:val="00287910"/>
    <w:rsid w:val="0029032D"/>
    <w:rsid w:val="002905A1"/>
    <w:rsid w:val="002907AC"/>
    <w:rsid w:val="002907D6"/>
    <w:rsid w:val="00290875"/>
    <w:rsid w:val="002929A2"/>
    <w:rsid w:val="00292E32"/>
    <w:rsid w:val="00292EBC"/>
    <w:rsid w:val="002937B8"/>
    <w:rsid w:val="00293EF2"/>
    <w:rsid w:val="0029556C"/>
    <w:rsid w:val="00295F09"/>
    <w:rsid w:val="00296A36"/>
    <w:rsid w:val="00297725"/>
    <w:rsid w:val="00297B8E"/>
    <w:rsid w:val="00297DB6"/>
    <w:rsid w:val="002A0073"/>
    <w:rsid w:val="002A008E"/>
    <w:rsid w:val="002A0128"/>
    <w:rsid w:val="002A0427"/>
    <w:rsid w:val="002A0E96"/>
    <w:rsid w:val="002A1DA9"/>
    <w:rsid w:val="002A1F76"/>
    <w:rsid w:val="002A2961"/>
    <w:rsid w:val="002A410E"/>
    <w:rsid w:val="002A4368"/>
    <w:rsid w:val="002A46E5"/>
    <w:rsid w:val="002A504A"/>
    <w:rsid w:val="002A515D"/>
    <w:rsid w:val="002A5737"/>
    <w:rsid w:val="002A58C9"/>
    <w:rsid w:val="002A672B"/>
    <w:rsid w:val="002B0383"/>
    <w:rsid w:val="002B08F8"/>
    <w:rsid w:val="002B09B8"/>
    <w:rsid w:val="002B0B08"/>
    <w:rsid w:val="002B0B0C"/>
    <w:rsid w:val="002B0F5E"/>
    <w:rsid w:val="002B1572"/>
    <w:rsid w:val="002B262F"/>
    <w:rsid w:val="002B27DD"/>
    <w:rsid w:val="002B35DA"/>
    <w:rsid w:val="002B3B79"/>
    <w:rsid w:val="002B3C97"/>
    <w:rsid w:val="002B3E7A"/>
    <w:rsid w:val="002B4097"/>
    <w:rsid w:val="002B42A5"/>
    <w:rsid w:val="002B43FA"/>
    <w:rsid w:val="002B4EF3"/>
    <w:rsid w:val="002B4F95"/>
    <w:rsid w:val="002B59AD"/>
    <w:rsid w:val="002B5B17"/>
    <w:rsid w:val="002B6DCB"/>
    <w:rsid w:val="002B78DF"/>
    <w:rsid w:val="002B7A5E"/>
    <w:rsid w:val="002B7BA8"/>
    <w:rsid w:val="002B7E2E"/>
    <w:rsid w:val="002C095D"/>
    <w:rsid w:val="002C1147"/>
    <w:rsid w:val="002C18AC"/>
    <w:rsid w:val="002C196E"/>
    <w:rsid w:val="002C1D9D"/>
    <w:rsid w:val="002C1F37"/>
    <w:rsid w:val="002C22B5"/>
    <w:rsid w:val="002C36DF"/>
    <w:rsid w:val="002C516D"/>
    <w:rsid w:val="002C5631"/>
    <w:rsid w:val="002C5A00"/>
    <w:rsid w:val="002C5B44"/>
    <w:rsid w:val="002C6E52"/>
    <w:rsid w:val="002C74B6"/>
    <w:rsid w:val="002C74C3"/>
    <w:rsid w:val="002C76F3"/>
    <w:rsid w:val="002C78F3"/>
    <w:rsid w:val="002C79C1"/>
    <w:rsid w:val="002D04FB"/>
    <w:rsid w:val="002D0B48"/>
    <w:rsid w:val="002D0BD8"/>
    <w:rsid w:val="002D0C3D"/>
    <w:rsid w:val="002D12B5"/>
    <w:rsid w:val="002D27BD"/>
    <w:rsid w:val="002D2801"/>
    <w:rsid w:val="002D33E6"/>
    <w:rsid w:val="002D3CE2"/>
    <w:rsid w:val="002D3E88"/>
    <w:rsid w:val="002D4585"/>
    <w:rsid w:val="002D4C7C"/>
    <w:rsid w:val="002D4CBF"/>
    <w:rsid w:val="002D52DF"/>
    <w:rsid w:val="002D658C"/>
    <w:rsid w:val="002D7003"/>
    <w:rsid w:val="002D7B4B"/>
    <w:rsid w:val="002E01DD"/>
    <w:rsid w:val="002E020B"/>
    <w:rsid w:val="002E0D94"/>
    <w:rsid w:val="002E10B3"/>
    <w:rsid w:val="002E1233"/>
    <w:rsid w:val="002E161B"/>
    <w:rsid w:val="002E2D42"/>
    <w:rsid w:val="002E2FA4"/>
    <w:rsid w:val="002E3A2D"/>
    <w:rsid w:val="002E3DCE"/>
    <w:rsid w:val="002E3EFE"/>
    <w:rsid w:val="002E44C7"/>
    <w:rsid w:val="002E63A6"/>
    <w:rsid w:val="002E6B00"/>
    <w:rsid w:val="002E6F3E"/>
    <w:rsid w:val="002E77C9"/>
    <w:rsid w:val="002E7A6E"/>
    <w:rsid w:val="002F02C5"/>
    <w:rsid w:val="002F0BFC"/>
    <w:rsid w:val="002F15DD"/>
    <w:rsid w:val="002F1D79"/>
    <w:rsid w:val="002F26F1"/>
    <w:rsid w:val="002F2731"/>
    <w:rsid w:val="002F3041"/>
    <w:rsid w:val="002F5795"/>
    <w:rsid w:val="002F5BDB"/>
    <w:rsid w:val="002F653C"/>
    <w:rsid w:val="002F74AF"/>
    <w:rsid w:val="003012F2"/>
    <w:rsid w:val="00302C76"/>
    <w:rsid w:val="003034CA"/>
    <w:rsid w:val="00303AC9"/>
    <w:rsid w:val="00303B8C"/>
    <w:rsid w:val="00303BC0"/>
    <w:rsid w:val="00304A1B"/>
    <w:rsid w:val="0030565C"/>
    <w:rsid w:val="00305714"/>
    <w:rsid w:val="00305D4F"/>
    <w:rsid w:val="00306D4D"/>
    <w:rsid w:val="003075E1"/>
    <w:rsid w:val="00307DF4"/>
    <w:rsid w:val="00310F6A"/>
    <w:rsid w:val="003119DF"/>
    <w:rsid w:val="00312565"/>
    <w:rsid w:val="003136E1"/>
    <w:rsid w:val="003142DC"/>
    <w:rsid w:val="0031443B"/>
    <w:rsid w:val="0031514C"/>
    <w:rsid w:val="00315235"/>
    <w:rsid w:val="00315A40"/>
    <w:rsid w:val="00315B86"/>
    <w:rsid w:val="00315C4A"/>
    <w:rsid w:val="003166DC"/>
    <w:rsid w:val="00316E4D"/>
    <w:rsid w:val="00317FDA"/>
    <w:rsid w:val="0032062C"/>
    <w:rsid w:val="00320F93"/>
    <w:rsid w:val="00321F44"/>
    <w:rsid w:val="0032296A"/>
    <w:rsid w:val="003240CD"/>
    <w:rsid w:val="00324914"/>
    <w:rsid w:val="00325703"/>
    <w:rsid w:val="00327000"/>
    <w:rsid w:val="00327086"/>
    <w:rsid w:val="0032719B"/>
    <w:rsid w:val="00327933"/>
    <w:rsid w:val="003317BA"/>
    <w:rsid w:val="00332581"/>
    <w:rsid w:val="003336BE"/>
    <w:rsid w:val="00333C13"/>
    <w:rsid w:val="003347C5"/>
    <w:rsid w:val="003352BD"/>
    <w:rsid w:val="00335D96"/>
    <w:rsid w:val="0033733D"/>
    <w:rsid w:val="00340A19"/>
    <w:rsid w:val="00340B8D"/>
    <w:rsid w:val="00341292"/>
    <w:rsid w:val="00341545"/>
    <w:rsid w:val="00341D17"/>
    <w:rsid w:val="00343814"/>
    <w:rsid w:val="00344DFA"/>
    <w:rsid w:val="00345AC5"/>
    <w:rsid w:val="003461D5"/>
    <w:rsid w:val="00346F7C"/>
    <w:rsid w:val="003471FF"/>
    <w:rsid w:val="00350006"/>
    <w:rsid w:val="00350464"/>
    <w:rsid w:val="003505C4"/>
    <w:rsid w:val="003507F5"/>
    <w:rsid w:val="0035149F"/>
    <w:rsid w:val="0035232B"/>
    <w:rsid w:val="003535F5"/>
    <w:rsid w:val="003535FD"/>
    <w:rsid w:val="00354A69"/>
    <w:rsid w:val="00354A7C"/>
    <w:rsid w:val="00354DE6"/>
    <w:rsid w:val="003556FA"/>
    <w:rsid w:val="00355929"/>
    <w:rsid w:val="0035609F"/>
    <w:rsid w:val="00356364"/>
    <w:rsid w:val="00356700"/>
    <w:rsid w:val="003567F3"/>
    <w:rsid w:val="00357883"/>
    <w:rsid w:val="00357C22"/>
    <w:rsid w:val="00357DBD"/>
    <w:rsid w:val="00357F99"/>
    <w:rsid w:val="00360081"/>
    <w:rsid w:val="00360E31"/>
    <w:rsid w:val="00361B99"/>
    <w:rsid w:val="00361D74"/>
    <w:rsid w:val="00362066"/>
    <w:rsid w:val="00362E5E"/>
    <w:rsid w:val="00363A55"/>
    <w:rsid w:val="003644BF"/>
    <w:rsid w:val="00364A14"/>
    <w:rsid w:val="0036502B"/>
    <w:rsid w:val="00365487"/>
    <w:rsid w:val="0036548A"/>
    <w:rsid w:val="00365B7C"/>
    <w:rsid w:val="00365E3F"/>
    <w:rsid w:val="00370B97"/>
    <w:rsid w:val="0037103C"/>
    <w:rsid w:val="003710D5"/>
    <w:rsid w:val="003717CE"/>
    <w:rsid w:val="00371C4B"/>
    <w:rsid w:val="00371F11"/>
    <w:rsid w:val="00372D3A"/>
    <w:rsid w:val="003730F4"/>
    <w:rsid w:val="00373B68"/>
    <w:rsid w:val="003747D4"/>
    <w:rsid w:val="003747F5"/>
    <w:rsid w:val="0037515D"/>
    <w:rsid w:val="003753D8"/>
    <w:rsid w:val="00375B68"/>
    <w:rsid w:val="00375F76"/>
    <w:rsid w:val="00376303"/>
    <w:rsid w:val="00376893"/>
    <w:rsid w:val="00376A7F"/>
    <w:rsid w:val="003775FD"/>
    <w:rsid w:val="00377801"/>
    <w:rsid w:val="003807E2"/>
    <w:rsid w:val="00380CBD"/>
    <w:rsid w:val="00381181"/>
    <w:rsid w:val="00381A03"/>
    <w:rsid w:val="0038212A"/>
    <w:rsid w:val="0038287C"/>
    <w:rsid w:val="0038345B"/>
    <w:rsid w:val="003837F9"/>
    <w:rsid w:val="003842CB"/>
    <w:rsid w:val="00384904"/>
    <w:rsid w:val="00384A89"/>
    <w:rsid w:val="00384B80"/>
    <w:rsid w:val="00384CA4"/>
    <w:rsid w:val="003855B3"/>
    <w:rsid w:val="0038644A"/>
    <w:rsid w:val="003871A8"/>
    <w:rsid w:val="00387282"/>
    <w:rsid w:val="00387376"/>
    <w:rsid w:val="00390468"/>
    <w:rsid w:val="00390AF8"/>
    <w:rsid w:val="00390C20"/>
    <w:rsid w:val="0039125C"/>
    <w:rsid w:val="00391B35"/>
    <w:rsid w:val="00391F5D"/>
    <w:rsid w:val="003929CA"/>
    <w:rsid w:val="00392DAC"/>
    <w:rsid w:val="003935C4"/>
    <w:rsid w:val="00393FB2"/>
    <w:rsid w:val="003940EA"/>
    <w:rsid w:val="003940F2"/>
    <w:rsid w:val="0039569E"/>
    <w:rsid w:val="00396E5C"/>
    <w:rsid w:val="00397903"/>
    <w:rsid w:val="00397910"/>
    <w:rsid w:val="003979F9"/>
    <w:rsid w:val="00397C8A"/>
    <w:rsid w:val="003A0412"/>
    <w:rsid w:val="003A0ADA"/>
    <w:rsid w:val="003A0D27"/>
    <w:rsid w:val="003A14CF"/>
    <w:rsid w:val="003A20DD"/>
    <w:rsid w:val="003A264E"/>
    <w:rsid w:val="003A33D2"/>
    <w:rsid w:val="003A3536"/>
    <w:rsid w:val="003A3622"/>
    <w:rsid w:val="003A3915"/>
    <w:rsid w:val="003A3A97"/>
    <w:rsid w:val="003A427D"/>
    <w:rsid w:val="003A4311"/>
    <w:rsid w:val="003A4D2C"/>
    <w:rsid w:val="003A5761"/>
    <w:rsid w:val="003A5F06"/>
    <w:rsid w:val="003A6FF4"/>
    <w:rsid w:val="003B0F3C"/>
    <w:rsid w:val="003B12C8"/>
    <w:rsid w:val="003B1FB5"/>
    <w:rsid w:val="003B2091"/>
    <w:rsid w:val="003B24E0"/>
    <w:rsid w:val="003B291C"/>
    <w:rsid w:val="003B33BF"/>
    <w:rsid w:val="003B38E9"/>
    <w:rsid w:val="003B39BC"/>
    <w:rsid w:val="003B4045"/>
    <w:rsid w:val="003B40D7"/>
    <w:rsid w:val="003B4659"/>
    <w:rsid w:val="003B4947"/>
    <w:rsid w:val="003B4EC4"/>
    <w:rsid w:val="003B5515"/>
    <w:rsid w:val="003B588A"/>
    <w:rsid w:val="003B5F58"/>
    <w:rsid w:val="003B6539"/>
    <w:rsid w:val="003B6702"/>
    <w:rsid w:val="003B6842"/>
    <w:rsid w:val="003B729E"/>
    <w:rsid w:val="003B7C72"/>
    <w:rsid w:val="003C13E6"/>
    <w:rsid w:val="003C14D4"/>
    <w:rsid w:val="003C192F"/>
    <w:rsid w:val="003C1B4B"/>
    <w:rsid w:val="003C1F34"/>
    <w:rsid w:val="003C20C6"/>
    <w:rsid w:val="003C2124"/>
    <w:rsid w:val="003C22D8"/>
    <w:rsid w:val="003C2A58"/>
    <w:rsid w:val="003C2B73"/>
    <w:rsid w:val="003C2D4D"/>
    <w:rsid w:val="003C2D8E"/>
    <w:rsid w:val="003C2EEF"/>
    <w:rsid w:val="003C3314"/>
    <w:rsid w:val="003C3B01"/>
    <w:rsid w:val="003C4072"/>
    <w:rsid w:val="003C525B"/>
    <w:rsid w:val="003C6508"/>
    <w:rsid w:val="003C7128"/>
    <w:rsid w:val="003C7BE1"/>
    <w:rsid w:val="003C7CA0"/>
    <w:rsid w:val="003D0F7F"/>
    <w:rsid w:val="003D2C15"/>
    <w:rsid w:val="003D2FB7"/>
    <w:rsid w:val="003D3592"/>
    <w:rsid w:val="003D4C22"/>
    <w:rsid w:val="003D670C"/>
    <w:rsid w:val="003D6C3E"/>
    <w:rsid w:val="003D785E"/>
    <w:rsid w:val="003D7FBC"/>
    <w:rsid w:val="003E0628"/>
    <w:rsid w:val="003E0927"/>
    <w:rsid w:val="003E0CC3"/>
    <w:rsid w:val="003E2086"/>
    <w:rsid w:val="003E229B"/>
    <w:rsid w:val="003E2A70"/>
    <w:rsid w:val="003E308A"/>
    <w:rsid w:val="003E3565"/>
    <w:rsid w:val="003E3773"/>
    <w:rsid w:val="003E3ABB"/>
    <w:rsid w:val="003E3F80"/>
    <w:rsid w:val="003E4896"/>
    <w:rsid w:val="003E4D82"/>
    <w:rsid w:val="003E4E55"/>
    <w:rsid w:val="003E4EDC"/>
    <w:rsid w:val="003E55BD"/>
    <w:rsid w:val="003E57F1"/>
    <w:rsid w:val="003E5CC3"/>
    <w:rsid w:val="003E67DC"/>
    <w:rsid w:val="003E710F"/>
    <w:rsid w:val="003E7B30"/>
    <w:rsid w:val="003F022C"/>
    <w:rsid w:val="003F0794"/>
    <w:rsid w:val="003F0F56"/>
    <w:rsid w:val="003F0FFC"/>
    <w:rsid w:val="003F12A0"/>
    <w:rsid w:val="003F1E99"/>
    <w:rsid w:val="003F22F5"/>
    <w:rsid w:val="003F3B84"/>
    <w:rsid w:val="003F4152"/>
    <w:rsid w:val="003F461B"/>
    <w:rsid w:val="003F64B9"/>
    <w:rsid w:val="003F66EA"/>
    <w:rsid w:val="003F69BA"/>
    <w:rsid w:val="003F70C9"/>
    <w:rsid w:val="003F7589"/>
    <w:rsid w:val="003F785E"/>
    <w:rsid w:val="003F7E4D"/>
    <w:rsid w:val="00400DC3"/>
    <w:rsid w:val="00400E0A"/>
    <w:rsid w:val="00401169"/>
    <w:rsid w:val="00401EBF"/>
    <w:rsid w:val="00402174"/>
    <w:rsid w:val="00402689"/>
    <w:rsid w:val="004046DA"/>
    <w:rsid w:val="00405096"/>
    <w:rsid w:val="004052A8"/>
    <w:rsid w:val="0040617B"/>
    <w:rsid w:val="0040672D"/>
    <w:rsid w:val="00406D21"/>
    <w:rsid w:val="00407222"/>
    <w:rsid w:val="004106B8"/>
    <w:rsid w:val="0041150A"/>
    <w:rsid w:val="00411D70"/>
    <w:rsid w:val="00412153"/>
    <w:rsid w:val="004122B5"/>
    <w:rsid w:val="0041254C"/>
    <w:rsid w:val="00412617"/>
    <w:rsid w:val="00412703"/>
    <w:rsid w:val="00412CA1"/>
    <w:rsid w:val="00412FE3"/>
    <w:rsid w:val="004133A7"/>
    <w:rsid w:val="0041354D"/>
    <w:rsid w:val="0041382A"/>
    <w:rsid w:val="004138DC"/>
    <w:rsid w:val="004141AA"/>
    <w:rsid w:val="004148A2"/>
    <w:rsid w:val="004158C9"/>
    <w:rsid w:val="00417284"/>
    <w:rsid w:val="00417742"/>
    <w:rsid w:val="00417D4D"/>
    <w:rsid w:val="00417F30"/>
    <w:rsid w:val="004212EA"/>
    <w:rsid w:val="00421489"/>
    <w:rsid w:val="004218FE"/>
    <w:rsid w:val="0042194E"/>
    <w:rsid w:val="0042280E"/>
    <w:rsid w:val="004234E3"/>
    <w:rsid w:val="00423E3F"/>
    <w:rsid w:val="00425412"/>
    <w:rsid w:val="004255B6"/>
    <w:rsid w:val="00426350"/>
    <w:rsid w:val="0042759C"/>
    <w:rsid w:val="00427664"/>
    <w:rsid w:val="004303E6"/>
    <w:rsid w:val="004311DC"/>
    <w:rsid w:val="00431ACA"/>
    <w:rsid w:val="004322ED"/>
    <w:rsid w:val="004324F2"/>
    <w:rsid w:val="00432A9A"/>
    <w:rsid w:val="00432F28"/>
    <w:rsid w:val="00433C94"/>
    <w:rsid w:val="00433EB0"/>
    <w:rsid w:val="00434C2C"/>
    <w:rsid w:val="00434CE3"/>
    <w:rsid w:val="00434E65"/>
    <w:rsid w:val="004357C7"/>
    <w:rsid w:val="00435855"/>
    <w:rsid w:val="0043684C"/>
    <w:rsid w:val="00436CD9"/>
    <w:rsid w:val="00437E3A"/>
    <w:rsid w:val="00440506"/>
    <w:rsid w:val="00440885"/>
    <w:rsid w:val="00442764"/>
    <w:rsid w:val="00442C07"/>
    <w:rsid w:val="00442DE9"/>
    <w:rsid w:val="00442E4A"/>
    <w:rsid w:val="00443092"/>
    <w:rsid w:val="00443A74"/>
    <w:rsid w:val="004453DC"/>
    <w:rsid w:val="004456EB"/>
    <w:rsid w:val="004458F1"/>
    <w:rsid w:val="004462FB"/>
    <w:rsid w:val="00446882"/>
    <w:rsid w:val="0044691A"/>
    <w:rsid w:val="00446B28"/>
    <w:rsid w:val="0045027A"/>
    <w:rsid w:val="0045040A"/>
    <w:rsid w:val="00450621"/>
    <w:rsid w:val="00450C25"/>
    <w:rsid w:val="00450CF1"/>
    <w:rsid w:val="004513D3"/>
    <w:rsid w:val="004515D0"/>
    <w:rsid w:val="00451B78"/>
    <w:rsid w:val="00451C42"/>
    <w:rsid w:val="00451CC6"/>
    <w:rsid w:val="00451F72"/>
    <w:rsid w:val="00451F7E"/>
    <w:rsid w:val="004528C7"/>
    <w:rsid w:val="00453298"/>
    <w:rsid w:val="00453547"/>
    <w:rsid w:val="00453E29"/>
    <w:rsid w:val="00455097"/>
    <w:rsid w:val="004551B3"/>
    <w:rsid w:val="00455526"/>
    <w:rsid w:val="0045606F"/>
    <w:rsid w:val="00456404"/>
    <w:rsid w:val="004566F6"/>
    <w:rsid w:val="00456FF7"/>
    <w:rsid w:val="004602E3"/>
    <w:rsid w:val="00461F25"/>
    <w:rsid w:val="004621E4"/>
    <w:rsid w:val="00462311"/>
    <w:rsid w:val="004624C9"/>
    <w:rsid w:val="00462AEB"/>
    <w:rsid w:val="00465142"/>
    <w:rsid w:val="00465E86"/>
    <w:rsid w:val="0046621C"/>
    <w:rsid w:val="00466718"/>
    <w:rsid w:val="00466957"/>
    <w:rsid w:val="00466B9F"/>
    <w:rsid w:val="004708FF"/>
    <w:rsid w:val="00470C65"/>
    <w:rsid w:val="00470E4F"/>
    <w:rsid w:val="004712EF"/>
    <w:rsid w:val="004716EE"/>
    <w:rsid w:val="00471AFE"/>
    <w:rsid w:val="00471B10"/>
    <w:rsid w:val="00471C8F"/>
    <w:rsid w:val="0047254D"/>
    <w:rsid w:val="00472666"/>
    <w:rsid w:val="00472A01"/>
    <w:rsid w:val="00472F13"/>
    <w:rsid w:val="00473203"/>
    <w:rsid w:val="00473A1B"/>
    <w:rsid w:val="00473D5B"/>
    <w:rsid w:val="00475A78"/>
    <w:rsid w:val="00475BF3"/>
    <w:rsid w:val="0047632F"/>
    <w:rsid w:val="0047690E"/>
    <w:rsid w:val="00477B5E"/>
    <w:rsid w:val="004805EA"/>
    <w:rsid w:val="00480767"/>
    <w:rsid w:val="004809FC"/>
    <w:rsid w:val="00480BC7"/>
    <w:rsid w:val="0048131E"/>
    <w:rsid w:val="00481F85"/>
    <w:rsid w:val="00482184"/>
    <w:rsid w:val="00483230"/>
    <w:rsid w:val="00483EFC"/>
    <w:rsid w:val="00483F15"/>
    <w:rsid w:val="00483F99"/>
    <w:rsid w:val="0048408C"/>
    <w:rsid w:val="00484FC5"/>
    <w:rsid w:val="004851ED"/>
    <w:rsid w:val="004855EA"/>
    <w:rsid w:val="0048602D"/>
    <w:rsid w:val="00486BBB"/>
    <w:rsid w:val="00486EAD"/>
    <w:rsid w:val="00487049"/>
    <w:rsid w:val="00487682"/>
    <w:rsid w:val="00487778"/>
    <w:rsid w:val="00487822"/>
    <w:rsid w:val="004878F0"/>
    <w:rsid w:val="0049001E"/>
    <w:rsid w:val="00490AA4"/>
    <w:rsid w:val="00490C67"/>
    <w:rsid w:val="00490D9A"/>
    <w:rsid w:val="00490DF8"/>
    <w:rsid w:val="0049222D"/>
    <w:rsid w:val="004923AA"/>
    <w:rsid w:val="0049258D"/>
    <w:rsid w:val="00493193"/>
    <w:rsid w:val="00493BE5"/>
    <w:rsid w:val="00493FBC"/>
    <w:rsid w:val="00494622"/>
    <w:rsid w:val="00494AE2"/>
    <w:rsid w:val="004955DB"/>
    <w:rsid w:val="00496477"/>
    <w:rsid w:val="00496595"/>
    <w:rsid w:val="004969FF"/>
    <w:rsid w:val="00496C3E"/>
    <w:rsid w:val="004971AD"/>
    <w:rsid w:val="004A0C73"/>
    <w:rsid w:val="004A115A"/>
    <w:rsid w:val="004A2026"/>
    <w:rsid w:val="004A2896"/>
    <w:rsid w:val="004A2CD3"/>
    <w:rsid w:val="004A3A83"/>
    <w:rsid w:val="004A4B4E"/>
    <w:rsid w:val="004A5054"/>
    <w:rsid w:val="004A5D6D"/>
    <w:rsid w:val="004A60A5"/>
    <w:rsid w:val="004A63BF"/>
    <w:rsid w:val="004A6724"/>
    <w:rsid w:val="004A71B0"/>
    <w:rsid w:val="004A7968"/>
    <w:rsid w:val="004A7EF8"/>
    <w:rsid w:val="004B1448"/>
    <w:rsid w:val="004B180F"/>
    <w:rsid w:val="004B1C2B"/>
    <w:rsid w:val="004B207D"/>
    <w:rsid w:val="004B2B92"/>
    <w:rsid w:val="004B3177"/>
    <w:rsid w:val="004B400D"/>
    <w:rsid w:val="004B4D39"/>
    <w:rsid w:val="004B4D9C"/>
    <w:rsid w:val="004B5536"/>
    <w:rsid w:val="004B5E16"/>
    <w:rsid w:val="004B5FD6"/>
    <w:rsid w:val="004B72F8"/>
    <w:rsid w:val="004B74CC"/>
    <w:rsid w:val="004B7D0D"/>
    <w:rsid w:val="004C0D90"/>
    <w:rsid w:val="004C0DBC"/>
    <w:rsid w:val="004C0F9B"/>
    <w:rsid w:val="004C122D"/>
    <w:rsid w:val="004C1CA0"/>
    <w:rsid w:val="004C1F7C"/>
    <w:rsid w:val="004C2699"/>
    <w:rsid w:val="004C458C"/>
    <w:rsid w:val="004C4BBC"/>
    <w:rsid w:val="004C4D9F"/>
    <w:rsid w:val="004C4E6A"/>
    <w:rsid w:val="004C5215"/>
    <w:rsid w:val="004C542B"/>
    <w:rsid w:val="004C5944"/>
    <w:rsid w:val="004C596F"/>
    <w:rsid w:val="004C5B35"/>
    <w:rsid w:val="004C5E51"/>
    <w:rsid w:val="004C6378"/>
    <w:rsid w:val="004C6478"/>
    <w:rsid w:val="004C6F25"/>
    <w:rsid w:val="004D0CBC"/>
    <w:rsid w:val="004D0E04"/>
    <w:rsid w:val="004D12F5"/>
    <w:rsid w:val="004D1D4E"/>
    <w:rsid w:val="004D3A56"/>
    <w:rsid w:val="004D3B15"/>
    <w:rsid w:val="004D442A"/>
    <w:rsid w:val="004D49C0"/>
    <w:rsid w:val="004D69BA"/>
    <w:rsid w:val="004D7D02"/>
    <w:rsid w:val="004D7F8D"/>
    <w:rsid w:val="004E06DB"/>
    <w:rsid w:val="004E0703"/>
    <w:rsid w:val="004E0C21"/>
    <w:rsid w:val="004E0EDF"/>
    <w:rsid w:val="004E1134"/>
    <w:rsid w:val="004E1B9C"/>
    <w:rsid w:val="004E1DB4"/>
    <w:rsid w:val="004E1EA1"/>
    <w:rsid w:val="004E23FD"/>
    <w:rsid w:val="004E30E8"/>
    <w:rsid w:val="004E3102"/>
    <w:rsid w:val="004E311A"/>
    <w:rsid w:val="004E3763"/>
    <w:rsid w:val="004E40A8"/>
    <w:rsid w:val="004E4565"/>
    <w:rsid w:val="004E49E3"/>
    <w:rsid w:val="004E4A42"/>
    <w:rsid w:val="004E5DF4"/>
    <w:rsid w:val="004E60A0"/>
    <w:rsid w:val="004E632E"/>
    <w:rsid w:val="004E665E"/>
    <w:rsid w:val="004E6E89"/>
    <w:rsid w:val="004E74C0"/>
    <w:rsid w:val="004E777F"/>
    <w:rsid w:val="004F02D9"/>
    <w:rsid w:val="004F1805"/>
    <w:rsid w:val="004F27E6"/>
    <w:rsid w:val="004F3DDB"/>
    <w:rsid w:val="004F487B"/>
    <w:rsid w:val="004F48BC"/>
    <w:rsid w:val="004F4E2C"/>
    <w:rsid w:val="004F5484"/>
    <w:rsid w:val="004F5966"/>
    <w:rsid w:val="004F5DB1"/>
    <w:rsid w:val="004F617C"/>
    <w:rsid w:val="004F6D37"/>
    <w:rsid w:val="004F78DF"/>
    <w:rsid w:val="00500E34"/>
    <w:rsid w:val="0050106F"/>
    <w:rsid w:val="005010BA"/>
    <w:rsid w:val="005011CD"/>
    <w:rsid w:val="00501C31"/>
    <w:rsid w:val="005021EC"/>
    <w:rsid w:val="005028EC"/>
    <w:rsid w:val="00504BB7"/>
    <w:rsid w:val="00504D83"/>
    <w:rsid w:val="00504EEF"/>
    <w:rsid w:val="00505065"/>
    <w:rsid w:val="00506278"/>
    <w:rsid w:val="00506873"/>
    <w:rsid w:val="00506A46"/>
    <w:rsid w:val="00506C0B"/>
    <w:rsid w:val="005070B5"/>
    <w:rsid w:val="005077EF"/>
    <w:rsid w:val="005101D0"/>
    <w:rsid w:val="00510D76"/>
    <w:rsid w:val="005118FD"/>
    <w:rsid w:val="00511C7F"/>
    <w:rsid w:val="00512726"/>
    <w:rsid w:val="00512888"/>
    <w:rsid w:val="00512E2C"/>
    <w:rsid w:val="0051301B"/>
    <w:rsid w:val="005130B6"/>
    <w:rsid w:val="00514069"/>
    <w:rsid w:val="00514992"/>
    <w:rsid w:val="005149D2"/>
    <w:rsid w:val="00514A04"/>
    <w:rsid w:val="005152B9"/>
    <w:rsid w:val="0051548D"/>
    <w:rsid w:val="005162FB"/>
    <w:rsid w:val="0051654B"/>
    <w:rsid w:val="00516AC1"/>
    <w:rsid w:val="005178F7"/>
    <w:rsid w:val="00520A14"/>
    <w:rsid w:val="0052180F"/>
    <w:rsid w:val="00522443"/>
    <w:rsid w:val="00523554"/>
    <w:rsid w:val="00523C46"/>
    <w:rsid w:val="00524739"/>
    <w:rsid w:val="00524CFB"/>
    <w:rsid w:val="00525901"/>
    <w:rsid w:val="00525E3D"/>
    <w:rsid w:val="00526927"/>
    <w:rsid w:val="00526CA8"/>
    <w:rsid w:val="005270C4"/>
    <w:rsid w:val="00527CDE"/>
    <w:rsid w:val="0053061A"/>
    <w:rsid w:val="005308B1"/>
    <w:rsid w:val="00531052"/>
    <w:rsid w:val="005322DA"/>
    <w:rsid w:val="0053290C"/>
    <w:rsid w:val="00533ADE"/>
    <w:rsid w:val="00533B09"/>
    <w:rsid w:val="00534677"/>
    <w:rsid w:val="00534F70"/>
    <w:rsid w:val="00537407"/>
    <w:rsid w:val="00537611"/>
    <w:rsid w:val="00537E70"/>
    <w:rsid w:val="00540473"/>
    <w:rsid w:val="005405FC"/>
    <w:rsid w:val="0054097E"/>
    <w:rsid w:val="0054116A"/>
    <w:rsid w:val="005417E0"/>
    <w:rsid w:val="00542EFC"/>
    <w:rsid w:val="00543678"/>
    <w:rsid w:val="0054407C"/>
    <w:rsid w:val="005442E7"/>
    <w:rsid w:val="00544B53"/>
    <w:rsid w:val="0054503F"/>
    <w:rsid w:val="00545518"/>
    <w:rsid w:val="005455F1"/>
    <w:rsid w:val="00546E8D"/>
    <w:rsid w:val="00546EA0"/>
    <w:rsid w:val="0054708E"/>
    <w:rsid w:val="0054767B"/>
    <w:rsid w:val="005476FF"/>
    <w:rsid w:val="00550ADC"/>
    <w:rsid w:val="00550E2A"/>
    <w:rsid w:val="005521AA"/>
    <w:rsid w:val="00552758"/>
    <w:rsid w:val="00552813"/>
    <w:rsid w:val="00553200"/>
    <w:rsid w:val="005547E4"/>
    <w:rsid w:val="0055484D"/>
    <w:rsid w:val="00554E7E"/>
    <w:rsid w:val="00555B6B"/>
    <w:rsid w:val="00556246"/>
    <w:rsid w:val="00556498"/>
    <w:rsid w:val="00556D90"/>
    <w:rsid w:val="00556FA6"/>
    <w:rsid w:val="0056019A"/>
    <w:rsid w:val="005604D1"/>
    <w:rsid w:val="00561648"/>
    <w:rsid w:val="00561DB2"/>
    <w:rsid w:val="0056217D"/>
    <w:rsid w:val="00562DB1"/>
    <w:rsid w:val="00564C23"/>
    <w:rsid w:val="00565E26"/>
    <w:rsid w:val="0056696B"/>
    <w:rsid w:val="0056783D"/>
    <w:rsid w:val="00567A2D"/>
    <w:rsid w:val="00570DBC"/>
    <w:rsid w:val="00570EFE"/>
    <w:rsid w:val="00571840"/>
    <w:rsid w:val="005720D1"/>
    <w:rsid w:val="005727A5"/>
    <w:rsid w:val="0057281D"/>
    <w:rsid w:val="00572CFE"/>
    <w:rsid w:val="00573310"/>
    <w:rsid w:val="00573374"/>
    <w:rsid w:val="00573985"/>
    <w:rsid w:val="00573AD4"/>
    <w:rsid w:val="00573E20"/>
    <w:rsid w:val="005741FE"/>
    <w:rsid w:val="00576A73"/>
    <w:rsid w:val="00576FD2"/>
    <w:rsid w:val="005771EE"/>
    <w:rsid w:val="005808A1"/>
    <w:rsid w:val="00583802"/>
    <w:rsid w:val="0058465C"/>
    <w:rsid w:val="005850DF"/>
    <w:rsid w:val="00585176"/>
    <w:rsid w:val="0058523C"/>
    <w:rsid w:val="0058546F"/>
    <w:rsid w:val="005860FE"/>
    <w:rsid w:val="005863B4"/>
    <w:rsid w:val="00587779"/>
    <w:rsid w:val="00587EA6"/>
    <w:rsid w:val="00590193"/>
    <w:rsid w:val="00590F10"/>
    <w:rsid w:val="00590F23"/>
    <w:rsid w:val="00591746"/>
    <w:rsid w:val="00591B2F"/>
    <w:rsid w:val="00591B72"/>
    <w:rsid w:val="0059265E"/>
    <w:rsid w:val="005927E8"/>
    <w:rsid w:val="00592BA3"/>
    <w:rsid w:val="005945A9"/>
    <w:rsid w:val="005961C4"/>
    <w:rsid w:val="00596C9B"/>
    <w:rsid w:val="00597239"/>
    <w:rsid w:val="005974DA"/>
    <w:rsid w:val="005A1005"/>
    <w:rsid w:val="005A1365"/>
    <w:rsid w:val="005A1502"/>
    <w:rsid w:val="005A1973"/>
    <w:rsid w:val="005A1FF6"/>
    <w:rsid w:val="005A2E19"/>
    <w:rsid w:val="005A2FDF"/>
    <w:rsid w:val="005A4D8C"/>
    <w:rsid w:val="005A583B"/>
    <w:rsid w:val="005A5A1F"/>
    <w:rsid w:val="005A7434"/>
    <w:rsid w:val="005A7C99"/>
    <w:rsid w:val="005B15E8"/>
    <w:rsid w:val="005B1C3D"/>
    <w:rsid w:val="005B25F4"/>
    <w:rsid w:val="005B2A63"/>
    <w:rsid w:val="005B2FE6"/>
    <w:rsid w:val="005B330E"/>
    <w:rsid w:val="005B33D3"/>
    <w:rsid w:val="005B3B7D"/>
    <w:rsid w:val="005B3E4B"/>
    <w:rsid w:val="005B4779"/>
    <w:rsid w:val="005B485E"/>
    <w:rsid w:val="005B48A6"/>
    <w:rsid w:val="005B4BB4"/>
    <w:rsid w:val="005B4DC7"/>
    <w:rsid w:val="005B5453"/>
    <w:rsid w:val="005B5701"/>
    <w:rsid w:val="005B69FF"/>
    <w:rsid w:val="005B6B5B"/>
    <w:rsid w:val="005C0D3F"/>
    <w:rsid w:val="005C165D"/>
    <w:rsid w:val="005C1DEC"/>
    <w:rsid w:val="005C1F8C"/>
    <w:rsid w:val="005C2A15"/>
    <w:rsid w:val="005C3A14"/>
    <w:rsid w:val="005C43C4"/>
    <w:rsid w:val="005C56A4"/>
    <w:rsid w:val="005C65A7"/>
    <w:rsid w:val="005C65C7"/>
    <w:rsid w:val="005C66B3"/>
    <w:rsid w:val="005C6739"/>
    <w:rsid w:val="005C6B40"/>
    <w:rsid w:val="005C7530"/>
    <w:rsid w:val="005C768E"/>
    <w:rsid w:val="005C7700"/>
    <w:rsid w:val="005D14DB"/>
    <w:rsid w:val="005D1ECF"/>
    <w:rsid w:val="005D3CB6"/>
    <w:rsid w:val="005D4191"/>
    <w:rsid w:val="005D4D3D"/>
    <w:rsid w:val="005D4FCE"/>
    <w:rsid w:val="005D511A"/>
    <w:rsid w:val="005D513E"/>
    <w:rsid w:val="005D5835"/>
    <w:rsid w:val="005D5956"/>
    <w:rsid w:val="005D65D4"/>
    <w:rsid w:val="005D75F6"/>
    <w:rsid w:val="005D7E2A"/>
    <w:rsid w:val="005E0812"/>
    <w:rsid w:val="005E0E8C"/>
    <w:rsid w:val="005E1500"/>
    <w:rsid w:val="005E1AAA"/>
    <w:rsid w:val="005E2D99"/>
    <w:rsid w:val="005E4175"/>
    <w:rsid w:val="005E5590"/>
    <w:rsid w:val="005E61A6"/>
    <w:rsid w:val="005E6490"/>
    <w:rsid w:val="005E6558"/>
    <w:rsid w:val="005F0F37"/>
    <w:rsid w:val="005F1905"/>
    <w:rsid w:val="005F1D83"/>
    <w:rsid w:val="005F27E1"/>
    <w:rsid w:val="005F2A86"/>
    <w:rsid w:val="005F2B3F"/>
    <w:rsid w:val="005F3CE7"/>
    <w:rsid w:val="005F55B0"/>
    <w:rsid w:val="005F59C7"/>
    <w:rsid w:val="005F6016"/>
    <w:rsid w:val="005F622F"/>
    <w:rsid w:val="005F63F4"/>
    <w:rsid w:val="005F6B94"/>
    <w:rsid w:val="005F7807"/>
    <w:rsid w:val="00601814"/>
    <w:rsid w:val="00602E22"/>
    <w:rsid w:val="0060355D"/>
    <w:rsid w:val="00603780"/>
    <w:rsid w:val="00605A66"/>
    <w:rsid w:val="00605EFF"/>
    <w:rsid w:val="0060618B"/>
    <w:rsid w:val="00606D9B"/>
    <w:rsid w:val="006109D5"/>
    <w:rsid w:val="00611262"/>
    <w:rsid w:val="006113C5"/>
    <w:rsid w:val="00611570"/>
    <w:rsid w:val="00611A0C"/>
    <w:rsid w:val="006134FE"/>
    <w:rsid w:val="0061362B"/>
    <w:rsid w:val="00613AA2"/>
    <w:rsid w:val="00613C38"/>
    <w:rsid w:val="00613F1B"/>
    <w:rsid w:val="00613FA6"/>
    <w:rsid w:val="00614CC7"/>
    <w:rsid w:val="006152E5"/>
    <w:rsid w:val="00616484"/>
    <w:rsid w:val="00616DB2"/>
    <w:rsid w:val="006213D8"/>
    <w:rsid w:val="00621DB9"/>
    <w:rsid w:val="00622D08"/>
    <w:rsid w:val="006235F4"/>
    <w:rsid w:val="0062405B"/>
    <w:rsid w:val="00627716"/>
    <w:rsid w:val="006302AA"/>
    <w:rsid w:val="006309A8"/>
    <w:rsid w:val="00630B9E"/>
    <w:rsid w:val="00630C22"/>
    <w:rsid w:val="0063128B"/>
    <w:rsid w:val="00631982"/>
    <w:rsid w:val="00631F2F"/>
    <w:rsid w:val="006324BC"/>
    <w:rsid w:val="00633220"/>
    <w:rsid w:val="0063419D"/>
    <w:rsid w:val="006351E6"/>
    <w:rsid w:val="00635856"/>
    <w:rsid w:val="00636651"/>
    <w:rsid w:val="00636F9E"/>
    <w:rsid w:val="006370AC"/>
    <w:rsid w:val="00637A58"/>
    <w:rsid w:val="00637FAD"/>
    <w:rsid w:val="0064333E"/>
    <w:rsid w:val="006433DB"/>
    <w:rsid w:val="00643422"/>
    <w:rsid w:val="00643A08"/>
    <w:rsid w:val="00643D6B"/>
    <w:rsid w:val="006445AE"/>
    <w:rsid w:val="006453BE"/>
    <w:rsid w:val="006453C5"/>
    <w:rsid w:val="00645690"/>
    <w:rsid w:val="00645FD3"/>
    <w:rsid w:val="00646462"/>
    <w:rsid w:val="00646C0A"/>
    <w:rsid w:val="00647340"/>
    <w:rsid w:val="006478FC"/>
    <w:rsid w:val="00650974"/>
    <w:rsid w:val="0065149A"/>
    <w:rsid w:val="00652E76"/>
    <w:rsid w:val="00652F62"/>
    <w:rsid w:val="00654327"/>
    <w:rsid w:val="006544F4"/>
    <w:rsid w:val="006557BA"/>
    <w:rsid w:val="006571A5"/>
    <w:rsid w:val="0065745C"/>
    <w:rsid w:val="0065751F"/>
    <w:rsid w:val="006576F5"/>
    <w:rsid w:val="0066019F"/>
    <w:rsid w:val="006604CC"/>
    <w:rsid w:val="00660D91"/>
    <w:rsid w:val="00661BBE"/>
    <w:rsid w:val="00661EDE"/>
    <w:rsid w:val="00661F45"/>
    <w:rsid w:val="00661F68"/>
    <w:rsid w:val="00662B13"/>
    <w:rsid w:val="00662E06"/>
    <w:rsid w:val="00663455"/>
    <w:rsid w:val="00664A6D"/>
    <w:rsid w:val="00664B99"/>
    <w:rsid w:val="00665AD8"/>
    <w:rsid w:val="00666D48"/>
    <w:rsid w:val="00666D6F"/>
    <w:rsid w:val="00666E3D"/>
    <w:rsid w:val="00670A1B"/>
    <w:rsid w:val="00670C9C"/>
    <w:rsid w:val="00671819"/>
    <w:rsid w:val="0067255B"/>
    <w:rsid w:val="00672602"/>
    <w:rsid w:val="00673B75"/>
    <w:rsid w:val="006747D2"/>
    <w:rsid w:val="0067587D"/>
    <w:rsid w:val="00675A58"/>
    <w:rsid w:val="00675BAE"/>
    <w:rsid w:val="00675D0D"/>
    <w:rsid w:val="00676459"/>
    <w:rsid w:val="00676F12"/>
    <w:rsid w:val="00677C64"/>
    <w:rsid w:val="00677DB9"/>
    <w:rsid w:val="006801EA"/>
    <w:rsid w:val="00680C8D"/>
    <w:rsid w:val="00680F63"/>
    <w:rsid w:val="00681679"/>
    <w:rsid w:val="006819CF"/>
    <w:rsid w:val="00682BE5"/>
    <w:rsid w:val="00683EF5"/>
    <w:rsid w:val="00684596"/>
    <w:rsid w:val="00684704"/>
    <w:rsid w:val="0068470C"/>
    <w:rsid w:val="0068510C"/>
    <w:rsid w:val="006855AC"/>
    <w:rsid w:val="00685926"/>
    <w:rsid w:val="006871BF"/>
    <w:rsid w:val="006873A8"/>
    <w:rsid w:val="00687D38"/>
    <w:rsid w:val="00690065"/>
    <w:rsid w:val="006913D2"/>
    <w:rsid w:val="00691A75"/>
    <w:rsid w:val="00691FF3"/>
    <w:rsid w:val="00692408"/>
    <w:rsid w:val="00692AC9"/>
    <w:rsid w:val="00692EA8"/>
    <w:rsid w:val="00694555"/>
    <w:rsid w:val="00694961"/>
    <w:rsid w:val="00695076"/>
    <w:rsid w:val="00695666"/>
    <w:rsid w:val="006956B7"/>
    <w:rsid w:val="00697012"/>
    <w:rsid w:val="00697A61"/>
    <w:rsid w:val="006A014D"/>
    <w:rsid w:val="006A061E"/>
    <w:rsid w:val="006A0652"/>
    <w:rsid w:val="006A2012"/>
    <w:rsid w:val="006A25DC"/>
    <w:rsid w:val="006A298A"/>
    <w:rsid w:val="006A4217"/>
    <w:rsid w:val="006A4410"/>
    <w:rsid w:val="006A4AF1"/>
    <w:rsid w:val="006A5A43"/>
    <w:rsid w:val="006A5F6F"/>
    <w:rsid w:val="006A6135"/>
    <w:rsid w:val="006A6332"/>
    <w:rsid w:val="006A6C12"/>
    <w:rsid w:val="006A77E6"/>
    <w:rsid w:val="006B214E"/>
    <w:rsid w:val="006B2618"/>
    <w:rsid w:val="006B2DF6"/>
    <w:rsid w:val="006B3602"/>
    <w:rsid w:val="006B4180"/>
    <w:rsid w:val="006B4483"/>
    <w:rsid w:val="006B4C10"/>
    <w:rsid w:val="006B541D"/>
    <w:rsid w:val="006B6062"/>
    <w:rsid w:val="006B60A6"/>
    <w:rsid w:val="006B61CB"/>
    <w:rsid w:val="006B686B"/>
    <w:rsid w:val="006B69F2"/>
    <w:rsid w:val="006B6B4C"/>
    <w:rsid w:val="006B6FF1"/>
    <w:rsid w:val="006B7528"/>
    <w:rsid w:val="006B7555"/>
    <w:rsid w:val="006B77E8"/>
    <w:rsid w:val="006B7822"/>
    <w:rsid w:val="006B7BF2"/>
    <w:rsid w:val="006C04F1"/>
    <w:rsid w:val="006C0D9E"/>
    <w:rsid w:val="006C0DF4"/>
    <w:rsid w:val="006C1942"/>
    <w:rsid w:val="006C1983"/>
    <w:rsid w:val="006C3CA0"/>
    <w:rsid w:val="006C3E62"/>
    <w:rsid w:val="006C3F59"/>
    <w:rsid w:val="006C435D"/>
    <w:rsid w:val="006C53F0"/>
    <w:rsid w:val="006C5763"/>
    <w:rsid w:val="006C5DEF"/>
    <w:rsid w:val="006C5E2C"/>
    <w:rsid w:val="006C5E95"/>
    <w:rsid w:val="006C69A7"/>
    <w:rsid w:val="006D01F8"/>
    <w:rsid w:val="006D118F"/>
    <w:rsid w:val="006D2AFD"/>
    <w:rsid w:val="006D2C9E"/>
    <w:rsid w:val="006D380B"/>
    <w:rsid w:val="006D4243"/>
    <w:rsid w:val="006D4550"/>
    <w:rsid w:val="006D4DDF"/>
    <w:rsid w:val="006D4FA1"/>
    <w:rsid w:val="006D5646"/>
    <w:rsid w:val="006D65E9"/>
    <w:rsid w:val="006D74F0"/>
    <w:rsid w:val="006D7AA0"/>
    <w:rsid w:val="006D7D47"/>
    <w:rsid w:val="006E037B"/>
    <w:rsid w:val="006E14E7"/>
    <w:rsid w:val="006E1A45"/>
    <w:rsid w:val="006E1C89"/>
    <w:rsid w:val="006E200B"/>
    <w:rsid w:val="006E2560"/>
    <w:rsid w:val="006E2573"/>
    <w:rsid w:val="006E2A07"/>
    <w:rsid w:val="006E2C5D"/>
    <w:rsid w:val="006E2DF1"/>
    <w:rsid w:val="006E2F72"/>
    <w:rsid w:val="006E34E7"/>
    <w:rsid w:val="006E3872"/>
    <w:rsid w:val="006E3A16"/>
    <w:rsid w:val="006E4F68"/>
    <w:rsid w:val="006E66C4"/>
    <w:rsid w:val="006E6B5E"/>
    <w:rsid w:val="006E76AA"/>
    <w:rsid w:val="006E7752"/>
    <w:rsid w:val="006F0043"/>
    <w:rsid w:val="006F0F43"/>
    <w:rsid w:val="006F113D"/>
    <w:rsid w:val="006F1331"/>
    <w:rsid w:val="006F1B79"/>
    <w:rsid w:val="006F2596"/>
    <w:rsid w:val="006F269A"/>
    <w:rsid w:val="006F34AE"/>
    <w:rsid w:val="006F394D"/>
    <w:rsid w:val="006F3B5A"/>
    <w:rsid w:val="006F414D"/>
    <w:rsid w:val="006F422F"/>
    <w:rsid w:val="006F56B3"/>
    <w:rsid w:val="006F5EF3"/>
    <w:rsid w:val="006F62D3"/>
    <w:rsid w:val="006F664F"/>
    <w:rsid w:val="0070210C"/>
    <w:rsid w:val="007022BF"/>
    <w:rsid w:val="00702422"/>
    <w:rsid w:val="007026E2"/>
    <w:rsid w:val="00702809"/>
    <w:rsid w:val="00702B3E"/>
    <w:rsid w:val="00703570"/>
    <w:rsid w:val="007035CC"/>
    <w:rsid w:val="00703CF2"/>
    <w:rsid w:val="00704095"/>
    <w:rsid w:val="00704604"/>
    <w:rsid w:val="00705E21"/>
    <w:rsid w:val="0070647F"/>
    <w:rsid w:val="00706616"/>
    <w:rsid w:val="00707B15"/>
    <w:rsid w:val="00710BF5"/>
    <w:rsid w:val="00710F5E"/>
    <w:rsid w:val="00711BDC"/>
    <w:rsid w:val="00712CE1"/>
    <w:rsid w:val="007134E7"/>
    <w:rsid w:val="00713528"/>
    <w:rsid w:val="00714CF2"/>
    <w:rsid w:val="0071521D"/>
    <w:rsid w:val="00715253"/>
    <w:rsid w:val="00715E60"/>
    <w:rsid w:val="0071644C"/>
    <w:rsid w:val="007165E4"/>
    <w:rsid w:val="00720063"/>
    <w:rsid w:val="007201B7"/>
    <w:rsid w:val="007211F8"/>
    <w:rsid w:val="0072135F"/>
    <w:rsid w:val="00722594"/>
    <w:rsid w:val="007229C8"/>
    <w:rsid w:val="00723950"/>
    <w:rsid w:val="007248A3"/>
    <w:rsid w:val="0072558B"/>
    <w:rsid w:val="007255EC"/>
    <w:rsid w:val="00725CDF"/>
    <w:rsid w:val="007270B4"/>
    <w:rsid w:val="00730160"/>
    <w:rsid w:val="007306BF"/>
    <w:rsid w:val="0073155E"/>
    <w:rsid w:val="0073185C"/>
    <w:rsid w:val="00732210"/>
    <w:rsid w:val="00732B5D"/>
    <w:rsid w:val="00732E74"/>
    <w:rsid w:val="00732EDE"/>
    <w:rsid w:val="00732F07"/>
    <w:rsid w:val="007345D7"/>
    <w:rsid w:val="00735B0F"/>
    <w:rsid w:val="00735C25"/>
    <w:rsid w:val="007368DF"/>
    <w:rsid w:val="00736D15"/>
    <w:rsid w:val="007411A0"/>
    <w:rsid w:val="00741531"/>
    <w:rsid w:val="00741F68"/>
    <w:rsid w:val="00742298"/>
    <w:rsid w:val="00744180"/>
    <w:rsid w:val="00744463"/>
    <w:rsid w:val="00745B23"/>
    <w:rsid w:val="007467F6"/>
    <w:rsid w:val="007470F6"/>
    <w:rsid w:val="007471D4"/>
    <w:rsid w:val="0074787D"/>
    <w:rsid w:val="00747D9D"/>
    <w:rsid w:val="00750352"/>
    <w:rsid w:val="00750CC1"/>
    <w:rsid w:val="00750DA5"/>
    <w:rsid w:val="007517BF"/>
    <w:rsid w:val="00751C26"/>
    <w:rsid w:val="0075286A"/>
    <w:rsid w:val="00752D12"/>
    <w:rsid w:val="0075315C"/>
    <w:rsid w:val="007547A5"/>
    <w:rsid w:val="00754B64"/>
    <w:rsid w:val="007553FC"/>
    <w:rsid w:val="00755709"/>
    <w:rsid w:val="00755875"/>
    <w:rsid w:val="0075606C"/>
    <w:rsid w:val="00757115"/>
    <w:rsid w:val="00757E8E"/>
    <w:rsid w:val="00760089"/>
    <w:rsid w:val="007600DF"/>
    <w:rsid w:val="0076063A"/>
    <w:rsid w:val="00760840"/>
    <w:rsid w:val="00761C16"/>
    <w:rsid w:val="00762825"/>
    <w:rsid w:val="00762A93"/>
    <w:rsid w:val="00762D3B"/>
    <w:rsid w:val="00763462"/>
    <w:rsid w:val="007643E3"/>
    <w:rsid w:val="00767A0E"/>
    <w:rsid w:val="00767F5A"/>
    <w:rsid w:val="00770BC8"/>
    <w:rsid w:val="00770FAC"/>
    <w:rsid w:val="00773EE0"/>
    <w:rsid w:val="007744B5"/>
    <w:rsid w:val="0077475C"/>
    <w:rsid w:val="00774C19"/>
    <w:rsid w:val="00775684"/>
    <w:rsid w:val="00775F1C"/>
    <w:rsid w:val="007764A8"/>
    <w:rsid w:val="00776889"/>
    <w:rsid w:val="00777A03"/>
    <w:rsid w:val="00780201"/>
    <w:rsid w:val="00780BF8"/>
    <w:rsid w:val="00781E72"/>
    <w:rsid w:val="00782426"/>
    <w:rsid w:val="007849CE"/>
    <w:rsid w:val="00785178"/>
    <w:rsid w:val="007860D2"/>
    <w:rsid w:val="007862A5"/>
    <w:rsid w:val="0078652A"/>
    <w:rsid w:val="007867F7"/>
    <w:rsid w:val="00791C8A"/>
    <w:rsid w:val="00791CB3"/>
    <w:rsid w:val="00792522"/>
    <w:rsid w:val="00793116"/>
    <w:rsid w:val="00793F07"/>
    <w:rsid w:val="0079429C"/>
    <w:rsid w:val="00794334"/>
    <w:rsid w:val="007946D5"/>
    <w:rsid w:val="00794CD8"/>
    <w:rsid w:val="007953D4"/>
    <w:rsid w:val="00795AC5"/>
    <w:rsid w:val="00795D65"/>
    <w:rsid w:val="00795FBE"/>
    <w:rsid w:val="00797DAC"/>
    <w:rsid w:val="007A0E73"/>
    <w:rsid w:val="007A2DFF"/>
    <w:rsid w:val="007A4342"/>
    <w:rsid w:val="007A48BF"/>
    <w:rsid w:val="007A4F92"/>
    <w:rsid w:val="007A511B"/>
    <w:rsid w:val="007A5321"/>
    <w:rsid w:val="007A57E5"/>
    <w:rsid w:val="007A5CFE"/>
    <w:rsid w:val="007A7AA5"/>
    <w:rsid w:val="007A7E53"/>
    <w:rsid w:val="007B0018"/>
    <w:rsid w:val="007B01E3"/>
    <w:rsid w:val="007B028B"/>
    <w:rsid w:val="007B0479"/>
    <w:rsid w:val="007B0E6F"/>
    <w:rsid w:val="007B10EB"/>
    <w:rsid w:val="007B1162"/>
    <w:rsid w:val="007B207D"/>
    <w:rsid w:val="007B30F6"/>
    <w:rsid w:val="007B328B"/>
    <w:rsid w:val="007B3605"/>
    <w:rsid w:val="007B3DE0"/>
    <w:rsid w:val="007B4438"/>
    <w:rsid w:val="007B4757"/>
    <w:rsid w:val="007B584B"/>
    <w:rsid w:val="007B5C3A"/>
    <w:rsid w:val="007B5D6B"/>
    <w:rsid w:val="007B63CE"/>
    <w:rsid w:val="007B67B6"/>
    <w:rsid w:val="007B7460"/>
    <w:rsid w:val="007B7A3F"/>
    <w:rsid w:val="007C0675"/>
    <w:rsid w:val="007C0876"/>
    <w:rsid w:val="007C1468"/>
    <w:rsid w:val="007C1580"/>
    <w:rsid w:val="007C198D"/>
    <w:rsid w:val="007C1A53"/>
    <w:rsid w:val="007C1D08"/>
    <w:rsid w:val="007C207B"/>
    <w:rsid w:val="007C2979"/>
    <w:rsid w:val="007C333A"/>
    <w:rsid w:val="007C3A4F"/>
    <w:rsid w:val="007C40C0"/>
    <w:rsid w:val="007C4E78"/>
    <w:rsid w:val="007C50A2"/>
    <w:rsid w:val="007C5B1A"/>
    <w:rsid w:val="007C5CBB"/>
    <w:rsid w:val="007C6618"/>
    <w:rsid w:val="007C6C98"/>
    <w:rsid w:val="007C779B"/>
    <w:rsid w:val="007D1731"/>
    <w:rsid w:val="007D27F8"/>
    <w:rsid w:val="007D2A15"/>
    <w:rsid w:val="007D2D48"/>
    <w:rsid w:val="007D2E15"/>
    <w:rsid w:val="007D3628"/>
    <w:rsid w:val="007D3BA7"/>
    <w:rsid w:val="007D489D"/>
    <w:rsid w:val="007D55D2"/>
    <w:rsid w:val="007D5629"/>
    <w:rsid w:val="007D70DF"/>
    <w:rsid w:val="007D754D"/>
    <w:rsid w:val="007D7B99"/>
    <w:rsid w:val="007D7B9E"/>
    <w:rsid w:val="007E0474"/>
    <w:rsid w:val="007E18FD"/>
    <w:rsid w:val="007E2547"/>
    <w:rsid w:val="007E3BC0"/>
    <w:rsid w:val="007E3F47"/>
    <w:rsid w:val="007E42CE"/>
    <w:rsid w:val="007E45A1"/>
    <w:rsid w:val="007E4624"/>
    <w:rsid w:val="007E5546"/>
    <w:rsid w:val="007E5728"/>
    <w:rsid w:val="007E5C5C"/>
    <w:rsid w:val="007E6555"/>
    <w:rsid w:val="007E7A8F"/>
    <w:rsid w:val="007F00A2"/>
    <w:rsid w:val="007F010B"/>
    <w:rsid w:val="007F0932"/>
    <w:rsid w:val="007F0F76"/>
    <w:rsid w:val="007F19CB"/>
    <w:rsid w:val="007F1C3C"/>
    <w:rsid w:val="007F2070"/>
    <w:rsid w:val="007F3762"/>
    <w:rsid w:val="007F3824"/>
    <w:rsid w:val="007F3854"/>
    <w:rsid w:val="007F411F"/>
    <w:rsid w:val="007F488E"/>
    <w:rsid w:val="007F5447"/>
    <w:rsid w:val="007F555B"/>
    <w:rsid w:val="007F557C"/>
    <w:rsid w:val="007F59F4"/>
    <w:rsid w:val="007F5A64"/>
    <w:rsid w:val="007F5D19"/>
    <w:rsid w:val="007F5EF7"/>
    <w:rsid w:val="007F64AD"/>
    <w:rsid w:val="007F65E2"/>
    <w:rsid w:val="007F7CDE"/>
    <w:rsid w:val="00800082"/>
    <w:rsid w:val="0080032A"/>
    <w:rsid w:val="008005A7"/>
    <w:rsid w:val="00800E1E"/>
    <w:rsid w:val="00803650"/>
    <w:rsid w:val="00803AF5"/>
    <w:rsid w:val="00804493"/>
    <w:rsid w:val="008056CC"/>
    <w:rsid w:val="00805CF1"/>
    <w:rsid w:val="00805E0D"/>
    <w:rsid w:val="00806FBF"/>
    <w:rsid w:val="008074B2"/>
    <w:rsid w:val="008075DE"/>
    <w:rsid w:val="00807732"/>
    <w:rsid w:val="00810534"/>
    <w:rsid w:val="00810966"/>
    <w:rsid w:val="00810E43"/>
    <w:rsid w:val="0081137F"/>
    <w:rsid w:val="008115E7"/>
    <w:rsid w:val="00811F21"/>
    <w:rsid w:val="008125C9"/>
    <w:rsid w:val="00813308"/>
    <w:rsid w:val="008133E9"/>
    <w:rsid w:val="00813E26"/>
    <w:rsid w:val="00815F01"/>
    <w:rsid w:val="008169DE"/>
    <w:rsid w:val="0082002E"/>
    <w:rsid w:val="00820B71"/>
    <w:rsid w:val="008219B9"/>
    <w:rsid w:val="008219DD"/>
    <w:rsid w:val="00821C41"/>
    <w:rsid w:val="00821FD8"/>
    <w:rsid w:val="00822566"/>
    <w:rsid w:val="00823529"/>
    <w:rsid w:val="00823949"/>
    <w:rsid w:val="008250F1"/>
    <w:rsid w:val="00825A7C"/>
    <w:rsid w:val="008302B1"/>
    <w:rsid w:val="008304EC"/>
    <w:rsid w:val="0083057D"/>
    <w:rsid w:val="008309D0"/>
    <w:rsid w:val="0083131D"/>
    <w:rsid w:val="00831DB4"/>
    <w:rsid w:val="0083292B"/>
    <w:rsid w:val="008330CA"/>
    <w:rsid w:val="008331F9"/>
    <w:rsid w:val="00833A8D"/>
    <w:rsid w:val="0083422C"/>
    <w:rsid w:val="00834A8D"/>
    <w:rsid w:val="0083597A"/>
    <w:rsid w:val="00835DD1"/>
    <w:rsid w:val="00835F37"/>
    <w:rsid w:val="00836CF0"/>
    <w:rsid w:val="00837138"/>
    <w:rsid w:val="00837FB2"/>
    <w:rsid w:val="008403CA"/>
    <w:rsid w:val="0084189C"/>
    <w:rsid w:val="008419D2"/>
    <w:rsid w:val="0084211A"/>
    <w:rsid w:val="00842BCF"/>
    <w:rsid w:val="00842C0B"/>
    <w:rsid w:val="008431A1"/>
    <w:rsid w:val="0084458B"/>
    <w:rsid w:val="00844659"/>
    <w:rsid w:val="00844884"/>
    <w:rsid w:val="00844947"/>
    <w:rsid w:val="00844AB1"/>
    <w:rsid w:val="00845125"/>
    <w:rsid w:val="00845753"/>
    <w:rsid w:val="00846843"/>
    <w:rsid w:val="00846913"/>
    <w:rsid w:val="00846E2D"/>
    <w:rsid w:val="00847773"/>
    <w:rsid w:val="00851339"/>
    <w:rsid w:val="0085201E"/>
    <w:rsid w:val="00852357"/>
    <w:rsid w:val="00852F34"/>
    <w:rsid w:val="0085300F"/>
    <w:rsid w:val="008550E2"/>
    <w:rsid w:val="0085562B"/>
    <w:rsid w:val="0085567A"/>
    <w:rsid w:val="008557D9"/>
    <w:rsid w:val="00855829"/>
    <w:rsid w:val="0085600F"/>
    <w:rsid w:val="008564D8"/>
    <w:rsid w:val="00856812"/>
    <w:rsid w:val="00857A3B"/>
    <w:rsid w:val="00857C9A"/>
    <w:rsid w:val="0086085A"/>
    <w:rsid w:val="008610F9"/>
    <w:rsid w:val="00862435"/>
    <w:rsid w:val="00862F00"/>
    <w:rsid w:val="00863417"/>
    <w:rsid w:val="00863A21"/>
    <w:rsid w:val="00863BFD"/>
    <w:rsid w:val="008644BC"/>
    <w:rsid w:val="00865260"/>
    <w:rsid w:val="0086586D"/>
    <w:rsid w:val="00865E19"/>
    <w:rsid w:val="00865E76"/>
    <w:rsid w:val="00866837"/>
    <w:rsid w:val="0086757E"/>
    <w:rsid w:val="00867B3B"/>
    <w:rsid w:val="00870226"/>
    <w:rsid w:val="008705F4"/>
    <w:rsid w:val="0087090C"/>
    <w:rsid w:val="0087091D"/>
    <w:rsid w:val="00870B5C"/>
    <w:rsid w:val="00870E70"/>
    <w:rsid w:val="008713C7"/>
    <w:rsid w:val="008726E0"/>
    <w:rsid w:val="00873431"/>
    <w:rsid w:val="00873B39"/>
    <w:rsid w:val="008740E3"/>
    <w:rsid w:val="008741E8"/>
    <w:rsid w:val="0087544F"/>
    <w:rsid w:val="008757C2"/>
    <w:rsid w:val="00876A7D"/>
    <w:rsid w:val="00880641"/>
    <w:rsid w:val="00880EE8"/>
    <w:rsid w:val="0088124D"/>
    <w:rsid w:val="00881727"/>
    <w:rsid w:val="00881CC6"/>
    <w:rsid w:val="0088206F"/>
    <w:rsid w:val="008825E2"/>
    <w:rsid w:val="0088313B"/>
    <w:rsid w:val="008843F0"/>
    <w:rsid w:val="00884930"/>
    <w:rsid w:val="00884E93"/>
    <w:rsid w:val="00885095"/>
    <w:rsid w:val="008852C7"/>
    <w:rsid w:val="00885C35"/>
    <w:rsid w:val="00885D58"/>
    <w:rsid w:val="00887317"/>
    <w:rsid w:val="0088740A"/>
    <w:rsid w:val="00887794"/>
    <w:rsid w:val="00890338"/>
    <w:rsid w:val="00890826"/>
    <w:rsid w:val="00891150"/>
    <w:rsid w:val="00891213"/>
    <w:rsid w:val="00891F99"/>
    <w:rsid w:val="00892035"/>
    <w:rsid w:val="00892AC2"/>
    <w:rsid w:val="00893334"/>
    <w:rsid w:val="0089379B"/>
    <w:rsid w:val="0089420B"/>
    <w:rsid w:val="008946C9"/>
    <w:rsid w:val="00895925"/>
    <w:rsid w:val="00896B5C"/>
    <w:rsid w:val="00896D92"/>
    <w:rsid w:val="00896DB5"/>
    <w:rsid w:val="00897D61"/>
    <w:rsid w:val="008A02BA"/>
    <w:rsid w:val="008A0A78"/>
    <w:rsid w:val="008A1C70"/>
    <w:rsid w:val="008A1D13"/>
    <w:rsid w:val="008A26D2"/>
    <w:rsid w:val="008A29BF"/>
    <w:rsid w:val="008A41A4"/>
    <w:rsid w:val="008A431E"/>
    <w:rsid w:val="008A4A34"/>
    <w:rsid w:val="008A586E"/>
    <w:rsid w:val="008A6BA4"/>
    <w:rsid w:val="008A73F1"/>
    <w:rsid w:val="008A7ED9"/>
    <w:rsid w:val="008B17F2"/>
    <w:rsid w:val="008B1ECA"/>
    <w:rsid w:val="008B2018"/>
    <w:rsid w:val="008B2679"/>
    <w:rsid w:val="008B2F7B"/>
    <w:rsid w:val="008B37C6"/>
    <w:rsid w:val="008B40B7"/>
    <w:rsid w:val="008B45B0"/>
    <w:rsid w:val="008B5365"/>
    <w:rsid w:val="008B6BFA"/>
    <w:rsid w:val="008B75BD"/>
    <w:rsid w:val="008B781A"/>
    <w:rsid w:val="008C0180"/>
    <w:rsid w:val="008C1229"/>
    <w:rsid w:val="008C1CE9"/>
    <w:rsid w:val="008C24B4"/>
    <w:rsid w:val="008C3B84"/>
    <w:rsid w:val="008C3F71"/>
    <w:rsid w:val="008C49EF"/>
    <w:rsid w:val="008C5A41"/>
    <w:rsid w:val="008C66DD"/>
    <w:rsid w:val="008C68A4"/>
    <w:rsid w:val="008C6E90"/>
    <w:rsid w:val="008D044F"/>
    <w:rsid w:val="008D07A3"/>
    <w:rsid w:val="008D095A"/>
    <w:rsid w:val="008D117C"/>
    <w:rsid w:val="008D1CE0"/>
    <w:rsid w:val="008D1E9E"/>
    <w:rsid w:val="008D2050"/>
    <w:rsid w:val="008D28C6"/>
    <w:rsid w:val="008D37EC"/>
    <w:rsid w:val="008D4107"/>
    <w:rsid w:val="008D51BB"/>
    <w:rsid w:val="008D5284"/>
    <w:rsid w:val="008D62CE"/>
    <w:rsid w:val="008D65FF"/>
    <w:rsid w:val="008D6F49"/>
    <w:rsid w:val="008E17C1"/>
    <w:rsid w:val="008E1C1D"/>
    <w:rsid w:val="008E2B12"/>
    <w:rsid w:val="008E30A6"/>
    <w:rsid w:val="008E3680"/>
    <w:rsid w:val="008E3B4F"/>
    <w:rsid w:val="008E4339"/>
    <w:rsid w:val="008E4430"/>
    <w:rsid w:val="008E52CF"/>
    <w:rsid w:val="008E5535"/>
    <w:rsid w:val="008E5C75"/>
    <w:rsid w:val="008E6878"/>
    <w:rsid w:val="008E6AF3"/>
    <w:rsid w:val="008E7432"/>
    <w:rsid w:val="008F0A5C"/>
    <w:rsid w:val="008F0F62"/>
    <w:rsid w:val="008F1F23"/>
    <w:rsid w:val="008F1F50"/>
    <w:rsid w:val="008F2CD9"/>
    <w:rsid w:val="008F3F14"/>
    <w:rsid w:val="008F408C"/>
    <w:rsid w:val="008F4710"/>
    <w:rsid w:val="008F53B6"/>
    <w:rsid w:val="008F559F"/>
    <w:rsid w:val="008F5976"/>
    <w:rsid w:val="008F5A04"/>
    <w:rsid w:val="008F5AD6"/>
    <w:rsid w:val="008F603F"/>
    <w:rsid w:val="008F6727"/>
    <w:rsid w:val="008F6F47"/>
    <w:rsid w:val="008F702F"/>
    <w:rsid w:val="008F746E"/>
    <w:rsid w:val="008F74C6"/>
    <w:rsid w:val="009009BC"/>
    <w:rsid w:val="00901083"/>
    <w:rsid w:val="00901399"/>
    <w:rsid w:val="00901CB1"/>
    <w:rsid w:val="0090271D"/>
    <w:rsid w:val="009036C8"/>
    <w:rsid w:val="009038FA"/>
    <w:rsid w:val="0090469F"/>
    <w:rsid w:val="00904858"/>
    <w:rsid w:val="00904BC7"/>
    <w:rsid w:val="0090783F"/>
    <w:rsid w:val="0090785B"/>
    <w:rsid w:val="00907A44"/>
    <w:rsid w:val="00910147"/>
    <w:rsid w:val="00910753"/>
    <w:rsid w:val="00910FD0"/>
    <w:rsid w:val="009119ED"/>
    <w:rsid w:val="00911C33"/>
    <w:rsid w:val="009126B2"/>
    <w:rsid w:val="009128AB"/>
    <w:rsid w:val="009132E3"/>
    <w:rsid w:val="00913B39"/>
    <w:rsid w:val="00913E81"/>
    <w:rsid w:val="0091597E"/>
    <w:rsid w:val="00915FEE"/>
    <w:rsid w:val="0091662B"/>
    <w:rsid w:val="00916D00"/>
    <w:rsid w:val="00917E61"/>
    <w:rsid w:val="00917F76"/>
    <w:rsid w:val="009207C7"/>
    <w:rsid w:val="00920AA5"/>
    <w:rsid w:val="00920B0B"/>
    <w:rsid w:val="00921783"/>
    <w:rsid w:val="009217C8"/>
    <w:rsid w:val="00922AEE"/>
    <w:rsid w:val="0092385D"/>
    <w:rsid w:val="00923D56"/>
    <w:rsid w:val="0092453A"/>
    <w:rsid w:val="0092568B"/>
    <w:rsid w:val="00925AD2"/>
    <w:rsid w:val="00926D6B"/>
    <w:rsid w:val="009276DC"/>
    <w:rsid w:val="00927EC1"/>
    <w:rsid w:val="009305E5"/>
    <w:rsid w:val="009310E2"/>
    <w:rsid w:val="00931DEC"/>
    <w:rsid w:val="00932276"/>
    <w:rsid w:val="009323CD"/>
    <w:rsid w:val="00932A9F"/>
    <w:rsid w:val="0093384A"/>
    <w:rsid w:val="00933958"/>
    <w:rsid w:val="009348DE"/>
    <w:rsid w:val="00934EBC"/>
    <w:rsid w:val="00935265"/>
    <w:rsid w:val="0093617E"/>
    <w:rsid w:val="00936311"/>
    <w:rsid w:val="009365EB"/>
    <w:rsid w:val="009366EF"/>
    <w:rsid w:val="009368FE"/>
    <w:rsid w:val="00936D45"/>
    <w:rsid w:val="00937A46"/>
    <w:rsid w:val="00937F30"/>
    <w:rsid w:val="00940055"/>
    <w:rsid w:val="00940136"/>
    <w:rsid w:val="009407D3"/>
    <w:rsid w:val="009407DE"/>
    <w:rsid w:val="00940A09"/>
    <w:rsid w:val="00940B1F"/>
    <w:rsid w:val="00940D3F"/>
    <w:rsid w:val="00940F02"/>
    <w:rsid w:val="00941014"/>
    <w:rsid w:val="0094133A"/>
    <w:rsid w:val="0094163B"/>
    <w:rsid w:val="009419BE"/>
    <w:rsid w:val="00941C1F"/>
    <w:rsid w:val="00942990"/>
    <w:rsid w:val="00942D2E"/>
    <w:rsid w:val="009433F6"/>
    <w:rsid w:val="00945578"/>
    <w:rsid w:val="00946944"/>
    <w:rsid w:val="00946B3E"/>
    <w:rsid w:val="00947AF3"/>
    <w:rsid w:val="0095071D"/>
    <w:rsid w:val="0095191E"/>
    <w:rsid w:val="00952027"/>
    <w:rsid w:val="009531CC"/>
    <w:rsid w:val="009539A7"/>
    <w:rsid w:val="00954592"/>
    <w:rsid w:val="00954EB5"/>
    <w:rsid w:val="00954F87"/>
    <w:rsid w:val="00954FCE"/>
    <w:rsid w:val="009559D3"/>
    <w:rsid w:val="00955AC9"/>
    <w:rsid w:val="00956347"/>
    <w:rsid w:val="00956778"/>
    <w:rsid w:val="009568A9"/>
    <w:rsid w:val="0095739F"/>
    <w:rsid w:val="0095750B"/>
    <w:rsid w:val="00960736"/>
    <w:rsid w:val="00960812"/>
    <w:rsid w:val="00961820"/>
    <w:rsid w:val="00962293"/>
    <w:rsid w:val="00963934"/>
    <w:rsid w:val="00964C76"/>
    <w:rsid w:val="00964DB4"/>
    <w:rsid w:val="009652CD"/>
    <w:rsid w:val="009662A3"/>
    <w:rsid w:val="00966686"/>
    <w:rsid w:val="0096671D"/>
    <w:rsid w:val="00967017"/>
    <w:rsid w:val="00970065"/>
    <w:rsid w:val="00970489"/>
    <w:rsid w:val="0097091B"/>
    <w:rsid w:val="00970B80"/>
    <w:rsid w:val="009720EE"/>
    <w:rsid w:val="00972179"/>
    <w:rsid w:val="00972657"/>
    <w:rsid w:val="00972CF9"/>
    <w:rsid w:val="00972E85"/>
    <w:rsid w:val="009740CF"/>
    <w:rsid w:val="0097459A"/>
    <w:rsid w:val="00974B78"/>
    <w:rsid w:val="00974F29"/>
    <w:rsid w:val="00974FED"/>
    <w:rsid w:val="009756AD"/>
    <w:rsid w:val="00975812"/>
    <w:rsid w:val="00976114"/>
    <w:rsid w:val="009762AF"/>
    <w:rsid w:val="009777F1"/>
    <w:rsid w:val="00977E58"/>
    <w:rsid w:val="00981B6B"/>
    <w:rsid w:val="00981D4B"/>
    <w:rsid w:val="0098239A"/>
    <w:rsid w:val="009823E4"/>
    <w:rsid w:val="00982FDF"/>
    <w:rsid w:val="00982FE4"/>
    <w:rsid w:val="00983579"/>
    <w:rsid w:val="009844FF"/>
    <w:rsid w:val="00984507"/>
    <w:rsid w:val="00985C7A"/>
    <w:rsid w:val="00986F36"/>
    <w:rsid w:val="0098774D"/>
    <w:rsid w:val="00990868"/>
    <w:rsid w:val="00990DC4"/>
    <w:rsid w:val="00990DC8"/>
    <w:rsid w:val="0099117C"/>
    <w:rsid w:val="00991CD8"/>
    <w:rsid w:val="009926FE"/>
    <w:rsid w:val="00992912"/>
    <w:rsid w:val="00992D63"/>
    <w:rsid w:val="00993125"/>
    <w:rsid w:val="00993747"/>
    <w:rsid w:val="0099455D"/>
    <w:rsid w:val="009946E2"/>
    <w:rsid w:val="0099485C"/>
    <w:rsid w:val="00994981"/>
    <w:rsid w:val="00994FC8"/>
    <w:rsid w:val="009965E2"/>
    <w:rsid w:val="00996867"/>
    <w:rsid w:val="00996C15"/>
    <w:rsid w:val="009A1147"/>
    <w:rsid w:val="009A23B2"/>
    <w:rsid w:val="009A26F0"/>
    <w:rsid w:val="009A277D"/>
    <w:rsid w:val="009A3246"/>
    <w:rsid w:val="009A342F"/>
    <w:rsid w:val="009A3612"/>
    <w:rsid w:val="009A4645"/>
    <w:rsid w:val="009A49A4"/>
    <w:rsid w:val="009A4AF3"/>
    <w:rsid w:val="009A4D83"/>
    <w:rsid w:val="009A4DF8"/>
    <w:rsid w:val="009A5142"/>
    <w:rsid w:val="009A54B2"/>
    <w:rsid w:val="009A5673"/>
    <w:rsid w:val="009A5DEB"/>
    <w:rsid w:val="009A699F"/>
    <w:rsid w:val="009A6BC0"/>
    <w:rsid w:val="009A6FA7"/>
    <w:rsid w:val="009A75C0"/>
    <w:rsid w:val="009A77C3"/>
    <w:rsid w:val="009A7EA9"/>
    <w:rsid w:val="009B0A25"/>
    <w:rsid w:val="009B0FC2"/>
    <w:rsid w:val="009B13FE"/>
    <w:rsid w:val="009B1846"/>
    <w:rsid w:val="009B3076"/>
    <w:rsid w:val="009B31AA"/>
    <w:rsid w:val="009B3354"/>
    <w:rsid w:val="009B400C"/>
    <w:rsid w:val="009B407D"/>
    <w:rsid w:val="009B41B0"/>
    <w:rsid w:val="009B427A"/>
    <w:rsid w:val="009B53C5"/>
    <w:rsid w:val="009B5752"/>
    <w:rsid w:val="009B5AF8"/>
    <w:rsid w:val="009B5D49"/>
    <w:rsid w:val="009B5E1C"/>
    <w:rsid w:val="009B6C20"/>
    <w:rsid w:val="009B7252"/>
    <w:rsid w:val="009B776D"/>
    <w:rsid w:val="009B78B2"/>
    <w:rsid w:val="009C0142"/>
    <w:rsid w:val="009C1DFA"/>
    <w:rsid w:val="009C2C7C"/>
    <w:rsid w:val="009C3268"/>
    <w:rsid w:val="009C49E1"/>
    <w:rsid w:val="009C528D"/>
    <w:rsid w:val="009C6070"/>
    <w:rsid w:val="009C6C7B"/>
    <w:rsid w:val="009C723A"/>
    <w:rsid w:val="009C7CFB"/>
    <w:rsid w:val="009D0FE6"/>
    <w:rsid w:val="009D10DE"/>
    <w:rsid w:val="009D114E"/>
    <w:rsid w:val="009D1CCE"/>
    <w:rsid w:val="009D1EDE"/>
    <w:rsid w:val="009D3E22"/>
    <w:rsid w:val="009D4A39"/>
    <w:rsid w:val="009D5870"/>
    <w:rsid w:val="009D58E4"/>
    <w:rsid w:val="009D59D9"/>
    <w:rsid w:val="009D5ADB"/>
    <w:rsid w:val="009D5BE3"/>
    <w:rsid w:val="009D6B34"/>
    <w:rsid w:val="009D6BC3"/>
    <w:rsid w:val="009D701F"/>
    <w:rsid w:val="009D7B87"/>
    <w:rsid w:val="009E0DF1"/>
    <w:rsid w:val="009E1165"/>
    <w:rsid w:val="009E1755"/>
    <w:rsid w:val="009E2481"/>
    <w:rsid w:val="009E2B40"/>
    <w:rsid w:val="009E432F"/>
    <w:rsid w:val="009E4C6C"/>
    <w:rsid w:val="009E50AE"/>
    <w:rsid w:val="009E5366"/>
    <w:rsid w:val="009E5E71"/>
    <w:rsid w:val="009E5FEE"/>
    <w:rsid w:val="009E656C"/>
    <w:rsid w:val="009E69AF"/>
    <w:rsid w:val="009E6C70"/>
    <w:rsid w:val="009E7040"/>
    <w:rsid w:val="009E725F"/>
    <w:rsid w:val="009E7FD9"/>
    <w:rsid w:val="009F08FB"/>
    <w:rsid w:val="009F0BEC"/>
    <w:rsid w:val="009F0D4E"/>
    <w:rsid w:val="009F1E4E"/>
    <w:rsid w:val="009F2096"/>
    <w:rsid w:val="009F210B"/>
    <w:rsid w:val="009F2511"/>
    <w:rsid w:val="009F2DF9"/>
    <w:rsid w:val="009F3D41"/>
    <w:rsid w:val="009F3EC1"/>
    <w:rsid w:val="009F4106"/>
    <w:rsid w:val="009F4767"/>
    <w:rsid w:val="009F4D0B"/>
    <w:rsid w:val="009F613B"/>
    <w:rsid w:val="009F6BD2"/>
    <w:rsid w:val="00A02367"/>
    <w:rsid w:val="00A02E53"/>
    <w:rsid w:val="00A033FB"/>
    <w:rsid w:val="00A037BD"/>
    <w:rsid w:val="00A03A0D"/>
    <w:rsid w:val="00A04FC2"/>
    <w:rsid w:val="00A0530C"/>
    <w:rsid w:val="00A05505"/>
    <w:rsid w:val="00A07246"/>
    <w:rsid w:val="00A07AFB"/>
    <w:rsid w:val="00A07C42"/>
    <w:rsid w:val="00A07E1C"/>
    <w:rsid w:val="00A104DE"/>
    <w:rsid w:val="00A1137D"/>
    <w:rsid w:val="00A117D1"/>
    <w:rsid w:val="00A11D60"/>
    <w:rsid w:val="00A11FF8"/>
    <w:rsid w:val="00A13CB1"/>
    <w:rsid w:val="00A140E7"/>
    <w:rsid w:val="00A14117"/>
    <w:rsid w:val="00A1467C"/>
    <w:rsid w:val="00A150D6"/>
    <w:rsid w:val="00A155B3"/>
    <w:rsid w:val="00A16B1C"/>
    <w:rsid w:val="00A17814"/>
    <w:rsid w:val="00A20069"/>
    <w:rsid w:val="00A20420"/>
    <w:rsid w:val="00A208B9"/>
    <w:rsid w:val="00A21FCB"/>
    <w:rsid w:val="00A223A3"/>
    <w:rsid w:val="00A24257"/>
    <w:rsid w:val="00A24B9C"/>
    <w:rsid w:val="00A24ED5"/>
    <w:rsid w:val="00A25547"/>
    <w:rsid w:val="00A25B50"/>
    <w:rsid w:val="00A25BD9"/>
    <w:rsid w:val="00A25C58"/>
    <w:rsid w:val="00A26634"/>
    <w:rsid w:val="00A26934"/>
    <w:rsid w:val="00A26E28"/>
    <w:rsid w:val="00A275B9"/>
    <w:rsid w:val="00A27603"/>
    <w:rsid w:val="00A27D8F"/>
    <w:rsid w:val="00A3019F"/>
    <w:rsid w:val="00A30CC2"/>
    <w:rsid w:val="00A3170C"/>
    <w:rsid w:val="00A31C75"/>
    <w:rsid w:val="00A31DDB"/>
    <w:rsid w:val="00A32B1E"/>
    <w:rsid w:val="00A33C30"/>
    <w:rsid w:val="00A357BD"/>
    <w:rsid w:val="00A36E32"/>
    <w:rsid w:val="00A37431"/>
    <w:rsid w:val="00A378CD"/>
    <w:rsid w:val="00A40C89"/>
    <w:rsid w:val="00A414B4"/>
    <w:rsid w:val="00A4179E"/>
    <w:rsid w:val="00A41AB4"/>
    <w:rsid w:val="00A42806"/>
    <w:rsid w:val="00A42DC3"/>
    <w:rsid w:val="00A4380D"/>
    <w:rsid w:val="00A446AD"/>
    <w:rsid w:val="00A46240"/>
    <w:rsid w:val="00A46900"/>
    <w:rsid w:val="00A50A88"/>
    <w:rsid w:val="00A50D0C"/>
    <w:rsid w:val="00A50DA2"/>
    <w:rsid w:val="00A51589"/>
    <w:rsid w:val="00A52287"/>
    <w:rsid w:val="00A52C97"/>
    <w:rsid w:val="00A538C1"/>
    <w:rsid w:val="00A54591"/>
    <w:rsid w:val="00A54C1E"/>
    <w:rsid w:val="00A54D00"/>
    <w:rsid w:val="00A5507B"/>
    <w:rsid w:val="00A551E9"/>
    <w:rsid w:val="00A55AC0"/>
    <w:rsid w:val="00A566A0"/>
    <w:rsid w:val="00A56808"/>
    <w:rsid w:val="00A61927"/>
    <w:rsid w:val="00A62351"/>
    <w:rsid w:val="00A62618"/>
    <w:rsid w:val="00A626DD"/>
    <w:rsid w:val="00A62AFC"/>
    <w:rsid w:val="00A63537"/>
    <w:rsid w:val="00A63AC7"/>
    <w:rsid w:val="00A6417D"/>
    <w:rsid w:val="00A64741"/>
    <w:rsid w:val="00A65237"/>
    <w:rsid w:val="00A65351"/>
    <w:rsid w:val="00A656BE"/>
    <w:rsid w:val="00A65E24"/>
    <w:rsid w:val="00A65E86"/>
    <w:rsid w:val="00A66986"/>
    <w:rsid w:val="00A66992"/>
    <w:rsid w:val="00A66F13"/>
    <w:rsid w:val="00A6710D"/>
    <w:rsid w:val="00A67B6C"/>
    <w:rsid w:val="00A67B9F"/>
    <w:rsid w:val="00A67C1D"/>
    <w:rsid w:val="00A700CF"/>
    <w:rsid w:val="00A70CF8"/>
    <w:rsid w:val="00A70E93"/>
    <w:rsid w:val="00A710E6"/>
    <w:rsid w:val="00A71A3D"/>
    <w:rsid w:val="00A71AFE"/>
    <w:rsid w:val="00A71E1F"/>
    <w:rsid w:val="00A71EA3"/>
    <w:rsid w:val="00A720FE"/>
    <w:rsid w:val="00A7254D"/>
    <w:rsid w:val="00A72AAB"/>
    <w:rsid w:val="00A735AC"/>
    <w:rsid w:val="00A75118"/>
    <w:rsid w:val="00A755F8"/>
    <w:rsid w:val="00A75D39"/>
    <w:rsid w:val="00A76004"/>
    <w:rsid w:val="00A7685C"/>
    <w:rsid w:val="00A770F7"/>
    <w:rsid w:val="00A77136"/>
    <w:rsid w:val="00A77D1A"/>
    <w:rsid w:val="00A77E7B"/>
    <w:rsid w:val="00A81161"/>
    <w:rsid w:val="00A81477"/>
    <w:rsid w:val="00A81810"/>
    <w:rsid w:val="00A81FC3"/>
    <w:rsid w:val="00A83648"/>
    <w:rsid w:val="00A84C51"/>
    <w:rsid w:val="00A84CB1"/>
    <w:rsid w:val="00A84E91"/>
    <w:rsid w:val="00A8579E"/>
    <w:rsid w:val="00A86AF6"/>
    <w:rsid w:val="00A877D4"/>
    <w:rsid w:val="00A9026E"/>
    <w:rsid w:val="00A906E7"/>
    <w:rsid w:val="00A910D9"/>
    <w:rsid w:val="00A91619"/>
    <w:rsid w:val="00A91C21"/>
    <w:rsid w:val="00A91C68"/>
    <w:rsid w:val="00A92675"/>
    <w:rsid w:val="00A92A8B"/>
    <w:rsid w:val="00A9319F"/>
    <w:rsid w:val="00A93738"/>
    <w:rsid w:val="00A93DB8"/>
    <w:rsid w:val="00A9481E"/>
    <w:rsid w:val="00A94B1D"/>
    <w:rsid w:val="00A95293"/>
    <w:rsid w:val="00A9571B"/>
    <w:rsid w:val="00A96164"/>
    <w:rsid w:val="00A96279"/>
    <w:rsid w:val="00A96532"/>
    <w:rsid w:val="00A968F9"/>
    <w:rsid w:val="00A96E80"/>
    <w:rsid w:val="00A9790A"/>
    <w:rsid w:val="00A97DBB"/>
    <w:rsid w:val="00AA0970"/>
    <w:rsid w:val="00AA1D51"/>
    <w:rsid w:val="00AA1F1A"/>
    <w:rsid w:val="00AA215D"/>
    <w:rsid w:val="00AA3C88"/>
    <w:rsid w:val="00AA432F"/>
    <w:rsid w:val="00AA4AC2"/>
    <w:rsid w:val="00AA4C72"/>
    <w:rsid w:val="00AA4E36"/>
    <w:rsid w:val="00AA5360"/>
    <w:rsid w:val="00AA582D"/>
    <w:rsid w:val="00AA59BB"/>
    <w:rsid w:val="00AA63D6"/>
    <w:rsid w:val="00AB0394"/>
    <w:rsid w:val="00AB047E"/>
    <w:rsid w:val="00AB0481"/>
    <w:rsid w:val="00AB19DB"/>
    <w:rsid w:val="00AB2EEA"/>
    <w:rsid w:val="00AB3253"/>
    <w:rsid w:val="00AB3782"/>
    <w:rsid w:val="00AB395C"/>
    <w:rsid w:val="00AB399A"/>
    <w:rsid w:val="00AB3BA7"/>
    <w:rsid w:val="00AB3C36"/>
    <w:rsid w:val="00AB495E"/>
    <w:rsid w:val="00AB4D07"/>
    <w:rsid w:val="00AB5A0A"/>
    <w:rsid w:val="00AB6D7A"/>
    <w:rsid w:val="00AB6E4B"/>
    <w:rsid w:val="00AB7037"/>
    <w:rsid w:val="00AB7BD1"/>
    <w:rsid w:val="00AC0351"/>
    <w:rsid w:val="00AC03A1"/>
    <w:rsid w:val="00AC04E0"/>
    <w:rsid w:val="00AC0533"/>
    <w:rsid w:val="00AC0697"/>
    <w:rsid w:val="00AC0883"/>
    <w:rsid w:val="00AC1634"/>
    <w:rsid w:val="00AC1678"/>
    <w:rsid w:val="00AC1A72"/>
    <w:rsid w:val="00AC1F59"/>
    <w:rsid w:val="00AC1F64"/>
    <w:rsid w:val="00AC2C14"/>
    <w:rsid w:val="00AC3167"/>
    <w:rsid w:val="00AC3305"/>
    <w:rsid w:val="00AC3731"/>
    <w:rsid w:val="00AC3BBD"/>
    <w:rsid w:val="00AC4909"/>
    <w:rsid w:val="00AC4FB9"/>
    <w:rsid w:val="00AC53B4"/>
    <w:rsid w:val="00AC56C9"/>
    <w:rsid w:val="00AC57B3"/>
    <w:rsid w:val="00AC631C"/>
    <w:rsid w:val="00AC6E89"/>
    <w:rsid w:val="00AC7352"/>
    <w:rsid w:val="00AD12E0"/>
    <w:rsid w:val="00AD21D8"/>
    <w:rsid w:val="00AD2C8B"/>
    <w:rsid w:val="00AD2D4F"/>
    <w:rsid w:val="00AD35D6"/>
    <w:rsid w:val="00AD37EF"/>
    <w:rsid w:val="00AD3ADE"/>
    <w:rsid w:val="00AD4598"/>
    <w:rsid w:val="00AD5448"/>
    <w:rsid w:val="00AD5AA5"/>
    <w:rsid w:val="00AD5FE5"/>
    <w:rsid w:val="00AD604C"/>
    <w:rsid w:val="00AD631E"/>
    <w:rsid w:val="00AD6627"/>
    <w:rsid w:val="00AD6D3E"/>
    <w:rsid w:val="00AE0F27"/>
    <w:rsid w:val="00AE1E4B"/>
    <w:rsid w:val="00AE2251"/>
    <w:rsid w:val="00AE2282"/>
    <w:rsid w:val="00AE2BF6"/>
    <w:rsid w:val="00AE3E26"/>
    <w:rsid w:val="00AE4BBB"/>
    <w:rsid w:val="00AE50A3"/>
    <w:rsid w:val="00AE61BF"/>
    <w:rsid w:val="00AE6710"/>
    <w:rsid w:val="00AE6768"/>
    <w:rsid w:val="00AE68CC"/>
    <w:rsid w:val="00AE7B44"/>
    <w:rsid w:val="00AF0128"/>
    <w:rsid w:val="00AF21CD"/>
    <w:rsid w:val="00AF30E3"/>
    <w:rsid w:val="00AF36D4"/>
    <w:rsid w:val="00AF3D99"/>
    <w:rsid w:val="00AF6953"/>
    <w:rsid w:val="00AF6A26"/>
    <w:rsid w:val="00AF70B7"/>
    <w:rsid w:val="00AF71FF"/>
    <w:rsid w:val="00B00CEE"/>
    <w:rsid w:val="00B0159F"/>
    <w:rsid w:val="00B02067"/>
    <w:rsid w:val="00B02B5B"/>
    <w:rsid w:val="00B030EC"/>
    <w:rsid w:val="00B03D4F"/>
    <w:rsid w:val="00B03F14"/>
    <w:rsid w:val="00B04155"/>
    <w:rsid w:val="00B04878"/>
    <w:rsid w:val="00B050E1"/>
    <w:rsid w:val="00B052AD"/>
    <w:rsid w:val="00B05C94"/>
    <w:rsid w:val="00B06637"/>
    <w:rsid w:val="00B06770"/>
    <w:rsid w:val="00B06BFA"/>
    <w:rsid w:val="00B10714"/>
    <w:rsid w:val="00B10756"/>
    <w:rsid w:val="00B10A9E"/>
    <w:rsid w:val="00B11FF9"/>
    <w:rsid w:val="00B122E8"/>
    <w:rsid w:val="00B12427"/>
    <w:rsid w:val="00B12428"/>
    <w:rsid w:val="00B12977"/>
    <w:rsid w:val="00B136AF"/>
    <w:rsid w:val="00B13FC6"/>
    <w:rsid w:val="00B158BE"/>
    <w:rsid w:val="00B15A30"/>
    <w:rsid w:val="00B15B67"/>
    <w:rsid w:val="00B15E61"/>
    <w:rsid w:val="00B16270"/>
    <w:rsid w:val="00B16C59"/>
    <w:rsid w:val="00B17C39"/>
    <w:rsid w:val="00B201E3"/>
    <w:rsid w:val="00B203B0"/>
    <w:rsid w:val="00B2061F"/>
    <w:rsid w:val="00B21181"/>
    <w:rsid w:val="00B21AEA"/>
    <w:rsid w:val="00B21D47"/>
    <w:rsid w:val="00B242D0"/>
    <w:rsid w:val="00B2626E"/>
    <w:rsid w:val="00B263D6"/>
    <w:rsid w:val="00B2709E"/>
    <w:rsid w:val="00B27BEB"/>
    <w:rsid w:val="00B31342"/>
    <w:rsid w:val="00B314DF"/>
    <w:rsid w:val="00B31A46"/>
    <w:rsid w:val="00B31E23"/>
    <w:rsid w:val="00B3203D"/>
    <w:rsid w:val="00B323B5"/>
    <w:rsid w:val="00B32EEA"/>
    <w:rsid w:val="00B333EB"/>
    <w:rsid w:val="00B33F50"/>
    <w:rsid w:val="00B34062"/>
    <w:rsid w:val="00B34322"/>
    <w:rsid w:val="00B346AF"/>
    <w:rsid w:val="00B35A3A"/>
    <w:rsid w:val="00B360DC"/>
    <w:rsid w:val="00B362E5"/>
    <w:rsid w:val="00B375CE"/>
    <w:rsid w:val="00B40D46"/>
    <w:rsid w:val="00B4195A"/>
    <w:rsid w:val="00B41C0F"/>
    <w:rsid w:val="00B42104"/>
    <w:rsid w:val="00B423D3"/>
    <w:rsid w:val="00B43D11"/>
    <w:rsid w:val="00B45522"/>
    <w:rsid w:val="00B45A33"/>
    <w:rsid w:val="00B45C82"/>
    <w:rsid w:val="00B45D51"/>
    <w:rsid w:val="00B45F53"/>
    <w:rsid w:val="00B46A67"/>
    <w:rsid w:val="00B46F76"/>
    <w:rsid w:val="00B5080E"/>
    <w:rsid w:val="00B51137"/>
    <w:rsid w:val="00B51605"/>
    <w:rsid w:val="00B51A4F"/>
    <w:rsid w:val="00B51F14"/>
    <w:rsid w:val="00B53114"/>
    <w:rsid w:val="00B53C0D"/>
    <w:rsid w:val="00B53D12"/>
    <w:rsid w:val="00B549A9"/>
    <w:rsid w:val="00B54C24"/>
    <w:rsid w:val="00B558F3"/>
    <w:rsid w:val="00B55960"/>
    <w:rsid w:val="00B55C88"/>
    <w:rsid w:val="00B56032"/>
    <w:rsid w:val="00B575EA"/>
    <w:rsid w:val="00B57674"/>
    <w:rsid w:val="00B577BB"/>
    <w:rsid w:val="00B5791D"/>
    <w:rsid w:val="00B57B18"/>
    <w:rsid w:val="00B60B3C"/>
    <w:rsid w:val="00B60D7D"/>
    <w:rsid w:val="00B61EDF"/>
    <w:rsid w:val="00B62253"/>
    <w:rsid w:val="00B62BDA"/>
    <w:rsid w:val="00B635A0"/>
    <w:rsid w:val="00B6364A"/>
    <w:rsid w:val="00B63799"/>
    <w:rsid w:val="00B63A0D"/>
    <w:rsid w:val="00B63A9F"/>
    <w:rsid w:val="00B641C5"/>
    <w:rsid w:val="00B64356"/>
    <w:rsid w:val="00B64E50"/>
    <w:rsid w:val="00B654E3"/>
    <w:rsid w:val="00B65550"/>
    <w:rsid w:val="00B665DB"/>
    <w:rsid w:val="00B66DCD"/>
    <w:rsid w:val="00B66E7F"/>
    <w:rsid w:val="00B70E68"/>
    <w:rsid w:val="00B71369"/>
    <w:rsid w:val="00B71B88"/>
    <w:rsid w:val="00B71D81"/>
    <w:rsid w:val="00B72F03"/>
    <w:rsid w:val="00B732C4"/>
    <w:rsid w:val="00B73346"/>
    <w:rsid w:val="00B73449"/>
    <w:rsid w:val="00B73D2B"/>
    <w:rsid w:val="00B73D6B"/>
    <w:rsid w:val="00B7448E"/>
    <w:rsid w:val="00B74E69"/>
    <w:rsid w:val="00B7545B"/>
    <w:rsid w:val="00B75825"/>
    <w:rsid w:val="00B76575"/>
    <w:rsid w:val="00B766DC"/>
    <w:rsid w:val="00B76836"/>
    <w:rsid w:val="00B76B2C"/>
    <w:rsid w:val="00B77031"/>
    <w:rsid w:val="00B770F8"/>
    <w:rsid w:val="00B772DF"/>
    <w:rsid w:val="00B77652"/>
    <w:rsid w:val="00B8001A"/>
    <w:rsid w:val="00B80050"/>
    <w:rsid w:val="00B80F6E"/>
    <w:rsid w:val="00B8283A"/>
    <w:rsid w:val="00B84B20"/>
    <w:rsid w:val="00B85B21"/>
    <w:rsid w:val="00B85CE0"/>
    <w:rsid w:val="00B85EEF"/>
    <w:rsid w:val="00B86948"/>
    <w:rsid w:val="00B877B5"/>
    <w:rsid w:val="00B87B54"/>
    <w:rsid w:val="00B87DA5"/>
    <w:rsid w:val="00B916C3"/>
    <w:rsid w:val="00B919F7"/>
    <w:rsid w:val="00B920FB"/>
    <w:rsid w:val="00B92246"/>
    <w:rsid w:val="00B93778"/>
    <w:rsid w:val="00B93C1E"/>
    <w:rsid w:val="00B9411F"/>
    <w:rsid w:val="00B95809"/>
    <w:rsid w:val="00B95B77"/>
    <w:rsid w:val="00B9657E"/>
    <w:rsid w:val="00B96DF0"/>
    <w:rsid w:val="00B977BB"/>
    <w:rsid w:val="00BA0718"/>
    <w:rsid w:val="00BA086C"/>
    <w:rsid w:val="00BA0C17"/>
    <w:rsid w:val="00BA16C9"/>
    <w:rsid w:val="00BA2CD3"/>
    <w:rsid w:val="00BA4F1F"/>
    <w:rsid w:val="00BA5101"/>
    <w:rsid w:val="00BA5323"/>
    <w:rsid w:val="00BA59DD"/>
    <w:rsid w:val="00BA5C93"/>
    <w:rsid w:val="00BA5FC0"/>
    <w:rsid w:val="00BA69A4"/>
    <w:rsid w:val="00BA6C16"/>
    <w:rsid w:val="00BA6F26"/>
    <w:rsid w:val="00BA7A14"/>
    <w:rsid w:val="00BA7E5D"/>
    <w:rsid w:val="00BB015F"/>
    <w:rsid w:val="00BB03C2"/>
    <w:rsid w:val="00BB12E8"/>
    <w:rsid w:val="00BB1A56"/>
    <w:rsid w:val="00BB1BC7"/>
    <w:rsid w:val="00BB1E06"/>
    <w:rsid w:val="00BB22B5"/>
    <w:rsid w:val="00BB4BB0"/>
    <w:rsid w:val="00BB554A"/>
    <w:rsid w:val="00BB5F9B"/>
    <w:rsid w:val="00BB64C4"/>
    <w:rsid w:val="00BB7225"/>
    <w:rsid w:val="00BB72A6"/>
    <w:rsid w:val="00BB77F7"/>
    <w:rsid w:val="00BB7974"/>
    <w:rsid w:val="00BB7C39"/>
    <w:rsid w:val="00BC02BD"/>
    <w:rsid w:val="00BC04BA"/>
    <w:rsid w:val="00BC1C3B"/>
    <w:rsid w:val="00BC2003"/>
    <w:rsid w:val="00BC2248"/>
    <w:rsid w:val="00BC2736"/>
    <w:rsid w:val="00BC29CD"/>
    <w:rsid w:val="00BC3948"/>
    <w:rsid w:val="00BC3B2E"/>
    <w:rsid w:val="00BC3BB2"/>
    <w:rsid w:val="00BC3E49"/>
    <w:rsid w:val="00BC4CD9"/>
    <w:rsid w:val="00BC4D2E"/>
    <w:rsid w:val="00BC561C"/>
    <w:rsid w:val="00BC5F2F"/>
    <w:rsid w:val="00BC6569"/>
    <w:rsid w:val="00BC744D"/>
    <w:rsid w:val="00BC747B"/>
    <w:rsid w:val="00BC755F"/>
    <w:rsid w:val="00BC76F5"/>
    <w:rsid w:val="00BD2918"/>
    <w:rsid w:val="00BD2CE0"/>
    <w:rsid w:val="00BD2CFD"/>
    <w:rsid w:val="00BD2E89"/>
    <w:rsid w:val="00BD2FB4"/>
    <w:rsid w:val="00BD369A"/>
    <w:rsid w:val="00BD397E"/>
    <w:rsid w:val="00BD5130"/>
    <w:rsid w:val="00BD54FD"/>
    <w:rsid w:val="00BD589E"/>
    <w:rsid w:val="00BD5C18"/>
    <w:rsid w:val="00BD5C63"/>
    <w:rsid w:val="00BD5E96"/>
    <w:rsid w:val="00BD7779"/>
    <w:rsid w:val="00BE0C7B"/>
    <w:rsid w:val="00BE0D7A"/>
    <w:rsid w:val="00BE0F87"/>
    <w:rsid w:val="00BE1208"/>
    <w:rsid w:val="00BE192A"/>
    <w:rsid w:val="00BE216F"/>
    <w:rsid w:val="00BE298D"/>
    <w:rsid w:val="00BE2CD4"/>
    <w:rsid w:val="00BE3C33"/>
    <w:rsid w:val="00BE3D84"/>
    <w:rsid w:val="00BE41B1"/>
    <w:rsid w:val="00BE4F8F"/>
    <w:rsid w:val="00BE520A"/>
    <w:rsid w:val="00BE5941"/>
    <w:rsid w:val="00BE5992"/>
    <w:rsid w:val="00BE7AD3"/>
    <w:rsid w:val="00BE7B08"/>
    <w:rsid w:val="00BE7CCC"/>
    <w:rsid w:val="00BF0DA3"/>
    <w:rsid w:val="00BF0F79"/>
    <w:rsid w:val="00BF1196"/>
    <w:rsid w:val="00BF1CE6"/>
    <w:rsid w:val="00BF1F9D"/>
    <w:rsid w:val="00BF2136"/>
    <w:rsid w:val="00BF2F01"/>
    <w:rsid w:val="00BF30DB"/>
    <w:rsid w:val="00BF3941"/>
    <w:rsid w:val="00BF4021"/>
    <w:rsid w:val="00BF419D"/>
    <w:rsid w:val="00BF4524"/>
    <w:rsid w:val="00BF466D"/>
    <w:rsid w:val="00BF4789"/>
    <w:rsid w:val="00BF4C30"/>
    <w:rsid w:val="00BF7171"/>
    <w:rsid w:val="00BF7CA1"/>
    <w:rsid w:val="00BF7CE8"/>
    <w:rsid w:val="00C000EE"/>
    <w:rsid w:val="00C0020D"/>
    <w:rsid w:val="00C00E10"/>
    <w:rsid w:val="00C012EC"/>
    <w:rsid w:val="00C013B0"/>
    <w:rsid w:val="00C01DEE"/>
    <w:rsid w:val="00C0276B"/>
    <w:rsid w:val="00C03118"/>
    <w:rsid w:val="00C0366A"/>
    <w:rsid w:val="00C038DC"/>
    <w:rsid w:val="00C041F9"/>
    <w:rsid w:val="00C04BF0"/>
    <w:rsid w:val="00C04CFB"/>
    <w:rsid w:val="00C051B7"/>
    <w:rsid w:val="00C05B75"/>
    <w:rsid w:val="00C05D38"/>
    <w:rsid w:val="00C0654D"/>
    <w:rsid w:val="00C06ED0"/>
    <w:rsid w:val="00C07684"/>
    <w:rsid w:val="00C07AB0"/>
    <w:rsid w:val="00C10711"/>
    <w:rsid w:val="00C107C7"/>
    <w:rsid w:val="00C119A7"/>
    <w:rsid w:val="00C11E3E"/>
    <w:rsid w:val="00C1317A"/>
    <w:rsid w:val="00C13397"/>
    <w:rsid w:val="00C13DBF"/>
    <w:rsid w:val="00C1444D"/>
    <w:rsid w:val="00C14DB1"/>
    <w:rsid w:val="00C151CC"/>
    <w:rsid w:val="00C1582A"/>
    <w:rsid w:val="00C15889"/>
    <w:rsid w:val="00C16B4B"/>
    <w:rsid w:val="00C16BAA"/>
    <w:rsid w:val="00C1755C"/>
    <w:rsid w:val="00C17BF5"/>
    <w:rsid w:val="00C20075"/>
    <w:rsid w:val="00C2025E"/>
    <w:rsid w:val="00C20C03"/>
    <w:rsid w:val="00C21F59"/>
    <w:rsid w:val="00C21FE0"/>
    <w:rsid w:val="00C228B7"/>
    <w:rsid w:val="00C22E23"/>
    <w:rsid w:val="00C23353"/>
    <w:rsid w:val="00C2374F"/>
    <w:rsid w:val="00C23FD9"/>
    <w:rsid w:val="00C24A48"/>
    <w:rsid w:val="00C24F39"/>
    <w:rsid w:val="00C25064"/>
    <w:rsid w:val="00C2534A"/>
    <w:rsid w:val="00C2561F"/>
    <w:rsid w:val="00C261E0"/>
    <w:rsid w:val="00C26D43"/>
    <w:rsid w:val="00C26F2C"/>
    <w:rsid w:val="00C30192"/>
    <w:rsid w:val="00C30745"/>
    <w:rsid w:val="00C308A7"/>
    <w:rsid w:val="00C30DF2"/>
    <w:rsid w:val="00C3140B"/>
    <w:rsid w:val="00C32166"/>
    <w:rsid w:val="00C3280F"/>
    <w:rsid w:val="00C32DC3"/>
    <w:rsid w:val="00C33926"/>
    <w:rsid w:val="00C33C1B"/>
    <w:rsid w:val="00C33DC8"/>
    <w:rsid w:val="00C3593E"/>
    <w:rsid w:val="00C36070"/>
    <w:rsid w:val="00C37324"/>
    <w:rsid w:val="00C40038"/>
    <w:rsid w:val="00C40521"/>
    <w:rsid w:val="00C406A2"/>
    <w:rsid w:val="00C4113B"/>
    <w:rsid w:val="00C41583"/>
    <w:rsid w:val="00C4197B"/>
    <w:rsid w:val="00C41C31"/>
    <w:rsid w:val="00C4348C"/>
    <w:rsid w:val="00C43ED4"/>
    <w:rsid w:val="00C442FD"/>
    <w:rsid w:val="00C44484"/>
    <w:rsid w:val="00C44AF8"/>
    <w:rsid w:val="00C450DE"/>
    <w:rsid w:val="00C45480"/>
    <w:rsid w:val="00C461D2"/>
    <w:rsid w:val="00C461EC"/>
    <w:rsid w:val="00C464E2"/>
    <w:rsid w:val="00C465FF"/>
    <w:rsid w:val="00C4684A"/>
    <w:rsid w:val="00C46E7F"/>
    <w:rsid w:val="00C4719B"/>
    <w:rsid w:val="00C4774B"/>
    <w:rsid w:val="00C47BFB"/>
    <w:rsid w:val="00C47E1A"/>
    <w:rsid w:val="00C5034F"/>
    <w:rsid w:val="00C503C3"/>
    <w:rsid w:val="00C503F0"/>
    <w:rsid w:val="00C5072B"/>
    <w:rsid w:val="00C5099C"/>
    <w:rsid w:val="00C50C12"/>
    <w:rsid w:val="00C511B6"/>
    <w:rsid w:val="00C51275"/>
    <w:rsid w:val="00C512A3"/>
    <w:rsid w:val="00C52107"/>
    <w:rsid w:val="00C53113"/>
    <w:rsid w:val="00C53601"/>
    <w:rsid w:val="00C5397D"/>
    <w:rsid w:val="00C54DC1"/>
    <w:rsid w:val="00C55817"/>
    <w:rsid w:val="00C558E2"/>
    <w:rsid w:val="00C5648C"/>
    <w:rsid w:val="00C56FC4"/>
    <w:rsid w:val="00C57ABA"/>
    <w:rsid w:val="00C614EA"/>
    <w:rsid w:val="00C61A25"/>
    <w:rsid w:val="00C61C7E"/>
    <w:rsid w:val="00C61D19"/>
    <w:rsid w:val="00C620D5"/>
    <w:rsid w:val="00C6216D"/>
    <w:rsid w:val="00C63224"/>
    <w:rsid w:val="00C6561D"/>
    <w:rsid w:val="00C661FF"/>
    <w:rsid w:val="00C662AC"/>
    <w:rsid w:val="00C66D11"/>
    <w:rsid w:val="00C67EBA"/>
    <w:rsid w:val="00C70CEF"/>
    <w:rsid w:val="00C70F00"/>
    <w:rsid w:val="00C71200"/>
    <w:rsid w:val="00C71F05"/>
    <w:rsid w:val="00C7360F"/>
    <w:rsid w:val="00C73F2C"/>
    <w:rsid w:val="00C7400A"/>
    <w:rsid w:val="00C740FF"/>
    <w:rsid w:val="00C749CA"/>
    <w:rsid w:val="00C74B92"/>
    <w:rsid w:val="00C74FEF"/>
    <w:rsid w:val="00C7528D"/>
    <w:rsid w:val="00C7536F"/>
    <w:rsid w:val="00C76501"/>
    <w:rsid w:val="00C76D3D"/>
    <w:rsid w:val="00C76DCC"/>
    <w:rsid w:val="00C7791F"/>
    <w:rsid w:val="00C77AC3"/>
    <w:rsid w:val="00C8111D"/>
    <w:rsid w:val="00C823CB"/>
    <w:rsid w:val="00C83012"/>
    <w:rsid w:val="00C830A3"/>
    <w:rsid w:val="00C8312A"/>
    <w:rsid w:val="00C83ABE"/>
    <w:rsid w:val="00C83F0A"/>
    <w:rsid w:val="00C84FB6"/>
    <w:rsid w:val="00C853BC"/>
    <w:rsid w:val="00C85669"/>
    <w:rsid w:val="00C85CC5"/>
    <w:rsid w:val="00C8603C"/>
    <w:rsid w:val="00C863E2"/>
    <w:rsid w:val="00C86F1F"/>
    <w:rsid w:val="00C8799D"/>
    <w:rsid w:val="00C87BE9"/>
    <w:rsid w:val="00C87E3C"/>
    <w:rsid w:val="00C91A8D"/>
    <w:rsid w:val="00C92431"/>
    <w:rsid w:val="00C92D08"/>
    <w:rsid w:val="00C9381F"/>
    <w:rsid w:val="00C940B6"/>
    <w:rsid w:val="00C94489"/>
    <w:rsid w:val="00C94FB2"/>
    <w:rsid w:val="00C951E4"/>
    <w:rsid w:val="00C95702"/>
    <w:rsid w:val="00CA07C7"/>
    <w:rsid w:val="00CA1CD9"/>
    <w:rsid w:val="00CA208C"/>
    <w:rsid w:val="00CA231D"/>
    <w:rsid w:val="00CA26E4"/>
    <w:rsid w:val="00CA272C"/>
    <w:rsid w:val="00CA2AF0"/>
    <w:rsid w:val="00CA2CC9"/>
    <w:rsid w:val="00CA354D"/>
    <w:rsid w:val="00CA3696"/>
    <w:rsid w:val="00CA3A70"/>
    <w:rsid w:val="00CA3E0E"/>
    <w:rsid w:val="00CA4218"/>
    <w:rsid w:val="00CA421F"/>
    <w:rsid w:val="00CA4352"/>
    <w:rsid w:val="00CA5BA2"/>
    <w:rsid w:val="00CA7078"/>
    <w:rsid w:val="00CA7641"/>
    <w:rsid w:val="00CA7FEE"/>
    <w:rsid w:val="00CB00D8"/>
    <w:rsid w:val="00CB0869"/>
    <w:rsid w:val="00CB10B3"/>
    <w:rsid w:val="00CB15AD"/>
    <w:rsid w:val="00CB1941"/>
    <w:rsid w:val="00CB1E71"/>
    <w:rsid w:val="00CB2089"/>
    <w:rsid w:val="00CB2793"/>
    <w:rsid w:val="00CB2BA8"/>
    <w:rsid w:val="00CB2C45"/>
    <w:rsid w:val="00CB2F94"/>
    <w:rsid w:val="00CB3076"/>
    <w:rsid w:val="00CB30B4"/>
    <w:rsid w:val="00CB31C1"/>
    <w:rsid w:val="00CB3403"/>
    <w:rsid w:val="00CB34A6"/>
    <w:rsid w:val="00CB393E"/>
    <w:rsid w:val="00CB50BF"/>
    <w:rsid w:val="00CB5104"/>
    <w:rsid w:val="00CB5F8C"/>
    <w:rsid w:val="00CB6794"/>
    <w:rsid w:val="00CC0095"/>
    <w:rsid w:val="00CC0C84"/>
    <w:rsid w:val="00CC0D26"/>
    <w:rsid w:val="00CC0F00"/>
    <w:rsid w:val="00CC11D4"/>
    <w:rsid w:val="00CC14B3"/>
    <w:rsid w:val="00CC247B"/>
    <w:rsid w:val="00CC2791"/>
    <w:rsid w:val="00CC345B"/>
    <w:rsid w:val="00CC3674"/>
    <w:rsid w:val="00CC3FC8"/>
    <w:rsid w:val="00CC4249"/>
    <w:rsid w:val="00CC4446"/>
    <w:rsid w:val="00CC5352"/>
    <w:rsid w:val="00CC541E"/>
    <w:rsid w:val="00CC59A7"/>
    <w:rsid w:val="00CC5A3A"/>
    <w:rsid w:val="00CC5CAF"/>
    <w:rsid w:val="00CC5EB6"/>
    <w:rsid w:val="00CC6253"/>
    <w:rsid w:val="00CC6CD2"/>
    <w:rsid w:val="00CC765E"/>
    <w:rsid w:val="00CD0020"/>
    <w:rsid w:val="00CD05CA"/>
    <w:rsid w:val="00CD0C3C"/>
    <w:rsid w:val="00CD11CE"/>
    <w:rsid w:val="00CD11DF"/>
    <w:rsid w:val="00CD12AE"/>
    <w:rsid w:val="00CD22A4"/>
    <w:rsid w:val="00CD29D7"/>
    <w:rsid w:val="00CD2B10"/>
    <w:rsid w:val="00CD3605"/>
    <w:rsid w:val="00CD37AD"/>
    <w:rsid w:val="00CD3B2D"/>
    <w:rsid w:val="00CD3F9E"/>
    <w:rsid w:val="00CD4427"/>
    <w:rsid w:val="00CD4734"/>
    <w:rsid w:val="00CD531C"/>
    <w:rsid w:val="00CD61C8"/>
    <w:rsid w:val="00CD7076"/>
    <w:rsid w:val="00CD752F"/>
    <w:rsid w:val="00CD7A18"/>
    <w:rsid w:val="00CD7A90"/>
    <w:rsid w:val="00CE0DDE"/>
    <w:rsid w:val="00CE113C"/>
    <w:rsid w:val="00CE1B2E"/>
    <w:rsid w:val="00CE2617"/>
    <w:rsid w:val="00CE2FAC"/>
    <w:rsid w:val="00CE3133"/>
    <w:rsid w:val="00CE32D1"/>
    <w:rsid w:val="00CE332F"/>
    <w:rsid w:val="00CE365E"/>
    <w:rsid w:val="00CE3C5C"/>
    <w:rsid w:val="00CE48D5"/>
    <w:rsid w:val="00CE4A92"/>
    <w:rsid w:val="00CE4CC5"/>
    <w:rsid w:val="00CE60AF"/>
    <w:rsid w:val="00CE656A"/>
    <w:rsid w:val="00CE6988"/>
    <w:rsid w:val="00CE7108"/>
    <w:rsid w:val="00CE784F"/>
    <w:rsid w:val="00CE7FB0"/>
    <w:rsid w:val="00CE7FCB"/>
    <w:rsid w:val="00CF03C2"/>
    <w:rsid w:val="00CF07FA"/>
    <w:rsid w:val="00CF0D73"/>
    <w:rsid w:val="00CF2C74"/>
    <w:rsid w:val="00CF30DE"/>
    <w:rsid w:val="00CF3110"/>
    <w:rsid w:val="00CF3869"/>
    <w:rsid w:val="00CF3E6A"/>
    <w:rsid w:val="00CF4972"/>
    <w:rsid w:val="00CF5812"/>
    <w:rsid w:val="00CF58FA"/>
    <w:rsid w:val="00CF6AD4"/>
    <w:rsid w:val="00CF6E5F"/>
    <w:rsid w:val="00CF7475"/>
    <w:rsid w:val="00CF74BE"/>
    <w:rsid w:val="00CF7629"/>
    <w:rsid w:val="00D00B85"/>
    <w:rsid w:val="00D013CF"/>
    <w:rsid w:val="00D01892"/>
    <w:rsid w:val="00D01A0F"/>
    <w:rsid w:val="00D03C12"/>
    <w:rsid w:val="00D043D6"/>
    <w:rsid w:val="00D044DC"/>
    <w:rsid w:val="00D050CB"/>
    <w:rsid w:val="00D0565F"/>
    <w:rsid w:val="00D0619F"/>
    <w:rsid w:val="00D0739C"/>
    <w:rsid w:val="00D07784"/>
    <w:rsid w:val="00D07821"/>
    <w:rsid w:val="00D07EC8"/>
    <w:rsid w:val="00D10242"/>
    <w:rsid w:val="00D10410"/>
    <w:rsid w:val="00D106C8"/>
    <w:rsid w:val="00D10B61"/>
    <w:rsid w:val="00D11958"/>
    <w:rsid w:val="00D11A43"/>
    <w:rsid w:val="00D13761"/>
    <w:rsid w:val="00D13A79"/>
    <w:rsid w:val="00D13D2C"/>
    <w:rsid w:val="00D13D69"/>
    <w:rsid w:val="00D14925"/>
    <w:rsid w:val="00D15BA3"/>
    <w:rsid w:val="00D17007"/>
    <w:rsid w:val="00D17264"/>
    <w:rsid w:val="00D175A2"/>
    <w:rsid w:val="00D17919"/>
    <w:rsid w:val="00D17B85"/>
    <w:rsid w:val="00D20381"/>
    <w:rsid w:val="00D2113C"/>
    <w:rsid w:val="00D21284"/>
    <w:rsid w:val="00D213B7"/>
    <w:rsid w:val="00D214DE"/>
    <w:rsid w:val="00D23101"/>
    <w:rsid w:val="00D24656"/>
    <w:rsid w:val="00D2499F"/>
    <w:rsid w:val="00D253A0"/>
    <w:rsid w:val="00D257AB"/>
    <w:rsid w:val="00D26516"/>
    <w:rsid w:val="00D2697A"/>
    <w:rsid w:val="00D2715A"/>
    <w:rsid w:val="00D27611"/>
    <w:rsid w:val="00D30963"/>
    <w:rsid w:val="00D30AE1"/>
    <w:rsid w:val="00D31369"/>
    <w:rsid w:val="00D31832"/>
    <w:rsid w:val="00D31AE6"/>
    <w:rsid w:val="00D31F19"/>
    <w:rsid w:val="00D3291D"/>
    <w:rsid w:val="00D34AB9"/>
    <w:rsid w:val="00D3530A"/>
    <w:rsid w:val="00D355BE"/>
    <w:rsid w:val="00D36A41"/>
    <w:rsid w:val="00D36D7D"/>
    <w:rsid w:val="00D370F2"/>
    <w:rsid w:val="00D37443"/>
    <w:rsid w:val="00D37955"/>
    <w:rsid w:val="00D400DF"/>
    <w:rsid w:val="00D408C3"/>
    <w:rsid w:val="00D4096A"/>
    <w:rsid w:val="00D40C48"/>
    <w:rsid w:val="00D40F42"/>
    <w:rsid w:val="00D41182"/>
    <w:rsid w:val="00D42195"/>
    <w:rsid w:val="00D4320E"/>
    <w:rsid w:val="00D443C5"/>
    <w:rsid w:val="00D45E0D"/>
    <w:rsid w:val="00D46151"/>
    <w:rsid w:val="00D466C2"/>
    <w:rsid w:val="00D46B1C"/>
    <w:rsid w:val="00D46C54"/>
    <w:rsid w:val="00D46DCA"/>
    <w:rsid w:val="00D47013"/>
    <w:rsid w:val="00D50875"/>
    <w:rsid w:val="00D50CB7"/>
    <w:rsid w:val="00D51B25"/>
    <w:rsid w:val="00D51EFE"/>
    <w:rsid w:val="00D52465"/>
    <w:rsid w:val="00D536C8"/>
    <w:rsid w:val="00D542E5"/>
    <w:rsid w:val="00D54B6F"/>
    <w:rsid w:val="00D54E7A"/>
    <w:rsid w:val="00D55675"/>
    <w:rsid w:val="00D557E2"/>
    <w:rsid w:val="00D55904"/>
    <w:rsid w:val="00D55E4B"/>
    <w:rsid w:val="00D563F6"/>
    <w:rsid w:val="00D567A6"/>
    <w:rsid w:val="00D56D60"/>
    <w:rsid w:val="00D57A97"/>
    <w:rsid w:val="00D604C6"/>
    <w:rsid w:val="00D60DC8"/>
    <w:rsid w:val="00D628E3"/>
    <w:rsid w:val="00D62CB8"/>
    <w:rsid w:val="00D6330A"/>
    <w:rsid w:val="00D638E8"/>
    <w:rsid w:val="00D64206"/>
    <w:rsid w:val="00D64350"/>
    <w:rsid w:val="00D645BB"/>
    <w:rsid w:val="00D648D0"/>
    <w:rsid w:val="00D65757"/>
    <w:rsid w:val="00D65776"/>
    <w:rsid w:val="00D658D9"/>
    <w:rsid w:val="00D659CB"/>
    <w:rsid w:val="00D66E8A"/>
    <w:rsid w:val="00D67755"/>
    <w:rsid w:val="00D702A1"/>
    <w:rsid w:val="00D72039"/>
    <w:rsid w:val="00D721B1"/>
    <w:rsid w:val="00D730BD"/>
    <w:rsid w:val="00D732E0"/>
    <w:rsid w:val="00D732EE"/>
    <w:rsid w:val="00D74FEF"/>
    <w:rsid w:val="00D7577E"/>
    <w:rsid w:val="00D75A01"/>
    <w:rsid w:val="00D7676E"/>
    <w:rsid w:val="00D810A2"/>
    <w:rsid w:val="00D81A35"/>
    <w:rsid w:val="00D81F12"/>
    <w:rsid w:val="00D83C1C"/>
    <w:rsid w:val="00D8459F"/>
    <w:rsid w:val="00D845B9"/>
    <w:rsid w:val="00D8477F"/>
    <w:rsid w:val="00D865BE"/>
    <w:rsid w:val="00D865D2"/>
    <w:rsid w:val="00D86D46"/>
    <w:rsid w:val="00D86F82"/>
    <w:rsid w:val="00D87185"/>
    <w:rsid w:val="00D87217"/>
    <w:rsid w:val="00D874BD"/>
    <w:rsid w:val="00D878DC"/>
    <w:rsid w:val="00D879EB"/>
    <w:rsid w:val="00D87BAB"/>
    <w:rsid w:val="00D87F73"/>
    <w:rsid w:val="00D90546"/>
    <w:rsid w:val="00D9099B"/>
    <w:rsid w:val="00D91691"/>
    <w:rsid w:val="00D919EE"/>
    <w:rsid w:val="00D91BD5"/>
    <w:rsid w:val="00D91F54"/>
    <w:rsid w:val="00D9260E"/>
    <w:rsid w:val="00D92E15"/>
    <w:rsid w:val="00D93147"/>
    <w:rsid w:val="00D9499F"/>
    <w:rsid w:val="00D9501F"/>
    <w:rsid w:val="00D95DD6"/>
    <w:rsid w:val="00D96295"/>
    <w:rsid w:val="00D9742D"/>
    <w:rsid w:val="00DA231C"/>
    <w:rsid w:val="00DA256D"/>
    <w:rsid w:val="00DA2AAA"/>
    <w:rsid w:val="00DA33CA"/>
    <w:rsid w:val="00DA3552"/>
    <w:rsid w:val="00DA362D"/>
    <w:rsid w:val="00DA44D0"/>
    <w:rsid w:val="00DA4D6E"/>
    <w:rsid w:val="00DA4FBA"/>
    <w:rsid w:val="00DA5174"/>
    <w:rsid w:val="00DA5251"/>
    <w:rsid w:val="00DA52FF"/>
    <w:rsid w:val="00DA5631"/>
    <w:rsid w:val="00DA5DDE"/>
    <w:rsid w:val="00DA6121"/>
    <w:rsid w:val="00DA61D4"/>
    <w:rsid w:val="00DA61FE"/>
    <w:rsid w:val="00DA713D"/>
    <w:rsid w:val="00DA73EF"/>
    <w:rsid w:val="00DA7AC6"/>
    <w:rsid w:val="00DA7EE5"/>
    <w:rsid w:val="00DA7FE5"/>
    <w:rsid w:val="00DB07B1"/>
    <w:rsid w:val="00DB0802"/>
    <w:rsid w:val="00DB0DDF"/>
    <w:rsid w:val="00DB136B"/>
    <w:rsid w:val="00DB1F73"/>
    <w:rsid w:val="00DB2083"/>
    <w:rsid w:val="00DB26C3"/>
    <w:rsid w:val="00DB446A"/>
    <w:rsid w:val="00DB4E97"/>
    <w:rsid w:val="00DB553F"/>
    <w:rsid w:val="00DB5B41"/>
    <w:rsid w:val="00DB6F55"/>
    <w:rsid w:val="00DB7B6A"/>
    <w:rsid w:val="00DB7CE4"/>
    <w:rsid w:val="00DC0036"/>
    <w:rsid w:val="00DC01C9"/>
    <w:rsid w:val="00DC0503"/>
    <w:rsid w:val="00DC1C93"/>
    <w:rsid w:val="00DC1F9F"/>
    <w:rsid w:val="00DC4A8E"/>
    <w:rsid w:val="00DC4DFA"/>
    <w:rsid w:val="00DC5577"/>
    <w:rsid w:val="00DC5A76"/>
    <w:rsid w:val="00DC5D99"/>
    <w:rsid w:val="00DC674C"/>
    <w:rsid w:val="00DC69C9"/>
    <w:rsid w:val="00DC7439"/>
    <w:rsid w:val="00DC79EE"/>
    <w:rsid w:val="00DD0628"/>
    <w:rsid w:val="00DD0CFF"/>
    <w:rsid w:val="00DD0D76"/>
    <w:rsid w:val="00DD3036"/>
    <w:rsid w:val="00DD3B72"/>
    <w:rsid w:val="00DD3B7B"/>
    <w:rsid w:val="00DD3CA8"/>
    <w:rsid w:val="00DD4027"/>
    <w:rsid w:val="00DD523F"/>
    <w:rsid w:val="00DD6675"/>
    <w:rsid w:val="00DD66BF"/>
    <w:rsid w:val="00DE063B"/>
    <w:rsid w:val="00DE1202"/>
    <w:rsid w:val="00DE1267"/>
    <w:rsid w:val="00DE2FD3"/>
    <w:rsid w:val="00DE32C9"/>
    <w:rsid w:val="00DE4622"/>
    <w:rsid w:val="00DE47EA"/>
    <w:rsid w:val="00DE614C"/>
    <w:rsid w:val="00DE761D"/>
    <w:rsid w:val="00DF0909"/>
    <w:rsid w:val="00DF1A5F"/>
    <w:rsid w:val="00DF1B2F"/>
    <w:rsid w:val="00DF1DF0"/>
    <w:rsid w:val="00DF5655"/>
    <w:rsid w:val="00DF5BBB"/>
    <w:rsid w:val="00DF638E"/>
    <w:rsid w:val="00DF6509"/>
    <w:rsid w:val="00DF7619"/>
    <w:rsid w:val="00DF77D8"/>
    <w:rsid w:val="00DF78C4"/>
    <w:rsid w:val="00DF7E6C"/>
    <w:rsid w:val="00E004FA"/>
    <w:rsid w:val="00E00D9C"/>
    <w:rsid w:val="00E0158B"/>
    <w:rsid w:val="00E025A6"/>
    <w:rsid w:val="00E026E5"/>
    <w:rsid w:val="00E031DC"/>
    <w:rsid w:val="00E04607"/>
    <w:rsid w:val="00E046BC"/>
    <w:rsid w:val="00E04D50"/>
    <w:rsid w:val="00E06540"/>
    <w:rsid w:val="00E06BC9"/>
    <w:rsid w:val="00E07B20"/>
    <w:rsid w:val="00E103A3"/>
    <w:rsid w:val="00E10F23"/>
    <w:rsid w:val="00E11127"/>
    <w:rsid w:val="00E11C82"/>
    <w:rsid w:val="00E123A9"/>
    <w:rsid w:val="00E12A93"/>
    <w:rsid w:val="00E12D8F"/>
    <w:rsid w:val="00E12E34"/>
    <w:rsid w:val="00E133E5"/>
    <w:rsid w:val="00E13A3C"/>
    <w:rsid w:val="00E14509"/>
    <w:rsid w:val="00E145E0"/>
    <w:rsid w:val="00E147D9"/>
    <w:rsid w:val="00E14CE5"/>
    <w:rsid w:val="00E14E99"/>
    <w:rsid w:val="00E158D2"/>
    <w:rsid w:val="00E15E61"/>
    <w:rsid w:val="00E164AC"/>
    <w:rsid w:val="00E16861"/>
    <w:rsid w:val="00E2016B"/>
    <w:rsid w:val="00E20F60"/>
    <w:rsid w:val="00E212A1"/>
    <w:rsid w:val="00E22585"/>
    <w:rsid w:val="00E2305A"/>
    <w:rsid w:val="00E23D34"/>
    <w:rsid w:val="00E23D4C"/>
    <w:rsid w:val="00E23DF3"/>
    <w:rsid w:val="00E246C3"/>
    <w:rsid w:val="00E24983"/>
    <w:rsid w:val="00E25271"/>
    <w:rsid w:val="00E27BEE"/>
    <w:rsid w:val="00E27D27"/>
    <w:rsid w:val="00E27E7B"/>
    <w:rsid w:val="00E30F5B"/>
    <w:rsid w:val="00E3106A"/>
    <w:rsid w:val="00E313E2"/>
    <w:rsid w:val="00E319C8"/>
    <w:rsid w:val="00E31EA0"/>
    <w:rsid w:val="00E32581"/>
    <w:rsid w:val="00E33538"/>
    <w:rsid w:val="00E33549"/>
    <w:rsid w:val="00E339EA"/>
    <w:rsid w:val="00E33E0F"/>
    <w:rsid w:val="00E33E2F"/>
    <w:rsid w:val="00E34259"/>
    <w:rsid w:val="00E35112"/>
    <w:rsid w:val="00E352A1"/>
    <w:rsid w:val="00E354C9"/>
    <w:rsid w:val="00E35B38"/>
    <w:rsid w:val="00E35BF1"/>
    <w:rsid w:val="00E3642C"/>
    <w:rsid w:val="00E37986"/>
    <w:rsid w:val="00E4003D"/>
    <w:rsid w:val="00E404FD"/>
    <w:rsid w:val="00E405F5"/>
    <w:rsid w:val="00E40911"/>
    <w:rsid w:val="00E4296D"/>
    <w:rsid w:val="00E4356C"/>
    <w:rsid w:val="00E4361B"/>
    <w:rsid w:val="00E4398B"/>
    <w:rsid w:val="00E43E13"/>
    <w:rsid w:val="00E443CF"/>
    <w:rsid w:val="00E451E7"/>
    <w:rsid w:val="00E453F2"/>
    <w:rsid w:val="00E458E1"/>
    <w:rsid w:val="00E45AA2"/>
    <w:rsid w:val="00E4631B"/>
    <w:rsid w:val="00E46B92"/>
    <w:rsid w:val="00E473B4"/>
    <w:rsid w:val="00E50B8C"/>
    <w:rsid w:val="00E51B14"/>
    <w:rsid w:val="00E52D8E"/>
    <w:rsid w:val="00E55CC8"/>
    <w:rsid w:val="00E56F6E"/>
    <w:rsid w:val="00E57512"/>
    <w:rsid w:val="00E57798"/>
    <w:rsid w:val="00E57E29"/>
    <w:rsid w:val="00E60661"/>
    <w:rsid w:val="00E60C93"/>
    <w:rsid w:val="00E614CD"/>
    <w:rsid w:val="00E624AD"/>
    <w:rsid w:val="00E62862"/>
    <w:rsid w:val="00E633D0"/>
    <w:rsid w:val="00E641EB"/>
    <w:rsid w:val="00E64974"/>
    <w:rsid w:val="00E649AA"/>
    <w:rsid w:val="00E650F2"/>
    <w:rsid w:val="00E65338"/>
    <w:rsid w:val="00E6580D"/>
    <w:rsid w:val="00E67A35"/>
    <w:rsid w:val="00E70012"/>
    <w:rsid w:val="00E70211"/>
    <w:rsid w:val="00E704FE"/>
    <w:rsid w:val="00E708E9"/>
    <w:rsid w:val="00E70926"/>
    <w:rsid w:val="00E7116F"/>
    <w:rsid w:val="00E7124E"/>
    <w:rsid w:val="00E71E3F"/>
    <w:rsid w:val="00E71E5C"/>
    <w:rsid w:val="00E71F53"/>
    <w:rsid w:val="00E724BD"/>
    <w:rsid w:val="00E72672"/>
    <w:rsid w:val="00E73157"/>
    <w:rsid w:val="00E737F8"/>
    <w:rsid w:val="00E73D1A"/>
    <w:rsid w:val="00E755F0"/>
    <w:rsid w:val="00E76340"/>
    <w:rsid w:val="00E766BD"/>
    <w:rsid w:val="00E76E55"/>
    <w:rsid w:val="00E77D98"/>
    <w:rsid w:val="00E77EB9"/>
    <w:rsid w:val="00E800FC"/>
    <w:rsid w:val="00E8433D"/>
    <w:rsid w:val="00E85B20"/>
    <w:rsid w:val="00E86313"/>
    <w:rsid w:val="00E86362"/>
    <w:rsid w:val="00E8678E"/>
    <w:rsid w:val="00E871D3"/>
    <w:rsid w:val="00E87E33"/>
    <w:rsid w:val="00E90584"/>
    <w:rsid w:val="00E90678"/>
    <w:rsid w:val="00E90BDE"/>
    <w:rsid w:val="00E91AEF"/>
    <w:rsid w:val="00E91B1C"/>
    <w:rsid w:val="00E92768"/>
    <w:rsid w:val="00E9291A"/>
    <w:rsid w:val="00E92C65"/>
    <w:rsid w:val="00E92DC3"/>
    <w:rsid w:val="00E938C2"/>
    <w:rsid w:val="00E9393C"/>
    <w:rsid w:val="00E941DC"/>
    <w:rsid w:val="00E9433C"/>
    <w:rsid w:val="00E94BEC"/>
    <w:rsid w:val="00E950D3"/>
    <w:rsid w:val="00E95B8B"/>
    <w:rsid w:val="00E96177"/>
    <w:rsid w:val="00E96869"/>
    <w:rsid w:val="00E96993"/>
    <w:rsid w:val="00E96AC8"/>
    <w:rsid w:val="00E97AED"/>
    <w:rsid w:val="00EA0176"/>
    <w:rsid w:val="00EA02C1"/>
    <w:rsid w:val="00EA0902"/>
    <w:rsid w:val="00EA09CE"/>
    <w:rsid w:val="00EA0A3E"/>
    <w:rsid w:val="00EA14D1"/>
    <w:rsid w:val="00EA1A66"/>
    <w:rsid w:val="00EA3ACD"/>
    <w:rsid w:val="00EA3D87"/>
    <w:rsid w:val="00EA3E11"/>
    <w:rsid w:val="00EA49F1"/>
    <w:rsid w:val="00EA5192"/>
    <w:rsid w:val="00EA564B"/>
    <w:rsid w:val="00EA56A6"/>
    <w:rsid w:val="00EA5974"/>
    <w:rsid w:val="00EA5ABA"/>
    <w:rsid w:val="00EA5CB4"/>
    <w:rsid w:val="00EA6176"/>
    <w:rsid w:val="00EA6555"/>
    <w:rsid w:val="00EA79E5"/>
    <w:rsid w:val="00EB05E0"/>
    <w:rsid w:val="00EB13F3"/>
    <w:rsid w:val="00EB17D2"/>
    <w:rsid w:val="00EB18E6"/>
    <w:rsid w:val="00EB2054"/>
    <w:rsid w:val="00EB4CF4"/>
    <w:rsid w:val="00EB64C0"/>
    <w:rsid w:val="00EB6887"/>
    <w:rsid w:val="00EB6B4C"/>
    <w:rsid w:val="00EB7955"/>
    <w:rsid w:val="00EC00B9"/>
    <w:rsid w:val="00EC13C5"/>
    <w:rsid w:val="00EC1449"/>
    <w:rsid w:val="00EC2459"/>
    <w:rsid w:val="00EC27DE"/>
    <w:rsid w:val="00EC2A2D"/>
    <w:rsid w:val="00EC385C"/>
    <w:rsid w:val="00EC4608"/>
    <w:rsid w:val="00EC4C7E"/>
    <w:rsid w:val="00EC4CB8"/>
    <w:rsid w:val="00EC57A2"/>
    <w:rsid w:val="00EC6233"/>
    <w:rsid w:val="00EC63BE"/>
    <w:rsid w:val="00EC663C"/>
    <w:rsid w:val="00EC7222"/>
    <w:rsid w:val="00EC7BFD"/>
    <w:rsid w:val="00ED025C"/>
    <w:rsid w:val="00ED2F76"/>
    <w:rsid w:val="00ED31F0"/>
    <w:rsid w:val="00ED432F"/>
    <w:rsid w:val="00ED4380"/>
    <w:rsid w:val="00ED45C6"/>
    <w:rsid w:val="00ED4615"/>
    <w:rsid w:val="00ED4629"/>
    <w:rsid w:val="00ED4B2E"/>
    <w:rsid w:val="00ED4F49"/>
    <w:rsid w:val="00ED5A27"/>
    <w:rsid w:val="00ED664D"/>
    <w:rsid w:val="00ED67CE"/>
    <w:rsid w:val="00ED75C2"/>
    <w:rsid w:val="00ED7838"/>
    <w:rsid w:val="00EE20FC"/>
    <w:rsid w:val="00EE2C54"/>
    <w:rsid w:val="00EE3A66"/>
    <w:rsid w:val="00EE3BC2"/>
    <w:rsid w:val="00EE505E"/>
    <w:rsid w:val="00EE58A9"/>
    <w:rsid w:val="00EE594F"/>
    <w:rsid w:val="00EE5F6E"/>
    <w:rsid w:val="00EE6E72"/>
    <w:rsid w:val="00EE77EC"/>
    <w:rsid w:val="00EE7915"/>
    <w:rsid w:val="00EE7B59"/>
    <w:rsid w:val="00EE7BDE"/>
    <w:rsid w:val="00EE7F7A"/>
    <w:rsid w:val="00EF0C63"/>
    <w:rsid w:val="00EF0DB5"/>
    <w:rsid w:val="00EF1197"/>
    <w:rsid w:val="00EF1FFE"/>
    <w:rsid w:val="00EF2276"/>
    <w:rsid w:val="00EF2CD2"/>
    <w:rsid w:val="00EF2F4D"/>
    <w:rsid w:val="00EF3DAA"/>
    <w:rsid w:val="00EF445A"/>
    <w:rsid w:val="00EF48F1"/>
    <w:rsid w:val="00EF4DD3"/>
    <w:rsid w:val="00EF554E"/>
    <w:rsid w:val="00EF572A"/>
    <w:rsid w:val="00EF7615"/>
    <w:rsid w:val="00EF76E9"/>
    <w:rsid w:val="00EF7882"/>
    <w:rsid w:val="00F00099"/>
    <w:rsid w:val="00F0033A"/>
    <w:rsid w:val="00F00D7B"/>
    <w:rsid w:val="00F00E2D"/>
    <w:rsid w:val="00F0110A"/>
    <w:rsid w:val="00F01672"/>
    <w:rsid w:val="00F01DC0"/>
    <w:rsid w:val="00F01E92"/>
    <w:rsid w:val="00F03587"/>
    <w:rsid w:val="00F046E0"/>
    <w:rsid w:val="00F048A0"/>
    <w:rsid w:val="00F05209"/>
    <w:rsid w:val="00F10397"/>
    <w:rsid w:val="00F12AF6"/>
    <w:rsid w:val="00F12BAC"/>
    <w:rsid w:val="00F12C29"/>
    <w:rsid w:val="00F13039"/>
    <w:rsid w:val="00F131C8"/>
    <w:rsid w:val="00F1378B"/>
    <w:rsid w:val="00F14715"/>
    <w:rsid w:val="00F15242"/>
    <w:rsid w:val="00F158EF"/>
    <w:rsid w:val="00F16C6F"/>
    <w:rsid w:val="00F16F42"/>
    <w:rsid w:val="00F177E7"/>
    <w:rsid w:val="00F17FCA"/>
    <w:rsid w:val="00F209EE"/>
    <w:rsid w:val="00F20EAD"/>
    <w:rsid w:val="00F214F1"/>
    <w:rsid w:val="00F2166F"/>
    <w:rsid w:val="00F21E14"/>
    <w:rsid w:val="00F227D5"/>
    <w:rsid w:val="00F22C16"/>
    <w:rsid w:val="00F24316"/>
    <w:rsid w:val="00F24D01"/>
    <w:rsid w:val="00F25333"/>
    <w:rsid w:val="00F25690"/>
    <w:rsid w:val="00F256F9"/>
    <w:rsid w:val="00F25775"/>
    <w:rsid w:val="00F26FD0"/>
    <w:rsid w:val="00F270DC"/>
    <w:rsid w:val="00F27788"/>
    <w:rsid w:val="00F27C23"/>
    <w:rsid w:val="00F27F61"/>
    <w:rsid w:val="00F301AF"/>
    <w:rsid w:val="00F308B9"/>
    <w:rsid w:val="00F318C4"/>
    <w:rsid w:val="00F3193F"/>
    <w:rsid w:val="00F324C2"/>
    <w:rsid w:val="00F32A0F"/>
    <w:rsid w:val="00F33280"/>
    <w:rsid w:val="00F33B56"/>
    <w:rsid w:val="00F34C07"/>
    <w:rsid w:val="00F35056"/>
    <w:rsid w:val="00F35998"/>
    <w:rsid w:val="00F37A02"/>
    <w:rsid w:val="00F40386"/>
    <w:rsid w:val="00F409EF"/>
    <w:rsid w:val="00F40C48"/>
    <w:rsid w:val="00F41238"/>
    <w:rsid w:val="00F41FC6"/>
    <w:rsid w:val="00F4244A"/>
    <w:rsid w:val="00F42470"/>
    <w:rsid w:val="00F449D8"/>
    <w:rsid w:val="00F45167"/>
    <w:rsid w:val="00F462A6"/>
    <w:rsid w:val="00F4648A"/>
    <w:rsid w:val="00F468B1"/>
    <w:rsid w:val="00F4719A"/>
    <w:rsid w:val="00F4791F"/>
    <w:rsid w:val="00F47C8D"/>
    <w:rsid w:val="00F501CC"/>
    <w:rsid w:val="00F502EE"/>
    <w:rsid w:val="00F510AE"/>
    <w:rsid w:val="00F51B84"/>
    <w:rsid w:val="00F51D5A"/>
    <w:rsid w:val="00F522DF"/>
    <w:rsid w:val="00F5254B"/>
    <w:rsid w:val="00F5316E"/>
    <w:rsid w:val="00F53215"/>
    <w:rsid w:val="00F53542"/>
    <w:rsid w:val="00F54003"/>
    <w:rsid w:val="00F564EB"/>
    <w:rsid w:val="00F56820"/>
    <w:rsid w:val="00F568E9"/>
    <w:rsid w:val="00F56F96"/>
    <w:rsid w:val="00F574EB"/>
    <w:rsid w:val="00F57AAA"/>
    <w:rsid w:val="00F57E08"/>
    <w:rsid w:val="00F6008D"/>
    <w:rsid w:val="00F601F4"/>
    <w:rsid w:val="00F602DB"/>
    <w:rsid w:val="00F60352"/>
    <w:rsid w:val="00F608C8"/>
    <w:rsid w:val="00F6126D"/>
    <w:rsid w:val="00F6256C"/>
    <w:rsid w:val="00F62755"/>
    <w:rsid w:val="00F62A5F"/>
    <w:rsid w:val="00F6362E"/>
    <w:rsid w:val="00F64667"/>
    <w:rsid w:val="00F64931"/>
    <w:rsid w:val="00F6493A"/>
    <w:rsid w:val="00F64C6A"/>
    <w:rsid w:val="00F667D3"/>
    <w:rsid w:val="00F679C6"/>
    <w:rsid w:val="00F7131F"/>
    <w:rsid w:val="00F71D66"/>
    <w:rsid w:val="00F71E0F"/>
    <w:rsid w:val="00F72E93"/>
    <w:rsid w:val="00F7340C"/>
    <w:rsid w:val="00F73712"/>
    <w:rsid w:val="00F73D2E"/>
    <w:rsid w:val="00F74A44"/>
    <w:rsid w:val="00F74CB0"/>
    <w:rsid w:val="00F754C2"/>
    <w:rsid w:val="00F75A28"/>
    <w:rsid w:val="00F75A5A"/>
    <w:rsid w:val="00F75F56"/>
    <w:rsid w:val="00F76862"/>
    <w:rsid w:val="00F76972"/>
    <w:rsid w:val="00F76F62"/>
    <w:rsid w:val="00F774AC"/>
    <w:rsid w:val="00F80A95"/>
    <w:rsid w:val="00F80D0E"/>
    <w:rsid w:val="00F81C23"/>
    <w:rsid w:val="00F823E2"/>
    <w:rsid w:val="00F82508"/>
    <w:rsid w:val="00F82AB9"/>
    <w:rsid w:val="00F82BBC"/>
    <w:rsid w:val="00F82C46"/>
    <w:rsid w:val="00F82F5B"/>
    <w:rsid w:val="00F831BA"/>
    <w:rsid w:val="00F838C4"/>
    <w:rsid w:val="00F839E7"/>
    <w:rsid w:val="00F83BAF"/>
    <w:rsid w:val="00F83C81"/>
    <w:rsid w:val="00F84522"/>
    <w:rsid w:val="00F84CFE"/>
    <w:rsid w:val="00F85186"/>
    <w:rsid w:val="00F855FE"/>
    <w:rsid w:val="00F86D62"/>
    <w:rsid w:val="00F87676"/>
    <w:rsid w:val="00F87A0D"/>
    <w:rsid w:val="00F87D42"/>
    <w:rsid w:val="00F87F61"/>
    <w:rsid w:val="00F90E0B"/>
    <w:rsid w:val="00F91515"/>
    <w:rsid w:val="00F91B79"/>
    <w:rsid w:val="00F92784"/>
    <w:rsid w:val="00F93311"/>
    <w:rsid w:val="00F94272"/>
    <w:rsid w:val="00F94A5B"/>
    <w:rsid w:val="00F955B7"/>
    <w:rsid w:val="00F9689C"/>
    <w:rsid w:val="00F96EEE"/>
    <w:rsid w:val="00F96FE5"/>
    <w:rsid w:val="00F9720D"/>
    <w:rsid w:val="00F9737A"/>
    <w:rsid w:val="00F976F8"/>
    <w:rsid w:val="00F97B75"/>
    <w:rsid w:val="00FA04B3"/>
    <w:rsid w:val="00FA095E"/>
    <w:rsid w:val="00FA0BDB"/>
    <w:rsid w:val="00FA1B5C"/>
    <w:rsid w:val="00FA1DDC"/>
    <w:rsid w:val="00FA24DF"/>
    <w:rsid w:val="00FA2CEF"/>
    <w:rsid w:val="00FA41CF"/>
    <w:rsid w:val="00FA46EA"/>
    <w:rsid w:val="00FA4D2C"/>
    <w:rsid w:val="00FA59EA"/>
    <w:rsid w:val="00FA5A4F"/>
    <w:rsid w:val="00FA5FA1"/>
    <w:rsid w:val="00FA6103"/>
    <w:rsid w:val="00FA6467"/>
    <w:rsid w:val="00FA6580"/>
    <w:rsid w:val="00FA6803"/>
    <w:rsid w:val="00FA700C"/>
    <w:rsid w:val="00FA723E"/>
    <w:rsid w:val="00FB00B4"/>
    <w:rsid w:val="00FB0108"/>
    <w:rsid w:val="00FB031D"/>
    <w:rsid w:val="00FB04CB"/>
    <w:rsid w:val="00FB06F9"/>
    <w:rsid w:val="00FB0CB6"/>
    <w:rsid w:val="00FB0FF5"/>
    <w:rsid w:val="00FB127E"/>
    <w:rsid w:val="00FB2BB5"/>
    <w:rsid w:val="00FB30DF"/>
    <w:rsid w:val="00FB32D4"/>
    <w:rsid w:val="00FB3693"/>
    <w:rsid w:val="00FB41CA"/>
    <w:rsid w:val="00FB4A4F"/>
    <w:rsid w:val="00FB5196"/>
    <w:rsid w:val="00FB58FA"/>
    <w:rsid w:val="00FB663D"/>
    <w:rsid w:val="00FB6D69"/>
    <w:rsid w:val="00FB6E83"/>
    <w:rsid w:val="00FB6F2F"/>
    <w:rsid w:val="00FB7650"/>
    <w:rsid w:val="00FC03CB"/>
    <w:rsid w:val="00FC131E"/>
    <w:rsid w:val="00FC2409"/>
    <w:rsid w:val="00FC28B2"/>
    <w:rsid w:val="00FC337A"/>
    <w:rsid w:val="00FC3C74"/>
    <w:rsid w:val="00FC3D45"/>
    <w:rsid w:val="00FC403D"/>
    <w:rsid w:val="00FC4111"/>
    <w:rsid w:val="00FC4234"/>
    <w:rsid w:val="00FC436D"/>
    <w:rsid w:val="00FC51E7"/>
    <w:rsid w:val="00FC5286"/>
    <w:rsid w:val="00FC54B5"/>
    <w:rsid w:val="00FC60D4"/>
    <w:rsid w:val="00FC64F7"/>
    <w:rsid w:val="00FC6E7B"/>
    <w:rsid w:val="00FC702A"/>
    <w:rsid w:val="00FC7245"/>
    <w:rsid w:val="00FC73CC"/>
    <w:rsid w:val="00FC74DB"/>
    <w:rsid w:val="00FC7A2A"/>
    <w:rsid w:val="00FD00B4"/>
    <w:rsid w:val="00FD0785"/>
    <w:rsid w:val="00FD0792"/>
    <w:rsid w:val="00FD08FE"/>
    <w:rsid w:val="00FD0A2B"/>
    <w:rsid w:val="00FD1874"/>
    <w:rsid w:val="00FD27C8"/>
    <w:rsid w:val="00FD2F42"/>
    <w:rsid w:val="00FD3216"/>
    <w:rsid w:val="00FD3808"/>
    <w:rsid w:val="00FD454A"/>
    <w:rsid w:val="00FD6D99"/>
    <w:rsid w:val="00FD78F2"/>
    <w:rsid w:val="00FE026F"/>
    <w:rsid w:val="00FE0351"/>
    <w:rsid w:val="00FE09DB"/>
    <w:rsid w:val="00FE0B7D"/>
    <w:rsid w:val="00FE0CE1"/>
    <w:rsid w:val="00FE1646"/>
    <w:rsid w:val="00FE1866"/>
    <w:rsid w:val="00FE190E"/>
    <w:rsid w:val="00FE28DA"/>
    <w:rsid w:val="00FE2CD4"/>
    <w:rsid w:val="00FE2EC1"/>
    <w:rsid w:val="00FE2EFC"/>
    <w:rsid w:val="00FE3034"/>
    <w:rsid w:val="00FE31D1"/>
    <w:rsid w:val="00FE409F"/>
    <w:rsid w:val="00FE5767"/>
    <w:rsid w:val="00FE584A"/>
    <w:rsid w:val="00FE5B41"/>
    <w:rsid w:val="00FE5BF9"/>
    <w:rsid w:val="00FE6386"/>
    <w:rsid w:val="00FE69E6"/>
    <w:rsid w:val="00FE703E"/>
    <w:rsid w:val="00FE7317"/>
    <w:rsid w:val="00FE7D56"/>
    <w:rsid w:val="00FF024C"/>
    <w:rsid w:val="00FF06A8"/>
    <w:rsid w:val="00FF1102"/>
    <w:rsid w:val="00FF1267"/>
    <w:rsid w:val="00FF1A3F"/>
    <w:rsid w:val="00FF215F"/>
    <w:rsid w:val="00FF2A4B"/>
    <w:rsid w:val="00FF32D9"/>
    <w:rsid w:val="00FF3A83"/>
    <w:rsid w:val="00FF3D64"/>
    <w:rsid w:val="00FF4AA8"/>
    <w:rsid w:val="00FF4C2C"/>
    <w:rsid w:val="00FF661D"/>
    <w:rsid w:val="00FF6ACC"/>
    <w:rsid w:val="00FF6ED4"/>
    <w:rsid w:val="00FF722A"/>
    <w:rsid w:val="00FF736E"/>
    <w:rsid w:val="00FF748F"/>
    <w:rsid w:val="00FF7857"/>
    <w:rsid w:val="00FF79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434343,#383838,#2e2e2e,#26262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37A58"/>
    <w:pPr>
      <w:spacing w:before="120" w:after="120"/>
      <w:ind w:firstLine="284"/>
      <w:jc w:val="both"/>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AB6D7A"/>
    <w:pPr>
      <w:spacing w:before="120" w:after="120"/>
      <w:contextualSpacing/>
      <w:jc w:val="center"/>
      <w:outlineLvl w:val="2"/>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852C6"/>
    <w:pPr>
      <w:shd w:val="solid" w:color="960000" w:fill="C00000"/>
      <w:outlineLvl w:val="3"/>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852C6"/>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37A58"/>
    <w:pPr>
      <w:spacing w:before="120" w:after="120"/>
      <w:ind w:firstLine="284"/>
      <w:jc w:val="both"/>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AB6D7A"/>
    <w:pPr>
      <w:spacing w:before="120" w:after="120"/>
      <w:contextualSpacing/>
      <w:jc w:val="center"/>
      <w:outlineLvl w:val="2"/>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852C6"/>
    <w:pPr>
      <w:shd w:val="solid" w:color="960000" w:fill="C00000"/>
      <w:outlineLvl w:val="3"/>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852C6"/>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9079">
      <w:bodyDiv w:val="1"/>
      <w:marLeft w:val="0"/>
      <w:marRight w:val="0"/>
      <w:marTop w:val="0"/>
      <w:marBottom w:val="0"/>
      <w:divBdr>
        <w:top w:val="none" w:sz="0" w:space="0" w:color="auto"/>
        <w:left w:val="none" w:sz="0" w:space="0" w:color="auto"/>
        <w:bottom w:val="none" w:sz="0" w:space="0" w:color="auto"/>
        <w:right w:val="none" w:sz="0" w:space="0" w:color="auto"/>
      </w:divBdr>
    </w:div>
    <w:div w:id="61149460">
      <w:bodyDiv w:val="1"/>
      <w:marLeft w:val="0"/>
      <w:marRight w:val="0"/>
      <w:marTop w:val="0"/>
      <w:marBottom w:val="0"/>
      <w:divBdr>
        <w:top w:val="none" w:sz="0" w:space="0" w:color="auto"/>
        <w:left w:val="none" w:sz="0" w:space="0" w:color="auto"/>
        <w:bottom w:val="none" w:sz="0" w:space="0" w:color="auto"/>
        <w:right w:val="none" w:sz="0" w:space="0" w:color="auto"/>
      </w:divBdr>
    </w:div>
    <w:div w:id="100419286">
      <w:bodyDiv w:val="1"/>
      <w:marLeft w:val="0"/>
      <w:marRight w:val="0"/>
      <w:marTop w:val="0"/>
      <w:marBottom w:val="0"/>
      <w:divBdr>
        <w:top w:val="none" w:sz="0" w:space="0" w:color="auto"/>
        <w:left w:val="none" w:sz="0" w:space="0" w:color="auto"/>
        <w:bottom w:val="none" w:sz="0" w:space="0" w:color="auto"/>
        <w:right w:val="none" w:sz="0" w:space="0" w:color="auto"/>
      </w:divBdr>
    </w:div>
    <w:div w:id="139854896">
      <w:bodyDiv w:val="1"/>
      <w:marLeft w:val="0"/>
      <w:marRight w:val="0"/>
      <w:marTop w:val="0"/>
      <w:marBottom w:val="0"/>
      <w:divBdr>
        <w:top w:val="none" w:sz="0" w:space="0" w:color="auto"/>
        <w:left w:val="none" w:sz="0" w:space="0" w:color="auto"/>
        <w:bottom w:val="none" w:sz="0" w:space="0" w:color="auto"/>
        <w:right w:val="none" w:sz="0" w:space="0" w:color="auto"/>
      </w:divBdr>
    </w:div>
    <w:div w:id="164059646">
      <w:bodyDiv w:val="1"/>
      <w:marLeft w:val="0"/>
      <w:marRight w:val="0"/>
      <w:marTop w:val="0"/>
      <w:marBottom w:val="0"/>
      <w:divBdr>
        <w:top w:val="none" w:sz="0" w:space="0" w:color="auto"/>
        <w:left w:val="none" w:sz="0" w:space="0" w:color="auto"/>
        <w:bottom w:val="none" w:sz="0" w:space="0" w:color="auto"/>
        <w:right w:val="none" w:sz="0" w:space="0" w:color="auto"/>
      </w:divBdr>
    </w:div>
    <w:div w:id="312878100">
      <w:bodyDiv w:val="1"/>
      <w:marLeft w:val="0"/>
      <w:marRight w:val="0"/>
      <w:marTop w:val="0"/>
      <w:marBottom w:val="0"/>
      <w:divBdr>
        <w:top w:val="none" w:sz="0" w:space="0" w:color="auto"/>
        <w:left w:val="none" w:sz="0" w:space="0" w:color="auto"/>
        <w:bottom w:val="none" w:sz="0" w:space="0" w:color="auto"/>
        <w:right w:val="none" w:sz="0" w:space="0" w:color="auto"/>
      </w:divBdr>
    </w:div>
    <w:div w:id="340471703">
      <w:bodyDiv w:val="1"/>
      <w:marLeft w:val="0"/>
      <w:marRight w:val="0"/>
      <w:marTop w:val="0"/>
      <w:marBottom w:val="0"/>
      <w:divBdr>
        <w:top w:val="none" w:sz="0" w:space="0" w:color="auto"/>
        <w:left w:val="none" w:sz="0" w:space="0" w:color="auto"/>
        <w:bottom w:val="none" w:sz="0" w:space="0" w:color="auto"/>
        <w:right w:val="none" w:sz="0" w:space="0" w:color="auto"/>
      </w:divBdr>
      <w:divsChild>
        <w:div w:id="155732741">
          <w:marLeft w:val="0"/>
          <w:marRight w:val="0"/>
          <w:marTop w:val="0"/>
          <w:marBottom w:val="0"/>
          <w:divBdr>
            <w:top w:val="none" w:sz="0" w:space="0" w:color="auto"/>
            <w:left w:val="none" w:sz="0" w:space="0" w:color="auto"/>
            <w:bottom w:val="none" w:sz="0" w:space="0" w:color="auto"/>
            <w:right w:val="none" w:sz="0" w:space="0" w:color="auto"/>
          </w:divBdr>
          <w:divsChild>
            <w:div w:id="198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21198">
      <w:bodyDiv w:val="1"/>
      <w:marLeft w:val="0"/>
      <w:marRight w:val="0"/>
      <w:marTop w:val="0"/>
      <w:marBottom w:val="0"/>
      <w:divBdr>
        <w:top w:val="none" w:sz="0" w:space="0" w:color="auto"/>
        <w:left w:val="none" w:sz="0" w:space="0" w:color="auto"/>
        <w:bottom w:val="none" w:sz="0" w:space="0" w:color="auto"/>
        <w:right w:val="none" w:sz="0" w:space="0" w:color="auto"/>
      </w:divBdr>
    </w:div>
    <w:div w:id="410658203">
      <w:bodyDiv w:val="1"/>
      <w:marLeft w:val="0"/>
      <w:marRight w:val="0"/>
      <w:marTop w:val="0"/>
      <w:marBottom w:val="0"/>
      <w:divBdr>
        <w:top w:val="none" w:sz="0" w:space="0" w:color="auto"/>
        <w:left w:val="none" w:sz="0" w:space="0" w:color="auto"/>
        <w:bottom w:val="none" w:sz="0" w:space="0" w:color="auto"/>
        <w:right w:val="none" w:sz="0" w:space="0" w:color="auto"/>
      </w:divBdr>
    </w:div>
    <w:div w:id="430587796">
      <w:bodyDiv w:val="1"/>
      <w:marLeft w:val="0"/>
      <w:marRight w:val="0"/>
      <w:marTop w:val="0"/>
      <w:marBottom w:val="0"/>
      <w:divBdr>
        <w:top w:val="none" w:sz="0" w:space="0" w:color="auto"/>
        <w:left w:val="none" w:sz="0" w:space="0" w:color="auto"/>
        <w:bottom w:val="none" w:sz="0" w:space="0" w:color="auto"/>
        <w:right w:val="none" w:sz="0" w:space="0" w:color="auto"/>
      </w:divBdr>
    </w:div>
    <w:div w:id="436677074">
      <w:bodyDiv w:val="1"/>
      <w:marLeft w:val="0"/>
      <w:marRight w:val="0"/>
      <w:marTop w:val="0"/>
      <w:marBottom w:val="0"/>
      <w:divBdr>
        <w:top w:val="none" w:sz="0" w:space="0" w:color="auto"/>
        <w:left w:val="none" w:sz="0" w:space="0" w:color="auto"/>
        <w:bottom w:val="none" w:sz="0" w:space="0" w:color="auto"/>
        <w:right w:val="none" w:sz="0" w:space="0" w:color="auto"/>
      </w:divBdr>
    </w:div>
    <w:div w:id="542986933">
      <w:bodyDiv w:val="1"/>
      <w:marLeft w:val="0"/>
      <w:marRight w:val="0"/>
      <w:marTop w:val="0"/>
      <w:marBottom w:val="0"/>
      <w:divBdr>
        <w:top w:val="none" w:sz="0" w:space="0" w:color="auto"/>
        <w:left w:val="none" w:sz="0" w:space="0" w:color="auto"/>
        <w:bottom w:val="none" w:sz="0" w:space="0" w:color="auto"/>
        <w:right w:val="none" w:sz="0" w:space="0" w:color="auto"/>
      </w:divBdr>
    </w:div>
    <w:div w:id="562369763">
      <w:bodyDiv w:val="1"/>
      <w:marLeft w:val="0"/>
      <w:marRight w:val="0"/>
      <w:marTop w:val="0"/>
      <w:marBottom w:val="0"/>
      <w:divBdr>
        <w:top w:val="none" w:sz="0" w:space="0" w:color="auto"/>
        <w:left w:val="none" w:sz="0" w:space="0" w:color="auto"/>
        <w:bottom w:val="none" w:sz="0" w:space="0" w:color="auto"/>
        <w:right w:val="none" w:sz="0" w:space="0" w:color="auto"/>
      </w:divBdr>
    </w:div>
    <w:div w:id="593632855">
      <w:bodyDiv w:val="1"/>
      <w:marLeft w:val="0"/>
      <w:marRight w:val="0"/>
      <w:marTop w:val="0"/>
      <w:marBottom w:val="0"/>
      <w:divBdr>
        <w:top w:val="none" w:sz="0" w:space="0" w:color="auto"/>
        <w:left w:val="none" w:sz="0" w:space="0" w:color="auto"/>
        <w:bottom w:val="none" w:sz="0" w:space="0" w:color="auto"/>
        <w:right w:val="none" w:sz="0" w:space="0" w:color="auto"/>
      </w:divBdr>
    </w:div>
    <w:div w:id="594553824">
      <w:bodyDiv w:val="1"/>
      <w:marLeft w:val="0"/>
      <w:marRight w:val="0"/>
      <w:marTop w:val="0"/>
      <w:marBottom w:val="0"/>
      <w:divBdr>
        <w:top w:val="none" w:sz="0" w:space="0" w:color="auto"/>
        <w:left w:val="none" w:sz="0" w:space="0" w:color="auto"/>
        <w:bottom w:val="none" w:sz="0" w:space="0" w:color="auto"/>
        <w:right w:val="none" w:sz="0" w:space="0" w:color="auto"/>
      </w:divBdr>
    </w:div>
    <w:div w:id="622736262">
      <w:bodyDiv w:val="1"/>
      <w:marLeft w:val="0"/>
      <w:marRight w:val="0"/>
      <w:marTop w:val="0"/>
      <w:marBottom w:val="0"/>
      <w:divBdr>
        <w:top w:val="none" w:sz="0" w:space="0" w:color="auto"/>
        <w:left w:val="none" w:sz="0" w:space="0" w:color="auto"/>
        <w:bottom w:val="none" w:sz="0" w:space="0" w:color="auto"/>
        <w:right w:val="none" w:sz="0" w:space="0" w:color="auto"/>
      </w:divBdr>
    </w:div>
    <w:div w:id="664743179">
      <w:bodyDiv w:val="1"/>
      <w:marLeft w:val="0"/>
      <w:marRight w:val="0"/>
      <w:marTop w:val="0"/>
      <w:marBottom w:val="0"/>
      <w:divBdr>
        <w:top w:val="none" w:sz="0" w:space="0" w:color="auto"/>
        <w:left w:val="none" w:sz="0" w:space="0" w:color="auto"/>
        <w:bottom w:val="none" w:sz="0" w:space="0" w:color="auto"/>
        <w:right w:val="none" w:sz="0" w:space="0" w:color="auto"/>
      </w:divBdr>
    </w:div>
    <w:div w:id="697657331">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
    <w:div w:id="776212988">
      <w:bodyDiv w:val="1"/>
      <w:marLeft w:val="0"/>
      <w:marRight w:val="0"/>
      <w:marTop w:val="0"/>
      <w:marBottom w:val="0"/>
      <w:divBdr>
        <w:top w:val="none" w:sz="0" w:space="0" w:color="auto"/>
        <w:left w:val="none" w:sz="0" w:space="0" w:color="auto"/>
        <w:bottom w:val="none" w:sz="0" w:space="0" w:color="auto"/>
        <w:right w:val="none" w:sz="0" w:space="0" w:color="auto"/>
      </w:divBdr>
    </w:div>
    <w:div w:id="952253573">
      <w:bodyDiv w:val="1"/>
      <w:marLeft w:val="0"/>
      <w:marRight w:val="0"/>
      <w:marTop w:val="0"/>
      <w:marBottom w:val="0"/>
      <w:divBdr>
        <w:top w:val="none" w:sz="0" w:space="0" w:color="auto"/>
        <w:left w:val="none" w:sz="0" w:space="0" w:color="auto"/>
        <w:bottom w:val="none" w:sz="0" w:space="0" w:color="auto"/>
        <w:right w:val="none" w:sz="0" w:space="0" w:color="auto"/>
      </w:divBdr>
    </w:div>
    <w:div w:id="965935676">
      <w:bodyDiv w:val="1"/>
      <w:marLeft w:val="0"/>
      <w:marRight w:val="0"/>
      <w:marTop w:val="0"/>
      <w:marBottom w:val="0"/>
      <w:divBdr>
        <w:top w:val="none" w:sz="0" w:space="0" w:color="auto"/>
        <w:left w:val="none" w:sz="0" w:space="0" w:color="auto"/>
        <w:bottom w:val="none" w:sz="0" w:space="0" w:color="auto"/>
        <w:right w:val="none" w:sz="0" w:space="0" w:color="auto"/>
      </w:divBdr>
    </w:div>
    <w:div w:id="1014110028">
      <w:bodyDiv w:val="1"/>
      <w:marLeft w:val="0"/>
      <w:marRight w:val="0"/>
      <w:marTop w:val="0"/>
      <w:marBottom w:val="0"/>
      <w:divBdr>
        <w:top w:val="none" w:sz="0" w:space="0" w:color="auto"/>
        <w:left w:val="none" w:sz="0" w:space="0" w:color="auto"/>
        <w:bottom w:val="none" w:sz="0" w:space="0" w:color="auto"/>
        <w:right w:val="none" w:sz="0" w:space="0" w:color="auto"/>
      </w:divBdr>
    </w:div>
    <w:div w:id="1035697027">
      <w:bodyDiv w:val="1"/>
      <w:marLeft w:val="0"/>
      <w:marRight w:val="0"/>
      <w:marTop w:val="0"/>
      <w:marBottom w:val="0"/>
      <w:divBdr>
        <w:top w:val="none" w:sz="0" w:space="0" w:color="auto"/>
        <w:left w:val="none" w:sz="0" w:space="0" w:color="auto"/>
        <w:bottom w:val="none" w:sz="0" w:space="0" w:color="auto"/>
        <w:right w:val="none" w:sz="0" w:space="0" w:color="auto"/>
      </w:divBdr>
    </w:div>
    <w:div w:id="1046755146">
      <w:bodyDiv w:val="1"/>
      <w:marLeft w:val="0"/>
      <w:marRight w:val="0"/>
      <w:marTop w:val="0"/>
      <w:marBottom w:val="0"/>
      <w:divBdr>
        <w:top w:val="none" w:sz="0" w:space="0" w:color="auto"/>
        <w:left w:val="none" w:sz="0" w:space="0" w:color="auto"/>
        <w:bottom w:val="none" w:sz="0" w:space="0" w:color="auto"/>
        <w:right w:val="none" w:sz="0" w:space="0" w:color="auto"/>
      </w:divBdr>
    </w:div>
    <w:div w:id="1067848443">
      <w:bodyDiv w:val="1"/>
      <w:marLeft w:val="0"/>
      <w:marRight w:val="0"/>
      <w:marTop w:val="0"/>
      <w:marBottom w:val="0"/>
      <w:divBdr>
        <w:top w:val="none" w:sz="0" w:space="0" w:color="auto"/>
        <w:left w:val="none" w:sz="0" w:space="0" w:color="auto"/>
        <w:bottom w:val="none" w:sz="0" w:space="0" w:color="auto"/>
        <w:right w:val="none" w:sz="0" w:space="0" w:color="auto"/>
      </w:divBdr>
    </w:div>
    <w:div w:id="1099108497">
      <w:bodyDiv w:val="1"/>
      <w:marLeft w:val="0"/>
      <w:marRight w:val="0"/>
      <w:marTop w:val="0"/>
      <w:marBottom w:val="0"/>
      <w:divBdr>
        <w:top w:val="none" w:sz="0" w:space="0" w:color="auto"/>
        <w:left w:val="none" w:sz="0" w:space="0" w:color="auto"/>
        <w:bottom w:val="none" w:sz="0" w:space="0" w:color="auto"/>
        <w:right w:val="none" w:sz="0" w:space="0" w:color="auto"/>
      </w:divBdr>
    </w:div>
    <w:div w:id="1127511687">
      <w:bodyDiv w:val="1"/>
      <w:marLeft w:val="0"/>
      <w:marRight w:val="0"/>
      <w:marTop w:val="0"/>
      <w:marBottom w:val="0"/>
      <w:divBdr>
        <w:top w:val="none" w:sz="0" w:space="0" w:color="auto"/>
        <w:left w:val="none" w:sz="0" w:space="0" w:color="auto"/>
        <w:bottom w:val="none" w:sz="0" w:space="0" w:color="auto"/>
        <w:right w:val="none" w:sz="0" w:space="0" w:color="auto"/>
      </w:divBdr>
    </w:div>
    <w:div w:id="1184976500">
      <w:bodyDiv w:val="1"/>
      <w:marLeft w:val="0"/>
      <w:marRight w:val="0"/>
      <w:marTop w:val="0"/>
      <w:marBottom w:val="0"/>
      <w:divBdr>
        <w:top w:val="none" w:sz="0" w:space="0" w:color="auto"/>
        <w:left w:val="none" w:sz="0" w:space="0" w:color="auto"/>
        <w:bottom w:val="none" w:sz="0" w:space="0" w:color="auto"/>
        <w:right w:val="none" w:sz="0" w:space="0" w:color="auto"/>
      </w:divBdr>
    </w:div>
    <w:div w:id="1195849688">
      <w:bodyDiv w:val="1"/>
      <w:marLeft w:val="0"/>
      <w:marRight w:val="0"/>
      <w:marTop w:val="0"/>
      <w:marBottom w:val="0"/>
      <w:divBdr>
        <w:top w:val="none" w:sz="0" w:space="0" w:color="auto"/>
        <w:left w:val="none" w:sz="0" w:space="0" w:color="auto"/>
        <w:bottom w:val="none" w:sz="0" w:space="0" w:color="auto"/>
        <w:right w:val="none" w:sz="0" w:space="0" w:color="auto"/>
      </w:divBdr>
    </w:div>
    <w:div w:id="1224830266">
      <w:bodyDiv w:val="1"/>
      <w:marLeft w:val="0"/>
      <w:marRight w:val="0"/>
      <w:marTop w:val="0"/>
      <w:marBottom w:val="0"/>
      <w:divBdr>
        <w:top w:val="none" w:sz="0" w:space="0" w:color="auto"/>
        <w:left w:val="none" w:sz="0" w:space="0" w:color="auto"/>
        <w:bottom w:val="none" w:sz="0" w:space="0" w:color="auto"/>
        <w:right w:val="none" w:sz="0" w:space="0" w:color="auto"/>
      </w:divBdr>
    </w:div>
    <w:div w:id="1245603446">
      <w:bodyDiv w:val="1"/>
      <w:marLeft w:val="0"/>
      <w:marRight w:val="0"/>
      <w:marTop w:val="0"/>
      <w:marBottom w:val="0"/>
      <w:divBdr>
        <w:top w:val="none" w:sz="0" w:space="0" w:color="auto"/>
        <w:left w:val="none" w:sz="0" w:space="0" w:color="auto"/>
        <w:bottom w:val="none" w:sz="0" w:space="0" w:color="auto"/>
        <w:right w:val="none" w:sz="0" w:space="0" w:color="auto"/>
      </w:divBdr>
    </w:div>
    <w:div w:id="1304701051">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
    <w:div w:id="1333684731">
      <w:bodyDiv w:val="1"/>
      <w:marLeft w:val="0"/>
      <w:marRight w:val="0"/>
      <w:marTop w:val="0"/>
      <w:marBottom w:val="0"/>
      <w:divBdr>
        <w:top w:val="none" w:sz="0" w:space="0" w:color="auto"/>
        <w:left w:val="none" w:sz="0" w:space="0" w:color="auto"/>
        <w:bottom w:val="none" w:sz="0" w:space="0" w:color="auto"/>
        <w:right w:val="none" w:sz="0" w:space="0" w:color="auto"/>
      </w:divBdr>
    </w:div>
    <w:div w:id="1350372673">
      <w:bodyDiv w:val="1"/>
      <w:marLeft w:val="0"/>
      <w:marRight w:val="0"/>
      <w:marTop w:val="0"/>
      <w:marBottom w:val="0"/>
      <w:divBdr>
        <w:top w:val="none" w:sz="0" w:space="0" w:color="auto"/>
        <w:left w:val="none" w:sz="0" w:space="0" w:color="auto"/>
        <w:bottom w:val="none" w:sz="0" w:space="0" w:color="auto"/>
        <w:right w:val="none" w:sz="0" w:space="0" w:color="auto"/>
      </w:divBdr>
    </w:div>
    <w:div w:id="1353259480">
      <w:bodyDiv w:val="1"/>
      <w:marLeft w:val="0"/>
      <w:marRight w:val="0"/>
      <w:marTop w:val="0"/>
      <w:marBottom w:val="0"/>
      <w:divBdr>
        <w:top w:val="none" w:sz="0" w:space="0" w:color="auto"/>
        <w:left w:val="none" w:sz="0" w:space="0" w:color="auto"/>
        <w:bottom w:val="none" w:sz="0" w:space="0" w:color="auto"/>
        <w:right w:val="none" w:sz="0" w:space="0" w:color="auto"/>
      </w:divBdr>
    </w:div>
    <w:div w:id="1427917473">
      <w:bodyDiv w:val="1"/>
      <w:marLeft w:val="0"/>
      <w:marRight w:val="0"/>
      <w:marTop w:val="0"/>
      <w:marBottom w:val="0"/>
      <w:divBdr>
        <w:top w:val="none" w:sz="0" w:space="0" w:color="auto"/>
        <w:left w:val="none" w:sz="0" w:space="0" w:color="auto"/>
        <w:bottom w:val="none" w:sz="0" w:space="0" w:color="auto"/>
        <w:right w:val="none" w:sz="0" w:space="0" w:color="auto"/>
      </w:divBdr>
    </w:div>
    <w:div w:id="1451122027">
      <w:bodyDiv w:val="1"/>
      <w:marLeft w:val="0"/>
      <w:marRight w:val="0"/>
      <w:marTop w:val="0"/>
      <w:marBottom w:val="0"/>
      <w:divBdr>
        <w:top w:val="none" w:sz="0" w:space="0" w:color="auto"/>
        <w:left w:val="none" w:sz="0" w:space="0" w:color="auto"/>
        <w:bottom w:val="none" w:sz="0" w:space="0" w:color="auto"/>
        <w:right w:val="none" w:sz="0" w:space="0" w:color="auto"/>
      </w:divBdr>
      <w:divsChild>
        <w:div w:id="664942011">
          <w:marLeft w:val="0"/>
          <w:marRight w:val="0"/>
          <w:marTop w:val="0"/>
          <w:marBottom w:val="0"/>
          <w:divBdr>
            <w:top w:val="none" w:sz="0" w:space="0" w:color="auto"/>
            <w:left w:val="none" w:sz="0" w:space="0" w:color="auto"/>
            <w:bottom w:val="none" w:sz="0" w:space="0" w:color="auto"/>
            <w:right w:val="none" w:sz="0" w:space="0" w:color="auto"/>
          </w:divBdr>
          <w:divsChild>
            <w:div w:id="867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7906">
      <w:bodyDiv w:val="1"/>
      <w:marLeft w:val="0"/>
      <w:marRight w:val="0"/>
      <w:marTop w:val="0"/>
      <w:marBottom w:val="0"/>
      <w:divBdr>
        <w:top w:val="none" w:sz="0" w:space="0" w:color="auto"/>
        <w:left w:val="none" w:sz="0" w:space="0" w:color="auto"/>
        <w:bottom w:val="none" w:sz="0" w:space="0" w:color="auto"/>
        <w:right w:val="none" w:sz="0" w:space="0" w:color="auto"/>
      </w:divBdr>
    </w:div>
    <w:div w:id="1622221186">
      <w:bodyDiv w:val="1"/>
      <w:marLeft w:val="0"/>
      <w:marRight w:val="0"/>
      <w:marTop w:val="0"/>
      <w:marBottom w:val="0"/>
      <w:divBdr>
        <w:top w:val="none" w:sz="0" w:space="0" w:color="auto"/>
        <w:left w:val="none" w:sz="0" w:space="0" w:color="auto"/>
        <w:bottom w:val="none" w:sz="0" w:space="0" w:color="auto"/>
        <w:right w:val="none" w:sz="0" w:space="0" w:color="auto"/>
      </w:divBdr>
    </w:div>
    <w:div w:id="1640915425">
      <w:bodyDiv w:val="1"/>
      <w:marLeft w:val="0"/>
      <w:marRight w:val="0"/>
      <w:marTop w:val="0"/>
      <w:marBottom w:val="0"/>
      <w:divBdr>
        <w:top w:val="none" w:sz="0" w:space="0" w:color="auto"/>
        <w:left w:val="none" w:sz="0" w:space="0" w:color="auto"/>
        <w:bottom w:val="none" w:sz="0" w:space="0" w:color="auto"/>
        <w:right w:val="none" w:sz="0" w:space="0" w:color="auto"/>
      </w:divBdr>
    </w:div>
    <w:div w:id="1702052799">
      <w:bodyDiv w:val="1"/>
      <w:marLeft w:val="0"/>
      <w:marRight w:val="0"/>
      <w:marTop w:val="0"/>
      <w:marBottom w:val="0"/>
      <w:divBdr>
        <w:top w:val="none" w:sz="0" w:space="0" w:color="auto"/>
        <w:left w:val="none" w:sz="0" w:space="0" w:color="auto"/>
        <w:bottom w:val="none" w:sz="0" w:space="0" w:color="auto"/>
        <w:right w:val="none" w:sz="0" w:space="0" w:color="auto"/>
      </w:divBdr>
    </w:div>
    <w:div w:id="1761489640">
      <w:bodyDiv w:val="1"/>
      <w:marLeft w:val="0"/>
      <w:marRight w:val="0"/>
      <w:marTop w:val="0"/>
      <w:marBottom w:val="0"/>
      <w:divBdr>
        <w:top w:val="none" w:sz="0" w:space="0" w:color="auto"/>
        <w:left w:val="none" w:sz="0" w:space="0" w:color="auto"/>
        <w:bottom w:val="none" w:sz="0" w:space="0" w:color="auto"/>
        <w:right w:val="none" w:sz="0" w:space="0" w:color="auto"/>
      </w:divBdr>
      <w:divsChild>
        <w:div w:id="285352844">
          <w:marLeft w:val="0"/>
          <w:marRight w:val="0"/>
          <w:marTop w:val="0"/>
          <w:marBottom w:val="0"/>
          <w:divBdr>
            <w:top w:val="none" w:sz="0" w:space="0" w:color="auto"/>
            <w:left w:val="none" w:sz="0" w:space="0" w:color="auto"/>
            <w:bottom w:val="none" w:sz="0" w:space="0" w:color="auto"/>
            <w:right w:val="none" w:sz="0" w:space="0" w:color="auto"/>
          </w:divBdr>
          <w:divsChild>
            <w:div w:id="1500539909">
              <w:marLeft w:val="0"/>
              <w:marRight w:val="0"/>
              <w:marTop w:val="0"/>
              <w:marBottom w:val="0"/>
              <w:divBdr>
                <w:top w:val="none" w:sz="0" w:space="0" w:color="auto"/>
                <w:left w:val="none" w:sz="0" w:space="0" w:color="auto"/>
                <w:bottom w:val="none" w:sz="0" w:space="0" w:color="auto"/>
                <w:right w:val="none" w:sz="0" w:space="0" w:color="auto"/>
              </w:divBdr>
            </w:div>
          </w:divsChild>
        </w:div>
        <w:div w:id="24447663">
          <w:marLeft w:val="0"/>
          <w:marRight w:val="0"/>
          <w:marTop w:val="0"/>
          <w:marBottom w:val="0"/>
          <w:divBdr>
            <w:top w:val="none" w:sz="0" w:space="0" w:color="auto"/>
            <w:left w:val="none" w:sz="0" w:space="0" w:color="auto"/>
            <w:bottom w:val="none" w:sz="0" w:space="0" w:color="auto"/>
            <w:right w:val="none" w:sz="0" w:space="0" w:color="auto"/>
          </w:divBdr>
          <w:divsChild>
            <w:div w:id="931008099">
              <w:marLeft w:val="0"/>
              <w:marRight w:val="0"/>
              <w:marTop w:val="0"/>
              <w:marBottom w:val="0"/>
              <w:divBdr>
                <w:top w:val="none" w:sz="0" w:space="0" w:color="auto"/>
                <w:left w:val="none" w:sz="0" w:space="0" w:color="auto"/>
                <w:bottom w:val="none" w:sz="0" w:space="0" w:color="auto"/>
                <w:right w:val="none" w:sz="0" w:space="0" w:color="auto"/>
              </w:divBdr>
            </w:div>
          </w:divsChild>
        </w:div>
        <w:div w:id="867648052">
          <w:marLeft w:val="0"/>
          <w:marRight w:val="0"/>
          <w:marTop w:val="0"/>
          <w:marBottom w:val="0"/>
          <w:divBdr>
            <w:top w:val="none" w:sz="0" w:space="0" w:color="auto"/>
            <w:left w:val="none" w:sz="0" w:space="0" w:color="auto"/>
            <w:bottom w:val="none" w:sz="0" w:space="0" w:color="auto"/>
            <w:right w:val="none" w:sz="0" w:space="0" w:color="auto"/>
          </w:divBdr>
          <w:divsChild>
            <w:div w:id="1747875833">
              <w:marLeft w:val="0"/>
              <w:marRight w:val="0"/>
              <w:marTop w:val="0"/>
              <w:marBottom w:val="0"/>
              <w:divBdr>
                <w:top w:val="none" w:sz="0" w:space="0" w:color="auto"/>
                <w:left w:val="none" w:sz="0" w:space="0" w:color="auto"/>
                <w:bottom w:val="none" w:sz="0" w:space="0" w:color="auto"/>
                <w:right w:val="none" w:sz="0" w:space="0" w:color="auto"/>
              </w:divBdr>
            </w:div>
          </w:divsChild>
        </w:div>
        <w:div w:id="397900425">
          <w:marLeft w:val="0"/>
          <w:marRight w:val="0"/>
          <w:marTop w:val="0"/>
          <w:marBottom w:val="0"/>
          <w:divBdr>
            <w:top w:val="none" w:sz="0" w:space="0" w:color="auto"/>
            <w:left w:val="none" w:sz="0" w:space="0" w:color="auto"/>
            <w:bottom w:val="none" w:sz="0" w:space="0" w:color="auto"/>
            <w:right w:val="none" w:sz="0" w:space="0" w:color="auto"/>
          </w:divBdr>
          <w:divsChild>
            <w:div w:id="1656495026">
              <w:marLeft w:val="0"/>
              <w:marRight w:val="0"/>
              <w:marTop w:val="0"/>
              <w:marBottom w:val="0"/>
              <w:divBdr>
                <w:top w:val="none" w:sz="0" w:space="0" w:color="auto"/>
                <w:left w:val="none" w:sz="0" w:space="0" w:color="auto"/>
                <w:bottom w:val="none" w:sz="0" w:space="0" w:color="auto"/>
                <w:right w:val="none" w:sz="0" w:space="0" w:color="auto"/>
              </w:divBdr>
            </w:div>
          </w:divsChild>
        </w:div>
        <w:div w:id="1263077226">
          <w:marLeft w:val="0"/>
          <w:marRight w:val="0"/>
          <w:marTop w:val="0"/>
          <w:marBottom w:val="0"/>
          <w:divBdr>
            <w:top w:val="none" w:sz="0" w:space="0" w:color="auto"/>
            <w:left w:val="none" w:sz="0" w:space="0" w:color="auto"/>
            <w:bottom w:val="none" w:sz="0" w:space="0" w:color="auto"/>
            <w:right w:val="none" w:sz="0" w:space="0" w:color="auto"/>
          </w:divBdr>
          <w:divsChild>
            <w:div w:id="168371795">
              <w:marLeft w:val="0"/>
              <w:marRight w:val="0"/>
              <w:marTop w:val="0"/>
              <w:marBottom w:val="0"/>
              <w:divBdr>
                <w:top w:val="none" w:sz="0" w:space="0" w:color="auto"/>
                <w:left w:val="none" w:sz="0" w:space="0" w:color="auto"/>
                <w:bottom w:val="none" w:sz="0" w:space="0" w:color="auto"/>
                <w:right w:val="none" w:sz="0" w:space="0" w:color="auto"/>
              </w:divBdr>
            </w:div>
          </w:divsChild>
        </w:div>
        <w:div w:id="1851866012">
          <w:marLeft w:val="0"/>
          <w:marRight w:val="0"/>
          <w:marTop w:val="0"/>
          <w:marBottom w:val="0"/>
          <w:divBdr>
            <w:top w:val="none" w:sz="0" w:space="0" w:color="auto"/>
            <w:left w:val="none" w:sz="0" w:space="0" w:color="auto"/>
            <w:bottom w:val="none" w:sz="0" w:space="0" w:color="auto"/>
            <w:right w:val="none" w:sz="0" w:space="0" w:color="auto"/>
          </w:divBdr>
          <w:divsChild>
            <w:div w:id="125464733">
              <w:marLeft w:val="0"/>
              <w:marRight w:val="0"/>
              <w:marTop w:val="0"/>
              <w:marBottom w:val="0"/>
              <w:divBdr>
                <w:top w:val="none" w:sz="0" w:space="0" w:color="auto"/>
                <w:left w:val="none" w:sz="0" w:space="0" w:color="auto"/>
                <w:bottom w:val="none" w:sz="0" w:space="0" w:color="auto"/>
                <w:right w:val="none" w:sz="0" w:space="0" w:color="auto"/>
              </w:divBdr>
            </w:div>
          </w:divsChild>
        </w:div>
        <w:div w:id="268204779">
          <w:marLeft w:val="0"/>
          <w:marRight w:val="0"/>
          <w:marTop w:val="0"/>
          <w:marBottom w:val="0"/>
          <w:divBdr>
            <w:top w:val="none" w:sz="0" w:space="0" w:color="auto"/>
            <w:left w:val="none" w:sz="0" w:space="0" w:color="auto"/>
            <w:bottom w:val="none" w:sz="0" w:space="0" w:color="auto"/>
            <w:right w:val="none" w:sz="0" w:space="0" w:color="auto"/>
          </w:divBdr>
          <w:divsChild>
            <w:div w:id="15360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983">
      <w:bodyDiv w:val="1"/>
      <w:marLeft w:val="0"/>
      <w:marRight w:val="0"/>
      <w:marTop w:val="0"/>
      <w:marBottom w:val="0"/>
      <w:divBdr>
        <w:top w:val="none" w:sz="0" w:space="0" w:color="auto"/>
        <w:left w:val="none" w:sz="0" w:space="0" w:color="auto"/>
        <w:bottom w:val="none" w:sz="0" w:space="0" w:color="auto"/>
        <w:right w:val="none" w:sz="0" w:space="0" w:color="auto"/>
      </w:divBdr>
    </w:div>
    <w:div w:id="1900170659">
      <w:bodyDiv w:val="1"/>
      <w:marLeft w:val="0"/>
      <w:marRight w:val="0"/>
      <w:marTop w:val="0"/>
      <w:marBottom w:val="0"/>
      <w:divBdr>
        <w:top w:val="none" w:sz="0" w:space="0" w:color="auto"/>
        <w:left w:val="none" w:sz="0" w:space="0" w:color="auto"/>
        <w:bottom w:val="none" w:sz="0" w:space="0" w:color="auto"/>
        <w:right w:val="none" w:sz="0" w:space="0" w:color="auto"/>
      </w:divBdr>
    </w:div>
    <w:div w:id="1902668496">
      <w:bodyDiv w:val="1"/>
      <w:marLeft w:val="0"/>
      <w:marRight w:val="0"/>
      <w:marTop w:val="0"/>
      <w:marBottom w:val="0"/>
      <w:divBdr>
        <w:top w:val="none" w:sz="0" w:space="0" w:color="auto"/>
        <w:left w:val="none" w:sz="0" w:space="0" w:color="auto"/>
        <w:bottom w:val="none" w:sz="0" w:space="0" w:color="auto"/>
        <w:right w:val="none" w:sz="0" w:space="0" w:color="auto"/>
      </w:divBdr>
    </w:div>
    <w:div w:id="1915776733">
      <w:bodyDiv w:val="1"/>
      <w:marLeft w:val="0"/>
      <w:marRight w:val="0"/>
      <w:marTop w:val="0"/>
      <w:marBottom w:val="0"/>
      <w:divBdr>
        <w:top w:val="none" w:sz="0" w:space="0" w:color="auto"/>
        <w:left w:val="none" w:sz="0" w:space="0" w:color="auto"/>
        <w:bottom w:val="none" w:sz="0" w:space="0" w:color="auto"/>
        <w:right w:val="none" w:sz="0" w:space="0" w:color="auto"/>
      </w:divBdr>
    </w:div>
    <w:div w:id="1931162145">
      <w:bodyDiv w:val="1"/>
      <w:marLeft w:val="0"/>
      <w:marRight w:val="0"/>
      <w:marTop w:val="0"/>
      <w:marBottom w:val="0"/>
      <w:divBdr>
        <w:top w:val="none" w:sz="0" w:space="0" w:color="auto"/>
        <w:left w:val="none" w:sz="0" w:space="0" w:color="auto"/>
        <w:bottom w:val="none" w:sz="0" w:space="0" w:color="auto"/>
        <w:right w:val="none" w:sz="0" w:space="0" w:color="auto"/>
      </w:divBdr>
    </w:div>
    <w:div w:id="1944921680">
      <w:bodyDiv w:val="1"/>
      <w:marLeft w:val="0"/>
      <w:marRight w:val="0"/>
      <w:marTop w:val="0"/>
      <w:marBottom w:val="0"/>
      <w:divBdr>
        <w:top w:val="none" w:sz="0" w:space="0" w:color="auto"/>
        <w:left w:val="none" w:sz="0" w:space="0" w:color="auto"/>
        <w:bottom w:val="none" w:sz="0" w:space="0" w:color="auto"/>
        <w:right w:val="none" w:sz="0" w:space="0" w:color="auto"/>
      </w:divBdr>
    </w:div>
    <w:div w:id="2081631420">
      <w:bodyDiv w:val="1"/>
      <w:marLeft w:val="0"/>
      <w:marRight w:val="0"/>
      <w:marTop w:val="0"/>
      <w:marBottom w:val="0"/>
      <w:divBdr>
        <w:top w:val="none" w:sz="0" w:space="0" w:color="auto"/>
        <w:left w:val="none" w:sz="0" w:space="0" w:color="auto"/>
        <w:bottom w:val="none" w:sz="0" w:space="0" w:color="auto"/>
        <w:right w:val="none" w:sz="0" w:space="0" w:color="auto"/>
      </w:divBdr>
    </w:div>
    <w:div w:id="21229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02BE5-F049-4897-9331-053F6F222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51</Pages>
  <Words>19028</Words>
  <Characters>104657</Characters>
  <Application>Microsoft Office Word</Application>
  <DocSecurity>0</DocSecurity>
  <Lines>872</Lines>
  <Paragraphs>246</Paragraphs>
  <ScaleCrop>false</ScaleCrop>
  <HeadingPairs>
    <vt:vector size="2" baseType="variant">
      <vt:variant>
        <vt:lpstr>Título</vt:lpstr>
      </vt:variant>
      <vt:variant>
        <vt:i4>1</vt:i4>
      </vt:variant>
    </vt:vector>
  </HeadingPairs>
  <TitlesOfParts>
    <vt:vector size="1" baseType="lpstr">
      <vt:lpstr>La Última Teoría del Universo</vt:lpstr>
    </vt:vector>
  </TitlesOfParts>
  <Company>Lobillo</Company>
  <LinksUpToDate>false</LinksUpToDate>
  <CharactersWithSpaces>123439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Teoría del Universo</dc:title>
  <dc:creator>PROC3R</dc:creator>
  <cp:lastModifiedBy>PROC3R</cp:lastModifiedBy>
  <cp:revision>3</cp:revision>
  <cp:lastPrinted>2025-03-24T02:15:00Z</cp:lastPrinted>
  <dcterms:created xsi:type="dcterms:W3CDTF">2026-03-05T18:43:00Z</dcterms:created>
  <dcterms:modified xsi:type="dcterms:W3CDTF">2026-03-05T21:59:00Z</dcterms:modified>
</cp:coreProperties>
</file>